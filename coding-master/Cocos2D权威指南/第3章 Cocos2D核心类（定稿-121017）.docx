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AD4" w:rsidRPr="00BA633D" w:rsidRDefault="00A85AD4" w:rsidP="002D142B">
      <w:pPr>
        <w:pStyle w:val="10"/>
        <w:numPr>
          <w:ilvl w:val="0"/>
          <w:numId w:val="0"/>
        </w:numPr>
        <w:ind w:left="432"/>
        <w:jc w:val="left"/>
        <w:rPr>
          <w:rFonts w:ascii="宋体"/>
          <w:kern w:val="0"/>
          <w:sz w:val="24"/>
          <w:szCs w:val="24"/>
        </w:rPr>
      </w:pPr>
      <w:bookmarkStart w:id="0" w:name="_Toc304712379"/>
      <w:bookmarkStart w:id="1" w:name="_Toc334710892"/>
      <w:bookmarkStart w:id="2" w:name="_GoBack"/>
      <w:r w:rsidRPr="00BA633D">
        <w:rPr>
          <w:rFonts w:hint="eastAsia"/>
        </w:rPr>
        <w:t>第</w:t>
      </w:r>
      <w:r w:rsidR="00851084" w:rsidRPr="00BA633D">
        <w:rPr>
          <w:rFonts w:hint="eastAsia"/>
        </w:rPr>
        <w:t>3</w:t>
      </w:r>
      <w:r w:rsidRPr="00BA633D">
        <w:rPr>
          <w:rFonts w:hint="eastAsia"/>
        </w:rPr>
        <w:t>章</w:t>
      </w:r>
      <w:r w:rsidRPr="00BA633D">
        <w:rPr>
          <w:rFonts w:hint="eastAsia"/>
        </w:rPr>
        <w:t xml:space="preserve"> </w:t>
      </w:r>
      <w:r w:rsidR="00D3196D" w:rsidRPr="00BA633D">
        <w:t>Cocos2D</w:t>
      </w:r>
      <w:r w:rsidRPr="00BA633D">
        <w:rPr>
          <w:rFonts w:hint="eastAsia"/>
        </w:rPr>
        <w:t>核心类</w:t>
      </w:r>
      <w:bookmarkEnd w:id="0"/>
      <w:bookmarkEnd w:id="1"/>
    </w:p>
    <w:p w:rsidR="00A85AD4" w:rsidRPr="00BA633D" w:rsidRDefault="0008184F" w:rsidP="00E904BD">
      <w:pPr>
        <w:jc w:val="both"/>
        <w:rPr>
          <w:iCs/>
        </w:rPr>
      </w:pPr>
      <w:r w:rsidRPr="00BA633D">
        <w:rPr>
          <w:rFonts w:hint="eastAsia"/>
          <w:iCs/>
        </w:rPr>
        <w:t>本章</w:t>
      </w:r>
      <w:r w:rsidR="001947A7" w:rsidRPr="00BA633D">
        <w:rPr>
          <w:rFonts w:hint="eastAsia"/>
          <w:iCs/>
        </w:rPr>
        <w:t>主要</w:t>
      </w:r>
      <w:r w:rsidRPr="00BA633D">
        <w:rPr>
          <w:rFonts w:hint="eastAsia"/>
          <w:iCs/>
        </w:rPr>
        <w:t>分析第</w:t>
      </w:r>
      <w:r w:rsidRPr="00BA633D">
        <w:rPr>
          <w:rFonts w:hint="eastAsia"/>
          <w:iCs/>
        </w:rPr>
        <w:t>2</w:t>
      </w:r>
      <w:r w:rsidRPr="00BA633D">
        <w:rPr>
          <w:rFonts w:hint="eastAsia"/>
          <w:iCs/>
        </w:rPr>
        <w:t>章代码示例，同时向大家展示构成</w:t>
      </w:r>
      <w:r w:rsidRPr="00BA633D">
        <w:rPr>
          <w:iCs/>
        </w:rPr>
        <w:t>Cocos2D</w:t>
      </w:r>
      <w:r w:rsidRPr="00BA633D">
        <w:rPr>
          <w:rFonts w:hint="eastAsia"/>
          <w:iCs/>
        </w:rPr>
        <w:t>的核心类如何组织在一起，并构成一个完整的游戏。</w:t>
      </w:r>
      <w:r w:rsidR="00A85AD4" w:rsidRPr="00BA633D">
        <w:rPr>
          <w:rFonts w:hint="eastAsia"/>
          <w:iCs/>
        </w:rPr>
        <w:t>几乎</w:t>
      </w:r>
      <w:r w:rsidR="00847071" w:rsidRPr="00BA633D">
        <w:rPr>
          <w:rFonts w:hint="eastAsia"/>
          <w:iCs/>
        </w:rPr>
        <w:t>任何一款</w:t>
      </w:r>
      <w:r w:rsidR="00D3196D" w:rsidRPr="00BA633D">
        <w:rPr>
          <w:iCs/>
        </w:rPr>
        <w:t>Cocos2D</w:t>
      </w:r>
      <w:r w:rsidR="00A85AD4" w:rsidRPr="00BA633D">
        <w:rPr>
          <w:rFonts w:hint="eastAsia"/>
          <w:iCs/>
        </w:rPr>
        <w:t>游戏中都会用到</w:t>
      </w:r>
      <w:r w:rsidR="001C6983" w:rsidRPr="00BA633D">
        <w:rPr>
          <w:rFonts w:hint="eastAsia"/>
          <w:iCs/>
        </w:rPr>
        <w:t>这些类</w:t>
      </w:r>
      <w:r w:rsidR="00A85AD4" w:rsidRPr="00BA633D">
        <w:rPr>
          <w:rFonts w:hint="eastAsia"/>
          <w:iCs/>
        </w:rPr>
        <w:t>，所以了解它们的作用</w:t>
      </w:r>
      <w:r w:rsidR="004158AA" w:rsidRPr="00BA633D">
        <w:rPr>
          <w:rFonts w:hint="eastAsia"/>
          <w:iCs/>
        </w:rPr>
        <w:t>、</w:t>
      </w:r>
      <w:r w:rsidR="00A85AD4" w:rsidRPr="00BA633D">
        <w:rPr>
          <w:rFonts w:hint="eastAsia"/>
          <w:iCs/>
        </w:rPr>
        <w:t>属性和方法，以及如何使用这些类，有助于我们开发出更好的游戏。有了这些基本知识后</w:t>
      </w:r>
      <w:r w:rsidR="00E904BD" w:rsidRPr="00BA633D">
        <w:rPr>
          <w:rFonts w:hint="eastAsia"/>
          <w:iCs/>
        </w:rPr>
        <w:t>，</w:t>
      </w:r>
      <w:r w:rsidR="00A85AD4" w:rsidRPr="00BA633D">
        <w:rPr>
          <w:rFonts w:hint="eastAsia"/>
          <w:iCs/>
        </w:rPr>
        <w:t>会发现</w:t>
      </w:r>
      <w:r w:rsidR="00D3196D" w:rsidRPr="00BA633D">
        <w:rPr>
          <w:iCs/>
        </w:rPr>
        <w:t>Cocos2D</w:t>
      </w:r>
      <w:r w:rsidR="00A85AD4" w:rsidRPr="00BA633D">
        <w:rPr>
          <w:rFonts w:hint="eastAsia"/>
          <w:iCs/>
        </w:rPr>
        <w:t>并没有想象那么难</w:t>
      </w:r>
      <w:r w:rsidR="001C6983" w:rsidRPr="00BA633D">
        <w:rPr>
          <w:rFonts w:hint="eastAsia"/>
          <w:iCs/>
        </w:rPr>
        <w:t>；</w:t>
      </w:r>
      <w:r w:rsidR="00A85AD4" w:rsidRPr="00BA633D">
        <w:rPr>
          <w:rFonts w:hint="eastAsia"/>
          <w:iCs/>
        </w:rPr>
        <w:t>而且即使只用这些类</w:t>
      </w:r>
      <w:r w:rsidR="00E904BD" w:rsidRPr="00BA633D">
        <w:rPr>
          <w:rFonts w:hint="eastAsia"/>
          <w:iCs/>
        </w:rPr>
        <w:t>，</w:t>
      </w:r>
      <w:r w:rsidR="00A85AD4" w:rsidRPr="00BA633D">
        <w:rPr>
          <w:rFonts w:hint="eastAsia"/>
          <w:iCs/>
        </w:rPr>
        <w:t>也可以创造出很有意思的游戏。</w:t>
      </w:r>
    </w:p>
    <w:p w:rsidR="005D1DB9" w:rsidRPr="00BA633D" w:rsidRDefault="00B57388" w:rsidP="00F5159B">
      <w:pPr>
        <w:rPr>
          <w:rFonts w:hint="eastAsia"/>
        </w:rPr>
      </w:pPr>
      <w:r w:rsidRPr="00BA633D">
        <w:rPr>
          <w:rFonts w:hint="eastAsia"/>
        </w:rPr>
        <w:t>掌握这些游戏构建的关键类和关键概念</w:t>
      </w:r>
      <w:r w:rsidR="007E5CB0" w:rsidRPr="00BA633D">
        <w:rPr>
          <w:rFonts w:hint="eastAsia"/>
        </w:rPr>
        <w:t>之后</w:t>
      </w:r>
      <w:r w:rsidRPr="00BA633D">
        <w:rPr>
          <w:rFonts w:hint="eastAsia"/>
        </w:rPr>
        <w:t>，在开始一个新的游戏项目</w:t>
      </w:r>
      <w:r w:rsidR="006A06AC" w:rsidRPr="00BA633D">
        <w:rPr>
          <w:rFonts w:hint="eastAsia"/>
        </w:rPr>
        <w:t>时</w:t>
      </w:r>
      <w:r w:rsidR="00B15AB4" w:rsidRPr="00BA633D">
        <w:rPr>
          <w:rFonts w:hint="eastAsia"/>
        </w:rPr>
        <w:t>会</w:t>
      </w:r>
      <w:r w:rsidRPr="00BA633D">
        <w:rPr>
          <w:rFonts w:hint="eastAsia"/>
        </w:rPr>
        <w:t>更加得心应手。</w:t>
      </w:r>
    </w:p>
    <w:p w:rsidR="00EF285E" w:rsidRPr="00BA633D" w:rsidRDefault="00EF285E" w:rsidP="00F5159B">
      <w:pPr>
        <w:pStyle w:val="2"/>
      </w:pPr>
      <w:bookmarkStart w:id="3" w:name="_Toc334710893"/>
      <w:r w:rsidRPr="00BA633D">
        <w:t>Cocos2D</w:t>
      </w:r>
      <w:r w:rsidRPr="00BA633D">
        <w:rPr>
          <w:rFonts w:hint="eastAsia"/>
        </w:rPr>
        <w:t>节点</w:t>
      </w:r>
      <w:r w:rsidR="00BF3630" w:rsidRPr="00BA633D">
        <w:rPr>
          <w:rFonts w:hint="eastAsia"/>
        </w:rPr>
        <w:t>基础知识</w:t>
      </w:r>
      <w:bookmarkEnd w:id="3"/>
    </w:p>
    <w:p w:rsidR="00EF285E" w:rsidRPr="00BA633D" w:rsidRDefault="00EF285E" w:rsidP="00EF285E">
      <w:pPr>
        <w:jc w:val="both"/>
        <w:rPr>
          <w:rFonts w:hint="eastAsia"/>
          <w:iCs/>
        </w:rPr>
      </w:pPr>
      <w:r w:rsidRPr="00BA633D">
        <w:rPr>
          <w:rFonts w:hint="eastAsia"/>
          <w:iCs/>
        </w:rPr>
        <w:t>在</w:t>
      </w:r>
      <w:r w:rsidRPr="00BA633D">
        <w:rPr>
          <w:iCs/>
        </w:rPr>
        <w:t>Cocos2D</w:t>
      </w:r>
      <w:r w:rsidRPr="00BA633D">
        <w:rPr>
          <w:rFonts w:hint="eastAsia"/>
          <w:iCs/>
        </w:rPr>
        <w:t>中，</w:t>
      </w:r>
      <w:r w:rsidRPr="00BA633D">
        <w:rPr>
          <w:iCs/>
        </w:rPr>
        <w:t>CCNode</w:t>
      </w:r>
      <w:r w:rsidRPr="00BA633D">
        <w:rPr>
          <w:rFonts w:hint="eastAsia"/>
          <w:iCs/>
        </w:rPr>
        <w:t>、</w:t>
      </w:r>
      <w:r w:rsidRPr="00BA633D">
        <w:rPr>
          <w:iCs/>
        </w:rPr>
        <w:t>CCScene</w:t>
      </w:r>
      <w:r w:rsidRPr="00BA633D">
        <w:rPr>
          <w:rFonts w:hint="eastAsia"/>
          <w:iCs/>
        </w:rPr>
        <w:t>和</w:t>
      </w:r>
      <w:r w:rsidRPr="00BA633D">
        <w:rPr>
          <w:iCs/>
        </w:rPr>
        <w:t>CCLayer</w:t>
      </w:r>
      <w:r w:rsidRPr="00BA633D">
        <w:rPr>
          <w:rFonts w:hint="eastAsia"/>
          <w:iCs/>
        </w:rPr>
        <w:t>这些类是没有视觉呈现的，但它们之间存在一个层级关系。</w:t>
      </w:r>
    </w:p>
    <w:p w:rsidR="00BF3630" w:rsidRPr="00BA633D" w:rsidRDefault="00BF3630" w:rsidP="00193B5F">
      <w:pPr>
        <w:pStyle w:val="3"/>
      </w:pPr>
      <w:bookmarkStart w:id="4" w:name="_Toc334710894"/>
      <w:r w:rsidRPr="00BA633D">
        <w:rPr>
          <w:rFonts w:hint="eastAsia"/>
        </w:rPr>
        <w:t>节点层级图</w:t>
      </w:r>
      <w:bookmarkEnd w:id="4"/>
    </w:p>
    <w:p w:rsidR="00EF285E" w:rsidRPr="00BA633D" w:rsidRDefault="00EF285E" w:rsidP="00EF285E">
      <w:pPr>
        <w:jc w:val="both"/>
        <w:rPr>
          <w:iCs/>
        </w:rPr>
      </w:pPr>
      <w:r w:rsidRPr="00BA633D">
        <w:rPr>
          <w:rFonts w:ascii="宋体" w:cs="宋体" w:hint="eastAsia"/>
          <w:iCs/>
        </w:rPr>
        <w:t>节点层级图</w:t>
      </w:r>
      <w:r w:rsidRPr="00BA633D">
        <w:rPr>
          <w:rFonts w:hint="eastAsia"/>
          <w:iCs/>
        </w:rPr>
        <w:t>是由所有目前活跃的</w:t>
      </w:r>
      <w:r w:rsidRPr="00BA633D">
        <w:rPr>
          <w:iCs/>
        </w:rPr>
        <w:t>Cocos2D</w:t>
      </w:r>
      <w:r w:rsidRPr="00BA633D">
        <w:rPr>
          <w:rFonts w:hint="eastAsia"/>
          <w:iCs/>
        </w:rPr>
        <w:t>节点所组成的一个层级图，有时又叫场景继承关系图。除了场景本身，每一个节点只有一个父节点，但是可以有任意数量的子节点。</w:t>
      </w:r>
    </w:p>
    <w:p w:rsidR="00EF285E" w:rsidRPr="00BA633D" w:rsidRDefault="00EF285E" w:rsidP="00EF285E">
      <w:pPr>
        <w:jc w:val="both"/>
        <w:rPr>
          <w:iCs/>
        </w:rPr>
      </w:pPr>
      <w:r w:rsidRPr="00BA633D">
        <w:rPr>
          <w:rFonts w:hint="eastAsia"/>
          <w:iCs/>
        </w:rPr>
        <w:t>将节点添加到其他节点中时，就在构建节点场景图。图</w:t>
      </w:r>
      <w:r w:rsidRPr="00BA633D">
        <w:rPr>
          <w:rFonts w:hint="eastAsia"/>
          <w:iCs/>
        </w:rPr>
        <w:t>3-</w:t>
      </w:r>
      <w:r w:rsidR="00AD144B" w:rsidRPr="00BA633D">
        <w:rPr>
          <w:rFonts w:hint="eastAsia"/>
          <w:iCs/>
        </w:rPr>
        <w:t>1</w:t>
      </w:r>
      <w:r w:rsidRPr="00BA633D">
        <w:rPr>
          <w:rFonts w:hint="eastAsia"/>
          <w:iCs/>
        </w:rPr>
        <w:t>描绘了一个虚拟的游戏场景图。在顶层是一个场景</w:t>
      </w:r>
      <w:r w:rsidR="00C40E6A" w:rsidRPr="00BA633D">
        <w:rPr>
          <w:rFonts w:hint="eastAsia"/>
          <w:iCs/>
        </w:rPr>
        <w:t>（</w:t>
      </w:r>
      <w:r w:rsidRPr="00BA633D">
        <w:rPr>
          <w:rFonts w:hint="eastAsia"/>
          <w:iCs/>
        </w:rPr>
        <w:t>CCScene</w:t>
      </w:r>
      <w:r w:rsidR="00C40E6A" w:rsidRPr="00BA633D">
        <w:rPr>
          <w:rFonts w:hint="eastAsia"/>
          <w:iCs/>
        </w:rPr>
        <w:t>）</w:t>
      </w:r>
      <w:r w:rsidRPr="00BA633D">
        <w:rPr>
          <w:rFonts w:hint="eastAsia"/>
          <w:iCs/>
        </w:rPr>
        <w:t>节点，接下来是层</w:t>
      </w:r>
      <w:r w:rsidR="00C40E6A" w:rsidRPr="00BA633D">
        <w:rPr>
          <w:rFonts w:hint="eastAsia"/>
          <w:iCs/>
        </w:rPr>
        <w:t>（</w:t>
      </w:r>
      <w:r w:rsidRPr="00BA633D">
        <w:rPr>
          <w:rFonts w:hint="eastAsia"/>
          <w:iCs/>
        </w:rPr>
        <w:t>CCLayer</w:t>
      </w:r>
      <w:r w:rsidR="00C40E6A" w:rsidRPr="00BA633D">
        <w:rPr>
          <w:rFonts w:hint="eastAsia"/>
          <w:iCs/>
        </w:rPr>
        <w:t>）</w:t>
      </w:r>
      <w:r w:rsidRPr="00BA633D">
        <w:rPr>
          <w:rFonts w:hint="eastAsia"/>
          <w:iCs/>
        </w:rPr>
        <w:t>节点。</w:t>
      </w:r>
    </w:p>
    <w:p w:rsidR="00EF285E" w:rsidRPr="00BA633D" w:rsidRDefault="00EF285E" w:rsidP="00EF285E">
      <w:pPr>
        <w:ind w:firstLineChars="0" w:firstLine="0"/>
        <w:jc w:val="center"/>
        <w:rPr>
          <w:iCs/>
        </w:rPr>
      </w:pPr>
      <w:r w:rsidRPr="00BA633D">
        <w:rPr>
          <w:iC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 o:spid="_x0000_i1025" type="#_x0000_t75" style="width:343pt;height:219pt;visibility:visible" o:gfxdata="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">
            <v:imagedata r:id="rId8" o:title="" cropright="-289f"/>
            <o:lock v:ext="edit" aspectratio="f"/>
          </v:shape>
        </w:pict>
      </w:r>
    </w:p>
    <w:p w:rsidR="00EF285E" w:rsidRPr="00BA633D" w:rsidRDefault="00EF285E" w:rsidP="00EF285E">
      <w:pPr>
        <w:ind w:firstLineChars="0" w:firstLine="0"/>
        <w:jc w:val="center"/>
      </w:pPr>
      <w:r w:rsidRPr="00BA633D">
        <w:rPr>
          <w:rFonts w:hint="eastAsia"/>
        </w:rPr>
        <w:t>图</w:t>
      </w:r>
      <w:r w:rsidRPr="00BA633D">
        <w:t>3-</w:t>
      </w:r>
      <w:r w:rsidR="00AD144B" w:rsidRPr="00BA633D">
        <w:rPr>
          <w:rFonts w:hint="eastAsia"/>
        </w:rPr>
        <w:t>1</w:t>
      </w:r>
      <w:r w:rsidRPr="00BA633D" w:rsidDel="00DE783F">
        <w:rPr>
          <w:rFonts w:hint="eastAsia"/>
        </w:rPr>
        <w:t xml:space="preserve"> </w:t>
      </w:r>
      <w:r w:rsidRPr="00BA633D">
        <w:t>Cocos2D</w:t>
      </w:r>
      <w:r w:rsidRPr="00BA633D">
        <w:rPr>
          <w:rFonts w:hint="eastAsia"/>
        </w:rPr>
        <w:t>节点层级图</w:t>
      </w:r>
    </w:p>
    <w:p w:rsidR="00EF285E" w:rsidRPr="00BA633D" w:rsidRDefault="00EF285E" w:rsidP="00EF285E">
      <w:pPr>
        <w:jc w:val="both"/>
        <w:rPr>
          <w:iCs/>
        </w:rPr>
      </w:pPr>
      <w:r w:rsidRPr="00BA633D">
        <w:rPr>
          <w:iCs/>
        </w:rPr>
        <w:t>CCLayer</w:t>
      </w:r>
      <w:r w:rsidRPr="00BA633D">
        <w:rPr>
          <w:rFonts w:hint="eastAsia"/>
          <w:iCs/>
        </w:rPr>
        <w:t>下一层的子节点构成了游戏的主要元素，它们大多数是精灵</w:t>
      </w:r>
      <w:r w:rsidR="00C40E6A" w:rsidRPr="00BA633D">
        <w:rPr>
          <w:iCs/>
        </w:rPr>
        <w:t>（</w:t>
      </w:r>
      <w:r w:rsidRPr="00BA633D">
        <w:rPr>
          <w:rFonts w:hint="eastAsia"/>
          <w:iCs/>
        </w:rPr>
        <w:t>CCS</w:t>
      </w:r>
      <w:r w:rsidRPr="00BA633D">
        <w:rPr>
          <w:iCs/>
        </w:rPr>
        <w:t>prite</w:t>
      </w:r>
      <w:r w:rsidR="00C40E6A" w:rsidRPr="00BA633D">
        <w:rPr>
          <w:iCs/>
        </w:rPr>
        <w:t>）</w:t>
      </w:r>
      <w:r w:rsidRPr="00BA633D">
        <w:rPr>
          <w:rFonts w:hint="eastAsia"/>
          <w:iCs/>
        </w:rPr>
        <w:t>节点，还包括用于显示游戏得分的标签节点，游戏中的菜单节点和菜单项目节点等。</w:t>
      </w:r>
    </w:p>
    <w:p w:rsidR="00EF285E" w:rsidRPr="00BA633D" w:rsidRDefault="00EF285E" w:rsidP="00EF285E">
      <w:pPr>
        <w:jc w:val="both"/>
        <w:rPr>
          <w:rFonts w:hint="eastAsia"/>
          <w:iCs/>
        </w:rPr>
      </w:pPr>
      <w:r w:rsidRPr="00BA633D">
        <w:rPr>
          <w:rFonts w:hint="eastAsia"/>
          <w:iCs/>
        </w:rPr>
        <w:t>节点层级图的作用在于，对某个节点施加的影响将会影响到它的所有子节点。</w:t>
      </w:r>
    </w:p>
    <w:p w:rsidR="00BF3630" w:rsidRPr="00BA633D" w:rsidRDefault="00BF3630" w:rsidP="00BF3630">
      <w:pPr>
        <w:pStyle w:val="3"/>
        <w:ind w:firstLine="643"/>
        <w:rPr>
          <w:rFonts w:hint="eastAsia"/>
        </w:rPr>
      </w:pPr>
      <w:bookmarkStart w:id="5" w:name="_Toc334710895"/>
      <w:r w:rsidRPr="00BA633D">
        <w:rPr>
          <w:rFonts w:hint="eastAsia"/>
        </w:rPr>
        <w:t>什么是锚点</w:t>
      </w:r>
      <w:bookmarkEnd w:id="5"/>
    </w:p>
    <w:p w:rsidR="00BF3630" w:rsidRPr="00BA633D" w:rsidRDefault="00BF3630" w:rsidP="00BF3630">
      <w:pPr>
        <w:jc w:val="both"/>
        <w:rPr>
          <w:rFonts w:hint="eastAsia"/>
          <w:iCs/>
        </w:rPr>
      </w:pPr>
      <w:r w:rsidRPr="00BA633D">
        <w:rPr>
          <w:rFonts w:hint="eastAsia"/>
          <w:iCs/>
        </w:rPr>
        <w:t>如果觉得锚点这个概念很抽象，可以想象在墙上用图钉订上一张卡片，卡片就相当于节点，墙壁就相当于设备的屏幕，而图钉就是锚点。</w:t>
      </w:r>
    </w:p>
    <w:p w:rsidR="00500051" w:rsidRPr="00BA633D" w:rsidRDefault="00500051" w:rsidP="00500051">
      <w:pPr>
        <w:rPr>
          <w:kern w:val="0"/>
        </w:rPr>
      </w:pPr>
      <w:r w:rsidRPr="00BA633D">
        <w:rPr>
          <w:rFonts w:hint="eastAsia"/>
          <w:kern w:val="0"/>
        </w:rPr>
        <w:t>在</w:t>
      </w:r>
      <w:r w:rsidRPr="00BA633D">
        <w:rPr>
          <w:rFonts w:hint="eastAsia"/>
          <w:kern w:val="0"/>
        </w:rPr>
        <w:t>Cocos2D</w:t>
      </w:r>
      <w:r w:rsidRPr="00BA633D">
        <w:rPr>
          <w:rFonts w:hint="eastAsia"/>
          <w:kern w:val="0"/>
        </w:rPr>
        <w:t>中，锚点的默认位置是在纹理图像的几何中心位置。比如将某个精灵对象的位置设置为（</w:t>
      </w:r>
      <w:r w:rsidRPr="00BA633D">
        <w:rPr>
          <w:rFonts w:hint="eastAsia"/>
          <w:kern w:val="0"/>
        </w:rPr>
        <w:t>50</w:t>
      </w:r>
      <w:r w:rsidRPr="00BA633D">
        <w:rPr>
          <w:rFonts w:hint="eastAsia"/>
          <w:kern w:val="0"/>
        </w:rPr>
        <w:t>，</w:t>
      </w:r>
      <w:r w:rsidRPr="00BA633D">
        <w:rPr>
          <w:rFonts w:hint="eastAsia"/>
          <w:kern w:val="0"/>
        </w:rPr>
        <w:t>50</w:t>
      </w:r>
      <w:r w:rsidRPr="00BA633D">
        <w:rPr>
          <w:rFonts w:hint="eastAsia"/>
          <w:kern w:val="0"/>
        </w:rPr>
        <w:t>）时，其几何中心位置在默认情况下也应该是（</w:t>
      </w:r>
      <w:r w:rsidRPr="00BA633D">
        <w:rPr>
          <w:rFonts w:hint="eastAsia"/>
          <w:kern w:val="0"/>
        </w:rPr>
        <w:t>50</w:t>
      </w:r>
      <w:r w:rsidRPr="00BA633D">
        <w:rPr>
          <w:rFonts w:hint="eastAsia"/>
          <w:kern w:val="0"/>
        </w:rPr>
        <w:t>，</w:t>
      </w:r>
      <w:r w:rsidRPr="00BA633D">
        <w:rPr>
          <w:rFonts w:hint="eastAsia"/>
          <w:kern w:val="0"/>
        </w:rPr>
        <w:t>50</w:t>
      </w:r>
      <w:r w:rsidRPr="00BA633D">
        <w:rPr>
          <w:rFonts w:hint="eastAsia"/>
          <w:kern w:val="0"/>
        </w:rPr>
        <w:t>）。</w:t>
      </w:r>
    </w:p>
    <w:p w:rsidR="00500051" w:rsidRPr="00BA633D" w:rsidRDefault="00500051" w:rsidP="00500051">
      <w:pPr>
        <w:rPr>
          <w:rFonts w:ascii="宋体" w:cs="宋体"/>
          <w:kern w:val="0"/>
        </w:rPr>
      </w:pPr>
      <w:r w:rsidRPr="00BA633D">
        <w:rPr>
          <w:rFonts w:hint="eastAsia"/>
          <w:kern w:val="0"/>
        </w:rPr>
        <w:t>如果将锚点设置在精灵的左下角，并将精灵的位置设置为（</w:t>
      </w:r>
      <w:r w:rsidRPr="00BA633D">
        <w:rPr>
          <w:rFonts w:hint="eastAsia"/>
          <w:kern w:val="0"/>
        </w:rPr>
        <w:t>50</w:t>
      </w:r>
      <w:r w:rsidRPr="00BA633D">
        <w:rPr>
          <w:rFonts w:hint="eastAsia"/>
          <w:kern w:val="0"/>
        </w:rPr>
        <w:t>，</w:t>
      </w:r>
      <w:r w:rsidRPr="00BA633D">
        <w:rPr>
          <w:rFonts w:hint="eastAsia"/>
          <w:kern w:val="0"/>
        </w:rPr>
        <w:t>50</w:t>
      </w:r>
      <w:r w:rsidRPr="00BA633D">
        <w:rPr>
          <w:rFonts w:hint="eastAsia"/>
          <w:kern w:val="0"/>
        </w:rPr>
        <w:t>）。那么此时应该是精灵的左下角处于（</w:t>
      </w:r>
      <w:r w:rsidRPr="00BA633D">
        <w:rPr>
          <w:rFonts w:hint="eastAsia"/>
          <w:kern w:val="0"/>
        </w:rPr>
        <w:t>50</w:t>
      </w:r>
      <w:r w:rsidRPr="00BA633D">
        <w:rPr>
          <w:rFonts w:hint="eastAsia"/>
          <w:kern w:val="0"/>
        </w:rPr>
        <w:t>，</w:t>
      </w:r>
      <w:r w:rsidRPr="00BA633D">
        <w:rPr>
          <w:rFonts w:hint="eastAsia"/>
          <w:kern w:val="0"/>
        </w:rPr>
        <w:t>50</w:t>
      </w:r>
      <w:r w:rsidRPr="00BA633D">
        <w:rPr>
          <w:rFonts w:hint="eastAsia"/>
          <w:kern w:val="0"/>
        </w:rPr>
        <w:t>）的位置，而非其几何中心处在该位置。锚点和节点对象的几何形状关系如图</w:t>
      </w:r>
      <w:r w:rsidR="007124AB" w:rsidRPr="00BA633D">
        <w:rPr>
          <w:rFonts w:hint="eastAsia"/>
          <w:kern w:val="0"/>
        </w:rPr>
        <w:t>3</w:t>
      </w:r>
      <w:r w:rsidRPr="00BA633D">
        <w:rPr>
          <w:rFonts w:hint="eastAsia"/>
          <w:kern w:val="0"/>
        </w:rPr>
        <w:t>-</w:t>
      </w:r>
      <w:r w:rsidR="007124AB" w:rsidRPr="00BA633D">
        <w:rPr>
          <w:rFonts w:hint="eastAsia"/>
          <w:kern w:val="0"/>
        </w:rPr>
        <w:t>2</w:t>
      </w:r>
      <w:r w:rsidRPr="00BA633D">
        <w:rPr>
          <w:rFonts w:ascii="宋体" w:cs="宋体" w:hint="eastAsia"/>
          <w:kern w:val="0"/>
        </w:rPr>
        <w:t>所示。</w:t>
      </w:r>
    </w:p>
    <w:p w:rsidR="00500051" w:rsidRPr="00BA633D" w:rsidRDefault="00500051" w:rsidP="00500051">
      <w:pPr>
        <w:widowControl/>
        <w:spacing w:line="240" w:lineRule="auto"/>
        <w:ind w:firstLineChars="0" w:firstLine="0"/>
        <w:jc w:val="center"/>
        <w:rPr>
          <w:rFonts w:ascii="Cambria" w:eastAsia="MS Mincho" w:hAnsi="Cambria"/>
          <w:kern w:val="0"/>
          <w:sz w:val="24"/>
          <w:szCs w:val="24"/>
        </w:rPr>
      </w:pPr>
      <w:r w:rsidRPr="00BA633D">
        <w:rPr>
          <w:rFonts w:ascii="Cambria" w:eastAsia="MS Mincho" w:hAnsi="Cambria"/>
          <w:noProof/>
          <w:kern w:val="0"/>
          <w:sz w:val="24"/>
          <w:szCs w:val="24"/>
        </w:rPr>
        <w:lastRenderedPageBreak/>
        <w:pict>
          <v:shape id="Picture 2" o:spid="_x0000_i1026" type="#_x0000_t75" style="width:306pt;height:95.5pt;visibility:visible">
            <v:imagedata r:id="rId9" o:title=""/>
          </v:shape>
        </w:pict>
      </w:r>
    </w:p>
    <w:p w:rsidR="00500051" w:rsidRPr="00BA633D" w:rsidRDefault="00500051" w:rsidP="00E24106">
      <w:pPr>
        <w:pStyle w:val="1-10"/>
        <w:numPr>
          <w:ilvl w:val="0"/>
          <w:numId w:val="0"/>
        </w:numPr>
        <w:ind w:left="3261"/>
        <w:jc w:val="left"/>
      </w:pPr>
      <w:r w:rsidRPr="00BA633D">
        <w:rPr>
          <w:rFonts w:hint="eastAsia"/>
        </w:rPr>
        <w:t>图</w:t>
      </w:r>
      <w:r w:rsidR="00F3186D" w:rsidRPr="00BA633D">
        <w:rPr>
          <w:rFonts w:hint="eastAsia"/>
        </w:rPr>
        <w:t xml:space="preserve">3-2 </w:t>
      </w:r>
      <w:r w:rsidRPr="00BA633D">
        <w:rPr>
          <w:rFonts w:hint="eastAsia"/>
        </w:rPr>
        <w:t>锚点和节点对象的几何形状关系</w:t>
      </w:r>
    </w:p>
    <w:p w:rsidR="00500051" w:rsidRPr="00BA633D" w:rsidRDefault="008A49B1" w:rsidP="00500051">
      <w:pPr>
        <w:rPr>
          <w:rFonts w:hint="eastAsia"/>
          <w:kern w:val="0"/>
        </w:rPr>
      </w:pPr>
      <w:r w:rsidRPr="00BA633D">
        <w:rPr>
          <w:rFonts w:hint="eastAsia"/>
          <w:kern w:val="0"/>
        </w:rPr>
        <w:t>锚点实际上是到节点对象纹理图的偏移。锚点值的范围从（</w:t>
      </w:r>
      <w:r w:rsidRPr="00BA633D">
        <w:rPr>
          <w:rFonts w:hint="eastAsia"/>
          <w:kern w:val="0"/>
        </w:rPr>
        <w:t>0</w:t>
      </w:r>
      <w:r w:rsidRPr="00BA633D">
        <w:rPr>
          <w:rFonts w:hint="eastAsia"/>
          <w:kern w:val="0"/>
        </w:rPr>
        <w:t>，</w:t>
      </w:r>
      <w:r w:rsidRPr="00BA633D">
        <w:rPr>
          <w:rFonts w:hint="eastAsia"/>
          <w:kern w:val="0"/>
        </w:rPr>
        <w:t>0</w:t>
      </w:r>
      <w:r w:rsidRPr="00BA633D">
        <w:rPr>
          <w:rFonts w:hint="eastAsia"/>
          <w:kern w:val="0"/>
        </w:rPr>
        <w:t>）到（</w:t>
      </w:r>
      <w:r w:rsidRPr="00BA633D">
        <w:rPr>
          <w:rFonts w:hint="eastAsia"/>
          <w:kern w:val="0"/>
        </w:rPr>
        <w:t>1</w:t>
      </w:r>
      <w:r w:rsidRPr="00BA633D">
        <w:rPr>
          <w:rFonts w:hint="eastAsia"/>
          <w:kern w:val="0"/>
        </w:rPr>
        <w:t>，</w:t>
      </w:r>
      <w:r w:rsidRPr="00BA633D">
        <w:rPr>
          <w:rFonts w:hint="eastAsia"/>
          <w:kern w:val="0"/>
        </w:rPr>
        <w:t>1</w:t>
      </w:r>
      <w:r w:rsidRPr="00BA633D">
        <w:rPr>
          <w:rFonts w:hint="eastAsia"/>
          <w:kern w:val="0"/>
        </w:rPr>
        <w:t>）之间。</w:t>
      </w:r>
      <w:r w:rsidR="00500051" w:rsidRPr="00BA633D">
        <w:rPr>
          <w:rFonts w:hint="eastAsia"/>
          <w:kern w:val="0"/>
        </w:rPr>
        <w:t>默认情况下，锚点位于纹理图像的几何中心，即（</w:t>
      </w:r>
      <w:r w:rsidR="00500051" w:rsidRPr="00BA633D">
        <w:rPr>
          <w:rFonts w:hint="eastAsia"/>
          <w:kern w:val="0"/>
        </w:rPr>
        <w:t>0.5</w:t>
      </w:r>
      <w:r w:rsidR="00500051" w:rsidRPr="00BA633D">
        <w:rPr>
          <w:rFonts w:hint="eastAsia"/>
          <w:kern w:val="0"/>
        </w:rPr>
        <w:t>，</w:t>
      </w:r>
      <w:r w:rsidR="00500051" w:rsidRPr="00BA633D">
        <w:rPr>
          <w:rFonts w:hint="eastAsia"/>
          <w:kern w:val="0"/>
        </w:rPr>
        <w:t>0.5</w:t>
      </w:r>
      <w:r w:rsidR="00500051" w:rsidRPr="00BA633D">
        <w:rPr>
          <w:rFonts w:hint="eastAsia"/>
          <w:kern w:val="0"/>
        </w:rPr>
        <w:t>）</w:t>
      </w:r>
      <w:r w:rsidRPr="00BA633D">
        <w:rPr>
          <w:rFonts w:hint="eastAsia"/>
          <w:kern w:val="0"/>
        </w:rPr>
        <w:t>。</w:t>
      </w:r>
    </w:p>
    <w:p w:rsidR="00BF3630" w:rsidRPr="00BA633D" w:rsidRDefault="00BF3630" w:rsidP="00BF3630">
      <w:pPr>
        <w:jc w:val="both"/>
        <w:rPr>
          <w:rFonts w:hint="eastAsia"/>
          <w:iCs/>
        </w:rPr>
      </w:pPr>
      <w:r w:rsidRPr="00BA633D">
        <w:rPr>
          <w:rFonts w:hint="eastAsia"/>
          <w:iCs/>
        </w:rPr>
        <w:t>锚点一个很重要的作用就是辅助游戏元素进行界面布局定位。如代码清单</w:t>
      </w:r>
      <w:r w:rsidRPr="00BA633D">
        <w:rPr>
          <w:rFonts w:hint="eastAsia"/>
          <w:iCs/>
        </w:rPr>
        <w:t>3-1</w:t>
      </w:r>
      <w:r w:rsidRPr="00BA633D">
        <w:rPr>
          <w:rFonts w:ascii="宋体" w:cs="宋体" w:hint="eastAsia"/>
          <w:iCs/>
        </w:rPr>
        <w:t>中</w:t>
      </w:r>
      <w:r w:rsidRPr="00BA633D">
        <w:rPr>
          <w:rFonts w:hint="eastAsia"/>
          <w:iCs/>
        </w:rPr>
        <w:t>所示</w:t>
      </w:r>
      <w:r w:rsidRPr="00BA633D">
        <w:rPr>
          <w:rFonts w:ascii="宋体" w:cs="宋体" w:hint="eastAsia"/>
          <w:iCs/>
        </w:rPr>
        <w:t>的</w:t>
      </w:r>
      <w:r w:rsidRPr="00BA633D">
        <w:rPr>
          <w:rFonts w:hint="eastAsia"/>
          <w:iCs/>
        </w:rPr>
        <w:t>第</w:t>
      </w:r>
      <w:r w:rsidRPr="00BA633D">
        <w:rPr>
          <w:rFonts w:hint="eastAsia"/>
          <w:iCs/>
        </w:rPr>
        <w:t>2</w:t>
      </w:r>
      <w:r w:rsidRPr="00BA633D">
        <w:rPr>
          <w:rFonts w:hint="eastAsia"/>
          <w:iCs/>
        </w:rPr>
        <w:t>章用到的代码片断所示。</w:t>
      </w:r>
    </w:p>
    <w:p w:rsidR="00BF3630" w:rsidRPr="00BA633D" w:rsidRDefault="00BF3630" w:rsidP="00BF3630">
      <w:pPr>
        <w:pStyle w:val="1-1"/>
      </w:pPr>
      <w:r w:rsidRPr="00BA633D">
        <w:rPr>
          <w:rFonts w:hint="eastAsia"/>
          <w:iCs/>
        </w:rPr>
        <w:t>第2章游戏中</w:t>
      </w:r>
      <w:r w:rsidRPr="00BA633D">
        <w:rPr>
          <w:rFonts w:hint="eastAsia"/>
          <w:iCs/>
          <w:lang w:eastAsia="zh-CN"/>
        </w:rPr>
        <w:t>用到</w:t>
      </w:r>
      <w:r w:rsidRPr="00BA633D">
        <w:rPr>
          <w:rFonts w:hint="eastAsia"/>
          <w:iCs/>
        </w:rPr>
        <w:t>的代码片断</w:t>
      </w:r>
    </w:p>
    <w:p w:rsidR="00BF3630" w:rsidRPr="00BA633D" w:rsidRDefault="00BF3630" w:rsidP="00BF3630">
      <w:pPr>
        <w:pStyle w:val="af5"/>
        <w:ind w:right="0" w:firstLineChars="200" w:firstLine="360"/>
        <w:jc w:val="both"/>
        <w:rPr>
          <w:color w:val="auto"/>
        </w:rPr>
      </w:pPr>
      <w:r w:rsidRPr="00BA633D">
        <w:rPr>
          <w:color w:val="auto"/>
        </w:rPr>
        <w:t>CCLabelTTF *lifeIndicator = [CCLabelTTF labelWithString:@"</w:t>
      </w:r>
      <w:r w:rsidRPr="00BA633D">
        <w:rPr>
          <w:rFonts w:hint="eastAsia"/>
          <w:color w:val="auto"/>
        </w:rPr>
        <w:t>生命值</w:t>
      </w:r>
      <w:r w:rsidRPr="00BA633D">
        <w:rPr>
          <w:color w:val="auto"/>
        </w:rPr>
        <w:t>:" fontName:@"Arial" fontSize:20];</w:t>
      </w:r>
    </w:p>
    <w:p w:rsidR="00BF3630" w:rsidRPr="00BA633D" w:rsidRDefault="00BF3630" w:rsidP="00BF3630">
      <w:pPr>
        <w:pStyle w:val="af5"/>
        <w:ind w:right="0" w:firstLineChars="200" w:firstLine="360"/>
        <w:jc w:val="both"/>
        <w:rPr>
          <w:color w:val="auto"/>
        </w:rPr>
      </w:pPr>
      <w:r w:rsidRPr="00BA633D">
        <w:rPr>
          <w:color w:val="auto"/>
        </w:rPr>
        <w:t xml:space="preserve">        lifeIndicator.anchorPoint = ccp(0.0,0.5);</w:t>
      </w:r>
    </w:p>
    <w:p w:rsidR="00BF3630" w:rsidRPr="00BA633D" w:rsidRDefault="00BF3630" w:rsidP="00BF3630">
      <w:pPr>
        <w:pStyle w:val="af5"/>
        <w:ind w:right="0" w:firstLineChars="200" w:firstLine="360"/>
        <w:jc w:val="both"/>
        <w:rPr>
          <w:color w:val="auto"/>
        </w:rPr>
      </w:pPr>
      <w:r w:rsidRPr="00BA633D">
        <w:rPr>
          <w:color w:val="auto"/>
        </w:rPr>
        <w:t xml:space="preserve">        lifeIndicator.position = ccp(20,winSize.height - 20);</w:t>
      </w:r>
    </w:p>
    <w:p w:rsidR="00BF3630" w:rsidRPr="00BA633D" w:rsidRDefault="00BF3630" w:rsidP="00BF3630">
      <w:pPr>
        <w:pStyle w:val="af5"/>
        <w:ind w:right="0" w:firstLineChars="200" w:firstLine="360"/>
        <w:jc w:val="both"/>
        <w:rPr>
          <w:color w:val="auto"/>
        </w:rPr>
      </w:pPr>
      <w:r w:rsidRPr="00BA633D">
        <w:rPr>
          <w:color w:val="auto"/>
        </w:rPr>
        <w:t xml:space="preserve">        [self addChild:lifeIndicator z:10];</w:t>
      </w:r>
    </w:p>
    <w:p w:rsidR="00BF3630" w:rsidRPr="00BA633D" w:rsidRDefault="00BF3630" w:rsidP="00BF3630">
      <w:pPr>
        <w:pStyle w:val="af5"/>
        <w:ind w:right="0" w:firstLineChars="200" w:firstLine="360"/>
        <w:jc w:val="both"/>
        <w:rPr>
          <w:color w:val="auto"/>
        </w:rPr>
      </w:pPr>
      <w:r w:rsidRPr="00BA633D">
        <w:rPr>
          <w:color w:val="auto"/>
        </w:rPr>
        <w:t xml:space="preserve">        _lifeLabel = [CCLabelTTF labelWithString:@"3" fontName:@"Arial" fontSize:20];</w:t>
      </w:r>
    </w:p>
    <w:p w:rsidR="00BF3630" w:rsidRPr="00BA633D" w:rsidRDefault="00BF3630" w:rsidP="00BF3630">
      <w:pPr>
        <w:pStyle w:val="af5"/>
        <w:ind w:right="0" w:firstLineChars="200" w:firstLine="360"/>
        <w:jc w:val="both"/>
        <w:rPr>
          <w:color w:val="auto"/>
        </w:rPr>
      </w:pPr>
      <w:r w:rsidRPr="00BA633D">
        <w:rPr>
          <w:color w:val="auto"/>
        </w:rPr>
        <w:t xml:space="preserve">        _lifeLabel.position = ccpAdd(lifeIndicator.position, ccp(lifeIndicator.contentSize.width+10,0));</w:t>
      </w:r>
    </w:p>
    <w:p w:rsidR="00BF3630" w:rsidRPr="00BA633D" w:rsidRDefault="00BF3630" w:rsidP="00BF3630">
      <w:pPr>
        <w:pStyle w:val="af5"/>
        <w:ind w:right="0" w:firstLineChars="200" w:firstLine="360"/>
        <w:jc w:val="both"/>
        <w:rPr>
          <w:color w:val="auto"/>
        </w:rPr>
      </w:pPr>
      <w:r w:rsidRPr="00BA633D">
        <w:rPr>
          <w:color w:val="auto"/>
        </w:rPr>
        <w:t xml:space="preserve">        [self addChild:_lifeLabel z:10];</w:t>
      </w:r>
    </w:p>
    <w:p w:rsidR="00BF3630" w:rsidRPr="00BA633D" w:rsidRDefault="00BF3630" w:rsidP="00BF3630">
      <w:pPr>
        <w:pStyle w:val="af4"/>
        <w:rPr>
          <w:rFonts w:hint="eastAsia"/>
        </w:rPr>
      </w:pPr>
      <w:r w:rsidRPr="00BA633D">
        <w:rPr>
          <w:rFonts w:hint="eastAsia"/>
          <w:lang w:eastAsia="zh-CN"/>
        </w:rPr>
        <w:t>提示</w:t>
      </w:r>
      <w:r w:rsidRPr="00BA633D">
        <w:rPr>
          <w:rFonts w:hint="eastAsia"/>
          <w:lang w:eastAsia="zh-CN"/>
        </w:rPr>
        <w:t xml:space="preserve">  </w:t>
      </w:r>
      <w:r w:rsidRPr="00BA633D">
        <w:rPr>
          <w:rFonts w:hint="eastAsia"/>
        </w:rPr>
        <w:t>通常在设置</w:t>
      </w:r>
      <w:r w:rsidRPr="00BA633D">
        <w:rPr>
          <w:rFonts w:hint="eastAsia"/>
        </w:rPr>
        <w:t>CCNode</w:t>
      </w:r>
      <w:r w:rsidRPr="00BA633D">
        <w:rPr>
          <w:rFonts w:hint="eastAsia"/>
        </w:rPr>
        <w:t>的</w:t>
      </w:r>
      <w:r w:rsidRPr="00BA633D">
        <w:rPr>
          <w:rFonts w:hint="eastAsia"/>
        </w:rPr>
        <w:t>position</w:t>
      </w:r>
      <w:r w:rsidRPr="00BA633D">
        <w:rPr>
          <w:rFonts w:hint="eastAsia"/>
        </w:rPr>
        <w:t>属性时是相对于锚点的。而</w:t>
      </w:r>
      <w:r w:rsidRPr="00BA633D">
        <w:rPr>
          <w:rFonts w:hint="eastAsia"/>
        </w:rPr>
        <w:t>CCLabel</w:t>
      </w:r>
      <w:r w:rsidRPr="00BA633D">
        <w:rPr>
          <w:rFonts w:hint="eastAsia"/>
        </w:rPr>
        <w:t>的锚点默认设置在节点的中点，所以，当设置</w:t>
      </w:r>
      <w:r w:rsidRPr="00BA633D">
        <w:rPr>
          <w:rFonts w:hint="eastAsia"/>
        </w:rPr>
        <w:t>CCLabel</w:t>
      </w:r>
      <w:r w:rsidRPr="00BA633D">
        <w:rPr>
          <w:rFonts w:hint="eastAsia"/>
        </w:rPr>
        <w:t>节点位置时，节点的中心位置也是所设置的坐标位置。</w:t>
      </w:r>
    </w:p>
    <w:p w:rsidR="00A85AD4" w:rsidRPr="00BA633D" w:rsidRDefault="00A85AD4" w:rsidP="00AE3337">
      <w:pPr>
        <w:pStyle w:val="2"/>
      </w:pPr>
      <w:bookmarkStart w:id="6" w:name="_Toc304712380"/>
      <w:bookmarkStart w:id="7" w:name="_Toc334710896"/>
      <w:r w:rsidRPr="00BA633D">
        <w:rPr>
          <w:rFonts w:hint="eastAsia"/>
        </w:rPr>
        <w:lastRenderedPageBreak/>
        <w:t>CCNode</w:t>
      </w:r>
      <w:bookmarkEnd w:id="6"/>
      <w:r w:rsidR="00E45F65" w:rsidRPr="00BA633D">
        <w:rPr>
          <w:rFonts w:hint="eastAsia"/>
        </w:rPr>
        <w:t>节点类</w:t>
      </w:r>
      <w:bookmarkEnd w:id="7"/>
    </w:p>
    <w:p w:rsidR="00A85AD4" w:rsidRPr="00BA633D" w:rsidRDefault="00A85AD4" w:rsidP="00E904BD">
      <w:pPr>
        <w:jc w:val="both"/>
        <w:rPr>
          <w:iCs/>
        </w:rPr>
      </w:pPr>
      <w:r w:rsidRPr="00BA633D">
        <w:rPr>
          <w:iCs/>
        </w:rPr>
        <w:t>CCNode</w:t>
      </w:r>
      <w:r w:rsidRPr="00BA633D">
        <w:rPr>
          <w:rFonts w:hint="eastAsia"/>
          <w:iCs/>
        </w:rPr>
        <w:t>是</w:t>
      </w:r>
      <w:r w:rsidR="00D3196D" w:rsidRPr="00BA633D">
        <w:rPr>
          <w:iCs/>
        </w:rPr>
        <w:t>Cocos2D</w:t>
      </w:r>
      <w:r w:rsidRPr="00BA633D">
        <w:rPr>
          <w:rFonts w:hint="eastAsia"/>
          <w:iCs/>
        </w:rPr>
        <w:t>中最重要的类，</w:t>
      </w:r>
      <w:r w:rsidR="00F42163" w:rsidRPr="00BA633D">
        <w:rPr>
          <w:rFonts w:hint="eastAsia"/>
          <w:iCs/>
        </w:rPr>
        <w:t>同时也</w:t>
      </w:r>
      <w:r w:rsidRPr="00BA633D">
        <w:rPr>
          <w:rFonts w:hint="eastAsia"/>
          <w:iCs/>
        </w:rPr>
        <w:t>是所有节点的基类。它是一个抽象类</w:t>
      </w:r>
      <w:r w:rsidR="00E904BD" w:rsidRPr="00BA633D">
        <w:rPr>
          <w:rFonts w:hint="eastAsia"/>
          <w:iCs/>
        </w:rPr>
        <w:t>，</w:t>
      </w:r>
      <w:r w:rsidRPr="00BA633D">
        <w:rPr>
          <w:rFonts w:hint="eastAsia"/>
          <w:iCs/>
        </w:rPr>
        <w:t>没有视觉表现</w:t>
      </w:r>
      <w:r w:rsidR="006C20CE" w:rsidRPr="00BA633D">
        <w:rPr>
          <w:rFonts w:hint="eastAsia"/>
          <w:iCs/>
        </w:rPr>
        <w:t>，</w:t>
      </w:r>
      <w:r w:rsidRPr="00BA633D">
        <w:rPr>
          <w:rFonts w:hint="eastAsia"/>
          <w:iCs/>
        </w:rPr>
        <w:t>定义了所有节点都通用的属性和方法。</w:t>
      </w:r>
    </w:p>
    <w:p w:rsidR="00A85AD4" w:rsidRPr="00BA633D" w:rsidRDefault="00A85AD4" w:rsidP="00963C21">
      <w:pPr>
        <w:jc w:val="both"/>
        <w:rPr>
          <w:iCs/>
        </w:rPr>
      </w:pPr>
      <w:r w:rsidRPr="00BA633D">
        <w:rPr>
          <w:rFonts w:hint="eastAsia"/>
          <w:iCs/>
        </w:rPr>
        <w:t>在</w:t>
      </w:r>
      <w:r w:rsidR="00D3196D" w:rsidRPr="00BA633D">
        <w:rPr>
          <w:iCs/>
        </w:rPr>
        <w:t>Cocos2D</w:t>
      </w:r>
      <w:r w:rsidRPr="00BA633D">
        <w:rPr>
          <w:rFonts w:hint="eastAsia"/>
          <w:iCs/>
        </w:rPr>
        <w:t>中，所有要绘制到屏幕的对象，或是自身包含要绘制到屏幕中的对象，都属于</w:t>
      </w:r>
      <w:r w:rsidRPr="00BA633D">
        <w:rPr>
          <w:rFonts w:hint="eastAsia"/>
          <w:iCs/>
        </w:rPr>
        <w:t>CCNode</w:t>
      </w:r>
      <w:r w:rsidRPr="00BA633D">
        <w:rPr>
          <w:rFonts w:hint="eastAsia"/>
          <w:iCs/>
        </w:rPr>
        <w:t>类。最重要的几个</w:t>
      </w:r>
      <w:r w:rsidRPr="00BA633D">
        <w:rPr>
          <w:rFonts w:hint="eastAsia"/>
          <w:iCs/>
        </w:rPr>
        <w:t>CCNode</w:t>
      </w:r>
      <w:r w:rsidRPr="00BA633D">
        <w:rPr>
          <w:rFonts w:hint="eastAsia"/>
          <w:iCs/>
        </w:rPr>
        <w:t>类分别是</w:t>
      </w:r>
      <w:r w:rsidRPr="00BA633D">
        <w:rPr>
          <w:rFonts w:hint="eastAsia"/>
          <w:iCs/>
        </w:rPr>
        <w:t>CCScene</w:t>
      </w:r>
      <w:r w:rsidR="00AE434A" w:rsidRPr="00BA633D">
        <w:rPr>
          <w:rFonts w:hint="eastAsia"/>
          <w:iCs/>
        </w:rPr>
        <w:t>、</w:t>
      </w:r>
      <w:r w:rsidRPr="00BA633D">
        <w:rPr>
          <w:rFonts w:hint="eastAsia"/>
          <w:iCs/>
        </w:rPr>
        <w:t>CCLayer</w:t>
      </w:r>
      <w:r w:rsidR="00AE434A" w:rsidRPr="00BA633D">
        <w:rPr>
          <w:rFonts w:hint="eastAsia"/>
          <w:iCs/>
        </w:rPr>
        <w:t>、</w:t>
      </w:r>
      <w:r w:rsidRPr="00BA633D">
        <w:rPr>
          <w:rFonts w:hint="eastAsia"/>
          <w:iCs/>
        </w:rPr>
        <w:t>CCSprite</w:t>
      </w:r>
      <w:r w:rsidR="00AE434A" w:rsidRPr="00BA633D">
        <w:rPr>
          <w:rFonts w:hint="eastAsia"/>
          <w:iCs/>
        </w:rPr>
        <w:t>、</w:t>
      </w:r>
      <w:r w:rsidRPr="00BA633D">
        <w:rPr>
          <w:rFonts w:hint="eastAsia"/>
          <w:iCs/>
        </w:rPr>
        <w:t>CCMenu</w:t>
      </w:r>
      <w:r w:rsidR="00E904BD" w:rsidRPr="00BA633D">
        <w:rPr>
          <w:rFonts w:hint="eastAsia"/>
          <w:iCs/>
        </w:rPr>
        <w:t>，</w:t>
      </w:r>
      <w:r w:rsidRPr="00BA633D">
        <w:rPr>
          <w:rFonts w:hint="eastAsia"/>
          <w:iCs/>
        </w:rPr>
        <w:t>这也是本章要重点学习的内容。</w:t>
      </w:r>
    </w:p>
    <w:p w:rsidR="00A85AD4" w:rsidRPr="00BA633D" w:rsidRDefault="00A85AD4" w:rsidP="00963C21">
      <w:pPr>
        <w:jc w:val="both"/>
        <w:rPr>
          <w:iCs/>
        </w:rPr>
      </w:pPr>
      <w:r w:rsidRPr="00BA633D">
        <w:rPr>
          <w:rFonts w:hint="eastAsia"/>
          <w:iCs/>
        </w:rPr>
        <w:t>CCNode</w:t>
      </w:r>
      <w:r w:rsidRPr="00BA633D">
        <w:rPr>
          <w:rFonts w:hint="eastAsia"/>
          <w:iCs/>
        </w:rPr>
        <w:t>的主要作用：</w:t>
      </w:r>
    </w:p>
    <w:p w:rsidR="00A85AD4" w:rsidRPr="00BA633D" w:rsidRDefault="00A85AD4" w:rsidP="00AE434A">
      <w:pPr>
        <w:numPr>
          <w:ilvl w:val="0"/>
          <w:numId w:val="43"/>
        </w:numPr>
        <w:ind w:firstLineChars="0"/>
        <w:jc w:val="both"/>
        <w:rPr>
          <w:iCs/>
        </w:rPr>
      </w:pPr>
      <w:r w:rsidRPr="00BA633D">
        <w:rPr>
          <w:rFonts w:hint="eastAsia"/>
          <w:iCs/>
        </w:rPr>
        <w:t>包含</w:t>
      </w:r>
      <w:r w:rsidR="00EA011C" w:rsidRPr="00BA633D">
        <w:rPr>
          <w:rFonts w:hint="eastAsia"/>
          <w:iCs/>
        </w:rPr>
        <w:t>其他</w:t>
      </w:r>
      <w:r w:rsidRPr="00BA633D">
        <w:rPr>
          <w:rFonts w:hint="eastAsia"/>
          <w:iCs/>
        </w:rPr>
        <w:t>的</w:t>
      </w:r>
      <w:r w:rsidRPr="00BA633D">
        <w:rPr>
          <w:rFonts w:hint="eastAsia"/>
          <w:iCs/>
        </w:rPr>
        <w:t>CCNode</w:t>
      </w:r>
      <w:r w:rsidRPr="00BA633D">
        <w:rPr>
          <w:rFonts w:hint="eastAsia"/>
          <w:iCs/>
        </w:rPr>
        <w:t>节点（</w:t>
      </w:r>
      <w:r w:rsidRPr="00BA633D">
        <w:rPr>
          <w:rFonts w:hint="eastAsia"/>
          <w:iCs/>
        </w:rPr>
        <w:t>addChild</w:t>
      </w:r>
      <w:r w:rsidR="004612A0" w:rsidRPr="00BA633D">
        <w:rPr>
          <w:rFonts w:hint="eastAsia"/>
          <w:iCs/>
        </w:rPr>
        <w:t>、</w:t>
      </w:r>
      <w:r w:rsidRPr="00BA633D">
        <w:rPr>
          <w:rFonts w:hint="eastAsia"/>
          <w:iCs/>
        </w:rPr>
        <w:t>getChildByTag</w:t>
      </w:r>
      <w:r w:rsidR="004612A0" w:rsidRPr="00BA633D">
        <w:rPr>
          <w:rFonts w:hint="eastAsia"/>
          <w:iCs/>
        </w:rPr>
        <w:t>、</w:t>
      </w:r>
      <w:r w:rsidRPr="00BA633D">
        <w:rPr>
          <w:rFonts w:hint="eastAsia"/>
          <w:iCs/>
        </w:rPr>
        <w:t>removeChild</w:t>
      </w:r>
      <w:r w:rsidRPr="00BA633D">
        <w:rPr>
          <w:rFonts w:hint="eastAsia"/>
          <w:iCs/>
        </w:rPr>
        <w:t>等方法）</w:t>
      </w:r>
    </w:p>
    <w:p w:rsidR="00A85AD4" w:rsidRPr="00BA633D" w:rsidRDefault="00A85AD4" w:rsidP="00AE434A">
      <w:pPr>
        <w:numPr>
          <w:ilvl w:val="0"/>
          <w:numId w:val="43"/>
        </w:numPr>
        <w:ind w:firstLineChars="0"/>
        <w:jc w:val="both"/>
        <w:rPr>
          <w:iCs/>
        </w:rPr>
      </w:pPr>
      <w:r w:rsidRPr="00BA633D">
        <w:rPr>
          <w:rFonts w:hint="eastAsia"/>
          <w:iCs/>
        </w:rPr>
        <w:t>通过定时器预定消息（</w:t>
      </w:r>
      <w:r w:rsidRPr="00BA633D">
        <w:rPr>
          <w:rFonts w:hint="eastAsia"/>
          <w:iCs/>
        </w:rPr>
        <w:t>schedule</w:t>
      </w:r>
      <w:r w:rsidR="00AE434A" w:rsidRPr="00BA633D">
        <w:rPr>
          <w:rFonts w:hint="eastAsia"/>
          <w:iCs/>
        </w:rPr>
        <w:t>、</w:t>
      </w:r>
      <w:r w:rsidRPr="00BA633D">
        <w:rPr>
          <w:rFonts w:hint="eastAsia"/>
          <w:iCs/>
        </w:rPr>
        <w:t>unschedule</w:t>
      </w:r>
      <w:r w:rsidRPr="00BA633D">
        <w:rPr>
          <w:rFonts w:hint="eastAsia"/>
          <w:iCs/>
        </w:rPr>
        <w:t>等方法）</w:t>
      </w:r>
    </w:p>
    <w:p w:rsidR="00A85AD4" w:rsidRPr="00BA633D" w:rsidRDefault="00A85AD4" w:rsidP="00AE434A">
      <w:pPr>
        <w:numPr>
          <w:ilvl w:val="0"/>
          <w:numId w:val="43"/>
        </w:numPr>
        <w:ind w:firstLineChars="0"/>
        <w:jc w:val="both"/>
        <w:rPr>
          <w:iCs/>
        </w:rPr>
      </w:pPr>
      <w:r w:rsidRPr="00BA633D">
        <w:rPr>
          <w:rFonts w:hint="eastAsia"/>
          <w:iCs/>
        </w:rPr>
        <w:t>执行动作（</w:t>
      </w:r>
      <w:r w:rsidRPr="00BA633D">
        <w:rPr>
          <w:rFonts w:hint="eastAsia"/>
          <w:iCs/>
        </w:rPr>
        <w:t>runAction</w:t>
      </w:r>
      <w:r w:rsidR="00AE434A" w:rsidRPr="00BA633D">
        <w:rPr>
          <w:rFonts w:hint="eastAsia"/>
          <w:iCs/>
        </w:rPr>
        <w:t>、</w:t>
      </w:r>
      <w:r w:rsidRPr="00BA633D">
        <w:rPr>
          <w:rFonts w:hint="eastAsia"/>
          <w:iCs/>
        </w:rPr>
        <w:t>stopAction</w:t>
      </w:r>
      <w:r w:rsidRPr="00BA633D">
        <w:rPr>
          <w:rFonts w:hint="eastAsia"/>
          <w:iCs/>
        </w:rPr>
        <w:t>等方法）</w:t>
      </w:r>
    </w:p>
    <w:p w:rsidR="00A85AD4" w:rsidRPr="00BA633D" w:rsidRDefault="00A85AD4" w:rsidP="00395ABA">
      <w:pPr>
        <w:pStyle w:val="af4"/>
      </w:pPr>
      <w:r w:rsidRPr="00BA633D">
        <w:rPr>
          <w:rFonts w:ascii="黑体" w:hint="eastAsia"/>
          <w:b/>
        </w:rPr>
        <w:t>注意</w:t>
      </w:r>
      <w:r w:rsidR="00AE434A" w:rsidRPr="00BA633D">
        <w:rPr>
          <w:rFonts w:hint="eastAsia"/>
        </w:rPr>
        <w:t xml:space="preserve">　</w:t>
      </w:r>
      <w:r w:rsidRPr="00BA633D">
        <w:rPr>
          <w:rFonts w:hint="eastAsia"/>
        </w:rPr>
        <w:t>作为抽象类，</w:t>
      </w:r>
      <w:r w:rsidRPr="00BA633D">
        <w:rPr>
          <w:rFonts w:hint="eastAsia"/>
        </w:rPr>
        <w:t>CCNode</w:t>
      </w:r>
      <w:r w:rsidRPr="00BA633D">
        <w:rPr>
          <w:rFonts w:hint="eastAsia"/>
        </w:rPr>
        <w:t>是没有自身纹理的。</w:t>
      </w:r>
    </w:p>
    <w:p w:rsidR="00F02AAC" w:rsidRPr="00BA633D" w:rsidRDefault="00F02AAC" w:rsidP="007713F7">
      <w:pPr>
        <w:pStyle w:val="3"/>
        <w:ind w:firstLine="643"/>
      </w:pPr>
      <w:bookmarkStart w:id="8" w:name="_Toc304712383"/>
      <w:bookmarkStart w:id="9" w:name="_Toc334710897"/>
      <w:r w:rsidRPr="00BA633D">
        <w:rPr>
          <w:rFonts w:hint="eastAsia"/>
        </w:rPr>
        <w:t>CCNode</w:t>
      </w:r>
      <w:r w:rsidRPr="00BA633D">
        <w:rPr>
          <w:rFonts w:hint="eastAsia"/>
        </w:rPr>
        <w:t>类的属性</w:t>
      </w:r>
      <w:bookmarkEnd w:id="9"/>
    </w:p>
    <w:p w:rsidR="00F02AAC" w:rsidRPr="00BA633D" w:rsidRDefault="00F02AAC" w:rsidP="00F02AAC">
      <w:pPr>
        <w:jc w:val="both"/>
        <w:rPr>
          <w:iCs/>
        </w:rPr>
      </w:pPr>
      <w:r w:rsidRPr="00BA633D">
        <w:rPr>
          <w:rFonts w:hint="eastAsia"/>
          <w:iCs/>
        </w:rPr>
        <w:t>CCNode</w:t>
      </w:r>
      <w:r w:rsidRPr="00BA633D">
        <w:rPr>
          <w:rFonts w:hint="eastAsia"/>
          <w:iCs/>
        </w:rPr>
        <w:t>类的常见属性包括：</w:t>
      </w:r>
    </w:p>
    <w:p w:rsidR="00C4328D" w:rsidRPr="00BA633D" w:rsidRDefault="00F02AAC" w:rsidP="00932EE1">
      <w:pPr>
        <w:pStyle w:val="1"/>
        <w:rPr>
          <w:rFonts w:hint="eastAsia"/>
        </w:rPr>
      </w:pPr>
      <w:r w:rsidRPr="00BA633D">
        <w:rPr>
          <w:rFonts w:hint="eastAsia"/>
        </w:rPr>
        <w:t>anchorPoint</w:t>
      </w:r>
    </w:p>
    <w:p w:rsidR="00FB67ED" w:rsidRPr="00BA633D" w:rsidRDefault="00F02AAC" w:rsidP="00932EE1">
      <w:pPr>
        <w:rPr>
          <w:rFonts w:hint="eastAsia"/>
        </w:rPr>
      </w:pPr>
      <w:r w:rsidRPr="00BA633D">
        <w:rPr>
          <w:rFonts w:hint="eastAsia"/>
          <w:iCs/>
        </w:rPr>
        <w:t>锚点</w:t>
      </w:r>
      <w:r w:rsidR="00572556" w:rsidRPr="00BA633D">
        <w:rPr>
          <w:rFonts w:hint="eastAsia"/>
          <w:iCs/>
        </w:rPr>
        <w:t>。</w:t>
      </w:r>
      <w:r w:rsidRPr="00BA633D">
        <w:rPr>
          <w:rFonts w:hint="eastAsia"/>
        </w:rPr>
        <w:t>节点的变形和定位操作都要依据锚点来确定。</w:t>
      </w:r>
      <w:r w:rsidR="00BA3326" w:rsidRPr="00BA633D">
        <w:rPr>
          <w:rFonts w:hint="eastAsia"/>
        </w:rPr>
        <w:t>锚点的变量类型是</w:t>
      </w:r>
      <w:r w:rsidR="00BA3326" w:rsidRPr="00BA633D">
        <w:rPr>
          <w:rFonts w:hint="eastAsia"/>
        </w:rPr>
        <w:t>CGPoint</w:t>
      </w:r>
      <w:r w:rsidR="00BA3326" w:rsidRPr="00BA633D">
        <w:rPr>
          <w:rFonts w:hint="eastAsia"/>
        </w:rPr>
        <w:t>。</w:t>
      </w:r>
    </w:p>
    <w:p w:rsidR="00DA79F2" w:rsidRPr="00BA633D" w:rsidRDefault="00F02AAC" w:rsidP="00FB67ED">
      <w:pPr>
        <w:jc w:val="both"/>
        <w:rPr>
          <w:rFonts w:hint="eastAsia"/>
        </w:rPr>
      </w:pPr>
      <w:r w:rsidRPr="00BA633D">
        <w:rPr>
          <w:rFonts w:hint="eastAsia"/>
        </w:rPr>
        <w:t>锚点值通常在</w:t>
      </w:r>
      <w:r w:rsidRPr="00BA633D">
        <w:rPr>
          <w:rFonts w:hint="eastAsia"/>
        </w:rPr>
        <w:t>0</w:t>
      </w:r>
      <w:r w:rsidRPr="00BA633D">
        <w:rPr>
          <w:rFonts w:hint="eastAsia"/>
        </w:rPr>
        <w:t>～</w:t>
      </w:r>
      <w:r w:rsidRPr="00BA633D">
        <w:rPr>
          <w:rFonts w:hint="eastAsia"/>
        </w:rPr>
        <w:t>1</w:t>
      </w:r>
      <w:r w:rsidRPr="00BA633D">
        <w:rPr>
          <w:rFonts w:hint="eastAsia"/>
        </w:rPr>
        <w:t>之间，</w:t>
      </w:r>
      <w:r w:rsidR="00C40E6A" w:rsidRPr="00BA633D">
        <w:rPr>
          <w:rFonts w:hint="eastAsia"/>
        </w:rPr>
        <w:t>（</w:t>
      </w:r>
      <w:r w:rsidRPr="00BA633D">
        <w:rPr>
          <w:rFonts w:hint="eastAsia"/>
        </w:rPr>
        <w:t>0</w:t>
      </w:r>
      <w:r w:rsidRPr="00BA633D">
        <w:rPr>
          <w:rFonts w:hint="eastAsia"/>
        </w:rPr>
        <w:t>，</w:t>
      </w:r>
      <w:r w:rsidRPr="00BA633D">
        <w:rPr>
          <w:rFonts w:hint="eastAsia"/>
        </w:rPr>
        <w:t>0</w:t>
      </w:r>
      <w:r w:rsidR="00C40E6A" w:rsidRPr="00BA633D">
        <w:rPr>
          <w:rFonts w:hint="eastAsia"/>
        </w:rPr>
        <w:t>）</w:t>
      </w:r>
      <w:r w:rsidRPr="00BA633D">
        <w:rPr>
          <w:rFonts w:hint="eastAsia"/>
        </w:rPr>
        <w:t>代表左下角，而</w:t>
      </w:r>
      <w:r w:rsidR="00C40E6A" w:rsidRPr="00BA633D">
        <w:rPr>
          <w:rFonts w:hint="eastAsia"/>
        </w:rPr>
        <w:t>（</w:t>
      </w:r>
      <w:r w:rsidRPr="00BA633D">
        <w:rPr>
          <w:rFonts w:hint="eastAsia"/>
        </w:rPr>
        <w:t>1</w:t>
      </w:r>
      <w:r w:rsidRPr="00BA633D">
        <w:rPr>
          <w:rFonts w:hint="eastAsia"/>
        </w:rPr>
        <w:t>，</w:t>
      </w:r>
      <w:r w:rsidRPr="00BA633D">
        <w:rPr>
          <w:rFonts w:hint="eastAsia"/>
        </w:rPr>
        <w:t>1</w:t>
      </w:r>
      <w:r w:rsidR="00C40E6A" w:rsidRPr="00BA633D">
        <w:rPr>
          <w:rFonts w:hint="eastAsia"/>
        </w:rPr>
        <w:t>）</w:t>
      </w:r>
      <w:r w:rsidRPr="00BA633D">
        <w:rPr>
          <w:rFonts w:hint="eastAsia"/>
        </w:rPr>
        <w:t>代表右上角。</w:t>
      </w:r>
      <w:r w:rsidR="0044678D" w:rsidRPr="00BA633D">
        <w:rPr>
          <w:rFonts w:hint="eastAsia"/>
        </w:rPr>
        <w:t>默认</w:t>
      </w:r>
      <w:r w:rsidRPr="00BA633D">
        <w:rPr>
          <w:rFonts w:hint="eastAsia"/>
        </w:rPr>
        <w:t>CCNode</w:t>
      </w:r>
      <w:r w:rsidRPr="00BA633D">
        <w:rPr>
          <w:rFonts w:hint="eastAsia"/>
        </w:rPr>
        <w:t>节点锚点值是</w:t>
      </w:r>
      <w:r w:rsidR="00C40E6A" w:rsidRPr="00BA633D">
        <w:rPr>
          <w:rFonts w:hint="eastAsia"/>
        </w:rPr>
        <w:t>（</w:t>
      </w:r>
      <w:r w:rsidRPr="00BA633D">
        <w:rPr>
          <w:rFonts w:hint="eastAsia"/>
        </w:rPr>
        <w:t>0</w:t>
      </w:r>
      <w:r w:rsidRPr="00BA633D">
        <w:rPr>
          <w:rFonts w:hint="eastAsia"/>
        </w:rPr>
        <w:t>，</w:t>
      </w:r>
      <w:r w:rsidRPr="00BA633D">
        <w:rPr>
          <w:rFonts w:hint="eastAsia"/>
        </w:rPr>
        <w:t>0</w:t>
      </w:r>
      <w:r w:rsidR="00C40E6A" w:rsidRPr="00BA633D">
        <w:rPr>
          <w:rFonts w:hint="eastAsia"/>
        </w:rPr>
        <w:t>）</w:t>
      </w:r>
      <w:r w:rsidRPr="00BA633D">
        <w:rPr>
          <w:rFonts w:hint="eastAsia"/>
        </w:rPr>
        <w:t>，也就是节点左下角。</w:t>
      </w:r>
      <w:r w:rsidR="00DA79F2" w:rsidRPr="00BA633D">
        <w:rPr>
          <w:rFonts w:hint="eastAsia"/>
        </w:rPr>
        <w:t>另外</w:t>
      </w:r>
      <w:r w:rsidRPr="00BA633D">
        <w:rPr>
          <w:rFonts w:hint="eastAsia"/>
        </w:rPr>
        <w:t>，还有</w:t>
      </w:r>
      <w:r w:rsidRPr="00BA633D">
        <w:rPr>
          <w:rFonts w:hint="eastAsia"/>
        </w:rPr>
        <w:t>anchorPointIn</w:t>
      </w:r>
      <w:r w:rsidRPr="00BA633D">
        <w:t>Points</w:t>
      </w:r>
      <w:r w:rsidRPr="00BA633D">
        <w:rPr>
          <w:rFonts w:hint="eastAsia"/>
        </w:rPr>
        <w:t>属性，区别在于其采用绝对像素值为单位。</w:t>
      </w:r>
    </w:p>
    <w:p w:rsidR="00C4328D" w:rsidRPr="00BA633D" w:rsidRDefault="00F02AAC" w:rsidP="00932EE1">
      <w:pPr>
        <w:pStyle w:val="1"/>
        <w:rPr>
          <w:rFonts w:hint="eastAsia"/>
        </w:rPr>
      </w:pPr>
      <w:r w:rsidRPr="00BA633D">
        <w:rPr>
          <w:rFonts w:hint="eastAsia"/>
        </w:rPr>
        <w:t>camera</w:t>
      </w:r>
    </w:p>
    <w:p w:rsidR="00DC4B34" w:rsidRPr="00BA633D" w:rsidRDefault="00F02AAC" w:rsidP="00983982">
      <w:pPr>
        <w:rPr>
          <w:rFonts w:hint="eastAsia"/>
          <w:iCs/>
        </w:rPr>
      </w:pPr>
      <w:r w:rsidRPr="00BA633D">
        <w:rPr>
          <w:rFonts w:hint="eastAsia"/>
        </w:rPr>
        <w:t>设置游戏中的视角</w:t>
      </w:r>
      <w:r w:rsidR="00C4328D" w:rsidRPr="00BA633D">
        <w:rPr>
          <w:rFonts w:hint="eastAsia"/>
        </w:rPr>
        <w:t>。</w:t>
      </w:r>
      <w:r w:rsidRPr="00BA633D">
        <w:rPr>
          <w:rFonts w:hint="eastAsia"/>
          <w:iCs/>
        </w:rPr>
        <w:t>利用</w:t>
      </w:r>
      <w:r w:rsidRPr="00BA633D">
        <w:rPr>
          <w:rFonts w:hint="eastAsia"/>
          <w:iCs/>
        </w:rPr>
        <w:t>OpenGL</w:t>
      </w:r>
      <w:r w:rsidR="00733C8E" w:rsidRPr="00BA633D">
        <w:rPr>
          <w:rFonts w:hint="eastAsia"/>
          <w:iCs/>
        </w:rPr>
        <w:t xml:space="preserve"> ES</w:t>
      </w:r>
      <w:r w:rsidRPr="00BA633D">
        <w:rPr>
          <w:rFonts w:hint="eastAsia"/>
          <w:iCs/>
        </w:rPr>
        <w:t>中的</w:t>
      </w:r>
      <w:r w:rsidRPr="00BA633D">
        <w:rPr>
          <w:rFonts w:hint="eastAsia"/>
          <w:iCs/>
        </w:rPr>
        <w:t>gluLookAt()</w:t>
      </w:r>
      <w:r w:rsidRPr="00BA633D">
        <w:rPr>
          <w:rFonts w:hint="eastAsia"/>
          <w:iCs/>
        </w:rPr>
        <w:t>。</w:t>
      </w:r>
      <w:r w:rsidR="00BA3326" w:rsidRPr="00BA633D">
        <w:rPr>
          <w:rFonts w:hint="eastAsia"/>
          <w:iCs/>
        </w:rPr>
        <w:t>变量类型是</w:t>
      </w:r>
      <w:r w:rsidR="00BA3326" w:rsidRPr="00BA633D">
        <w:rPr>
          <w:rFonts w:hint="eastAsia"/>
          <w:iCs/>
        </w:rPr>
        <w:t>CCCamera</w:t>
      </w:r>
      <w:r w:rsidR="00BA3326" w:rsidRPr="00BA633D">
        <w:rPr>
          <w:rFonts w:hint="eastAsia"/>
          <w:iCs/>
        </w:rPr>
        <w:t>。</w:t>
      </w:r>
    </w:p>
    <w:p w:rsidR="00334385" w:rsidRPr="00BA633D" w:rsidRDefault="00F02AAC" w:rsidP="00DC4B34">
      <w:pPr>
        <w:jc w:val="both"/>
        <w:rPr>
          <w:rFonts w:hint="eastAsia"/>
          <w:iCs/>
        </w:rPr>
      </w:pPr>
      <w:r w:rsidRPr="00BA633D">
        <w:rPr>
          <w:rFonts w:hint="eastAsia"/>
          <w:iCs/>
        </w:rPr>
        <w:t>仅当创建</w:t>
      </w:r>
      <w:r w:rsidRPr="00BA633D">
        <w:rPr>
          <w:rFonts w:hint="eastAsia"/>
          <w:iCs/>
        </w:rPr>
        <w:t>3D</w:t>
      </w:r>
      <w:r w:rsidRPr="00BA633D">
        <w:rPr>
          <w:rFonts w:hint="eastAsia"/>
          <w:iCs/>
        </w:rPr>
        <w:t>效果时才会用到</w:t>
      </w:r>
      <w:r w:rsidRPr="00BA633D">
        <w:rPr>
          <w:rFonts w:hint="eastAsia"/>
          <w:iCs/>
        </w:rPr>
        <w:t>camera</w:t>
      </w:r>
      <w:r w:rsidRPr="00BA633D">
        <w:rPr>
          <w:rFonts w:hint="eastAsia"/>
          <w:iCs/>
        </w:rPr>
        <w:t>属性。如果使用了该属性，就不能再同时使用</w:t>
      </w:r>
      <w:r w:rsidRPr="00BA633D">
        <w:rPr>
          <w:rFonts w:hint="eastAsia"/>
          <w:iCs/>
        </w:rPr>
        <w:lastRenderedPageBreak/>
        <w:t>rotation/scale/position</w:t>
      </w:r>
      <w:r w:rsidRPr="00BA633D">
        <w:rPr>
          <w:rFonts w:hint="eastAsia"/>
          <w:iCs/>
        </w:rPr>
        <w:t>这些属性。</w:t>
      </w:r>
    </w:p>
    <w:p w:rsidR="00F02AAC" w:rsidRPr="00BA633D" w:rsidRDefault="006C17A8" w:rsidP="00C740C7">
      <w:pPr>
        <w:pStyle w:val="af4"/>
        <w:rPr>
          <w:rFonts w:hint="eastAsia"/>
        </w:rPr>
      </w:pPr>
      <w:r w:rsidRPr="00BA633D">
        <w:rPr>
          <w:rFonts w:hint="eastAsia"/>
          <w:lang w:eastAsia="zh-CN"/>
        </w:rPr>
        <w:t>提示</w:t>
      </w:r>
      <w:r w:rsidRPr="00BA633D">
        <w:rPr>
          <w:rFonts w:hint="eastAsia"/>
          <w:lang w:eastAsia="zh-CN"/>
        </w:rPr>
        <w:t xml:space="preserve">  </w:t>
      </w:r>
      <w:r w:rsidR="00F02AAC" w:rsidRPr="00BA633D">
        <w:t>Cocos2D</w:t>
      </w:r>
      <w:r w:rsidR="00F02AAC" w:rsidRPr="00BA633D">
        <w:rPr>
          <w:rFonts w:hint="eastAsia"/>
        </w:rPr>
        <w:t>不推荐直接使用</w:t>
      </w:r>
      <w:r w:rsidR="00F02AAC" w:rsidRPr="00BA633D">
        <w:rPr>
          <w:rFonts w:hint="eastAsia"/>
        </w:rPr>
        <w:t>camera</w:t>
      </w:r>
      <w:r w:rsidR="00F02AAC" w:rsidRPr="00BA633D">
        <w:rPr>
          <w:rFonts w:hint="eastAsia"/>
        </w:rPr>
        <w:t>。如果需要实现一个视差滚动的背景（人物往前移动</w:t>
      </w:r>
      <w:r w:rsidR="00F327D3" w:rsidRPr="00BA633D">
        <w:rPr>
          <w:rFonts w:hint="eastAsia"/>
        </w:rPr>
        <w:t>时</w:t>
      </w:r>
      <w:r w:rsidR="00F02AAC" w:rsidRPr="00BA633D">
        <w:rPr>
          <w:rFonts w:hint="eastAsia"/>
        </w:rPr>
        <w:t>，游戏场景往身后移动，并且远近不同的背景移动速度还不一样，近的物体移动速度快，远的物体移动速度慢，即所谓的视差），通过移动</w:t>
      </w:r>
      <w:r w:rsidR="00F02AAC" w:rsidRPr="00BA633D">
        <w:rPr>
          <w:rFonts w:hint="eastAsia"/>
        </w:rPr>
        <w:t>camera</w:t>
      </w:r>
      <w:r w:rsidR="00F02AAC" w:rsidRPr="00BA633D">
        <w:rPr>
          <w:rFonts w:hint="eastAsia"/>
        </w:rPr>
        <w:t>来实现会变得更复杂，而且会使</w:t>
      </w:r>
      <w:r w:rsidR="00F02AAC" w:rsidRPr="00BA633D">
        <w:t>Cocos2D</w:t>
      </w:r>
      <w:r w:rsidR="00F02AAC" w:rsidRPr="00BA633D">
        <w:rPr>
          <w:rFonts w:hint="eastAsia"/>
        </w:rPr>
        <w:t>本身的一些功能特性遭受破坏。推荐的作法是使用</w:t>
      </w:r>
      <w:r w:rsidR="00F02AAC" w:rsidRPr="00BA633D">
        <w:rPr>
          <w:rFonts w:hint="eastAsia"/>
        </w:rPr>
        <w:t>CCParallaxNode</w:t>
      </w:r>
      <w:r w:rsidR="00F02AAC" w:rsidRPr="00BA633D">
        <w:rPr>
          <w:rFonts w:hint="eastAsia"/>
        </w:rPr>
        <w:t>，后面章节会向大家演示如何做。</w:t>
      </w:r>
    </w:p>
    <w:p w:rsidR="00C4328D" w:rsidRPr="00BA633D" w:rsidRDefault="00F02AAC" w:rsidP="00983982">
      <w:pPr>
        <w:pStyle w:val="1"/>
        <w:rPr>
          <w:rFonts w:hint="eastAsia"/>
        </w:rPr>
      </w:pPr>
      <w:r w:rsidRPr="00BA633D">
        <w:rPr>
          <w:rFonts w:hint="eastAsia"/>
        </w:rPr>
        <w:t>children</w:t>
      </w:r>
    </w:p>
    <w:p w:rsidR="006C17A8" w:rsidRPr="00BA633D" w:rsidRDefault="00F02AAC" w:rsidP="00983982">
      <w:pPr>
        <w:rPr>
          <w:rFonts w:hint="eastAsia"/>
        </w:rPr>
      </w:pPr>
      <w:r w:rsidRPr="00BA633D">
        <w:rPr>
          <w:rFonts w:hint="eastAsia"/>
        </w:rPr>
        <w:t>节点的子节点数组</w:t>
      </w:r>
      <w:r w:rsidR="00BA3326" w:rsidRPr="00BA633D">
        <w:rPr>
          <w:rFonts w:hint="eastAsia"/>
        </w:rPr>
        <w:t>。</w:t>
      </w:r>
      <w:r w:rsidRPr="00BA633D">
        <w:rPr>
          <w:rFonts w:hint="eastAsia"/>
        </w:rPr>
        <w:t>变量类型是</w:t>
      </w:r>
      <w:r w:rsidRPr="00BA633D">
        <w:rPr>
          <w:rFonts w:hint="eastAsia"/>
        </w:rPr>
        <w:t>CCArray</w:t>
      </w:r>
      <w:r w:rsidRPr="00BA633D">
        <w:rPr>
          <w:rFonts w:hint="eastAsia"/>
        </w:rPr>
        <w:t>。</w:t>
      </w:r>
    </w:p>
    <w:p w:rsidR="00F02AAC" w:rsidRPr="00BA633D" w:rsidRDefault="00F02AAC" w:rsidP="00C740C7">
      <w:r w:rsidRPr="00BA633D">
        <w:rPr>
          <w:rFonts w:hint="eastAsia"/>
        </w:rPr>
        <w:t>CCArray</w:t>
      </w:r>
      <w:r w:rsidRPr="00BA633D">
        <w:rPr>
          <w:rFonts w:hint="eastAsia"/>
        </w:rPr>
        <w:t>是专门为了性能优化而设计的类，它的功能和</w:t>
      </w:r>
      <w:r w:rsidRPr="00BA633D">
        <w:rPr>
          <w:rFonts w:hint="eastAsia"/>
        </w:rPr>
        <w:t>NSMutablArray</w:t>
      </w:r>
      <w:r w:rsidRPr="00BA633D">
        <w:rPr>
          <w:rFonts w:hint="eastAsia"/>
        </w:rPr>
        <w:t>差不多。推荐在</w:t>
      </w:r>
      <w:r w:rsidRPr="00BA633D">
        <w:t>Cocos2D</w:t>
      </w:r>
      <w:r w:rsidR="007713F7" w:rsidRPr="00BA633D">
        <w:rPr>
          <w:rFonts w:hint="eastAsia"/>
        </w:rPr>
        <w:t>中</w:t>
      </w:r>
      <w:r w:rsidRPr="00BA633D">
        <w:rPr>
          <w:rFonts w:hint="eastAsia"/>
        </w:rPr>
        <w:t>尽量使用</w:t>
      </w:r>
      <w:r w:rsidRPr="00BA633D">
        <w:rPr>
          <w:rFonts w:hint="eastAsia"/>
        </w:rPr>
        <w:t>CCArray</w:t>
      </w:r>
      <w:r w:rsidRPr="00BA633D">
        <w:rPr>
          <w:rFonts w:hint="eastAsia"/>
        </w:rPr>
        <w:t>替代</w:t>
      </w:r>
      <w:r w:rsidRPr="00BA633D">
        <w:rPr>
          <w:rFonts w:hint="eastAsia"/>
        </w:rPr>
        <w:t>NSMutableArray.</w:t>
      </w:r>
    </w:p>
    <w:p w:rsidR="00C4328D" w:rsidRPr="00BA633D" w:rsidRDefault="00F02AAC" w:rsidP="00932EE1">
      <w:pPr>
        <w:pStyle w:val="1"/>
        <w:rPr>
          <w:rFonts w:hint="eastAsia"/>
        </w:rPr>
      </w:pPr>
      <w:r w:rsidRPr="00BA633D">
        <w:rPr>
          <w:rFonts w:hint="eastAsia"/>
        </w:rPr>
        <w:t>contentSize</w:t>
      </w:r>
    </w:p>
    <w:p w:rsidR="002E5822" w:rsidRPr="00BA633D" w:rsidRDefault="00F02AAC" w:rsidP="00C4328D">
      <w:pPr>
        <w:rPr>
          <w:rFonts w:hint="eastAsia"/>
          <w:iCs/>
        </w:rPr>
      </w:pPr>
      <w:r w:rsidRPr="00BA633D">
        <w:rPr>
          <w:rFonts w:hint="eastAsia"/>
          <w:iCs/>
        </w:rPr>
        <w:t>未经转换的节点大小，以</w:t>
      </w:r>
      <w:r w:rsidRPr="00BA633D">
        <w:rPr>
          <w:rFonts w:hint="eastAsia"/>
          <w:iCs/>
        </w:rPr>
        <w:t>points</w:t>
      </w:r>
      <w:r w:rsidRPr="00BA633D">
        <w:rPr>
          <w:rFonts w:hint="eastAsia"/>
          <w:iCs/>
        </w:rPr>
        <w:t>（点值）为单位。</w:t>
      </w:r>
      <w:r w:rsidR="00BA3326" w:rsidRPr="00BA633D">
        <w:rPr>
          <w:rFonts w:hint="eastAsia"/>
        </w:rPr>
        <w:t>contentSize</w:t>
      </w:r>
      <w:r w:rsidR="00BA3326" w:rsidRPr="00BA633D">
        <w:rPr>
          <w:rFonts w:hint="eastAsia"/>
        </w:rPr>
        <w:t>的变量类型是</w:t>
      </w:r>
      <w:r w:rsidR="00BA3326" w:rsidRPr="00BA633D">
        <w:rPr>
          <w:rFonts w:hint="eastAsia"/>
        </w:rPr>
        <w:t>CGSize</w:t>
      </w:r>
      <w:r w:rsidR="00BF15A5" w:rsidRPr="00BA633D">
        <w:rPr>
          <w:rFonts w:hint="eastAsia"/>
        </w:rPr>
        <w:t>，默认值为（</w:t>
      </w:r>
      <w:r w:rsidR="00BF15A5" w:rsidRPr="00BA633D">
        <w:rPr>
          <w:rFonts w:hint="eastAsia"/>
        </w:rPr>
        <w:t>0,0</w:t>
      </w:r>
      <w:r w:rsidR="00BF15A5" w:rsidRPr="00BA633D">
        <w:rPr>
          <w:rFonts w:hint="eastAsia"/>
        </w:rPr>
        <w:t>）。</w:t>
      </w:r>
    </w:p>
    <w:p w:rsidR="00A974AA" w:rsidRPr="00BA633D" w:rsidRDefault="00F02AAC" w:rsidP="002E5822">
      <w:pPr>
        <w:rPr>
          <w:rFonts w:hint="eastAsia"/>
        </w:rPr>
      </w:pPr>
      <w:r w:rsidRPr="00BA633D">
        <w:rPr>
          <w:rFonts w:hint="eastAsia"/>
        </w:rPr>
        <w:t>无论节点如何缩放或旋转，</w:t>
      </w:r>
      <w:r w:rsidRPr="00BA633D">
        <w:rPr>
          <w:rFonts w:hint="eastAsia"/>
        </w:rPr>
        <w:t>contentSize</w:t>
      </w:r>
      <w:r w:rsidRPr="00BA633D">
        <w:rPr>
          <w:rFonts w:hint="eastAsia"/>
        </w:rPr>
        <w:t>属性值始终不变。所有的节点都有大小，而</w:t>
      </w:r>
      <w:r w:rsidRPr="00BA633D">
        <w:rPr>
          <w:rFonts w:hint="eastAsia"/>
        </w:rPr>
        <w:t>Layer</w:t>
      </w:r>
      <w:r w:rsidR="00BA3326" w:rsidRPr="00BA633D">
        <w:rPr>
          <w:rFonts w:hint="eastAsia"/>
        </w:rPr>
        <w:t>（</w:t>
      </w:r>
      <w:r w:rsidRPr="00BA633D">
        <w:rPr>
          <w:rFonts w:hint="eastAsia"/>
        </w:rPr>
        <w:t>层</w:t>
      </w:r>
      <w:r w:rsidR="007E0090" w:rsidRPr="00BA633D">
        <w:rPr>
          <w:rFonts w:hint="eastAsia"/>
        </w:rPr>
        <w:t>）</w:t>
      </w:r>
      <w:r w:rsidRPr="00BA633D">
        <w:rPr>
          <w:rFonts w:hint="eastAsia"/>
        </w:rPr>
        <w:t>和</w:t>
      </w:r>
      <w:r w:rsidRPr="00BA633D">
        <w:rPr>
          <w:rFonts w:hint="eastAsia"/>
        </w:rPr>
        <w:t>Screen</w:t>
      </w:r>
      <w:r w:rsidRPr="00BA633D">
        <w:rPr>
          <w:rFonts w:hint="eastAsia"/>
        </w:rPr>
        <w:t>（场景）大小就是屏幕大小。</w:t>
      </w:r>
    </w:p>
    <w:p w:rsidR="00F02AAC" w:rsidRPr="00BA633D" w:rsidRDefault="00F02AAC" w:rsidP="002E5822">
      <w:pPr>
        <w:rPr>
          <w:rFonts w:ascii="宋体" w:cs="宋体" w:hint="eastAsia"/>
        </w:rPr>
      </w:pPr>
      <w:r w:rsidRPr="00BA633D">
        <w:rPr>
          <w:rFonts w:hint="eastAsia"/>
        </w:rPr>
        <w:t>contentSize</w:t>
      </w:r>
      <w:r w:rsidRPr="00BA633D">
        <w:rPr>
          <w:rFonts w:ascii="宋体" w:cs="宋体" w:hint="eastAsia"/>
        </w:rPr>
        <w:t>主要</w:t>
      </w:r>
      <w:r w:rsidR="00A974AA" w:rsidRPr="00BA633D">
        <w:rPr>
          <w:rFonts w:ascii="宋体" w:cs="宋体" w:hint="eastAsia"/>
        </w:rPr>
        <w:t>用于</w:t>
      </w:r>
      <w:r w:rsidRPr="00BA633D">
        <w:rPr>
          <w:rFonts w:ascii="宋体" w:cs="宋体" w:hint="eastAsia"/>
        </w:rPr>
        <w:t>碰撞检测</w:t>
      </w:r>
      <w:r w:rsidR="00A974AA" w:rsidRPr="00BA633D">
        <w:rPr>
          <w:rFonts w:ascii="宋体" w:cs="宋体" w:hint="eastAsia"/>
        </w:rPr>
        <w:t>，</w:t>
      </w:r>
      <w:r w:rsidRPr="00BA633D">
        <w:rPr>
          <w:rFonts w:ascii="宋体" w:cs="宋体" w:hint="eastAsia"/>
        </w:rPr>
        <w:t>此时可以根据节点当前所在位置以及节点纹理本身的大小来计算碰撞矩形区域。具体代码如代码清</w:t>
      </w:r>
      <w:r w:rsidRPr="00BA633D">
        <w:rPr>
          <w:rFonts w:hint="eastAsia"/>
        </w:rPr>
        <w:t>单</w:t>
      </w:r>
      <w:r w:rsidRPr="00BA633D">
        <w:rPr>
          <w:rFonts w:hint="eastAsia"/>
        </w:rPr>
        <w:t>3-2</w:t>
      </w:r>
      <w:r w:rsidRPr="00BA633D">
        <w:rPr>
          <w:rFonts w:hint="eastAsia"/>
        </w:rPr>
        <w:t>所</w:t>
      </w:r>
      <w:r w:rsidRPr="00BA633D">
        <w:rPr>
          <w:rFonts w:ascii="宋体" w:cs="宋体" w:hint="eastAsia"/>
        </w:rPr>
        <w:t>示。</w:t>
      </w:r>
    </w:p>
    <w:p w:rsidR="00F02AAC" w:rsidRPr="00BA633D" w:rsidRDefault="00F02AAC" w:rsidP="00F02AAC">
      <w:pPr>
        <w:pStyle w:val="1-1"/>
        <w:rPr>
          <w:rFonts w:hint="eastAsia"/>
        </w:rPr>
      </w:pPr>
      <w:r w:rsidRPr="00BA633D">
        <w:rPr>
          <w:rFonts w:ascii="宋体" w:cs="宋体" w:hint="eastAsia"/>
          <w:iCs/>
        </w:rPr>
        <w:t>计算碰撞矩形区域</w:t>
      </w:r>
    </w:p>
    <w:p w:rsidR="00F02AAC" w:rsidRPr="00BA633D" w:rsidRDefault="00F02AAC" w:rsidP="00F02AAC">
      <w:pPr>
        <w:pStyle w:val="af5"/>
        <w:rPr>
          <w:color w:val="auto"/>
        </w:rPr>
      </w:pPr>
      <w:r w:rsidRPr="00BA633D">
        <w:rPr>
          <w:color w:val="auto"/>
        </w:rPr>
        <w:t>-(CGRect) rectOfSprite:(CCSprite*)sprite{</w:t>
      </w:r>
    </w:p>
    <w:p w:rsidR="00F02AAC" w:rsidRPr="00BA633D" w:rsidRDefault="00F02AAC" w:rsidP="00F02AAC">
      <w:pPr>
        <w:pStyle w:val="af5"/>
        <w:rPr>
          <w:color w:val="auto"/>
        </w:rPr>
      </w:pPr>
      <w:r w:rsidRPr="00BA633D">
        <w:rPr>
          <w:color w:val="auto"/>
        </w:rPr>
        <w:t xml:space="preserve">    return CGRectMake(sprite.position.x - sprite.contentSize.width / 2, </w:t>
      </w:r>
    </w:p>
    <w:p w:rsidR="00F02AAC" w:rsidRPr="00BA633D" w:rsidRDefault="00F02AAC" w:rsidP="00F02AAC">
      <w:pPr>
        <w:pStyle w:val="af5"/>
        <w:rPr>
          <w:color w:val="auto"/>
        </w:rPr>
      </w:pPr>
      <w:r w:rsidRPr="00BA633D">
        <w:rPr>
          <w:color w:val="auto"/>
        </w:rPr>
        <w:t xml:space="preserve">                      sprite.position.y - sprite.contentSize.height /2, </w:t>
      </w:r>
    </w:p>
    <w:p w:rsidR="00F02AAC" w:rsidRPr="00BA633D" w:rsidRDefault="00F02AAC" w:rsidP="00F02AAC">
      <w:pPr>
        <w:pStyle w:val="af5"/>
        <w:rPr>
          <w:color w:val="auto"/>
        </w:rPr>
      </w:pPr>
      <w:r w:rsidRPr="00BA633D">
        <w:rPr>
          <w:color w:val="auto"/>
        </w:rPr>
        <w:t xml:space="preserve">                      sprite.contentSize.width, sprite.contentSize.height);</w:t>
      </w:r>
    </w:p>
    <w:p w:rsidR="00F02AAC" w:rsidRPr="00BA633D" w:rsidRDefault="00F02AAC" w:rsidP="00F02AAC">
      <w:pPr>
        <w:pStyle w:val="af5"/>
        <w:rPr>
          <w:rFonts w:hint="eastAsia"/>
          <w:color w:val="auto"/>
        </w:rPr>
      </w:pPr>
      <w:r w:rsidRPr="00BA633D">
        <w:rPr>
          <w:color w:val="auto"/>
        </w:rPr>
        <w:lastRenderedPageBreak/>
        <w:t>}</w:t>
      </w:r>
    </w:p>
    <w:p w:rsidR="00C4328D" w:rsidRPr="00BA633D" w:rsidRDefault="00F02AAC" w:rsidP="00932EE1">
      <w:pPr>
        <w:pStyle w:val="1"/>
        <w:rPr>
          <w:rFonts w:hint="eastAsia"/>
        </w:rPr>
      </w:pPr>
      <w:r w:rsidRPr="00BA633D">
        <w:rPr>
          <w:rFonts w:hint="eastAsia"/>
        </w:rPr>
        <w:t>glServerState</w:t>
      </w:r>
      <w:r w:rsidRPr="00BA633D">
        <w:rPr>
          <w:rFonts w:ascii="宋体" w:cs="宋体" w:hint="eastAsia"/>
        </w:rPr>
        <w:t>：</w:t>
      </w:r>
    </w:p>
    <w:p w:rsidR="00F02AAC" w:rsidRPr="00BA633D" w:rsidRDefault="00F02AAC" w:rsidP="00932EE1">
      <w:pPr>
        <w:rPr>
          <w:rFonts w:hint="eastAsia"/>
        </w:rPr>
      </w:pPr>
      <w:r w:rsidRPr="00BA633D">
        <w:rPr>
          <w:rFonts w:hint="eastAsia"/>
        </w:rPr>
        <w:t>OpenGL</w:t>
      </w:r>
      <w:r w:rsidRPr="00BA633D">
        <w:rPr>
          <w:rFonts w:hint="eastAsia"/>
        </w:rPr>
        <w:t>服务器端状态，从</w:t>
      </w:r>
      <w:r w:rsidRPr="00BA633D">
        <w:rPr>
          <w:rFonts w:hint="eastAsia"/>
        </w:rPr>
        <w:t>v2.0</w:t>
      </w:r>
      <w:r w:rsidRPr="00BA633D">
        <w:rPr>
          <w:rFonts w:hint="eastAsia"/>
        </w:rPr>
        <w:t>版本开始使用。变量类型是</w:t>
      </w:r>
      <w:r w:rsidRPr="00BA633D">
        <w:rPr>
          <w:rFonts w:hint="eastAsia"/>
        </w:rPr>
        <w:t>ccGLServerState</w:t>
      </w:r>
      <w:r w:rsidRPr="00BA633D">
        <w:rPr>
          <w:rFonts w:hint="eastAsia"/>
        </w:rPr>
        <w:t>，可参考</w:t>
      </w:r>
      <w:r w:rsidRPr="00BA633D">
        <w:rPr>
          <w:rFonts w:hint="eastAsia"/>
        </w:rPr>
        <w:t>ccGLState.h</w:t>
      </w:r>
      <w:r w:rsidRPr="00BA633D">
        <w:rPr>
          <w:rFonts w:hint="eastAsia"/>
        </w:rPr>
        <w:t>。</w:t>
      </w:r>
    </w:p>
    <w:p w:rsidR="00C4328D" w:rsidRPr="00BA633D" w:rsidRDefault="00F02AAC" w:rsidP="00932EE1">
      <w:pPr>
        <w:pStyle w:val="1"/>
        <w:rPr>
          <w:rFonts w:hint="eastAsia"/>
        </w:rPr>
      </w:pPr>
      <w:r w:rsidRPr="00BA633D">
        <w:rPr>
          <w:rFonts w:hint="eastAsia"/>
        </w:rPr>
        <w:t>grid</w:t>
      </w:r>
    </w:p>
    <w:p w:rsidR="00F02AAC" w:rsidRPr="00BA633D" w:rsidRDefault="00F02AAC" w:rsidP="00932EE1">
      <w:pPr>
        <w:rPr>
          <w:rFonts w:hint="eastAsia"/>
        </w:rPr>
      </w:pPr>
      <w:r w:rsidRPr="00BA633D">
        <w:rPr>
          <w:rFonts w:hint="eastAsia"/>
        </w:rPr>
        <w:t>在对节点应用某些特殊效果时会用到此属性。变量类型是</w:t>
      </w:r>
      <w:r w:rsidRPr="00BA633D">
        <w:rPr>
          <w:rFonts w:hint="eastAsia"/>
        </w:rPr>
        <w:t>CCGridBase</w:t>
      </w:r>
      <w:r w:rsidRPr="00BA633D">
        <w:rPr>
          <w:rFonts w:hint="eastAsia"/>
        </w:rPr>
        <w:t>。</w:t>
      </w:r>
    </w:p>
    <w:p w:rsidR="00C4328D" w:rsidRPr="00BA633D" w:rsidRDefault="00F02AAC" w:rsidP="00932EE1">
      <w:pPr>
        <w:pStyle w:val="1"/>
        <w:rPr>
          <w:rFonts w:hint="eastAsia"/>
        </w:rPr>
      </w:pPr>
      <w:r w:rsidRPr="00BA633D">
        <w:rPr>
          <w:rFonts w:hint="eastAsia"/>
        </w:rPr>
        <w:t>isRelativeAnchorPoint</w:t>
      </w:r>
    </w:p>
    <w:p w:rsidR="000D6B25" w:rsidRPr="00BA633D" w:rsidRDefault="00F02AAC" w:rsidP="00932EE1">
      <w:pPr>
        <w:rPr>
          <w:rFonts w:hint="eastAsia"/>
        </w:rPr>
      </w:pPr>
      <w:r w:rsidRPr="00BA633D">
        <w:rPr>
          <w:rFonts w:hint="eastAsia"/>
        </w:rPr>
        <w:t>属性为</w:t>
      </w:r>
      <w:r w:rsidRPr="00BA633D">
        <w:rPr>
          <w:rFonts w:hint="eastAsia"/>
        </w:rPr>
        <w:t>YES</w:t>
      </w:r>
      <w:r w:rsidRPr="00BA633D">
        <w:rPr>
          <w:rFonts w:hint="eastAsia"/>
        </w:rPr>
        <w:t>时，节点的变形将基于锚点进行。</w:t>
      </w:r>
      <w:r w:rsidR="00ED2F6B" w:rsidRPr="00BA633D">
        <w:rPr>
          <w:rFonts w:hint="eastAsia"/>
        </w:rPr>
        <w:t>变量类型是</w:t>
      </w:r>
      <w:r w:rsidR="00ED2F6B" w:rsidRPr="00BA633D">
        <w:rPr>
          <w:rFonts w:hint="eastAsia"/>
        </w:rPr>
        <w:t>BOOL</w:t>
      </w:r>
      <w:r w:rsidR="00ED2F6B" w:rsidRPr="00BA633D">
        <w:rPr>
          <w:rFonts w:hint="eastAsia"/>
        </w:rPr>
        <w:t>。</w:t>
      </w:r>
    </w:p>
    <w:p w:rsidR="00F02AAC" w:rsidRPr="00BA633D" w:rsidRDefault="00F02AAC" w:rsidP="006B7784">
      <w:r w:rsidRPr="00BA633D">
        <w:rPr>
          <w:rFonts w:hint="eastAsia"/>
        </w:rPr>
        <w:t>对于精灵</w:t>
      </w:r>
      <w:r w:rsidR="000D6B25" w:rsidRPr="00BA633D">
        <w:rPr>
          <w:rFonts w:hint="eastAsia"/>
        </w:rPr>
        <w:t>、</w:t>
      </w:r>
      <w:r w:rsidRPr="00BA633D">
        <w:rPr>
          <w:rFonts w:hint="eastAsia"/>
        </w:rPr>
        <w:t>标签和其他可调整大小的节点会默认启用该属性。而对于场景</w:t>
      </w:r>
      <w:r w:rsidR="007D3380" w:rsidRPr="00BA633D">
        <w:rPr>
          <w:rFonts w:hint="eastAsia"/>
        </w:rPr>
        <w:t>、</w:t>
      </w:r>
      <w:r w:rsidRPr="00BA633D">
        <w:rPr>
          <w:rFonts w:hint="eastAsia"/>
        </w:rPr>
        <w:t>层和其他“全屏”对象，会默认禁用该属性。</w:t>
      </w:r>
    </w:p>
    <w:p w:rsidR="00C4328D" w:rsidRPr="00BA633D" w:rsidRDefault="00F02AAC" w:rsidP="00932EE1">
      <w:pPr>
        <w:pStyle w:val="1"/>
        <w:rPr>
          <w:rFonts w:hint="eastAsia"/>
        </w:rPr>
      </w:pPr>
      <w:r w:rsidRPr="00BA633D">
        <w:rPr>
          <w:rFonts w:hint="eastAsia"/>
        </w:rPr>
        <w:t>isRunning</w:t>
      </w:r>
    </w:p>
    <w:p w:rsidR="00F02AAC" w:rsidRPr="00BA633D" w:rsidRDefault="00F02AAC" w:rsidP="00932EE1">
      <w:pPr>
        <w:rPr>
          <w:rFonts w:hint="eastAsia"/>
        </w:rPr>
      </w:pPr>
      <w:r w:rsidRPr="00BA633D">
        <w:rPr>
          <w:rFonts w:hint="eastAsia"/>
        </w:rPr>
        <w:t>判断当前节点是否在运行。变量类型是</w:t>
      </w:r>
      <w:r w:rsidRPr="00BA633D">
        <w:rPr>
          <w:rFonts w:hint="eastAsia"/>
        </w:rPr>
        <w:t>BOOL</w:t>
      </w:r>
      <w:r w:rsidRPr="00BA633D">
        <w:rPr>
          <w:rFonts w:hint="eastAsia"/>
        </w:rPr>
        <w:t>。</w:t>
      </w:r>
    </w:p>
    <w:p w:rsidR="00C4328D" w:rsidRPr="00BA633D" w:rsidRDefault="00F02AAC" w:rsidP="00932EE1">
      <w:pPr>
        <w:pStyle w:val="1"/>
        <w:rPr>
          <w:rFonts w:ascii="宋体" w:cs="宋体" w:hint="eastAsia"/>
        </w:rPr>
      </w:pPr>
      <w:r w:rsidRPr="00BA633D">
        <w:t>orderOfArrival</w:t>
      </w:r>
    </w:p>
    <w:p w:rsidR="00F02AAC" w:rsidRPr="00BA633D" w:rsidRDefault="00361CC2" w:rsidP="00932EE1">
      <w:r w:rsidRPr="00BA633D">
        <w:rPr>
          <w:rFonts w:hint="eastAsia"/>
        </w:rPr>
        <w:t>当使用同样的</w:t>
      </w:r>
      <w:r w:rsidRPr="00BA633D">
        <w:rPr>
          <w:rFonts w:hint="eastAsia"/>
        </w:rPr>
        <w:t>z</w:t>
      </w:r>
      <w:r w:rsidRPr="00BA633D">
        <w:rPr>
          <w:rFonts w:hint="eastAsia"/>
        </w:rPr>
        <w:t>值对子节点进行排序的时候，用来决定子节点的顺序</w:t>
      </w:r>
      <w:r w:rsidR="00F02AAC" w:rsidRPr="00BA633D">
        <w:rPr>
          <w:rFonts w:hint="eastAsia"/>
        </w:rPr>
        <w:t>，不要手动更改该数值。变量类型是</w:t>
      </w:r>
      <w:r w:rsidR="00F02AAC" w:rsidRPr="00BA633D">
        <w:rPr>
          <w:rFonts w:hint="eastAsia"/>
        </w:rPr>
        <w:t>NSUInteger</w:t>
      </w:r>
      <w:r w:rsidR="00F02AAC" w:rsidRPr="00BA633D">
        <w:rPr>
          <w:rFonts w:hint="eastAsia"/>
        </w:rPr>
        <w:t>。</w:t>
      </w:r>
    </w:p>
    <w:p w:rsidR="00C4328D" w:rsidRPr="00BA633D" w:rsidRDefault="00F02AAC" w:rsidP="00932EE1">
      <w:pPr>
        <w:pStyle w:val="1"/>
        <w:rPr>
          <w:rFonts w:hint="eastAsia"/>
        </w:rPr>
      </w:pPr>
      <w:r w:rsidRPr="00BA633D">
        <w:rPr>
          <w:rFonts w:hint="eastAsia"/>
        </w:rPr>
        <w:t>parent</w:t>
      </w:r>
    </w:p>
    <w:p w:rsidR="00F02AAC" w:rsidRPr="00BA633D" w:rsidRDefault="00F02AAC" w:rsidP="00932EE1">
      <w:pPr>
        <w:rPr>
          <w:rFonts w:hint="eastAsia"/>
        </w:rPr>
      </w:pPr>
      <w:r w:rsidRPr="00BA633D">
        <w:rPr>
          <w:rFonts w:hint="eastAsia"/>
        </w:rPr>
        <w:t>对节点父节点的弱引用，通常很少用到。变量类型是</w:t>
      </w:r>
      <w:r w:rsidRPr="00BA633D">
        <w:rPr>
          <w:rFonts w:hint="eastAsia"/>
        </w:rPr>
        <w:t>CCNode</w:t>
      </w:r>
      <w:r w:rsidRPr="00BA633D">
        <w:rPr>
          <w:rFonts w:hint="eastAsia"/>
        </w:rPr>
        <w:t>。</w:t>
      </w:r>
    </w:p>
    <w:p w:rsidR="00C4328D" w:rsidRPr="00BA633D" w:rsidRDefault="00F02AAC" w:rsidP="00932EE1">
      <w:pPr>
        <w:pStyle w:val="1"/>
        <w:rPr>
          <w:rFonts w:ascii="宋体" w:cs="宋体" w:hint="eastAsia"/>
        </w:rPr>
      </w:pPr>
      <w:r w:rsidRPr="00BA633D">
        <w:t>position</w:t>
      </w:r>
    </w:p>
    <w:p w:rsidR="00FB67ED" w:rsidRPr="00BA633D" w:rsidRDefault="00F02AAC" w:rsidP="00932EE1">
      <w:pPr>
        <w:rPr>
          <w:rFonts w:ascii="宋体" w:cs="宋体" w:hint="eastAsia"/>
        </w:rPr>
      </w:pPr>
      <w:r w:rsidRPr="00BA633D">
        <w:rPr>
          <w:rFonts w:hint="eastAsia"/>
        </w:rPr>
        <w:t>节点在屏幕中的位置，变量类型是</w:t>
      </w:r>
      <w:r w:rsidRPr="00BA633D">
        <w:rPr>
          <w:rFonts w:hint="eastAsia"/>
        </w:rPr>
        <w:t>CGPoint</w:t>
      </w:r>
      <w:r w:rsidRPr="00BA633D">
        <w:rPr>
          <w:rFonts w:hint="eastAsia"/>
        </w:rPr>
        <w:t>，以</w:t>
      </w:r>
      <w:r w:rsidRPr="00BA633D">
        <w:rPr>
          <w:rFonts w:hint="eastAsia"/>
        </w:rPr>
        <w:t>points(</w:t>
      </w:r>
      <w:r w:rsidRPr="00BA633D">
        <w:rPr>
          <w:rFonts w:hint="eastAsia"/>
        </w:rPr>
        <w:t>点值</w:t>
      </w:r>
      <w:r w:rsidR="007E0090" w:rsidRPr="00BA633D">
        <w:rPr>
          <w:rFonts w:hint="eastAsia"/>
        </w:rPr>
        <w:t>）</w:t>
      </w:r>
      <w:r w:rsidRPr="00BA633D">
        <w:rPr>
          <w:rFonts w:hint="eastAsia"/>
        </w:rPr>
        <w:t>为单位，屏幕的左下角坐标是</w:t>
      </w:r>
      <w:r w:rsidR="00ED2F6B" w:rsidRPr="00BA633D">
        <w:rPr>
          <w:rFonts w:hint="eastAsia"/>
        </w:rPr>
        <w:t>（</w:t>
      </w:r>
      <w:r w:rsidRPr="00BA633D">
        <w:rPr>
          <w:rFonts w:hint="eastAsia"/>
        </w:rPr>
        <w:t>0</w:t>
      </w:r>
      <w:r w:rsidRPr="00BA633D">
        <w:rPr>
          <w:rFonts w:hint="eastAsia"/>
        </w:rPr>
        <w:t>，</w:t>
      </w:r>
      <w:r w:rsidRPr="00BA633D">
        <w:rPr>
          <w:rFonts w:hint="eastAsia"/>
        </w:rPr>
        <w:t>0</w:t>
      </w:r>
      <w:r w:rsidR="007E0090" w:rsidRPr="00BA633D">
        <w:rPr>
          <w:rFonts w:hint="eastAsia"/>
        </w:rPr>
        <w:t>）</w:t>
      </w:r>
      <w:r w:rsidRPr="00BA633D">
        <w:rPr>
          <w:rFonts w:hint="eastAsia"/>
        </w:rPr>
        <w:t>。</w:t>
      </w:r>
    </w:p>
    <w:p w:rsidR="00F02AAC" w:rsidRPr="00BA633D" w:rsidRDefault="004E7EE2" w:rsidP="006B7784">
      <w:pPr>
        <w:rPr>
          <w:rFonts w:ascii="宋体" w:cs="宋体" w:hint="eastAsia"/>
        </w:rPr>
      </w:pPr>
      <w:r w:rsidRPr="00BA633D">
        <w:rPr>
          <w:rFonts w:hint="eastAsia"/>
        </w:rPr>
        <w:lastRenderedPageBreak/>
        <w:t>此外</w:t>
      </w:r>
      <w:r w:rsidR="00F02AAC" w:rsidRPr="00BA633D">
        <w:rPr>
          <w:rFonts w:hint="eastAsia"/>
        </w:rPr>
        <w:t>，还有</w:t>
      </w:r>
      <w:r w:rsidR="00F02AAC" w:rsidRPr="00BA633D">
        <w:rPr>
          <w:rFonts w:hint="eastAsia"/>
        </w:rPr>
        <w:t>positionInPixels</w:t>
      </w:r>
      <w:r w:rsidR="00F02AAC" w:rsidRPr="00BA633D">
        <w:rPr>
          <w:rFonts w:hint="eastAsia"/>
        </w:rPr>
        <w:t>属性，同样是节点在屏幕中的位置，不过单位为</w:t>
      </w:r>
      <w:r w:rsidR="00F02AAC" w:rsidRPr="00BA633D">
        <w:rPr>
          <w:rFonts w:hint="eastAsia"/>
        </w:rPr>
        <w:t>pixels</w:t>
      </w:r>
      <w:r w:rsidR="00ED2F6B" w:rsidRPr="00BA633D">
        <w:rPr>
          <w:rFonts w:hint="eastAsia"/>
        </w:rPr>
        <w:t>（</w:t>
      </w:r>
      <w:r w:rsidR="00F02AAC" w:rsidRPr="00BA633D">
        <w:rPr>
          <w:rFonts w:hint="eastAsia"/>
        </w:rPr>
        <w:t>像素值</w:t>
      </w:r>
      <w:r w:rsidR="007E0090" w:rsidRPr="00BA633D">
        <w:rPr>
          <w:rFonts w:hint="eastAsia"/>
        </w:rPr>
        <w:t>）</w:t>
      </w:r>
      <w:r w:rsidR="00F02AAC" w:rsidRPr="00BA633D">
        <w:rPr>
          <w:rFonts w:hint="eastAsia"/>
        </w:rPr>
        <w:t>，变量类型是</w:t>
      </w:r>
      <w:r w:rsidR="00F02AAC" w:rsidRPr="00BA633D">
        <w:rPr>
          <w:rFonts w:hint="eastAsia"/>
        </w:rPr>
        <w:t>CGPoint</w:t>
      </w:r>
      <w:r w:rsidR="00F02AAC" w:rsidRPr="00BA633D">
        <w:rPr>
          <w:rFonts w:hint="eastAsia"/>
        </w:rPr>
        <w:t>。默认值为</w:t>
      </w:r>
      <w:r w:rsidR="00ED2F6B" w:rsidRPr="00BA633D">
        <w:rPr>
          <w:rFonts w:hint="eastAsia"/>
        </w:rPr>
        <w:t>（</w:t>
      </w:r>
      <w:r w:rsidR="00F02AAC" w:rsidRPr="00BA633D">
        <w:rPr>
          <w:rFonts w:hint="eastAsia"/>
        </w:rPr>
        <w:t>0,0</w:t>
      </w:r>
      <w:r w:rsidR="007E0090" w:rsidRPr="00BA633D">
        <w:rPr>
          <w:rFonts w:ascii="宋体" w:cs="宋体" w:hint="eastAsia"/>
        </w:rPr>
        <w:t>）</w:t>
      </w:r>
      <w:r w:rsidR="00F02AAC" w:rsidRPr="00BA633D">
        <w:rPr>
          <w:rFonts w:ascii="宋体" w:cs="宋体" w:hint="eastAsia"/>
        </w:rPr>
        <w:t>。</w:t>
      </w:r>
    </w:p>
    <w:p w:rsidR="00C4328D" w:rsidRPr="00BA633D" w:rsidRDefault="00F02AAC" w:rsidP="00932EE1">
      <w:pPr>
        <w:pStyle w:val="1"/>
        <w:rPr>
          <w:rFonts w:ascii="宋体" w:cs="宋体" w:hint="eastAsia"/>
        </w:rPr>
      </w:pPr>
      <w:r w:rsidRPr="00BA633D">
        <w:rPr>
          <w:rFonts w:hint="eastAsia"/>
        </w:rPr>
        <w:t>rotation</w:t>
      </w:r>
    </w:p>
    <w:p w:rsidR="00F02AAC" w:rsidRPr="00BA633D" w:rsidRDefault="00F02AAC" w:rsidP="00932EE1">
      <w:pPr>
        <w:rPr>
          <w:rFonts w:ascii="宋体" w:cs="宋体" w:hint="eastAsia"/>
        </w:rPr>
      </w:pPr>
      <w:r w:rsidRPr="00BA633D">
        <w:rPr>
          <w:rFonts w:hint="eastAsia"/>
        </w:rPr>
        <w:t>节点沿顺时针方向旋转的角度，变量类型是</w:t>
      </w:r>
      <w:r w:rsidRPr="00BA633D">
        <w:rPr>
          <w:rFonts w:hint="eastAsia"/>
        </w:rPr>
        <w:t>float</w:t>
      </w:r>
      <w:r w:rsidRPr="00BA633D">
        <w:rPr>
          <w:rFonts w:hint="eastAsia"/>
        </w:rPr>
        <w:t>。默认值为</w:t>
      </w:r>
      <w:r w:rsidRPr="00BA633D">
        <w:rPr>
          <w:rFonts w:hint="eastAsia"/>
        </w:rPr>
        <w:t>0</w:t>
      </w:r>
      <w:r w:rsidRPr="00BA633D">
        <w:rPr>
          <w:rFonts w:ascii="宋体" w:cs="宋体" w:hint="eastAsia"/>
        </w:rPr>
        <w:t>。</w:t>
      </w:r>
    </w:p>
    <w:p w:rsidR="00C4328D" w:rsidRPr="00BA633D" w:rsidRDefault="00226D28" w:rsidP="00932EE1">
      <w:pPr>
        <w:pStyle w:val="1"/>
        <w:rPr>
          <w:rFonts w:ascii="宋体" w:cs="宋体" w:hint="eastAsia"/>
        </w:rPr>
      </w:pPr>
      <w:r w:rsidRPr="00BA633D">
        <w:t>scale</w:t>
      </w:r>
    </w:p>
    <w:p w:rsidR="00226D28" w:rsidRPr="00BA633D" w:rsidRDefault="00226D28" w:rsidP="00932EE1">
      <w:pPr>
        <w:rPr>
          <w:rFonts w:ascii="宋体" w:cs="宋体" w:hint="eastAsia"/>
          <w:iCs/>
        </w:rPr>
      </w:pPr>
      <w:r w:rsidRPr="00BA633D">
        <w:rPr>
          <w:rFonts w:hint="eastAsia"/>
        </w:rPr>
        <w:t>节点的缩放比例，变量类型是</w:t>
      </w:r>
      <w:r w:rsidRPr="00BA633D">
        <w:rPr>
          <w:rFonts w:hint="eastAsia"/>
        </w:rPr>
        <w:t>float</w:t>
      </w:r>
      <w:r w:rsidRPr="00BA633D">
        <w:rPr>
          <w:rFonts w:hint="eastAsia"/>
        </w:rPr>
        <w:t>。有三属性，</w:t>
      </w:r>
      <w:r w:rsidRPr="00BA633D">
        <w:rPr>
          <w:rFonts w:ascii="宋体" w:cs="宋体" w:hint="eastAsia"/>
        </w:rPr>
        <w:t>默认值</w:t>
      </w:r>
      <w:r w:rsidRPr="00BA633D">
        <w:rPr>
          <w:rFonts w:hint="eastAsia"/>
        </w:rPr>
        <w:t>为</w:t>
      </w:r>
      <w:r w:rsidR="00ED2F6B" w:rsidRPr="00BA633D">
        <w:rPr>
          <w:rFonts w:hint="eastAsia"/>
        </w:rPr>
        <w:t>（</w:t>
      </w:r>
      <w:r w:rsidRPr="00BA633D">
        <w:rPr>
          <w:rFonts w:hint="eastAsia"/>
        </w:rPr>
        <w:t>scaleX=1,scaleY=1</w:t>
      </w:r>
      <w:r w:rsidR="007E0090" w:rsidRPr="00BA633D">
        <w:rPr>
          <w:rFonts w:hint="eastAsia"/>
        </w:rPr>
        <w:t>）</w:t>
      </w:r>
      <w:r w:rsidRPr="00BA633D">
        <w:rPr>
          <w:rFonts w:hint="eastAsia"/>
        </w:rPr>
        <w:t>：</w:t>
      </w:r>
    </w:p>
    <w:p w:rsidR="0044678D" w:rsidRPr="00BA633D" w:rsidRDefault="00F02AAC" w:rsidP="006B7784">
      <w:pPr>
        <w:numPr>
          <w:ilvl w:val="0"/>
          <w:numId w:val="121"/>
        </w:numPr>
        <w:ind w:firstLineChars="0"/>
        <w:rPr>
          <w:rFonts w:hint="eastAsia"/>
        </w:rPr>
      </w:pPr>
      <w:r w:rsidRPr="00BA633D">
        <w:rPr>
          <w:rFonts w:hint="eastAsia"/>
        </w:rPr>
        <w:t>scale</w:t>
      </w:r>
      <w:r w:rsidR="00B82C95" w:rsidRPr="00BA633D">
        <w:rPr>
          <w:rFonts w:hint="eastAsia"/>
        </w:rPr>
        <w:t>：</w:t>
      </w:r>
      <w:r w:rsidRPr="00BA633D">
        <w:rPr>
          <w:rFonts w:hint="eastAsia"/>
        </w:rPr>
        <w:t>节点沿</w:t>
      </w:r>
      <w:r w:rsidRPr="00BA633D">
        <w:rPr>
          <w:rFonts w:hint="eastAsia"/>
        </w:rPr>
        <w:t>x</w:t>
      </w:r>
      <w:r w:rsidRPr="00BA633D">
        <w:rPr>
          <w:rFonts w:hint="eastAsia"/>
        </w:rPr>
        <w:t>和</w:t>
      </w:r>
      <w:r w:rsidRPr="00BA633D">
        <w:rPr>
          <w:rFonts w:hint="eastAsia"/>
        </w:rPr>
        <w:t>y</w:t>
      </w:r>
      <w:r w:rsidRPr="00BA633D">
        <w:rPr>
          <w:rFonts w:hint="eastAsia"/>
        </w:rPr>
        <w:t>坐标轴的整体缩放比例</w:t>
      </w:r>
      <w:r w:rsidR="0044678D" w:rsidRPr="00BA633D">
        <w:rPr>
          <w:rFonts w:hint="eastAsia"/>
        </w:rPr>
        <w:t>。</w:t>
      </w:r>
    </w:p>
    <w:p w:rsidR="0044678D" w:rsidRPr="00BA633D" w:rsidRDefault="00F02AAC" w:rsidP="006B7784">
      <w:pPr>
        <w:numPr>
          <w:ilvl w:val="0"/>
          <w:numId w:val="121"/>
        </w:numPr>
        <w:ind w:firstLineChars="0"/>
        <w:rPr>
          <w:rFonts w:hint="eastAsia"/>
        </w:rPr>
      </w:pPr>
      <w:r w:rsidRPr="00BA633D">
        <w:rPr>
          <w:rFonts w:hint="eastAsia"/>
        </w:rPr>
        <w:t>scaleX</w:t>
      </w:r>
      <w:r w:rsidR="00B82C95" w:rsidRPr="00BA633D">
        <w:rPr>
          <w:rFonts w:hint="eastAsia"/>
        </w:rPr>
        <w:t>：</w:t>
      </w:r>
      <w:r w:rsidRPr="00BA633D">
        <w:rPr>
          <w:rFonts w:hint="eastAsia"/>
        </w:rPr>
        <w:t>节点沿</w:t>
      </w:r>
      <w:r w:rsidRPr="00BA633D">
        <w:rPr>
          <w:rFonts w:hint="eastAsia"/>
        </w:rPr>
        <w:t>x</w:t>
      </w:r>
      <w:r w:rsidRPr="00BA633D">
        <w:rPr>
          <w:rFonts w:hint="eastAsia"/>
        </w:rPr>
        <w:t>轴的缩放比例</w:t>
      </w:r>
      <w:r w:rsidR="0044678D" w:rsidRPr="00BA633D">
        <w:rPr>
          <w:rFonts w:hint="eastAsia"/>
        </w:rPr>
        <w:t>。</w:t>
      </w:r>
    </w:p>
    <w:p w:rsidR="0044678D" w:rsidRPr="00BA633D" w:rsidRDefault="00F02AAC" w:rsidP="006B7784">
      <w:pPr>
        <w:numPr>
          <w:ilvl w:val="0"/>
          <w:numId w:val="121"/>
        </w:numPr>
        <w:ind w:firstLineChars="0"/>
        <w:rPr>
          <w:rFonts w:hint="eastAsia"/>
        </w:rPr>
      </w:pPr>
      <w:r w:rsidRPr="00BA633D">
        <w:rPr>
          <w:rFonts w:hint="eastAsia"/>
        </w:rPr>
        <w:t>scaleY</w:t>
      </w:r>
      <w:r w:rsidR="00B82C95" w:rsidRPr="00BA633D">
        <w:rPr>
          <w:rFonts w:hint="eastAsia"/>
        </w:rPr>
        <w:t>：</w:t>
      </w:r>
      <w:r w:rsidRPr="00BA633D">
        <w:rPr>
          <w:rFonts w:hint="eastAsia"/>
        </w:rPr>
        <w:t>节点沿</w:t>
      </w:r>
      <w:r w:rsidRPr="00BA633D">
        <w:rPr>
          <w:rFonts w:hint="eastAsia"/>
        </w:rPr>
        <w:t>y</w:t>
      </w:r>
      <w:r w:rsidRPr="00BA633D">
        <w:rPr>
          <w:rFonts w:hint="eastAsia"/>
        </w:rPr>
        <w:t>轴的缩放比例。</w:t>
      </w:r>
    </w:p>
    <w:p w:rsidR="00C4328D" w:rsidRPr="00BA633D" w:rsidRDefault="00F02AAC" w:rsidP="00932EE1">
      <w:pPr>
        <w:pStyle w:val="1"/>
        <w:rPr>
          <w:rFonts w:hint="eastAsia"/>
        </w:rPr>
      </w:pPr>
      <w:r w:rsidRPr="00BA633D">
        <w:t>shaderProgram</w:t>
      </w:r>
    </w:p>
    <w:p w:rsidR="00226D28" w:rsidRPr="00BA633D" w:rsidRDefault="00F02AAC" w:rsidP="00932EE1">
      <w:pPr>
        <w:rPr>
          <w:rFonts w:hint="eastAsia"/>
        </w:rPr>
      </w:pPr>
      <w:r w:rsidRPr="00BA633D">
        <w:rPr>
          <w:rFonts w:hint="eastAsia"/>
        </w:rPr>
        <w:t>着色程序。</w:t>
      </w:r>
      <w:r w:rsidR="00B82C95" w:rsidRPr="00BA633D">
        <w:rPr>
          <w:rFonts w:hint="eastAsia"/>
        </w:rPr>
        <w:t>变量类型是</w:t>
      </w:r>
      <w:r w:rsidR="00B82C95" w:rsidRPr="00BA633D">
        <w:rPr>
          <w:rFonts w:hint="eastAsia"/>
        </w:rPr>
        <w:t>GLProgram</w:t>
      </w:r>
      <w:r w:rsidR="00B82C95" w:rsidRPr="00BA633D">
        <w:rPr>
          <w:rFonts w:hint="eastAsia"/>
        </w:rPr>
        <w:t>。</w:t>
      </w:r>
    </w:p>
    <w:p w:rsidR="00F02AAC" w:rsidRPr="00BA633D" w:rsidRDefault="00B82C95" w:rsidP="00226D28">
      <w:pPr>
        <w:rPr>
          <w:rFonts w:hint="eastAsia"/>
        </w:rPr>
      </w:pPr>
      <w:r w:rsidRPr="00BA633D">
        <w:rPr>
          <w:rFonts w:hint="eastAsia"/>
        </w:rPr>
        <w:t>从</w:t>
      </w:r>
      <w:r w:rsidRPr="00BA633D">
        <w:rPr>
          <w:rFonts w:hint="eastAsia"/>
        </w:rPr>
        <w:t>v2.0</w:t>
      </w:r>
      <w:r w:rsidRPr="00BA633D">
        <w:rPr>
          <w:rFonts w:hint="eastAsia"/>
        </w:rPr>
        <w:t>版本开始使用，</w:t>
      </w:r>
      <w:r w:rsidR="00F02AAC" w:rsidRPr="00BA633D">
        <w:rPr>
          <w:rFonts w:hint="eastAsia"/>
        </w:rPr>
        <w:t>详细信息可参考</w:t>
      </w:r>
      <w:r w:rsidR="00F02AAC" w:rsidRPr="00BA633D">
        <w:rPr>
          <w:rFonts w:hint="eastAsia"/>
        </w:rPr>
        <w:t>GLProgram.h</w:t>
      </w:r>
      <w:r w:rsidR="00F02AAC" w:rsidRPr="00BA633D">
        <w:rPr>
          <w:rFonts w:hint="eastAsia"/>
        </w:rPr>
        <w:t>。后面会专门</w:t>
      </w:r>
      <w:r w:rsidR="008800D2" w:rsidRPr="00BA633D">
        <w:rPr>
          <w:rFonts w:hint="eastAsia"/>
        </w:rPr>
        <w:t>用</w:t>
      </w:r>
      <w:r w:rsidR="00F02AAC" w:rsidRPr="00BA633D">
        <w:rPr>
          <w:rFonts w:hint="eastAsia"/>
        </w:rPr>
        <w:t>一章介绍如何为</w:t>
      </w:r>
      <w:r w:rsidR="00F02AAC" w:rsidRPr="00BA633D">
        <w:rPr>
          <w:rFonts w:hint="eastAsia"/>
        </w:rPr>
        <w:t>CCNode</w:t>
      </w:r>
      <w:r w:rsidR="00F02AAC" w:rsidRPr="00BA633D">
        <w:rPr>
          <w:rFonts w:hint="eastAsia"/>
        </w:rPr>
        <w:t>编写定制的</w:t>
      </w:r>
      <w:r w:rsidR="00F02AAC" w:rsidRPr="00BA633D">
        <w:rPr>
          <w:rFonts w:hint="eastAsia"/>
        </w:rPr>
        <w:t>shader</w:t>
      </w:r>
      <w:r w:rsidR="00F02AAC" w:rsidRPr="00BA633D">
        <w:rPr>
          <w:rFonts w:hint="eastAsia"/>
        </w:rPr>
        <w:t>程序。</w:t>
      </w:r>
    </w:p>
    <w:p w:rsidR="00C4328D" w:rsidRPr="00BA633D" w:rsidRDefault="00F02AAC" w:rsidP="00932EE1">
      <w:pPr>
        <w:pStyle w:val="1"/>
        <w:rPr>
          <w:rFonts w:hint="eastAsia"/>
        </w:rPr>
      </w:pPr>
      <w:r w:rsidRPr="00BA633D">
        <w:rPr>
          <w:rFonts w:hint="eastAsia"/>
        </w:rPr>
        <w:t>skew</w:t>
      </w:r>
    </w:p>
    <w:p w:rsidR="008800D2" w:rsidRPr="00BA633D" w:rsidRDefault="00F02AAC" w:rsidP="00932EE1">
      <w:pPr>
        <w:rPr>
          <w:rFonts w:hint="eastAsia"/>
        </w:rPr>
      </w:pPr>
      <w:r w:rsidRPr="00BA633D">
        <w:rPr>
          <w:rFonts w:hint="eastAsia"/>
        </w:rPr>
        <w:t>节点的变形角度</w:t>
      </w:r>
      <w:r w:rsidR="008800D2" w:rsidRPr="00BA633D">
        <w:rPr>
          <w:rFonts w:hint="eastAsia"/>
        </w:rPr>
        <w:t>，变量类型是</w:t>
      </w:r>
      <w:r w:rsidR="008800D2" w:rsidRPr="00BA633D">
        <w:rPr>
          <w:rFonts w:hint="eastAsia"/>
        </w:rPr>
        <w:t>float</w:t>
      </w:r>
      <w:r w:rsidRPr="00BA633D">
        <w:rPr>
          <w:rFonts w:hint="eastAsia"/>
        </w:rPr>
        <w:t>。</w:t>
      </w:r>
    </w:p>
    <w:p w:rsidR="00817695" w:rsidRPr="00BA633D" w:rsidRDefault="00F02AAC" w:rsidP="00F2570F">
      <w:pPr>
        <w:numPr>
          <w:ilvl w:val="0"/>
          <w:numId w:val="125"/>
        </w:numPr>
        <w:ind w:firstLineChars="0"/>
        <w:rPr>
          <w:rFonts w:hint="eastAsia"/>
        </w:rPr>
      </w:pPr>
      <w:r w:rsidRPr="00BA633D">
        <w:rPr>
          <w:rFonts w:hint="eastAsia"/>
        </w:rPr>
        <w:t>skewX</w:t>
      </w:r>
      <w:r w:rsidR="008800D2" w:rsidRPr="00BA633D">
        <w:rPr>
          <w:rFonts w:hint="eastAsia"/>
        </w:rPr>
        <w:t>：</w:t>
      </w:r>
      <w:r w:rsidRPr="00BA633D">
        <w:rPr>
          <w:rFonts w:hint="eastAsia"/>
        </w:rPr>
        <w:t>沿</w:t>
      </w:r>
      <w:r w:rsidRPr="00BA633D">
        <w:rPr>
          <w:rFonts w:hint="eastAsia"/>
        </w:rPr>
        <w:t>x</w:t>
      </w:r>
      <w:r w:rsidRPr="00BA633D">
        <w:rPr>
          <w:rFonts w:hint="eastAsia"/>
        </w:rPr>
        <w:t>轴方向顺时针切向畸变角度（</w:t>
      </w:r>
      <w:r w:rsidRPr="00BA633D">
        <w:rPr>
          <w:rFonts w:hint="eastAsia"/>
        </w:rPr>
        <w:t>Y</w:t>
      </w:r>
      <w:r w:rsidRPr="00BA633D">
        <w:rPr>
          <w:rFonts w:hint="eastAsia"/>
        </w:rPr>
        <w:t>轴和节点形状左边缘之间的角度），</w:t>
      </w:r>
      <w:r w:rsidR="0044678D" w:rsidRPr="00BA633D">
        <w:rPr>
          <w:rFonts w:ascii="宋体" w:cs="宋体" w:hint="eastAsia"/>
        </w:rPr>
        <w:t>默认</w:t>
      </w:r>
      <w:r w:rsidRPr="00BA633D">
        <w:rPr>
          <w:rFonts w:hint="eastAsia"/>
        </w:rPr>
        <w:t>值为</w:t>
      </w:r>
      <w:r w:rsidRPr="00BA633D">
        <w:rPr>
          <w:rFonts w:hint="eastAsia"/>
        </w:rPr>
        <w:t>0</w:t>
      </w:r>
      <w:r w:rsidRPr="00BA633D">
        <w:rPr>
          <w:rFonts w:hint="eastAsia"/>
        </w:rPr>
        <w:t>。</w:t>
      </w:r>
    </w:p>
    <w:p w:rsidR="008800D2" w:rsidRPr="00BA633D" w:rsidRDefault="00817695" w:rsidP="00F2570F">
      <w:pPr>
        <w:numPr>
          <w:ilvl w:val="0"/>
          <w:numId w:val="125"/>
        </w:numPr>
        <w:ind w:firstLineChars="0"/>
        <w:rPr>
          <w:rFonts w:hint="eastAsia"/>
        </w:rPr>
      </w:pPr>
      <w:r w:rsidRPr="00BA633D">
        <w:t>skewY</w:t>
      </w:r>
      <w:r w:rsidRPr="00BA633D">
        <w:t>：沿</w:t>
      </w:r>
      <w:r w:rsidRPr="00BA633D">
        <w:t>y</w:t>
      </w:r>
      <w:r w:rsidRPr="00BA633D">
        <w:t>轴方向逆时针切向畸变角度（</w:t>
      </w:r>
      <w:r w:rsidRPr="00BA633D">
        <w:t>x</w:t>
      </w:r>
      <w:r w:rsidRPr="00BA633D">
        <w:t>轴和节点形状底边的角度），默认值为</w:t>
      </w:r>
      <w:r w:rsidRPr="00BA633D">
        <w:t>0</w:t>
      </w:r>
      <w:r w:rsidRPr="00BA633D">
        <w:t>。</w:t>
      </w:r>
    </w:p>
    <w:p w:rsidR="00C4328D" w:rsidRPr="00BA633D" w:rsidRDefault="00F02AAC" w:rsidP="00932EE1">
      <w:pPr>
        <w:pStyle w:val="1"/>
        <w:rPr>
          <w:rFonts w:hint="eastAsia"/>
        </w:rPr>
      </w:pPr>
      <w:r w:rsidRPr="00BA633D">
        <w:rPr>
          <w:rFonts w:hint="eastAsia"/>
        </w:rPr>
        <w:t>tag</w:t>
      </w:r>
    </w:p>
    <w:p w:rsidR="00817695" w:rsidRPr="00BA633D" w:rsidRDefault="00F02AAC" w:rsidP="00932EE1">
      <w:pPr>
        <w:rPr>
          <w:rFonts w:hint="eastAsia"/>
        </w:rPr>
      </w:pPr>
      <w:r w:rsidRPr="00BA633D">
        <w:rPr>
          <w:rFonts w:hint="eastAsia"/>
        </w:rPr>
        <w:t>识别节点的标识值。变量类型是</w:t>
      </w:r>
      <w:r w:rsidRPr="00BA633D">
        <w:rPr>
          <w:rFonts w:hint="eastAsia"/>
        </w:rPr>
        <w:t>NSInteger</w:t>
      </w:r>
      <w:r w:rsidRPr="00BA633D">
        <w:rPr>
          <w:rFonts w:hint="eastAsia"/>
        </w:rPr>
        <w:t>。</w:t>
      </w:r>
    </w:p>
    <w:p w:rsidR="00817695" w:rsidRPr="00BA633D" w:rsidRDefault="00F02AAC" w:rsidP="00367F66">
      <w:pPr>
        <w:rPr>
          <w:rFonts w:hint="eastAsia"/>
        </w:rPr>
      </w:pPr>
      <w:r w:rsidRPr="00BA633D">
        <w:rPr>
          <w:rFonts w:hint="eastAsia"/>
        </w:rPr>
        <w:lastRenderedPageBreak/>
        <w:t>无论是创建</w:t>
      </w:r>
      <w:r w:rsidR="00817695" w:rsidRPr="00BA633D">
        <w:rPr>
          <w:rFonts w:hint="eastAsia"/>
        </w:rPr>
        <w:t>、</w:t>
      </w:r>
      <w:r w:rsidRPr="00BA633D">
        <w:rPr>
          <w:rFonts w:hint="eastAsia"/>
        </w:rPr>
        <w:t>引用还是删除节点，</w:t>
      </w:r>
      <w:r w:rsidRPr="00BA633D">
        <w:rPr>
          <w:rFonts w:hint="eastAsia"/>
        </w:rPr>
        <w:t>tag</w:t>
      </w:r>
      <w:r w:rsidRPr="00BA633D">
        <w:rPr>
          <w:rFonts w:hint="eastAsia"/>
        </w:rPr>
        <w:t>值都有用武之地。比如，</w:t>
      </w:r>
      <w:r w:rsidRPr="00BA633D">
        <w:t>tag</w:t>
      </w:r>
      <w:r w:rsidRPr="00BA633D">
        <w:rPr>
          <w:rFonts w:hint="eastAsia"/>
        </w:rPr>
        <w:t>参数允许通过</w:t>
      </w:r>
      <w:r w:rsidRPr="00BA633D">
        <w:t>getChildByTag</w:t>
      </w:r>
      <w:r w:rsidRPr="00BA633D">
        <w:rPr>
          <w:rFonts w:hint="eastAsia"/>
        </w:rPr>
        <w:t>方法获取指定节点。如果有多个节点拥有相同</w:t>
      </w:r>
      <w:r w:rsidRPr="00BA633D">
        <w:t>tag</w:t>
      </w:r>
      <w:r w:rsidRPr="00BA633D">
        <w:rPr>
          <w:rFonts w:hint="eastAsia"/>
        </w:rPr>
        <w:t>数值，</w:t>
      </w:r>
      <w:r w:rsidRPr="00BA633D">
        <w:t>getChildByTag</w:t>
      </w:r>
      <w:r w:rsidRPr="00BA633D">
        <w:rPr>
          <w:rFonts w:hint="eastAsia"/>
        </w:rPr>
        <w:t>将把找到的第一个节点返回</w:t>
      </w:r>
      <w:r w:rsidR="00817695" w:rsidRPr="00BA633D">
        <w:rPr>
          <w:rFonts w:hint="eastAsia"/>
        </w:rPr>
        <w:t>，</w:t>
      </w:r>
      <w:r w:rsidRPr="00BA633D">
        <w:rPr>
          <w:rFonts w:hint="eastAsia"/>
        </w:rPr>
        <w:t>其他节点将不能够再被访问。所以要确保为节点指定独有的</w:t>
      </w:r>
      <w:r w:rsidRPr="00BA633D">
        <w:t>tag</w:t>
      </w:r>
      <w:r w:rsidRPr="00BA633D">
        <w:rPr>
          <w:rFonts w:hint="eastAsia"/>
        </w:rPr>
        <w:t>数值。</w:t>
      </w:r>
    </w:p>
    <w:p w:rsidR="00F02AAC" w:rsidRPr="00BA633D" w:rsidRDefault="00817695" w:rsidP="00367F66">
      <w:r w:rsidRPr="00BA633D">
        <w:rPr>
          <w:rFonts w:hint="eastAsia"/>
        </w:rPr>
        <w:t>tag</w:t>
      </w:r>
      <w:r w:rsidRPr="00BA633D">
        <w:rPr>
          <w:rFonts w:hint="eastAsia"/>
        </w:rPr>
        <w:t>在很多应用场景</w:t>
      </w:r>
      <w:r w:rsidR="00330ED3" w:rsidRPr="00BA633D">
        <w:rPr>
          <w:rFonts w:hint="eastAsia"/>
        </w:rPr>
        <w:t>以及</w:t>
      </w:r>
      <w:r w:rsidR="00F02AAC" w:rsidRPr="00BA633D">
        <w:rPr>
          <w:rFonts w:hint="eastAsia"/>
        </w:rPr>
        <w:t>在</w:t>
      </w:r>
      <w:r w:rsidR="00F02AAC" w:rsidRPr="00BA633D">
        <w:t>Cocos2D</w:t>
      </w:r>
      <w:r w:rsidR="00F02AAC" w:rsidRPr="00BA633D">
        <w:rPr>
          <w:rFonts w:hint="eastAsia"/>
        </w:rPr>
        <w:t>游戏编程过程中</w:t>
      </w:r>
      <w:r w:rsidR="00330ED3" w:rsidRPr="00BA633D">
        <w:rPr>
          <w:rFonts w:hint="eastAsia"/>
        </w:rPr>
        <w:t>都起到重要作用</w:t>
      </w:r>
      <w:r w:rsidR="00F02AAC" w:rsidRPr="00BA633D">
        <w:rPr>
          <w:rFonts w:hint="eastAsia"/>
        </w:rPr>
        <w:t>。最简单的应用就是在</w:t>
      </w:r>
      <w:r w:rsidR="00045DB9" w:rsidRPr="00BA633D">
        <w:rPr>
          <w:rFonts w:hint="eastAsia"/>
        </w:rPr>
        <w:t>其他</w:t>
      </w:r>
      <w:r w:rsidR="00F02AAC" w:rsidRPr="00BA633D">
        <w:rPr>
          <w:rFonts w:hint="eastAsia"/>
        </w:rPr>
        <w:t>scheduler</w:t>
      </w:r>
      <w:r w:rsidR="00F02AAC" w:rsidRPr="00BA633D">
        <w:rPr>
          <w:rFonts w:hint="eastAsia"/>
        </w:rPr>
        <w:t>的</w:t>
      </w:r>
      <w:r w:rsidR="00F02AAC" w:rsidRPr="00BA633D">
        <w:rPr>
          <w:rFonts w:hint="eastAsia"/>
        </w:rPr>
        <w:t>selector</w:t>
      </w:r>
      <w:r w:rsidR="00F02AAC" w:rsidRPr="00BA633D">
        <w:rPr>
          <w:rFonts w:hint="eastAsia"/>
        </w:rPr>
        <w:t>函数</w:t>
      </w:r>
      <w:r w:rsidR="007713F7" w:rsidRPr="00BA633D">
        <w:rPr>
          <w:rFonts w:hint="eastAsia"/>
        </w:rPr>
        <w:t>里</w:t>
      </w:r>
      <w:r w:rsidR="00F02AAC" w:rsidRPr="00BA633D">
        <w:rPr>
          <w:rFonts w:hint="eastAsia"/>
        </w:rPr>
        <w:t>通过</w:t>
      </w:r>
      <w:r w:rsidR="00F02AAC" w:rsidRPr="00BA633D">
        <w:rPr>
          <w:rFonts w:hint="eastAsia"/>
        </w:rPr>
        <w:t>getChildByTag</w:t>
      </w:r>
      <w:r w:rsidR="00F02AAC" w:rsidRPr="00BA633D">
        <w:rPr>
          <w:rFonts w:hint="eastAsia"/>
        </w:rPr>
        <w:t>得到对应</w:t>
      </w:r>
      <w:r w:rsidR="00F02AAC" w:rsidRPr="00BA633D">
        <w:rPr>
          <w:rFonts w:hint="eastAsia"/>
        </w:rPr>
        <w:t>tag</w:t>
      </w:r>
      <w:r w:rsidR="00F02AAC" w:rsidRPr="00BA633D">
        <w:rPr>
          <w:rFonts w:hint="eastAsia"/>
        </w:rPr>
        <w:t>节点。这样无需在类的定义</w:t>
      </w:r>
      <w:r w:rsidR="007713F7" w:rsidRPr="00BA633D">
        <w:rPr>
          <w:rFonts w:hint="eastAsia"/>
        </w:rPr>
        <w:t>里</w:t>
      </w:r>
      <w:r w:rsidR="00F02AAC" w:rsidRPr="00BA633D">
        <w:rPr>
          <w:rFonts w:hint="eastAsia"/>
        </w:rPr>
        <w:t>声明过多的节点弱引用（</w:t>
      </w:r>
      <w:r w:rsidR="00F02AAC" w:rsidRPr="00BA633D">
        <w:rPr>
          <w:rFonts w:hint="eastAsia"/>
        </w:rPr>
        <w:t>weak ref</w:t>
      </w:r>
      <w:r w:rsidR="00F02AAC" w:rsidRPr="00BA633D">
        <w:rPr>
          <w:rFonts w:hint="eastAsia"/>
        </w:rPr>
        <w:t>）。此外，</w:t>
      </w:r>
      <w:r w:rsidR="00F02AAC" w:rsidRPr="00BA633D">
        <w:rPr>
          <w:rFonts w:hint="eastAsia"/>
        </w:rPr>
        <w:t>tag</w:t>
      </w:r>
      <w:r w:rsidR="00F02AAC" w:rsidRPr="00BA633D">
        <w:rPr>
          <w:rFonts w:hint="eastAsia"/>
        </w:rPr>
        <w:t>还有一个重要的应用场景。多</w:t>
      </w:r>
      <w:r w:rsidR="00F02AAC" w:rsidRPr="00BA633D">
        <w:rPr>
          <w:rFonts w:ascii="宋体" w:cs="宋体" w:hint="eastAsia"/>
        </w:rPr>
        <w:t>个</w:t>
      </w:r>
      <w:r w:rsidR="00F02AAC" w:rsidRPr="00BA633D">
        <w:rPr>
          <w:rFonts w:hint="eastAsia"/>
        </w:rPr>
        <w:t>CCMenuItem</w:t>
      </w:r>
      <w:r w:rsidR="00F02AAC" w:rsidRPr="00BA633D">
        <w:rPr>
          <w:rFonts w:hint="eastAsia"/>
        </w:rPr>
        <w:t>共用一个</w:t>
      </w:r>
      <w:r w:rsidR="00F02AAC" w:rsidRPr="00BA633D">
        <w:rPr>
          <w:rFonts w:hint="eastAsia"/>
        </w:rPr>
        <w:t>selector</w:t>
      </w:r>
      <w:r w:rsidR="00F02AAC" w:rsidRPr="00BA633D">
        <w:rPr>
          <w:rFonts w:hint="eastAsia"/>
        </w:rPr>
        <w:t>时，可以给</w:t>
      </w:r>
      <w:r w:rsidR="00F02AAC" w:rsidRPr="00BA633D">
        <w:rPr>
          <w:rFonts w:hint="eastAsia"/>
        </w:rPr>
        <w:t>menuItem</w:t>
      </w:r>
      <w:r w:rsidR="00F02AAC" w:rsidRPr="00BA633D">
        <w:rPr>
          <w:rFonts w:hint="eastAsia"/>
        </w:rPr>
        <w:t>赋予不同</w:t>
      </w:r>
      <w:r w:rsidR="00F02AAC" w:rsidRPr="00BA633D">
        <w:rPr>
          <w:rFonts w:hint="eastAsia"/>
        </w:rPr>
        <w:t>tag</w:t>
      </w:r>
      <w:r w:rsidR="00F02AAC" w:rsidRPr="00BA633D">
        <w:rPr>
          <w:rFonts w:hint="eastAsia"/>
        </w:rPr>
        <w:t>，然后在</w:t>
      </w:r>
      <w:r w:rsidR="00F02AAC" w:rsidRPr="00BA633D">
        <w:rPr>
          <w:rFonts w:hint="eastAsia"/>
        </w:rPr>
        <w:t>selector</w:t>
      </w:r>
      <w:r w:rsidR="007713F7" w:rsidRPr="00BA633D">
        <w:rPr>
          <w:rFonts w:hint="eastAsia"/>
        </w:rPr>
        <w:t>里</w:t>
      </w:r>
      <w:r w:rsidR="00F02AAC" w:rsidRPr="00BA633D">
        <w:rPr>
          <w:rFonts w:hint="eastAsia"/>
        </w:rPr>
        <w:t>根据</w:t>
      </w:r>
      <w:r w:rsidR="00F02AAC" w:rsidRPr="00BA633D">
        <w:rPr>
          <w:rFonts w:hint="eastAsia"/>
        </w:rPr>
        <w:t>tag</w:t>
      </w:r>
      <w:r w:rsidR="00F02AAC" w:rsidRPr="00BA633D">
        <w:rPr>
          <w:rFonts w:ascii="宋体" w:cs="宋体" w:hint="eastAsia"/>
        </w:rPr>
        <w:t>值</w:t>
      </w:r>
      <w:r w:rsidR="00F02AAC" w:rsidRPr="00BA633D">
        <w:rPr>
          <w:rFonts w:hint="eastAsia"/>
        </w:rPr>
        <w:t>判断玩家具体触碰的是哪一个按钮。</w:t>
      </w:r>
    </w:p>
    <w:p w:rsidR="00C4328D" w:rsidRPr="00BA633D" w:rsidRDefault="00F02AAC" w:rsidP="00932EE1">
      <w:pPr>
        <w:pStyle w:val="1"/>
        <w:rPr>
          <w:rFonts w:hint="eastAsia"/>
        </w:rPr>
      </w:pPr>
      <w:r w:rsidRPr="00BA633D">
        <w:rPr>
          <w:rFonts w:hint="eastAsia"/>
        </w:rPr>
        <w:t>userData</w:t>
      </w:r>
    </w:p>
    <w:p w:rsidR="00330ED3" w:rsidRPr="00BA633D" w:rsidRDefault="00F02AAC" w:rsidP="00E537EE">
      <w:pPr>
        <w:rPr>
          <w:rFonts w:hint="eastAsia"/>
        </w:rPr>
      </w:pPr>
      <w:r w:rsidRPr="00BA633D">
        <w:rPr>
          <w:rFonts w:hint="eastAsia"/>
        </w:rPr>
        <w:t>用户自定义的数据指针对象。变量类型是</w:t>
      </w:r>
      <w:r w:rsidRPr="00BA633D">
        <w:rPr>
          <w:rFonts w:hint="eastAsia"/>
        </w:rPr>
        <w:t>void</w:t>
      </w:r>
      <w:r w:rsidRPr="00BA633D">
        <w:rPr>
          <w:rFonts w:hint="eastAsia"/>
        </w:rPr>
        <w:t>。</w:t>
      </w:r>
    </w:p>
    <w:p w:rsidR="00F02AAC" w:rsidRPr="00BA633D" w:rsidRDefault="00F02AAC" w:rsidP="00367F66">
      <w:r w:rsidRPr="00BA633D">
        <w:rPr>
          <w:rFonts w:hint="eastAsia"/>
        </w:rPr>
        <w:t>userData</w:t>
      </w:r>
      <w:r w:rsidRPr="00BA633D">
        <w:rPr>
          <w:rFonts w:hint="eastAsia"/>
        </w:rPr>
        <w:t>经常</w:t>
      </w:r>
      <w:r w:rsidR="00330ED3" w:rsidRPr="00BA633D">
        <w:rPr>
          <w:rFonts w:hint="eastAsia"/>
        </w:rPr>
        <w:t>用</w:t>
      </w:r>
      <w:r w:rsidRPr="00BA633D">
        <w:rPr>
          <w:rFonts w:hint="eastAsia"/>
        </w:rPr>
        <w:t>于</w:t>
      </w:r>
      <w:r w:rsidRPr="00BA633D">
        <w:rPr>
          <w:rFonts w:hint="eastAsia"/>
        </w:rPr>
        <w:t>selector</w:t>
      </w:r>
      <w:r w:rsidRPr="00BA633D">
        <w:rPr>
          <w:rFonts w:hint="eastAsia"/>
        </w:rPr>
        <w:t>之间的数据传递，或者</w:t>
      </w:r>
      <w:r w:rsidR="00045DB9" w:rsidRPr="00BA633D">
        <w:rPr>
          <w:rFonts w:hint="eastAsia"/>
        </w:rPr>
        <w:t>其他</w:t>
      </w:r>
      <w:r w:rsidRPr="00BA633D">
        <w:rPr>
          <w:rFonts w:hint="eastAsia"/>
        </w:rPr>
        <w:t>需要节点携带传递数据的场合。</w:t>
      </w:r>
    </w:p>
    <w:p w:rsidR="00C4328D" w:rsidRPr="00BA633D" w:rsidRDefault="00F02AAC" w:rsidP="00E537EE">
      <w:pPr>
        <w:pStyle w:val="1"/>
        <w:rPr>
          <w:rFonts w:hint="eastAsia"/>
        </w:rPr>
      </w:pPr>
      <w:r w:rsidRPr="00BA633D">
        <w:rPr>
          <w:rFonts w:hint="eastAsia"/>
        </w:rPr>
        <w:t>visible</w:t>
      </w:r>
    </w:p>
    <w:p w:rsidR="00F02AAC" w:rsidRPr="00BA633D" w:rsidRDefault="00F02AAC" w:rsidP="00E537EE">
      <w:r w:rsidRPr="00BA633D">
        <w:rPr>
          <w:rFonts w:hint="eastAsia"/>
        </w:rPr>
        <w:t>判断节点是否可见，</w:t>
      </w:r>
      <w:r w:rsidR="0044678D" w:rsidRPr="00BA633D">
        <w:rPr>
          <w:rFonts w:hint="eastAsia"/>
        </w:rPr>
        <w:t>默认值</w:t>
      </w:r>
      <w:r w:rsidRPr="00BA633D">
        <w:rPr>
          <w:rFonts w:hint="eastAsia"/>
        </w:rPr>
        <w:t>为</w:t>
      </w:r>
      <w:r w:rsidRPr="00BA633D">
        <w:rPr>
          <w:rFonts w:hint="eastAsia"/>
        </w:rPr>
        <w:t>YES</w:t>
      </w:r>
      <w:r w:rsidRPr="00BA633D">
        <w:rPr>
          <w:rFonts w:hint="eastAsia"/>
        </w:rPr>
        <w:t>。变量类型是</w:t>
      </w:r>
      <w:r w:rsidRPr="00BA633D">
        <w:rPr>
          <w:rFonts w:hint="eastAsia"/>
        </w:rPr>
        <w:t>BOOL</w:t>
      </w:r>
      <w:r w:rsidRPr="00BA633D">
        <w:rPr>
          <w:rFonts w:hint="eastAsia"/>
        </w:rPr>
        <w:t>。</w:t>
      </w:r>
    </w:p>
    <w:p w:rsidR="00C4328D" w:rsidRPr="00BA633D" w:rsidRDefault="00F02AAC" w:rsidP="00E537EE">
      <w:pPr>
        <w:pStyle w:val="1"/>
        <w:rPr>
          <w:rFonts w:hint="eastAsia"/>
        </w:rPr>
      </w:pPr>
      <w:r w:rsidRPr="00BA633D">
        <w:rPr>
          <w:rFonts w:hint="eastAsia"/>
        </w:rPr>
        <w:t>zOrder</w:t>
      </w:r>
    </w:p>
    <w:p w:rsidR="00C25DD8" w:rsidRPr="00BA633D" w:rsidRDefault="00F02AAC" w:rsidP="00E537EE">
      <w:pPr>
        <w:rPr>
          <w:rFonts w:hint="eastAsia"/>
        </w:rPr>
      </w:pPr>
      <w:r w:rsidRPr="00BA633D">
        <w:rPr>
          <w:rFonts w:hint="eastAsia"/>
        </w:rPr>
        <w:t>节点相对于其“兄弟”节点（拥有共同的父节点）</w:t>
      </w:r>
      <w:r w:rsidR="00CB7DA6" w:rsidRPr="00BA633D">
        <w:rPr>
          <w:rFonts w:hint="eastAsia"/>
        </w:rPr>
        <w:t>Z</w:t>
      </w:r>
      <w:r w:rsidRPr="00BA633D">
        <w:rPr>
          <w:rFonts w:hint="eastAsia"/>
        </w:rPr>
        <w:t>顺序值。</w:t>
      </w:r>
      <w:r w:rsidR="00C25DD8" w:rsidRPr="00BA633D">
        <w:rPr>
          <w:rFonts w:hint="eastAsia"/>
        </w:rPr>
        <w:t>变量类型是</w:t>
      </w:r>
      <w:r w:rsidR="00C25DD8" w:rsidRPr="00BA633D">
        <w:rPr>
          <w:rFonts w:hint="eastAsia"/>
        </w:rPr>
        <w:t>NSInteger</w:t>
      </w:r>
      <w:r w:rsidR="00C25DD8" w:rsidRPr="00BA633D">
        <w:rPr>
          <w:rFonts w:hint="eastAsia"/>
        </w:rPr>
        <w:t>。</w:t>
      </w:r>
    </w:p>
    <w:p w:rsidR="00F02AAC" w:rsidRPr="00BA633D" w:rsidRDefault="00F02AAC" w:rsidP="00367F66">
      <w:r w:rsidRPr="00BA633D">
        <w:rPr>
          <w:rFonts w:hint="eastAsia"/>
        </w:rPr>
        <w:t>对于如</w:t>
      </w:r>
      <w:r w:rsidRPr="00BA633D">
        <w:rPr>
          <w:rFonts w:hint="eastAsia"/>
        </w:rPr>
        <w:t>CCSprite</w:t>
      </w:r>
      <w:r w:rsidRPr="00BA633D">
        <w:rPr>
          <w:rFonts w:hint="eastAsia"/>
        </w:rPr>
        <w:t>这样有视觉呈现的节点，该参数决定了节点的绘制顺序。拥有最小</w:t>
      </w:r>
      <w:r w:rsidR="00014C6C" w:rsidRPr="00BA633D">
        <w:rPr>
          <w:rFonts w:hint="eastAsia"/>
        </w:rPr>
        <w:t>Z</w:t>
      </w:r>
      <w:r w:rsidRPr="00BA633D">
        <w:rPr>
          <w:rFonts w:hint="eastAsia"/>
        </w:rPr>
        <w:t>值的节点会首先被绘制；拥有最大</w:t>
      </w:r>
      <w:r w:rsidR="00A23DAF" w:rsidRPr="00BA633D">
        <w:rPr>
          <w:rFonts w:hint="eastAsia"/>
        </w:rPr>
        <w:t>Z</w:t>
      </w:r>
      <w:r w:rsidRPr="00BA633D">
        <w:rPr>
          <w:rFonts w:hint="eastAsia"/>
        </w:rPr>
        <w:t>值的节点最后被绘制。如果多个节点拥有相同</w:t>
      </w:r>
      <w:r w:rsidR="009412E6" w:rsidRPr="00BA633D">
        <w:rPr>
          <w:rFonts w:hint="eastAsia"/>
        </w:rPr>
        <w:t>Z</w:t>
      </w:r>
      <w:r w:rsidRPr="00BA633D">
        <w:rPr>
          <w:rFonts w:hint="eastAsia"/>
        </w:rPr>
        <w:t>值，绘制顺序将由</w:t>
      </w:r>
      <w:r w:rsidR="00C25DD8" w:rsidRPr="00BA633D">
        <w:rPr>
          <w:rFonts w:hint="eastAsia"/>
        </w:rPr>
        <w:t>它们</w:t>
      </w:r>
      <w:r w:rsidRPr="00BA633D">
        <w:rPr>
          <w:rFonts w:hint="eastAsia"/>
        </w:rPr>
        <w:t>的添加顺序来决定。</w:t>
      </w:r>
    </w:p>
    <w:p w:rsidR="00C4328D" w:rsidRPr="00BA633D" w:rsidRDefault="00F02AAC" w:rsidP="00E537EE">
      <w:pPr>
        <w:pStyle w:val="1"/>
        <w:rPr>
          <w:rFonts w:hint="eastAsia"/>
        </w:rPr>
      </w:pPr>
      <w:r w:rsidRPr="00BA633D">
        <w:rPr>
          <w:rFonts w:hint="eastAsia"/>
        </w:rPr>
        <w:t>vertexZ</w:t>
      </w:r>
    </w:p>
    <w:p w:rsidR="00F02AAC" w:rsidRPr="00BA633D" w:rsidRDefault="00F02AAC" w:rsidP="00CC0503">
      <w:r w:rsidRPr="00BA633D">
        <w:rPr>
          <w:rFonts w:hint="eastAsia"/>
        </w:rPr>
        <w:t>真正的</w:t>
      </w:r>
      <w:r w:rsidRPr="00BA633D">
        <w:rPr>
          <w:rFonts w:hint="eastAsia"/>
        </w:rPr>
        <w:t>OpenGL Z</w:t>
      </w:r>
      <w:r w:rsidRPr="00BA633D">
        <w:rPr>
          <w:rFonts w:hint="eastAsia"/>
        </w:rPr>
        <w:t>顶点</w:t>
      </w:r>
      <w:r w:rsidRPr="00BA633D">
        <w:rPr>
          <w:rFonts w:hAnsi="Times New Roman"/>
        </w:rPr>
        <w:t>。</w:t>
      </w:r>
      <w:r w:rsidRPr="00BA633D">
        <w:t>OpenGL Z</w:t>
      </w:r>
      <w:r w:rsidRPr="00BA633D">
        <w:t>顶点和</w:t>
      </w:r>
      <w:r w:rsidRPr="00BA633D">
        <w:t xml:space="preserve">Cocos2D Z </w:t>
      </w:r>
      <w:r w:rsidRPr="00BA633D">
        <w:t>顺序的区别如下：</w:t>
      </w:r>
    </w:p>
    <w:p w:rsidR="00F02AAC" w:rsidRPr="00BA633D" w:rsidRDefault="00F02AAC" w:rsidP="00F02AAC">
      <w:pPr>
        <w:numPr>
          <w:ilvl w:val="0"/>
          <w:numId w:val="85"/>
        </w:numPr>
        <w:ind w:firstLineChars="0"/>
        <w:jc w:val="both"/>
        <w:rPr>
          <w:rFonts w:hAnsi="Times New Roman" w:hint="eastAsia"/>
          <w:iCs/>
        </w:rPr>
      </w:pPr>
      <w:r w:rsidRPr="00BA633D">
        <w:rPr>
          <w:rFonts w:hAnsi="Times New Roman"/>
          <w:iCs/>
        </w:rPr>
        <w:t xml:space="preserve">OpenGL Z </w:t>
      </w:r>
      <w:r w:rsidRPr="00BA633D">
        <w:rPr>
          <w:iCs/>
        </w:rPr>
        <w:t>修改</w:t>
      </w:r>
      <w:r w:rsidRPr="00BA633D">
        <w:rPr>
          <w:rFonts w:hAnsi="Times New Roman"/>
          <w:iCs/>
        </w:rPr>
        <w:t xml:space="preserve">Z </w:t>
      </w:r>
      <w:r w:rsidRPr="00BA633D">
        <w:rPr>
          <w:iCs/>
        </w:rPr>
        <w:t>顶点，而非父节点和子节点间的</w:t>
      </w:r>
      <w:r w:rsidRPr="00BA633D">
        <w:rPr>
          <w:rFonts w:hAnsi="Times New Roman"/>
          <w:iCs/>
        </w:rPr>
        <w:t xml:space="preserve">Z </w:t>
      </w:r>
      <w:r w:rsidRPr="00BA633D">
        <w:rPr>
          <w:iCs/>
        </w:rPr>
        <w:t>顺序；</w:t>
      </w:r>
    </w:p>
    <w:p w:rsidR="00F02AAC" w:rsidRPr="00BA633D" w:rsidRDefault="00F02AAC" w:rsidP="00F02AAC">
      <w:pPr>
        <w:numPr>
          <w:ilvl w:val="0"/>
          <w:numId w:val="85"/>
        </w:numPr>
        <w:ind w:firstLineChars="0"/>
        <w:jc w:val="both"/>
        <w:rPr>
          <w:rFonts w:hAnsi="Times New Roman" w:hint="eastAsia"/>
          <w:iCs/>
        </w:rPr>
      </w:pPr>
      <w:r w:rsidRPr="00BA633D">
        <w:rPr>
          <w:rFonts w:hAnsi="Times New Roman"/>
          <w:iCs/>
        </w:rPr>
        <w:t>OpenGL Z</w:t>
      </w:r>
      <w:r w:rsidRPr="00BA633D">
        <w:rPr>
          <w:iCs/>
        </w:rPr>
        <w:t>可能需要设置</w:t>
      </w:r>
      <w:r w:rsidRPr="00BA633D">
        <w:rPr>
          <w:rFonts w:hAnsi="Times New Roman"/>
          <w:iCs/>
        </w:rPr>
        <w:t>2D</w:t>
      </w:r>
      <w:r w:rsidRPr="00BA633D">
        <w:rPr>
          <w:iCs/>
        </w:rPr>
        <w:t>投影；</w:t>
      </w:r>
    </w:p>
    <w:p w:rsidR="00F02AAC" w:rsidRPr="00BA633D" w:rsidRDefault="00F02AAC" w:rsidP="00F02AAC">
      <w:pPr>
        <w:numPr>
          <w:ilvl w:val="0"/>
          <w:numId w:val="85"/>
        </w:numPr>
        <w:ind w:firstLineChars="0"/>
        <w:jc w:val="both"/>
        <w:rPr>
          <w:rFonts w:hAnsi="Times New Roman"/>
          <w:iCs/>
        </w:rPr>
      </w:pPr>
      <w:r w:rsidRPr="00BA633D">
        <w:rPr>
          <w:iCs/>
        </w:rPr>
        <w:lastRenderedPageBreak/>
        <w:t>如果所有节点使用相同的</w:t>
      </w:r>
      <w:r w:rsidRPr="00BA633D">
        <w:rPr>
          <w:rFonts w:hAnsi="Times New Roman"/>
          <w:iCs/>
        </w:rPr>
        <w:t>OpenGL Z</w:t>
      </w:r>
      <w:r w:rsidRPr="00BA633D">
        <w:rPr>
          <w:iCs/>
        </w:rPr>
        <w:t>顶点，</w:t>
      </w:r>
      <w:r w:rsidRPr="00BA633D">
        <w:rPr>
          <w:rFonts w:hAnsi="Times New Roman"/>
          <w:iCs/>
        </w:rPr>
        <w:t>Cocos2D Z</w:t>
      </w:r>
      <w:r w:rsidRPr="00BA633D">
        <w:rPr>
          <w:iCs/>
        </w:rPr>
        <w:t>顺序仍然保持正常。</w:t>
      </w:r>
      <w:r w:rsidRPr="00BA633D">
        <w:rPr>
          <w:rFonts w:hAnsi="Times New Roman"/>
          <w:iCs/>
        </w:rPr>
        <w:t xml:space="preserve"> </w:t>
      </w:r>
    </w:p>
    <w:p w:rsidR="00F02AAC" w:rsidRPr="00BA633D" w:rsidRDefault="00F02AAC" w:rsidP="00F02AAC">
      <w:pPr>
        <w:jc w:val="both"/>
        <w:rPr>
          <w:iCs/>
        </w:rPr>
      </w:pPr>
      <w:r w:rsidRPr="00BA633D">
        <w:rPr>
          <w:rFonts w:hint="eastAsia"/>
          <w:iCs/>
        </w:rPr>
        <w:t>使用该值可能会破坏</w:t>
      </w:r>
      <w:r w:rsidRPr="00BA633D">
        <w:rPr>
          <w:iCs/>
        </w:rPr>
        <w:t>Cocos2D</w:t>
      </w:r>
      <w:r w:rsidRPr="00BA633D">
        <w:rPr>
          <w:rFonts w:hint="eastAsia"/>
          <w:iCs/>
        </w:rPr>
        <w:t>中的父节点</w:t>
      </w:r>
      <w:r w:rsidRPr="00BA633D">
        <w:rPr>
          <w:rFonts w:hint="eastAsia"/>
          <w:iCs/>
        </w:rPr>
        <w:t>-</w:t>
      </w:r>
      <w:r w:rsidRPr="00BA633D">
        <w:rPr>
          <w:rFonts w:hint="eastAsia"/>
          <w:iCs/>
        </w:rPr>
        <w:t>子节点</w:t>
      </w:r>
      <w:r w:rsidR="00CF7BDB" w:rsidRPr="00BA633D">
        <w:rPr>
          <w:rFonts w:hint="eastAsia"/>
          <w:iCs/>
        </w:rPr>
        <w:t>Z</w:t>
      </w:r>
      <w:r w:rsidRPr="00BA633D">
        <w:rPr>
          <w:rFonts w:hint="eastAsia"/>
          <w:iCs/>
        </w:rPr>
        <w:t>顺序，通常较少使用。</w:t>
      </w:r>
    </w:p>
    <w:p w:rsidR="00F02AAC" w:rsidRPr="00BA633D" w:rsidRDefault="00F02AAC" w:rsidP="00F02AAC">
      <w:pPr>
        <w:jc w:val="both"/>
        <w:rPr>
          <w:iCs/>
        </w:rPr>
      </w:pPr>
      <w:r w:rsidRPr="00BA633D">
        <w:rPr>
          <w:rFonts w:hint="eastAsia"/>
          <w:iCs/>
        </w:rPr>
        <w:t>以上只是对</w:t>
      </w:r>
      <w:r w:rsidRPr="00BA633D">
        <w:rPr>
          <w:rFonts w:hint="eastAsia"/>
          <w:iCs/>
        </w:rPr>
        <w:t>CCNode</w:t>
      </w:r>
      <w:r w:rsidRPr="00BA633D">
        <w:rPr>
          <w:rFonts w:hint="eastAsia"/>
          <w:iCs/>
        </w:rPr>
        <w:t>类属性的简单介绍，要</w:t>
      </w:r>
      <w:r w:rsidR="00B631C0" w:rsidRPr="00BA633D">
        <w:rPr>
          <w:rFonts w:hint="eastAsia"/>
          <w:iCs/>
        </w:rPr>
        <w:t>真正</w:t>
      </w:r>
      <w:r w:rsidRPr="00BA633D">
        <w:rPr>
          <w:rFonts w:hint="eastAsia"/>
          <w:iCs/>
        </w:rPr>
        <w:t>了解每个属性在开发</w:t>
      </w:r>
      <w:r w:rsidRPr="00BA633D">
        <w:rPr>
          <w:iCs/>
        </w:rPr>
        <w:t>Cocos2D</w:t>
      </w:r>
      <w:r w:rsidRPr="00BA633D">
        <w:rPr>
          <w:rFonts w:hint="eastAsia"/>
          <w:iCs/>
        </w:rPr>
        <w:t>游戏中的作用，需要在实际开发中逐渐体会。在开发过程中可以随时</w:t>
      </w:r>
      <w:r w:rsidR="00B631C0" w:rsidRPr="00BA633D">
        <w:rPr>
          <w:rFonts w:hint="eastAsia"/>
          <w:iCs/>
        </w:rPr>
        <w:t>回顾</w:t>
      </w:r>
      <w:r w:rsidRPr="00BA633D">
        <w:rPr>
          <w:rFonts w:hint="eastAsia"/>
          <w:iCs/>
        </w:rPr>
        <w:t>本章查找相关属性。</w:t>
      </w:r>
      <w:r w:rsidR="00DD2A73" w:rsidRPr="00BA633D">
        <w:rPr>
          <w:rFonts w:hint="eastAsia"/>
          <w:iCs/>
        </w:rPr>
        <w:t>第</w:t>
      </w:r>
      <w:r w:rsidR="00DD2A73" w:rsidRPr="00BA633D">
        <w:rPr>
          <w:rFonts w:hint="eastAsia"/>
          <w:iCs/>
        </w:rPr>
        <w:t>2</w:t>
      </w:r>
      <w:r w:rsidRPr="00BA633D">
        <w:rPr>
          <w:rFonts w:hint="eastAsia"/>
          <w:iCs/>
        </w:rPr>
        <w:t>章的示例代码运用一部分</w:t>
      </w:r>
      <w:r w:rsidRPr="00BA633D">
        <w:rPr>
          <w:rFonts w:hint="eastAsia"/>
          <w:iCs/>
        </w:rPr>
        <w:t>CCNode</w:t>
      </w:r>
      <w:r w:rsidRPr="00BA633D">
        <w:rPr>
          <w:rFonts w:hint="eastAsia"/>
          <w:iCs/>
        </w:rPr>
        <w:t>属性，可以多多研习并修改代码，体会这些属性的用途。</w:t>
      </w:r>
    </w:p>
    <w:p w:rsidR="00A85AD4" w:rsidRPr="00BA633D" w:rsidRDefault="00A85AD4" w:rsidP="00E537EE">
      <w:pPr>
        <w:pStyle w:val="3"/>
        <w:ind w:left="142" w:firstLine="643"/>
      </w:pPr>
      <w:bookmarkStart w:id="10" w:name="_Toc334710898"/>
      <w:r w:rsidRPr="00BA633D">
        <w:rPr>
          <w:rFonts w:hint="eastAsia"/>
        </w:rPr>
        <w:t>CCNode</w:t>
      </w:r>
      <w:r w:rsidRPr="00BA633D">
        <w:rPr>
          <w:rFonts w:hint="eastAsia"/>
        </w:rPr>
        <w:t>类的方法</w:t>
      </w:r>
      <w:bookmarkEnd w:id="8"/>
      <w:bookmarkEnd w:id="10"/>
    </w:p>
    <w:p w:rsidR="00A85AD4" w:rsidRPr="00BA633D" w:rsidRDefault="00A85AD4" w:rsidP="00963C21">
      <w:pPr>
        <w:jc w:val="both"/>
        <w:rPr>
          <w:iCs/>
        </w:rPr>
      </w:pPr>
      <w:r w:rsidRPr="00BA633D">
        <w:rPr>
          <w:rFonts w:hint="eastAsia"/>
          <w:iCs/>
        </w:rPr>
        <w:t>CCNode</w:t>
      </w:r>
      <w:r w:rsidRPr="00BA633D">
        <w:rPr>
          <w:rFonts w:hint="eastAsia"/>
          <w:iCs/>
        </w:rPr>
        <w:t>类中所实现的方法可以分为三个大类，分别是对子节点的处理</w:t>
      </w:r>
      <w:r w:rsidR="00FA7323" w:rsidRPr="00BA633D">
        <w:rPr>
          <w:rFonts w:hint="eastAsia"/>
          <w:iCs/>
        </w:rPr>
        <w:t>、</w:t>
      </w:r>
      <w:r w:rsidRPr="00BA633D">
        <w:rPr>
          <w:rFonts w:hint="eastAsia"/>
          <w:iCs/>
        </w:rPr>
        <w:t>使用定时器预定消息，以及执行动作。此外一些</w:t>
      </w:r>
      <w:r w:rsidR="00FA7323" w:rsidRPr="00BA633D">
        <w:rPr>
          <w:rFonts w:hint="eastAsia"/>
          <w:iCs/>
        </w:rPr>
        <w:t>其他方法</w:t>
      </w:r>
      <w:r w:rsidRPr="00BA633D">
        <w:rPr>
          <w:rFonts w:hint="eastAsia"/>
          <w:iCs/>
        </w:rPr>
        <w:t>不属于以上三大类，下面将一一介绍。</w:t>
      </w:r>
    </w:p>
    <w:p w:rsidR="00A85AD4" w:rsidRPr="00BA633D" w:rsidRDefault="00A85AD4" w:rsidP="00206153">
      <w:pPr>
        <w:pStyle w:val="4"/>
        <w:ind w:firstLine="562"/>
      </w:pPr>
      <w:r w:rsidRPr="00BA633D">
        <w:rPr>
          <w:rFonts w:hint="eastAsia"/>
        </w:rPr>
        <w:t>处理子节点</w:t>
      </w:r>
    </w:p>
    <w:p w:rsidR="00A85AD4" w:rsidRPr="00BA633D" w:rsidRDefault="00A85AD4" w:rsidP="00963C21">
      <w:pPr>
        <w:jc w:val="both"/>
        <w:rPr>
          <w:iCs/>
        </w:rPr>
      </w:pPr>
      <w:r w:rsidRPr="00BA633D">
        <w:rPr>
          <w:iCs/>
        </w:rPr>
        <w:t>CCNode</w:t>
      </w:r>
      <w:r w:rsidRPr="00BA633D">
        <w:rPr>
          <w:rFonts w:hint="eastAsia"/>
          <w:iCs/>
        </w:rPr>
        <w:t>类实现了所有添加</w:t>
      </w:r>
      <w:r w:rsidR="00654C0D" w:rsidRPr="00BA633D">
        <w:rPr>
          <w:rFonts w:hint="eastAsia"/>
          <w:iCs/>
        </w:rPr>
        <w:t>、</w:t>
      </w:r>
      <w:r w:rsidRPr="00BA633D">
        <w:rPr>
          <w:rFonts w:hint="eastAsia"/>
          <w:iCs/>
        </w:rPr>
        <w:t>获取和删除子节点的方法。以下是一些处理子节点的方法</w:t>
      </w:r>
      <w:r w:rsidR="00963C21" w:rsidRPr="00BA633D">
        <w:rPr>
          <w:rFonts w:hint="eastAsia"/>
          <w:iCs/>
        </w:rPr>
        <w:t>：</w:t>
      </w:r>
    </w:p>
    <w:p w:rsidR="00A85AD4" w:rsidRPr="00BA633D" w:rsidRDefault="00A85AD4" w:rsidP="00163B2B">
      <w:pPr>
        <w:numPr>
          <w:ilvl w:val="0"/>
          <w:numId w:val="126"/>
        </w:numPr>
        <w:ind w:firstLineChars="0"/>
        <w:jc w:val="both"/>
        <w:rPr>
          <w:iCs/>
        </w:rPr>
      </w:pPr>
      <w:r w:rsidRPr="00BA633D">
        <w:rPr>
          <w:rFonts w:hint="eastAsia"/>
          <w:iCs/>
        </w:rPr>
        <w:t>创建一个新的节点</w:t>
      </w:r>
      <w:r w:rsidR="00654C0D" w:rsidRPr="00BA633D">
        <w:rPr>
          <w:rFonts w:hint="eastAsia"/>
          <w:iCs/>
        </w:rPr>
        <w:t>。</w:t>
      </w:r>
      <w:r w:rsidRPr="00BA633D">
        <w:rPr>
          <w:rFonts w:hint="eastAsia"/>
          <w:iCs/>
        </w:rPr>
        <w:t>示例代码</w:t>
      </w:r>
      <w:r w:rsidR="00F414A0" w:rsidRPr="00BA633D">
        <w:rPr>
          <w:rFonts w:hint="eastAsia"/>
          <w:iCs/>
        </w:rPr>
        <w:t>：</w:t>
      </w:r>
    </w:p>
    <w:p w:rsidR="00A85AD4" w:rsidRPr="00BA633D" w:rsidRDefault="00A85AD4" w:rsidP="00126A19">
      <w:pPr>
        <w:pStyle w:val="af5"/>
        <w:rPr>
          <w:color w:val="auto"/>
          <w:kern w:val="2"/>
        </w:rPr>
      </w:pPr>
      <w:r w:rsidRPr="00BA633D">
        <w:rPr>
          <w:color w:val="auto"/>
          <w:kern w:val="2"/>
        </w:rPr>
        <w:t>CCNode* childNode = [CCNode node];</w:t>
      </w:r>
    </w:p>
    <w:p w:rsidR="0080104B" w:rsidRPr="00BA633D" w:rsidRDefault="00A85AD4" w:rsidP="00963C21">
      <w:pPr>
        <w:jc w:val="both"/>
        <w:rPr>
          <w:rFonts w:hint="eastAsia"/>
          <w:iCs/>
        </w:rPr>
      </w:pPr>
      <w:r w:rsidRPr="00BA633D">
        <w:rPr>
          <w:rFonts w:hint="eastAsia"/>
          <w:iCs/>
        </w:rPr>
        <w:t>请注意</w:t>
      </w:r>
      <w:r w:rsidR="00F414A0" w:rsidRPr="00BA633D">
        <w:rPr>
          <w:rFonts w:hint="eastAsia"/>
          <w:iCs/>
        </w:rPr>
        <w:t>，</w:t>
      </w:r>
      <w:r w:rsidRPr="00BA633D">
        <w:rPr>
          <w:rFonts w:hint="eastAsia"/>
          <w:iCs/>
        </w:rPr>
        <w:t>这行代码等同于</w:t>
      </w:r>
      <w:r w:rsidR="00F414A0" w:rsidRPr="00BA633D">
        <w:rPr>
          <w:rFonts w:hint="eastAsia"/>
          <w:iCs/>
        </w:rPr>
        <w:t>：</w:t>
      </w:r>
    </w:p>
    <w:p w:rsidR="00A85AD4" w:rsidRPr="00BA633D" w:rsidRDefault="00A85AD4" w:rsidP="00126A19">
      <w:pPr>
        <w:pStyle w:val="af5"/>
        <w:rPr>
          <w:color w:val="auto"/>
          <w:kern w:val="2"/>
        </w:rPr>
      </w:pPr>
      <w:r w:rsidRPr="00BA633D">
        <w:rPr>
          <w:rFonts w:hint="eastAsia"/>
          <w:color w:val="auto"/>
          <w:kern w:val="2"/>
        </w:rPr>
        <w:t>CCNode* childNode = [[[CCNode alloc]init]autorelease];</w:t>
      </w:r>
    </w:p>
    <w:p w:rsidR="00FA7323" w:rsidRPr="00BA633D" w:rsidRDefault="00A85AD4" w:rsidP="00163B2B">
      <w:pPr>
        <w:numPr>
          <w:ilvl w:val="0"/>
          <w:numId w:val="126"/>
        </w:numPr>
        <w:ind w:firstLineChars="0"/>
        <w:jc w:val="both"/>
        <w:rPr>
          <w:rFonts w:hint="eastAsia"/>
          <w:iCs/>
        </w:rPr>
      </w:pPr>
      <w:r w:rsidRPr="00BA633D">
        <w:rPr>
          <w:rFonts w:hint="eastAsia"/>
          <w:iCs/>
        </w:rPr>
        <w:t>将新节点添加为当前节点的子节点</w:t>
      </w:r>
      <w:r w:rsidR="0080104B" w:rsidRPr="00BA633D">
        <w:rPr>
          <w:rFonts w:hint="eastAsia"/>
          <w:iCs/>
        </w:rPr>
        <w:t>，</w:t>
      </w:r>
      <w:r w:rsidRPr="00BA633D">
        <w:rPr>
          <w:rFonts w:hint="eastAsia"/>
          <w:iCs/>
        </w:rPr>
        <w:t>并设置子节点的</w:t>
      </w:r>
      <w:r w:rsidRPr="00BA633D">
        <w:rPr>
          <w:rFonts w:hint="eastAsia"/>
          <w:iCs/>
        </w:rPr>
        <w:t>z</w:t>
      </w:r>
      <w:r w:rsidRPr="00BA633D">
        <w:rPr>
          <w:rFonts w:hint="eastAsia"/>
          <w:iCs/>
        </w:rPr>
        <w:t>值和</w:t>
      </w:r>
      <w:r w:rsidRPr="00BA633D">
        <w:rPr>
          <w:rFonts w:hint="eastAsia"/>
          <w:iCs/>
        </w:rPr>
        <w:t>tag</w:t>
      </w:r>
      <w:r w:rsidRPr="00BA633D">
        <w:rPr>
          <w:rFonts w:hint="eastAsia"/>
          <w:iCs/>
        </w:rPr>
        <w:t>值。</w:t>
      </w:r>
    </w:p>
    <w:p w:rsidR="0080104B" w:rsidRPr="00BA633D" w:rsidRDefault="00A85AD4" w:rsidP="0080104B">
      <w:pPr>
        <w:jc w:val="both"/>
        <w:rPr>
          <w:rFonts w:hint="eastAsia"/>
          <w:iCs/>
        </w:rPr>
      </w:pPr>
      <w:r w:rsidRPr="00BA633D">
        <w:rPr>
          <w:rFonts w:hint="eastAsia"/>
          <w:iCs/>
        </w:rPr>
        <w:t>如果该子节点被添加到“运行”模式，则将立即调用“</w:t>
      </w:r>
      <w:r w:rsidRPr="00BA633D">
        <w:rPr>
          <w:rFonts w:hint="eastAsia"/>
          <w:iCs/>
        </w:rPr>
        <w:t>onEnter</w:t>
      </w:r>
      <w:r w:rsidRPr="00BA633D">
        <w:rPr>
          <w:iCs/>
        </w:rPr>
        <w:t>”</w:t>
      </w:r>
      <w:r w:rsidRPr="00BA633D">
        <w:rPr>
          <w:rFonts w:hint="eastAsia"/>
          <w:iCs/>
        </w:rPr>
        <w:t>和</w:t>
      </w:r>
      <w:r w:rsidR="0080104B" w:rsidRPr="00BA633D">
        <w:rPr>
          <w:rFonts w:hint="eastAsia"/>
          <w:iCs/>
        </w:rPr>
        <w:t>“</w:t>
      </w:r>
      <w:r w:rsidRPr="00BA633D">
        <w:rPr>
          <w:rFonts w:hint="eastAsia"/>
          <w:iCs/>
        </w:rPr>
        <w:t>onEnterTransitionDidFinish</w:t>
      </w:r>
      <w:r w:rsidRPr="00BA633D">
        <w:rPr>
          <w:iCs/>
        </w:rPr>
        <w:t>”</w:t>
      </w:r>
      <w:r w:rsidRPr="00BA633D">
        <w:rPr>
          <w:rFonts w:hint="eastAsia"/>
          <w:iCs/>
        </w:rPr>
        <w:t>方法。示例代码</w:t>
      </w:r>
      <w:r w:rsidR="0080104B" w:rsidRPr="00BA633D">
        <w:rPr>
          <w:rFonts w:hint="eastAsia"/>
          <w:iCs/>
        </w:rPr>
        <w:t>：</w:t>
      </w:r>
    </w:p>
    <w:p w:rsidR="00A85AD4" w:rsidRPr="00BA633D" w:rsidRDefault="00A85AD4" w:rsidP="00126A19">
      <w:pPr>
        <w:pStyle w:val="af5"/>
        <w:rPr>
          <w:color w:val="auto"/>
        </w:rPr>
      </w:pPr>
      <w:r w:rsidRPr="00BA633D">
        <w:rPr>
          <w:color w:val="auto"/>
        </w:rPr>
        <w:t>[</w:t>
      </w:r>
      <w:r w:rsidRPr="00BA633D">
        <w:rPr>
          <w:rFonts w:hint="eastAsia"/>
          <w:color w:val="auto"/>
        </w:rPr>
        <w:t>this</w:t>
      </w:r>
      <w:r w:rsidRPr="00BA633D">
        <w:rPr>
          <w:color w:val="auto"/>
        </w:rPr>
        <w:t>Node</w:t>
      </w:r>
      <w:r w:rsidRPr="00BA633D">
        <w:rPr>
          <w:rFonts w:hint="eastAsia"/>
          <w:color w:val="auto"/>
        </w:rPr>
        <w:t xml:space="preserve"> </w:t>
      </w:r>
      <w:r w:rsidR="0080104B" w:rsidRPr="00BA633D">
        <w:rPr>
          <w:color w:val="auto"/>
        </w:rPr>
        <w:t>addChild:childNode z:0 tag:1];</w:t>
      </w:r>
    </w:p>
    <w:p w:rsidR="0080104B" w:rsidRPr="00BA633D" w:rsidRDefault="006D3305" w:rsidP="00163B2B">
      <w:pPr>
        <w:numPr>
          <w:ilvl w:val="0"/>
          <w:numId w:val="126"/>
        </w:numPr>
        <w:ind w:firstLineChars="0"/>
        <w:jc w:val="both"/>
        <w:rPr>
          <w:rFonts w:hint="eastAsia"/>
          <w:iCs/>
        </w:rPr>
      </w:pPr>
      <w:r w:rsidRPr="00BA633D">
        <w:rPr>
          <w:rFonts w:ascii="宋体" w:cs="宋体" w:hint="eastAsia"/>
          <w:iCs/>
        </w:rPr>
        <w:t>使用节点</w:t>
      </w:r>
      <w:r w:rsidR="00FA205C" w:rsidRPr="00BA633D">
        <w:rPr>
          <w:rFonts w:ascii="宋体" w:cs="宋体" w:hint="eastAsia"/>
          <w:iCs/>
        </w:rPr>
        <w:t>的</w:t>
      </w:r>
      <w:r w:rsidRPr="00BA633D">
        <w:rPr>
          <w:rFonts w:ascii="宋体" w:cs="宋体" w:hint="eastAsia"/>
          <w:iCs/>
        </w:rPr>
        <w:t>标识</w:t>
      </w:r>
      <w:r w:rsidR="00A85AD4" w:rsidRPr="00BA633D">
        <w:rPr>
          <w:rFonts w:hint="eastAsia"/>
          <w:iCs/>
        </w:rPr>
        <w:t>获取子节点</w:t>
      </w:r>
      <w:r w:rsidR="00654C0D" w:rsidRPr="00BA633D">
        <w:rPr>
          <w:rFonts w:hint="eastAsia"/>
          <w:iCs/>
        </w:rPr>
        <w:t>。</w:t>
      </w:r>
      <w:r w:rsidR="00A85AD4" w:rsidRPr="00BA633D">
        <w:rPr>
          <w:rFonts w:hint="eastAsia"/>
          <w:iCs/>
        </w:rPr>
        <w:t>示例代码：</w:t>
      </w:r>
    </w:p>
    <w:p w:rsidR="00A85AD4" w:rsidRPr="00BA633D" w:rsidRDefault="00A85AD4" w:rsidP="00126A19">
      <w:pPr>
        <w:pStyle w:val="af5"/>
        <w:rPr>
          <w:color w:val="auto"/>
        </w:rPr>
      </w:pPr>
      <w:r w:rsidRPr="00BA633D">
        <w:rPr>
          <w:color w:val="auto"/>
        </w:rPr>
        <w:t xml:space="preserve">CCNode* </w:t>
      </w:r>
      <w:r w:rsidRPr="00BA633D">
        <w:rPr>
          <w:rFonts w:hint="eastAsia"/>
          <w:color w:val="auto"/>
        </w:rPr>
        <w:t>child</w:t>
      </w:r>
      <w:r w:rsidRPr="00BA633D">
        <w:rPr>
          <w:color w:val="auto"/>
        </w:rPr>
        <w:t>Node = [</w:t>
      </w:r>
      <w:r w:rsidRPr="00BA633D">
        <w:rPr>
          <w:rFonts w:hint="eastAsia"/>
          <w:color w:val="auto"/>
        </w:rPr>
        <w:t>this</w:t>
      </w:r>
      <w:r w:rsidR="0080104B" w:rsidRPr="00BA633D">
        <w:rPr>
          <w:color w:val="auto"/>
        </w:rPr>
        <w:t>Node getChildByTag:1];</w:t>
      </w:r>
    </w:p>
    <w:p w:rsidR="00F72944" w:rsidRPr="00BA633D" w:rsidRDefault="00A85AD4" w:rsidP="00163B2B">
      <w:pPr>
        <w:numPr>
          <w:ilvl w:val="0"/>
          <w:numId w:val="126"/>
        </w:numPr>
        <w:ind w:firstLineChars="0"/>
        <w:jc w:val="both"/>
        <w:rPr>
          <w:rFonts w:hint="eastAsia"/>
          <w:iCs/>
        </w:rPr>
      </w:pPr>
      <w:r w:rsidRPr="00BA633D">
        <w:rPr>
          <w:rFonts w:hint="eastAsia"/>
          <w:iCs/>
        </w:rPr>
        <w:lastRenderedPageBreak/>
        <w:t>通过</w:t>
      </w:r>
      <w:r w:rsidRPr="00BA633D">
        <w:rPr>
          <w:iCs/>
        </w:rPr>
        <w:t>tag</w:t>
      </w:r>
      <w:r w:rsidRPr="00BA633D">
        <w:rPr>
          <w:rFonts w:hint="eastAsia"/>
          <w:iCs/>
        </w:rPr>
        <w:t>删除子节点</w:t>
      </w:r>
      <w:r w:rsidR="00F72944" w:rsidRPr="00BA633D">
        <w:rPr>
          <w:rFonts w:hint="eastAsia"/>
          <w:iCs/>
        </w:rPr>
        <w:t>。</w:t>
      </w:r>
    </w:p>
    <w:p w:rsidR="0080104B" w:rsidRPr="00BA633D" w:rsidRDefault="00A85AD4" w:rsidP="00603F98">
      <w:pPr>
        <w:rPr>
          <w:rFonts w:hint="eastAsia"/>
        </w:rPr>
      </w:pPr>
      <w:r w:rsidRPr="00BA633D">
        <w:rPr>
          <w:rFonts w:hint="eastAsia"/>
        </w:rPr>
        <w:t>如果</w:t>
      </w:r>
      <w:r w:rsidRPr="00BA633D">
        <w:rPr>
          <w:rFonts w:hint="eastAsia"/>
        </w:rPr>
        <w:t>cleanup</w:t>
      </w:r>
      <w:r w:rsidRPr="00BA633D">
        <w:rPr>
          <w:rFonts w:hint="eastAsia"/>
        </w:rPr>
        <w:t>的参数值为</w:t>
      </w:r>
      <w:r w:rsidRPr="00BA633D">
        <w:rPr>
          <w:rFonts w:hint="eastAsia"/>
        </w:rPr>
        <w:t>YES</w:t>
      </w:r>
      <w:r w:rsidR="0080104B" w:rsidRPr="00BA633D">
        <w:rPr>
          <w:rFonts w:hint="eastAsia"/>
        </w:rPr>
        <w:t>，</w:t>
      </w:r>
      <w:r w:rsidRPr="00BA633D">
        <w:rPr>
          <w:rFonts w:hint="eastAsia"/>
        </w:rPr>
        <w:t>则会停止任何运行中的动作</w:t>
      </w:r>
      <w:r w:rsidR="00654C0D" w:rsidRPr="00BA633D">
        <w:rPr>
          <w:rFonts w:hint="eastAsia"/>
        </w:rPr>
        <w:t>。</w:t>
      </w:r>
      <w:r w:rsidRPr="00BA633D">
        <w:rPr>
          <w:rFonts w:hint="eastAsia"/>
        </w:rPr>
        <w:t>示例代码</w:t>
      </w:r>
      <w:r w:rsidR="0080104B" w:rsidRPr="00BA633D">
        <w:rPr>
          <w:rFonts w:hint="eastAsia"/>
        </w:rPr>
        <w:t>：</w:t>
      </w:r>
    </w:p>
    <w:p w:rsidR="00A85AD4" w:rsidRPr="00BA633D" w:rsidRDefault="00A85AD4" w:rsidP="00126A19">
      <w:pPr>
        <w:pStyle w:val="af5"/>
        <w:rPr>
          <w:color w:val="auto"/>
        </w:rPr>
      </w:pPr>
      <w:r w:rsidRPr="00BA633D">
        <w:rPr>
          <w:color w:val="auto"/>
        </w:rPr>
        <w:t>[</w:t>
      </w:r>
      <w:r w:rsidRPr="00BA633D">
        <w:rPr>
          <w:rFonts w:hint="eastAsia"/>
          <w:color w:val="auto"/>
        </w:rPr>
        <w:t>this</w:t>
      </w:r>
      <w:r w:rsidRPr="00BA633D">
        <w:rPr>
          <w:color w:val="auto"/>
        </w:rPr>
        <w:t>Node rem</w:t>
      </w:r>
      <w:r w:rsidR="0080104B" w:rsidRPr="00BA633D">
        <w:rPr>
          <w:color w:val="auto"/>
        </w:rPr>
        <w:t>oveChildByTag:1 cleanup:YES];</w:t>
      </w:r>
    </w:p>
    <w:p w:rsidR="00F72944" w:rsidRPr="00BA633D" w:rsidRDefault="00A85AD4" w:rsidP="00975828">
      <w:pPr>
        <w:numPr>
          <w:ilvl w:val="0"/>
          <w:numId w:val="126"/>
        </w:numPr>
        <w:ind w:firstLineChars="0"/>
        <w:jc w:val="both"/>
        <w:rPr>
          <w:rFonts w:hint="eastAsia"/>
          <w:iCs/>
        </w:rPr>
      </w:pPr>
      <w:r w:rsidRPr="00BA633D">
        <w:rPr>
          <w:rFonts w:hint="eastAsia"/>
          <w:iCs/>
        </w:rPr>
        <w:t>通过节点指针删除子节点</w:t>
      </w:r>
      <w:r w:rsidR="00F72944" w:rsidRPr="00BA633D">
        <w:rPr>
          <w:rFonts w:hint="eastAsia"/>
          <w:iCs/>
        </w:rPr>
        <w:t>。</w:t>
      </w:r>
    </w:p>
    <w:p w:rsidR="0080104B" w:rsidRPr="00BA633D" w:rsidRDefault="00A85AD4" w:rsidP="0080104B">
      <w:pPr>
        <w:jc w:val="both"/>
        <w:rPr>
          <w:rFonts w:hint="eastAsia"/>
          <w:iCs/>
        </w:rPr>
      </w:pPr>
      <w:r w:rsidRPr="00BA633D">
        <w:rPr>
          <w:rFonts w:hint="eastAsia"/>
          <w:iCs/>
        </w:rPr>
        <w:t>如果</w:t>
      </w:r>
      <w:r w:rsidRPr="00BA633D">
        <w:rPr>
          <w:rFonts w:hint="eastAsia"/>
          <w:iCs/>
        </w:rPr>
        <w:t>cleanup</w:t>
      </w:r>
      <w:r w:rsidRPr="00BA633D">
        <w:rPr>
          <w:rFonts w:hint="eastAsia"/>
          <w:iCs/>
        </w:rPr>
        <w:t>的参数值为</w:t>
      </w:r>
      <w:r w:rsidRPr="00BA633D">
        <w:rPr>
          <w:rFonts w:hint="eastAsia"/>
          <w:iCs/>
        </w:rPr>
        <w:t>YES</w:t>
      </w:r>
      <w:r w:rsidR="0080104B" w:rsidRPr="00BA633D">
        <w:rPr>
          <w:rFonts w:hint="eastAsia"/>
          <w:iCs/>
        </w:rPr>
        <w:t>，</w:t>
      </w:r>
      <w:r w:rsidRPr="00BA633D">
        <w:rPr>
          <w:rFonts w:hint="eastAsia"/>
          <w:iCs/>
        </w:rPr>
        <w:t>则会停止任何运行中的动作</w:t>
      </w:r>
      <w:r w:rsidR="00654C0D" w:rsidRPr="00BA633D">
        <w:rPr>
          <w:rFonts w:hint="eastAsia"/>
          <w:iCs/>
        </w:rPr>
        <w:t>。</w:t>
      </w:r>
      <w:r w:rsidRPr="00BA633D">
        <w:rPr>
          <w:rFonts w:hint="eastAsia"/>
          <w:iCs/>
        </w:rPr>
        <w:t>示例代码：</w:t>
      </w:r>
    </w:p>
    <w:p w:rsidR="00A85AD4" w:rsidRPr="00BA633D" w:rsidRDefault="00A85AD4" w:rsidP="00126A19">
      <w:pPr>
        <w:pStyle w:val="af5"/>
        <w:rPr>
          <w:color w:val="auto"/>
          <w:kern w:val="2"/>
        </w:rPr>
      </w:pPr>
      <w:r w:rsidRPr="00BA633D">
        <w:rPr>
          <w:color w:val="auto"/>
          <w:kern w:val="2"/>
        </w:rPr>
        <w:t>[</w:t>
      </w:r>
      <w:r w:rsidRPr="00BA633D">
        <w:rPr>
          <w:rFonts w:hint="eastAsia"/>
          <w:color w:val="auto"/>
          <w:kern w:val="2"/>
        </w:rPr>
        <w:t>this</w:t>
      </w:r>
      <w:r w:rsidRPr="00BA633D">
        <w:rPr>
          <w:color w:val="auto"/>
          <w:kern w:val="2"/>
        </w:rPr>
        <w:t>Node</w:t>
      </w:r>
      <w:r w:rsidRPr="00BA633D">
        <w:rPr>
          <w:rFonts w:hint="eastAsia"/>
          <w:color w:val="auto"/>
          <w:kern w:val="2"/>
        </w:rPr>
        <w:t xml:space="preserve"> </w:t>
      </w:r>
      <w:r w:rsidRPr="00BA633D">
        <w:rPr>
          <w:color w:val="auto"/>
          <w:kern w:val="2"/>
        </w:rPr>
        <w:t>removeChild:</w:t>
      </w:r>
      <w:r w:rsidRPr="00BA633D">
        <w:rPr>
          <w:rFonts w:hint="eastAsia"/>
          <w:color w:val="auto"/>
          <w:kern w:val="2"/>
        </w:rPr>
        <w:t>child</w:t>
      </w:r>
      <w:r w:rsidRPr="00BA633D">
        <w:rPr>
          <w:color w:val="auto"/>
          <w:kern w:val="2"/>
        </w:rPr>
        <w:t>Node</w:t>
      </w:r>
      <w:r w:rsidRPr="00BA633D">
        <w:rPr>
          <w:rFonts w:hint="eastAsia"/>
          <w:color w:val="auto"/>
          <w:kern w:val="2"/>
        </w:rPr>
        <w:t xml:space="preserve"> cleanup:YES</w:t>
      </w:r>
      <w:r w:rsidR="0080104B" w:rsidRPr="00BA633D">
        <w:rPr>
          <w:color w:val="auto"/>
          <w:kern w:val="2"/>
        </w:rPr>
        <w:t>];</w:t>
      </w:r>
    </w:p>
    <w:p w:rsidR="00F72944" w:rsidRPr="00BA633D" w:rsidRDefault="00A85AD4" w:rsidP="00654AEB">
      <w:pPr>
        <w:numPr>
          <w:ilvl w:val="0"/>
          <w:numId w:val="126"/>
        </w:numPr>
        <w:ind w:firstLineChars="0"/>
        <w:jc w:val="both"/>
        <w:rPr>
          <w:rFonts w:hint="eastAsia"/>
          <w:iCs/>
        </w:rPr>
      </w:pPr>
      <w:r w:rsidRPr="00BA633D">
        <w:rPr>
          <w:rFonts w:hint="eastAsia"/>
          <w:iCs/>
        </w:rPr>
        <w:t>删除一个节点的所有子节点</w:t>
      </w:r>
      <w:r w:rsidR="00F72944" w:rsidRPr="00BA633D">
        <w:rPr>
          <w:rFonts w:hint="eastAsia"/>
          <w:iCs/>
        </w:rPr>
        <w:t>。</w:t>
      </w:r>
    </w:p>
    <w:p w:rsidR="0080104B" w:rsidRPr="00BA633D" w:rsidRDefault="00A85AD4" w:rsidP="0080104B">
      <w:pPr>
        <w:jc w:val="both"/>
        <w:rPr>
          <w:rFonts w:hint="eastAsia"/>
          <w:iCs/>
        </w:rPr>
      </w:pPr>
      <w:r w:rsidRPr="00BA633D">
        <w:rPr>
          <w:rFonts w:hint="eastAsia"/>
          <w:iCs/>
        </w:rPr>
        <w:t>如果</w:t>
      </w:r>
      <w:r w:rsidRPr="00BA633D">
        <w:rPr>
          <w:rFonts w:hint="eastAsia"/>
          <w:iCs/>
        </w:rPr>
        <w:t>cleanup</w:t>
      </w:r>
      <w:r w:rsidRPr="00BA633D">
        <w:rPr>
          <w:rFonts w:hint="eastAsia"/>
          <w:iCs/>
        </w:rPr>
        <w:t>的参数值为</w:t>
      </w:r>
      <w:r w:rsidRPr="00BA633D">
        <w:rPr>
          <w:rFonts w:hint="eastAsia"/>
          <w:iCs/>
        </w:rPr>
        <w:t>YES</w:t>
      </w:r>
      <w:r w:rsidR="0080104B" w:rsidRPr="00BA633D">
        <w:rPr>
          <w:rFonts w:hint="eastAsia"/>
          <w:iCs/>
        </w:rPr>
        <w:t>，</w:t>
      </w:r>
      <w:r w:rsidRPr="00BA633D">
        <w:rPr>
          <w:rFonts w:hint="eastAsia"/>
          <w:iCs/>
        </w:rPr>
        <w:t>则会停止任何运行中的动作</w:t>
      </w:r>
      <w:r w:rsidR="00654C0D" w:rsidRPr="00BA633D">
        <w:rPr>
          <w:rFonts w:hint="eastAsia"/>
          <w:iCs/>
        </w:rPr>
        <w:t>。</w:t>
      </w:r>
      <w:r w:rsidRPr="00BA633D">
        <w:rPr>
          <w:rFonts w:hint="eastAsia"/>
          <w:iCs/>
        </w:rPr>
        <w:t>示例代码：</w:t>
      </w:r>
    </w:p>
    <w:p w:rsidR="00A85AD4" w:rsidRPr="00BA633D" w:rsidRDefault="00A85AD4" w:rsidP="00126A19">
      <w:pPr>
        <w:pStyle w:val="af5"/>
        <w:rPr>
          <w:color w:val="auto"/>
          <w:kern w:val="2"/>
        </w:rPr>
      </w:pPr>
      <w:r w:rsidRPr="00BA633D">
        <w:rPr>
          <w:color w:val="auto"/>
          <w:kern w:val="2"/>
        </w:rPr>
        <w:t>[</w:t>
      </w:r>
      <w:r w:rsidRPr="00BA633D">
        <w:rPr>
          <w:rFonts w:hint="eastAsia"/>
          <w:color w:val="auto"/>
          <w:kern w:val="2"/>
        </w:rPr>
        <w:t>this</w:t>
      </w:r>
      <w:r w:rsidRPr="00BA633D">
        <w:rPr>
          <w:color w:val="auto"/>
          <w:kern w:val="2"/>
        </w:rPr>
        <w:t>Node</w:t>
      </w:r>
      <w:r w:rsidRPr="00BA633D">
        <w:rPr>
          <w:rFonts w:hint="eastAsia"/>
          <w:color w:val="auto"/>
          <w:kern w:val="2"/>
        </w:rPr>
        <w:t xml:space="preserve"> </w:t>
      </w:r>
      <w:r w:rsidRPr="00BA633D">
        <w:rPr>
          <w:color w:val="auto"/>
          <w:kern w:val="2"/>
        </w:rPr>
        <w:t>rem</w:t>
      </w:r>
      <w:r w:rsidR="0080104B" w:rsidRPr="00BA633D">
        <w:rPr>
          <w:color w:val="auto"/>
          <w:kern w:val="2"/>
        </w:rPr>
        <w:t>oveAllChildrenWithCleanup:YES];</w:t>
      </w:r>
    </w:p>
    <w:p w:rsidR="00F72944" w:rsidRPr="00BA633D" w:rsidRDefault="00A85AD4" w:rsidP="00654AEB">
      <w:pPr>
        <w:numPr>
          <w:ilvl w:val="0"/>
          <w:numId w:val="126"/>
        </w:numPr>
        <w:ind w:firstLineChars="0"/>
        <w:jc w:val="both"/>
        <w:rPr>
          <w:rFonts w:hint="eastAsia"/>
          <w:iCs/>
        </w:rPr>
      </w:pPr>
      <w:r w:rsidRPr="00BA633D">
        <w:rPr>
          <w:rFonts w:hint="eastAsia"/>
          <w:iCs/>
        </w:rPr>
        <w:t>从当前节点的父节点删除当前节点</w:t>
      </w:r>
      <w:r w:rsidR="00F72944" w:rsidRPr="00BA633D">
        <w:rPr>
          <w:rFonts w:hint="eastAsia"/>
          <w:iCs/>
        </w:rPr>
        <w:t>。</w:t>
      </w:r>
    </w:p>
    <w:p w:rsidR="0080104B" w:rsidRPr="00BA633D" w:rsidRDefault="00A85AD4" w:rsidP="0080104B">
      <w:pPr>
        <w:jc w:val="both"/>
        <w:rPr>
          <w:rFonts w:hint="eastAsia"/>
          <w:iCs/>
        </w:rPr>
      </w:pPr>
      <w:r w:rsidRPr="00BA633D">
        <w:rPr>
          <w:rFonts w:hint="eastAsia"/>
          <w:iCs/>
        </w:rPr>
        <w:t>如果</w:t>
      </w:r>
      <w:r w:rsidRPr="00BA633D">
        <w:rPr>
          <w:rFonts w:hint="eastAsia"/>
          <w:iCs/>
        </w:rPr>
        <w:t>cleanup</w:t>
      </w:r>
      <w:r w:rsidRPr="00BA633D">
        <w:rPr>
          <w:rFonts w:hint="eastAsia"/>
          <w:iCs/>
        </w:rPr>
        <w:t>的参数值为</w:t>
      </w:r>
      <w:r w:rsidRPr="00BA633D">
        <w:rPr>
          <w:rFonts w:hint="eastAsia"/>
          <w:iCs/>
        </w:rPr>
        <w:t>YES</w:t>
      </w:r>
      <w:r w:rsidR="0080104B" w:rsidRPr="00BA633D">
        <w:rPr>
          <w:rFonts w:hint="eastAsia"/>
          <w:iCs/>
        </w:rPr>
        <w:t>，</w:t>
      </w:r>
      <w:r w:rsidRPr="00BA633D">
        <w:rPr>
          <w:rFonts w:hint="eastAsia"/>
          <w:iCs/>
        </w:rPr>
        <w:t>将删除所有的动作和回调方法</w:t>
      </w:r>
      <w:r w:rsidR="009C1902" w:rsidRPr="00BA633D">
        <w:rPr>
          <w:rFonts w:hint="eastAsia"/>
          <w:iCs/>
        </w:rPr>
        <w:t>；</w:t>
      </w:r>
      <w:r w:rsidRPr="00BA633D">
        <w:rPr>
          <w:rFonts w:hint="eastAsia"/>
          <w:iCs/>
        </w:rPr>
        <w:t>如果当前节点没有父节点，则不会执行任何操作</w:t>
      </w:r>
      <w:r w:rsidR="00654C0D" w:rsidRPr="00BA633D">
        <w:rPr>
          <w:rFonts w:hint="eastAsia"/>
          <w:iCs/>
        </w:rPr>
        <w:t>。</w:t>
      </w:r>
      <w:r w:rsidRPr="00BA633D">
        <w:rPr>
          <w:rFonts w:hint="eastAsia"/>
          <w:iCs/>
        </w:rPr>
        <w:t>示例代码：</w:t>
      </w:r>
    </w:p>
    <w:p w:rsidR="00A85AD4" w:rsidRPr="00BA633D" w:rsidRDefault="00A85AD4" w:rsidP="00126A19">
      <w:pPr>
        <w:pStyle w:val="af5"/>
        <w:rPr>
          <w:color w:val="auto"/>
          <w:kern w:val="2"/>
        </w:rPr>
      </w:pPr>
      <w:r w:rsidRPr="00BA633D">
        <w:rPr>
          <w:color w:val="auto"/>
          <w:kern w:val="2"/>
        </w:rPr>
        <w:t>[</w:t>
      </w:r>
      <w:r w:rsidRPr="00BA633D">
        <w:rPr>
          <w:rFonts w:hint="eastAsia"/>
          <w:color w:val="auto"/>
          <w:kern w:val="2"/>
        </w:rPr>
        <w:t>this</w:t>
      </w:r>
      <w:r w:rsidRPr="00BA633D">
        <w:rPr>
          <w:color w:val="auto"/>
          <w:kern w:val="2"/>
        </w:rPr>
        <w:t>Node</w:t>
      </w:r>
      <w:r w:rsidRPr="00BA633D">
        <w:rPr>
          <w:rFonts w:hint="eastAsia"/>
          <w:color w:val="auto"/>
          <w:kern w:val="2"/>
        </w:rPr>
        <w:t xml:space="preserve"> </w:t>
      </w:r>
      <w:r w:rsidRPr="00BA633D">
        <w:rPr>
          <w:color w:val="auto"/>
          <w:kern w:val="2"/>
        </w:rPr>
        <w:t>r</w:t>
      </w:r>
      <w:r w:rsidR="0080104B" w:rsidRPr="00BA633D">
        <w:rPr>
          <w:color w:val="auto"/>
          <w:kern w:val="2"/>
        </w:rPr>
        <w:t>emoveFromParentAndCleanup:YES];</w:t>
      </w:r>
    </w:p>
    <w:p w:rsidR="00A85AD4" w:rsidRPr="00BA633D" w:rsidRDefault="00A85AD4" w:rsidP="00206153">
      <w:pPr>
        <w:pStyle w:val="4"/>
        <w:ind w:firstLine="562"/>
      </w:pPr>
      <w:r w:rsidRPr="00BA633D">
        <w:rPr>
          <w:rFonts w:hint="eastAsia"/>
        </w:rPr>
        <w:t>执行动作</w:t>
      </w:r>
    </w:p>
    <w:p w:rsidR="00A85AD4" w:rsidRPr="00BA633D" w:rsidRDefault="00A85AD4" w:rsidP="0080104B">
      <w:pPr>
        <w:jc w:val="both"/>
        <w:rPr>
          <w:iCs/>
        </w:rPr>
      </w:pPr>
      <w:r w:rsidRPr="00BA633D">
        <w:rPr>
          <w:rFonts w:hint="eastAsia"/>
          <w:iCs/>
        </w:rPr>
        <w:t>CCNode</w:t>
      </w:r>
      <w:r w:rsidRPr="00BA633D">
        <w:rPr>
          <w:rFonts w:hint="eastAsia"/>
          <w:iCs/>
        </w:rPr>
        <w:t>可以使用动作</w:t>
      </w:r>
      <w:r w:rsidR="00ED2F6B" w:rsidRPr="00BA633D">
        <w:rPr>
          <w:iCs/>
        </w:rPr>
        <w:t>（</w:t>
      </w:r>
      <w:r w:rsidRPr="00BA633D">
        <w:rPr>
          <w:iCs/>
        </w:rPr>
        <w:t>Actions</w:t>
      </w:r>
      <w:r w:rsidR="007E0090" w:rsidRPr="00BA633D">
        <w:rPr>
          <w:iCs/>
        </w:rPr>
        <w:t>）</w:t>
      </w:r>
      <w:r w:rsidRPr="00BA633D">
        <w:rPr>
          <w:rFonts w:hint="eastAsia"/>
          <w:iCs/>
        </w:rPr>
        <w:t>让节点执行某些动作。本书</w:t>
      </w:r>
      <w:r w:rsidR="00654C0D" w:rsidRPr="00BA633D">
        <w:rPr>
          <w:rFonts w:hint="eastAsia"/>
          <w:iCs/>
        </w:rPr>
        <w:t>第</w:t>
      </w:r>
      <w:r w:rsidR="00767B49" w:rsidRPr="00BA633D">
        <w:rPr>
          <w:rFonts w:hint="eastAsia"/>
          <w:iCs/>
        </w:rPr>
        <w:t>4</w:t>
      </w:r>
      <w:r w:rsidRPr="00BA633D">
        <w:rPr>
          <w:rFonts w:hint="eastAsia"/>
          <w:iCs/>
        </w:rPr>
        <w:t>章将专门讲述动作的详细内容，现在只需要知道使用动作可以让节点移动</w:t>
      </w:r>
      <w:r w:rsidR="0080104B" w:rsidRPr="00BA633D">
        <w:rPr>
          <w:rFonts w:hint="eastAsia"/>
          <w:iCs/>
        </w:rPr>
        <w:t>、</w:t>
      </w:r>
      <w:r w:rsidRPr="00BA633D">
        <w:rPr>
          <w:rFonts w:hint="eastAsia"/>
          <w:iCs/>
        </w:rPr>
        <w:t>旋转和缩放</w:t>
      </w:r>
      <w:r w:rsidR="0080104B" w:rsidRPr="00BA633D">
        <w:rPr>
          <w:rFonts w:hint="eastAsia"/>
          <w:iCs/>
        </w:rPr>
        <w:t>，</w:t>
      </w:r>
      <w:r w:rsidRPr="00BA633D">
        <w:rPr>
          <w:rFonts w:hint="eastAsia"/>
          <w:iCs/>
        </w:rPr>
        <w:t>以及一些</w:t>
      </w:r>
      <w:r w:rsidR="00EA011C" w:rsidRPr="00BA633D">
        <w:rPr>
          <w:rFonts w:hint="eastAsia"/>
          <w:iCs/>
        </w:rPr>
        <w:t>其他</w:t>
      </w:r>
      <w:r w:rsidRPr="00BA633D">
        <w:rPr>
          <w:rFonts w:hint="eastAsia"/>
          <w:iCs/>
        </w:rPr>
        <w:t>事情。</w:t>
      </w:r>
    </w:p>
    <w:p w:rsidR="0080104B" w:rsidRPr="00BA633D" w:rsidRDefault="00A85AD4" w:rsidP="00FF1BA2">
      <w:pPr>
        <w:numPr>
          <w:ilvl w:val="0"/>
          <w:numId w:val="127"/>
        </w:numPr>
        <w:ind w:firstLineChars="0"/>
        <w:jc w:val="both"/>
        <w:rPr>
          <w:rFonts w:hint="eastAsia"/>
          <w:iCs/>
        </w:rPr>
      </w:pPr>
      <w:r w:rsidRPr="00BA633D">
        <w:rPr>
          <w:rFonts w:hint="eastAsia"/>
          <w:iCs/>
        </w:rPr>
        <w:t>运行某个特定的动作</w:t>
      </w:r>
      <w:r w:rsidR="00654C0D" w:rsidRPr="00BA633D">
        <w:rPr>
          <w:rFonts w:hint="eastAsia"/>
          <w:iCs/>
        </w:rPr>
        <w:t>。</w:t>
      </w:r>
      <w:r w:rsidRPr="00BA633D">
        <w:rPr>
          <w:rFonts w:hint="eastAsia"/>
          <w:iCs/>
        </w:rPr>
        <w:t>示例代码：</w:t>
      </w:r>
    </w:p>
    <w:p w:rsidR="001D73DC" w:rsidRPr="00BA633D" w:rsidRDefault="00A85AD4" w:rsidP="00126A19">
      <w:pPr>
        <w:pStyle w:val="af5"/>
        <w:rPr>
          <w:rFonts w:hint="eastAsia"/>
          <w:color w:val="auto"/>
        </w:rPr>
      </w:pPr>
      <w:r w:rsidRPr="00BA633D">
        <w:rPr>
          <w:color w:val="auto"/>
          <w:kern w:val="2"/>
        </w:rPr>
        <w:t>[</w:t>
      </w:r>
      <w:r w:rsidRPr="00BA633D">
        <w:rPr>
          <w:rFonts w:hint="eastAsia"/>
          <w:color w:val="auto"/>
          <w:kern w:val="2"/>
        </w:rPr>
        <w:t>this</w:t>
      </w:r>
      <w:r w:rsidRPr="00BA633D">
        <w:rPr>
          <w:color w:val="auto"/>
          <w:kern w:val="2"/>
        </w:rPr>
        <w:t>Node runAction:action];</w:t>
      </w:r>
    </w:p>
    <w:p w:rsidR="00A85AD4" w:rsidRPr="00BA633D" w:rsidRDefault="00A85AD4" w:rsidP="00654C0D">
      <w:pPr>
        <w:ind w:firstLineChars="0" w:firstLine="0"/>
        <w:jc w:val="both"/>
        <w:rPr>
          <w:iCs/>
        </w:rPr>
      </w:pPr>
      <w:r w:rsidRPr="00BA633D">
        <w:rPr>
          <w:rFonts w:hint="eastAsia"/>
          <w:iCs/>
        </w:rPr>
        <w:t>其中</w:t>
      </w:r>
      <w:r w:rsidRPr="00BA633D">
        <w:rPr>
          <w:rFonts w:hint="eastAsia"/>
          <w:iCs/>
        </w:rPr>
        <w:t>action</w:t>
      </w:r>
      <w:r w:rsidRPr="00BA633D">
        <w:rPr>
          <w:rFonts w:hint="eastAsia"/>
          <w:iCs/>
        </w:rPr>
        <w:t>是使用</w:t>
      </w:r>
      <w:r w:rsidRPr="00BA633D">
        <w:rPr>
          <w:rFonts w:hint="eastAsia"/>
          <w:iCs/>
        </w:rPr>
        <w:t>CCAction</w:t>
      </w:r>
      <w:r w:rsidRPr="00BA633D">
        <w:rPr>
          <w:rFonts w:hint="eastAsia"/>
          <w:iCs/>
        </w:rPr>
        <w:t>定义的某个动作。</w:t>
      </w:r>
    </w:p>
    <w:p w:rsidR="001D73DC" w:rsidRPr="00BA633D" w:rsidRDefault="00A85AD4" w:rsidP="00FF1BA2">
      <w:pPr>
        <w:numPr>
          <w:ilvl w:val="0"/>
          <w:numId w:val="127"/>
        </w:numPr>
        <w:ind w:firstLineChars="0"/>
        <w:jc w:val="both"/>
        <w:rPr>
          <w:rFonts w:hint="eastAsia"/>
          <w:iCs/>
        </w:rPr>
      </w:pPr>
      <w:r w:rsidRPr="00BA633D">
        <w:rPr>
          <w:rFonts w:hint="eastAsia"/>
          <w:iCs/>
        </w:rPr>
        <w:t>停止所有在该节点上运行的动作</w:t>
      </w:r>
      <w:r w:rsidR="00654C0D" w:rsidRPr="00BA633D">
        <w:rPr>
          <w:rFonts w:hint="eastAsia"/>
          <w:iCs/>
        </w:rPr>
        <w:t>。</w:t>
      </w:r>
      <w:r w:rsidRPr="00BA633D">
        <w:rPr>
          <w:rFonts w:hint="eastAsia"/>
          <w:iCs/>
        </w:rPr>
        <w:t>示例代码：</w:t>
      </w:r>
    </w:p>
    <w:p w:rsidR="00A85AD4" w:rsidRPr="00BA633D" w:rsidRDefault="00A85AD4" w:rsidP="00126A19">
      <w:pPr>
        <w:pStyle w:val="af5"/>
        <w:rPr>
          <w:color w:val="auto"/>
          <w:kern w:val="2"/>
        </w:rPr>
      </w:pPr>
      <w:r w:rsidRPr="00BA633D">
        <w:rPr>
          <w:rFonts w:hint="eastAsia"/>
          <w:color w:val="auto"/>
          <w:kern w:val="2"/>
        </w:rPr>
        <w:lastRenderedPageBreak/>
        <w:t>[thisNode stopAllActions]</w:t>
      </w:r>
      <w:r w:rsidRPr="00BA633D">
        <w:rPr>
          <w:rFonts w:hint="eastAsia"/>
          <w:color w:val="auto"/>
          <w:kern w:val="2"/>
        </w:rPr>
        <w:t>；</w:t>
      </w:r>
    </w:p>
    <w:p w:rsidR="001D73DC" w:rsidRPr="00BA633D" w:rsidRDefault="00A85AD4" w:rsidP="00FF1BA2">
      <w:pPr>
        <w:numPr>
          <w:ilvl w:val="0"/>
          <w:numId w:val="127"/>
        </w:numPr>
        <w:ind w:firstLineChars="0"/>
        <w:jc w:val="both"/>
        <w:rPr>
          <w:rFonts w:hint="eastAsia"/>
          <w:iCs/>
        </w:rPr>
      </w:pPr>
      <w:r w:rsidRPr="00BA633D">
        <w:rPr>
          <w:rFonts w:hint="eastAsia"/>
          <w:iCs/>
        </w:rPr>
        <w:t>停止在该节点上运行的某个特定动作</w:t>
      </w:r>
      <w:r w:rsidR="00654C0D" w:rsidRPr="00BA633D">
        <w:rPr>
          <w:rFonts w:hint="eastAsia"/>
          <w:iCs/>
        </w:rPr>
        <w:t>。</w:t>
      </w:r>
      <w:r w:rsidRPr="00BA633D">
        <w:rPr>
          <w:rFonts w:hint="eastAsia"/>
          <w:iCs/>
        </w:rPr>
        <w:t>示例代码：</w:t>
      </w:r>
    </w:p>
    <w:p w:rsidR="001D73DC" w:rsidRPr="00BA633D" w:rsidRDefault="00A85AD4" w:rsidP="00126A19">
      <w:pPr>
        <w:pStyle w:val="af5"/>
        <w:rPr>
          <w:rFonts w:hint="eastAsia"/>
          <w:color w:val="auto"/>
        </w:rPr>
      </w:pPr>
      <w:r w:rsidRPr="00BA633D">
        <w:rPr>
          <w:color w:val="auto"/>
          <w:kern w:val="2"/>
        </w:rPr>
        <w:t>[</w:t>
      </w:r>
      <w:r w:rsidRPr="00BA633D">
        <w:rPr>
          <w:rFonts w:hint="eastAsia"/>
          <w:color w:val="auto"/>
          <w:kern w:val="2"/>
        </w:rPr>
        <w:t>this</w:t>
      </w:r>
      <w:r w:rsidRPr="00BA633D">
        <w:rPr>
          <w:color w:val="auto"/>
          <w:kern w:val="2"/>
        </w:rPr>
        <w:t>Node stopAction:action];</w:t>
      </w:r>
    </w:p>
    <w:p w:rsidR="00A85AD4" w:rsidRPr="00BA633D" w:rsidRDefault="00A85AD4" w:rsidP="00654C0D">
      <w:pPr>
        <w:ind w:firstLineChars="0" w:firstLine="0"/>
        <w:jc w:val="both"/>
        <w:rPr>
          <w:iCs/>
        </w:rPr>
      </w:pPr>
      <w:r w:rsidRPr="00BA633D">
        <w:rPr>
          <w:rFonts w:hint="eastAsia"/>
          <w:iCs/>
        </w:rPr>
        <w:t>其中</w:t>
      </w:r>
      <w:r w:rsidRPr="00BA633D">
        <w:rPr>
          <w:rFonts w:hint="eastAsia"/>
          <w:iCs/>
        </w:rPr>
        <w:t>action</w:t>
      </w:r>
      <w:r w:rsidRPr="00BA633D">
        <w:rPr>
          <w:rFonts w:hint="eastAsia"/>
          <w:iCs/>
        </w:rPr>
        <w:t>是使用</w:t>
      </w:r>
      <w:r w:rsidRPr="00BA633D">
        <w:rPr>
          <w:rFonts w:hint="eastAsia"/>
          <w:iCs/>
        </w:rPr>
        <w:t>CCAction</w:t>
      </w:r>
      <w:r w:rsidRPr="00BA633D">
        <w:rPr>
          <w:rFonts w:hint="eastAsia"/>
          <w:iCs/>
        </w:rPr>
        <w:t>定义的某个动作。</w:t>
      </w:r>
    </w:p>
    <w:p w:rsidR="001D73DC" w:rsidRPr="00BA633D" w:rsidRDefault="00A85AD4" w:rsidP="00F12E12">
      <w:pPr>
        <w:numPr>
          <w:ilvl w:val="0"/>
          <w:numId w:val="127"/>
        </w:numPr>
        <w:ind w:firstLineChars="0"/>
        <w:jc w:val="both"/>
        <w:rPr>
          <w:rFonts w:hint="eastAsia"/>
          <w:iCs/>
        </w:rPr>
      </w:pPr>
      <w:r w:rsidRPr="00BA633D">
        <w:rPr>
          <w:rFonts w:hint="eastAsia"/>
          <w:iCs/>
        </w:rPr>
        <w:t>停止运行的动作列表中的某个特定动作，使用</w:t>
      </w:r>
      <w:r w:rsidRPr="00BA633D">
        <w:rPr>
          <w:rFonts w:hint="eastAsia"/>
          <w:iCs/>
        </w:rPr>
        <w:t>tag</w:t>
      </w:r>
      <w:r w:rsidRPr="00BA633D">
        <w:rPr>
          <w:rFonts w:hint="eastAsia"/>
          <w:iCs/>
        </w:rPr>
        <w:t>标识来区分</w:t>
      </w:r>
      <w:r w:rsidR="00F44490" w:rsidRPr="00BA633D">
        <w:rPr>
          <w:rFonts w:hint="eastAsia"/>
          <w:iCs/>
        </w:rPr>
        <w:t>。</w:t>
      </w:r>
      <w:r w:rsidRPr="00BA633D">
        <w:rPr>
          <w:rFonts w:hint="eastAsia"/>
          <w:iCs/>
        </w:rPr>
        <w:t>示例代码：</w:t>
      </w:r>
    </w:p>
    <w:p w:rsidR="00A85AD4" w:rsidRPr="00BA633D" w:rsidRDefault="00A85AD4" w:rsidP="00126A19">
      <w:pPr>
        <w:pStyle w:val="af5"/>
        <w:rPr>
          <w:color w:val="auto"/>
          <w:kern w:val="2"/>
        </w:rPr>
      </w:pPr>
      <w:r w:rsidRPr="00BA633D">
        <w:rPr>
          <w:color w:val="auto"/>
          <w:kern w:val="2"/>
        </w:rPr>
        <w:t>[</w:t>
      </w:r>
      <w:r w:rsidRPr="00BA633D">
        <w:rPr>
          <w:rFonts w:hint="eastAsia"/>
          <w:color w:val="auto"/>
          <w:kern w:val="2"/>
        </w:rPr>
        <w:t>this</w:t>
      </w:r>
      <w:r w:rsidRPr="00BA633D">
        <w:rPr>
          <w:color w:val="auto"/>
          <w:kern w:val="2"/>
        </w:rPr>
        <w:t>Node stopActionByTag:</w:t>
      </w:r>
      <w:r w:rsidRPr="00BA633D">
        <w:rPr>
          <w:rFonts w:hint="eastAsia"/>
          <w:color w:val="auto"/>
          <w:kern w:val="2"/>
        </w:rPr>
        <w:t>123</w:t>
      </w:r>
      <w:r w:rsidR="001D73DC" w:rsidRPr="00BA633D">
        <w:rPr>
          <w:color w:val="auto"/>
          <w:kern w:val="2"/>
        </w:rPr>
        <w:t>];</w:t>
      </w:r>
    </w:p>
    <w:p w:rsidR="001D73DC" w:rsidRPr="00BA633D" w:rsidRDefault="00A85AD4" w:rsidP="00F12E12">
      <w:pPr>
        <w:numPr>
          <w:ilvl w:val="0"/>
          <w:numId w:val="127"/>
        </w:numPr>
        <w:ind w:firstLineChars="0"/>
        <w:jc w:val="both"/>
        <w:rPr>
          <w:rFonts w:hint="eastAsia"/>
          <w:iCs/>
        </w:rPr>
      </w:pPr>
      <w:r w:rsidRPr="00BA633D">
        <w:rPr>
          <w:rFonts w:hint="eastAsia"/>
          <w:iCs/>
        </w:rPr>
        <w:t>获取当前运行的动作清单中的某个特定动作，使用</w:t>
      </w:r>
      <w:r w:rsidRPr="00BA633D">
        <w:rPr>
          <w:rFonts w:hint="eastAsia"/>
          <w:iCs/>
        </w:rPr>
        <w:t>tag</w:t>
      </w:r>
      <w:r w:rsidRPr="00BA633D">
        <w:rPr>
          <w:rFonts w:hint="eastAsia"/>
          <w:iCs/>
        </w:rPr>
        <w:t>标识来区分</w:t>
      </w:r>
      <w:r w:rsidR="00F44490" w:rsidRPr="00BA633D">
        <w:rPr>
          <w:rFonts w:hint="eastAsia"/>
          <w:iCs/>
        </w:rPr>
        <w:t>。</w:t>
      </w:r>
      <w:r w:rsidRPr="00BA633D">
        <w:rPr>
          <w:rFonts w:hint="eastAsia"/>
          <w:iCs/>
        </w:rPr>
        <w:t>示例代码：</w:t>
      </w:r>
    </w:p>
    <w:p w:rsidR="001D73DC" w:rsidRPr="00BA633D" w:rsidRDefault="00A85AD4" w:rsidP="00126A19">
      <w:pPr>
        <w:pStyle w:val="af5"/>
        <w:rPr>
          <w:rFonts w:hint="eastAsia"/>
          <w:color w:val="auto"/>
        </w:rPr>
      </w:pPr>
      <w:r w:rsidRPr="00BA633D">
        <w:rPr>
          <w:rFonts w:hint="eastAsia"/>
          <w:color w:val="auto"/>
          <w:kern w:val="2"/>
        </w:rPr>
        <w:t>myAction  = [thisNode getActionByTag:123];</w:t>
      </w:r>
    </w:p>
    <w:p w:rsidR="00A85AD4" w:rsidRPr="00BA633D" w:rsidRDefault="00A85AD4" w:rsidP="0080104B">
      <w:pPr>
        <w:jc w:val="both"/>
        <w:rPr>
          <w:iCs/>
        </w:rPr>
      </w:pPr>
      <w:r w:rsidRPr="00BA633D">
        <w:rPr>
          <w:rFonts w:hint="eastAsia"/>
          <w:iCs/>
        </w:rPr>
        <w:t>如果想在以后使用此动作，可以使用这个方法。</w:t>
      </w:r>
    </w:p>
    <w:p w:rsidR="009C1902" w:rsidRPr="00BA633D" w:rsidRDefault="00A85AD4" w:rsidP="00F12E12">
      <w:pPr>
        <w:numPr>
          <w:ilvl w:val="0"/>
          <w:numId w:val="127"/>
        </w:numPr>
        <w:ind w:firstLineChars="0"/>
        <w:jc w:val="both"/>
        <w:rPr>
          <w:rFonts w:hint="eastAsia"/>
          <w:iCs/>
        </w:rPr>
      </w:pPr>
      <w:r w:rsidRPr="00BA633D">
        <w:rPr>
          <w:rFonts w:hint="eastAsia"/>
          <w:iCs/>
        </w:rPr>
        <w:t>获取运行动作的数量</w:t>
      </w:r>
      <w:r w:rsidR="009C1902" w:rsidRPr="00BA633D">
        <w:rPr>
          <w:rFonts w:hint="eastAsia"/>
          <w:iCs/>
        </w:rPr>
        <w:t>。</w:t>
      </w:r>
    </w:p>
    <w:p w:rsidR="001D73DC" w:rsidRPr="00BA633D" w:rsidRDefault="00A85AD4" w:rsidP="00F12E12">
      <w:pPr>
        <w:rPr>
          <w:rFonts w:hint="eastAsia"/>
        </w:rPr>
      </w:pPr>
      <w:r w:rsidRPr="00BA633D">
        <w:rPr>
          <w:rFonts w:hint="eastAsia"/>
        </w:rPr>
        <w:t>包括正在运行的动作，再加上预定运行的动作（在</w:t>
      </w:r>
      <w:r w:rsidRPr="00BA633D">
        <w:rPr>
          <w:rFonts w:hint="eastAsia"/>
        </w:rPr>
        <w:t>actionsToAdd</w:t>
      </w:r>
      <w:r w:rsidRPr="00BA633D">
        <w:rPr>
          <w:rFonts w:hint="eastAsia"/>
        </w:rPr>
        <w:t>和动作数组中的动作）</w:t>
      </w:r>
      <w:r w:rsidR="001D73DC" w:rsidRPr="00BA633D">
        <w:rPr>
          <w:rFonts w:hint="eastAsia"/>
        </w:rPr>
        <w:t>，</w:t>
      </w:r>
      <w:r w:rsidRPr="00BA633D">
        <w:rPr>
          <w:rFonts w:hint="eastAsia"/>
        </w:rPr>
        <w:t>复合动作算一个动作</w:t>
      </w:r>
      <w:r w:rsidR="00F44490" w:rsidRPr="00BA633D">
        <w:rPr>
          <w:rFonts w:hint="eastAsia"/>
        </w:rPr>
        <w:t>。</w:t>
      </w:r>
      <w:r w:rsidRPr="00BA633D">
        <w:rPr>
          <w:rFonts w:hint="eastAsia"/>
        </w:rPr>
        <w:t>示例代码：</w:t>
      </w:r>
    </w:p>
    <w:p w:rsidR="00A85AD4" w:rsidRPr="00BA633D" w:rsidRDefault="00A85AD4" w:rsidP="00126A19">
      <w:pPr>
        <w:pStyle w:val="af5"/>
        <w:rPr>
          <w:rFonts w:hint="eastAsia"/>
          <w:color w:val="auto"/>
        </w:rPr>
      </w:pPr>
      <w:r w:rsidRPr="00BA633D">
        <w:rPr>
          <w:rFonts w:hint="eastAsia"/>
          <w:color w:val="auto"/>
          <w:kern w:val="2"/>
        </w:rPr>
        <w:t>numberofActions = [thisNode numberOfRunningActions];</w:t>
      </w:r>
    </w:p>
    <w:p w:rsidR="00A85AD4" w:rsidRPr="00BA633D" w:rsidRDefault="00A85AD4" w:rsidP="00206153">
      <w:pPr>
        <w:pStyle w:val="4"/>
        <w:ind w:firstLine="562"/>
      </w:pPr>
      <w:r w:rsidRPr="00BA633D">
        <w:rPr>
          <w:rFonts w:hint="eastAsia"/>
        </w:rPr>
        <w:t>预定</w:t>
      </w:r>
      <w:r w:rsidR="00A374F0" w:rsidRPr="00BA633D">
        <w:rPr>
          <w:rFonts w:hint="eastAsia"/>
        </w:rPr>
        <w:t>消息</w:t>
      </w:r>
    </w:p>
    <w:p w:rsidR="00A85AD4" w:rsidRPr="00BA633D" w:rsidRDefault="00A85AD4" w:rsidP="001D73DC">
      <w:pPr>
        <w:jc w:val="both"/>
        <w:rPr>
          <w:iCs/>
        </w:rPr>
      </w:pPr>
      <w:r w:rsidRPr="00BA633D">
        <w:rPr>
          <w:rFonts w:hint="eastAsia"/>
          <w:iCs/>
        </w:rPr>
        <w:t>CCNode</w:t>
      </w:r>
      <w:r w:rsidRPr="00BA633D">
        <w:rPr>
          <w:rFonts w:hint="eastAsia"/>
          <w:iCs/>
        </w:rPr>
        <w:t>节点可以预定</w:t>
      </w:r>
      <w:r w:rsidR="005F42C8" w:rsidRPr="00BA633D">
        <w:rPr>
          <w:rFonts w:hint="eastAsia"/>
          <w:iCs/>
        </w:rPr>
        <w:t>消息</w:t>
      </w:r>
      <w:r w:rsidR="001D73DC" w:rsidRPr="00BA633D">
        <w:rPr>
          <w:rFonts w:hint="eastAsia"/>
          <w:iCs/>
        </w:rPr>
        <w:t>，</w:t>
      </w:r>
      <w:r w:rsidRPr="00BA633D">
        <w:rPr>
          <w:rFonts w:hint="eastAsia"/>
          <w:iCs/>
        </w:rPr>
        <w:t>其实就是每隔一段时间调用一次方法。在很多游戏中需要节点调用特定的更新方法来处理某些情况</w:t>
      </w:r>
      <w:r w:rsidR="001D73DC" w:rsidRPr="00BA633D">
        <w:rPr>
          <w:rFonts w:hint="eastAsia"/>
          <w:iCs/>
        </w:rPr>
        <w:t>，</w:t>
      </w:r>
      <w:r w:rsidRPr="00BA633D">
        <w:rPr>
          <w:rFonts w:hint="eastAsia"/>
          <w:iCs/>
        </w:rPr>
        <w:t>比如碰撞测试等。</w:t>
      </w:r>
    </w:p>
    <w:p w:rsidR="00A85AD4" w:rsidRPr="00BA633D" w:rsidRDefault="00A85AD4" w:rsidP="004B5171">
      <w:pPr>
        <w:numPr>
          <w:ilvl w:val="0"/>
          <w:numId w:val="128"/>
        </w:numPr>
        <w:ind w:firstLineChars="0"/>
        <w:jc w:val="both"/>
        <w:rPr>
          <w:iCs/>
        </w:rPr>
      </w:pPr>
      <w:r w:rsidRPr="00BA633D">
        <w:rPr>
          <w:rFonts w:hint="eastAsia"/>
          <w:iCs/>
        </w:rPr>
        <w:t>每帧都调用的更新方法，每个节点只可预定一个</w:t>
      </w:r>
      <w:r w:rsidRPr="00BA633D">
        <w:rPr>
          <w:rFonts w:hint="eastAsia"/>
          <w:iCs/>
        </w:rPr>
        <w:t>update</w:t>
      </w:r>
      <w:r w:rsidRPr="00BA633D">
        <w:rPr>
          <w:rFonts w:hint="eastAsia"/>
          <w:iCs/>
        </w:rPr>
        <w:t>方法</w:t>
      </w:r>
      <w:r w:rsidR="00F44490" w:rsidRPr="00BA633D">
        <w:rPr>
          <w:rFonts w:hint="eastAsia"/>
          <w:iCs/>
        </w:rPr>
        <w:t>。</w:t>
      </w:r>
      <w:r w:rsidRPr="00BA633D">
        <w:rPr>
          <w:rFonts w:hint="eastAsia"/>
          <w:iCs/>
        </w:rPr>
        <w:t>示例代码：</w:t>
      </w:r>
    </w:p>
    <w:p w:rsidR="00A85AD4" w:rsidRPr="00BA633D" w:rsidRDefault="00A85AD4" w:rsidP="00126A19">
      <w:pPr>
        <w:pStyle w:val="af5"/>
        <w:rPr>
          <w:color w:val="auto"/>
        </w:rPr>
      </w:pPr>
      <w:r w:rsidRPr="00BA633D">
        <w:rPr>
          <w:color w:val="auto"/>
        </w:rPr>
        <w:t>-(void) scheduleUpdates</w:t>
      </w:r>
    </w:p>
    <w:p w:rsidR="00A85AD4" w:rsidRPr="00BA633D" w:rsidRDefault="00A85AD4" w:rsidP="0046501F">
      <w:pPr>
        <w:pStyle w:val="af5"/>
        <w:rPr>
          <w:color w:val="auto"/>
        </w:rPr>
      </w:pPr>
      <w:r w:rsidRPr="00BA633D">
        <w:rPr>
          <w:color w:val="auto"/>
        </w:rPr>
        <w:t>{</w:t>
      </w:r>
    </w:p>
    <w:p w:rsidR="00A85AD4" w:rsidRPr="00BA633D" w:rsidRDefault="00A85AD4" w:rsidP="00711682">
      <w:pPr>
        <w:pStyle w:val="af5"/>
        <w:rPr>
          <w:color w:val="auto"/>
        </w:rPr>
      </w:pPr>
      <w:r w:rsidRPr="00BA633D">
        <w:rPr>
          <w:color w:val="auto"/>
        </w:rPr>
        <w:t xml:space="preserve">       [self scheduleUpdate];</w:t>
      </w:r>
    </w:p>
    <w:p w:rsidR="00A85AD4" w:rsidRPr="00BA633D" w:rsidRDefault="00A85AD4" w:rsidP="00E0510E">
      <w:pPr>
        <w:pStyle w:val="af5"/>
        <w:rPr>
          <w:color w:val="auto"/>
        </w:rPr>
      </w:pPr>
      <w:r w:rsidRPr="00BA633D">
        <w:rPr>
          <w:color w:val="auto"/>
        </w:rPr>
        <w:lastRenderedPageBreak/>
        <w:t>}</w:t>
      </w:r>
    </w:p>
    <w:p w:rsidR="00A85AD4" w:rsidRPr="00BA633D" w:rsidRDefault="00A85AD4" w:rsidP="005C08F0">
      <w:pPr>
        <w:pStyle w:val="af5"/>
        <w:rPr>
          <w:color w:val="auto"/>
        </w:rPr>
      </w:pPr>
      <w:r w:rsidRPr="00BA633D">
        <w:rPr>
          <w:color w:val="auto"/>
        </w:rPr>
        <w:t>-(void) update:(ccTime)delta</w:t>
      </w:r>
    </w:p>
    <w:p w:rsidR="00A85AD4" w:rsidRPr="00BA633D" w:rsidRDefault="00A85AD4" w:rsidP="00C028A0">
      <w:pPr>
        <w:pStyle w:val="af5"/>
        <w:rPr>
          <w:color w:val="auto"/>
        </w:rPr>
      </w:pPr>
      <w:r w:rsidRPr="00BA633D">
        <w:rPr>
          <w:color w:val="auto"/>
        </w:rPr>
        <w:t>{</w:t>
      </w:r>
    </w:p>
    <w:p w:rsidR="00A85AD4" w:rsidRPr="00BA633D" w:rsidRDefault="00A85AD4" w:rsidP="004703FE">
      <w:pPr>
        <w:pStyle w:val="af5"/>
        <w:rPr>
          <w:color w:val="auto"/>
        </w:rPr>
      </w:pPr>
      <w:r w:rsidRPr="00BA633D">
        <w:rPr>
          <w:color w:val="auto"/>
        </w:rPr>
        <w:t xml:space="preserve">// </w:t>
      </w:r>
      <w:r w:rsidRPr="00BA633D">
        <w:rPr>
          <w:rFonts w:hint="eastAsia"/>
          <w:color w:val="auto"/>
        </w:rPr>
        <w:t>在游戏的每一帧都会被调用该方法</w:t>
      </w:r>
    </w:p>
    <w:p w:rsidR="00A85AD4" w:rsidRPr="00BA633D" w:rsidRDefault="00A85AD4" w:rsidP="003D5DEC">
      <w:pPr>
        <w:pStyle w:val="af5"/>
        <w:rPr>
          <w:color w:val="auto"/>
        </w:rPr>
      </w:pPr>
      <w:r w:rsidRPr="00BA633D">
        <w:rPr>
          <w:color w:val="auto"/>
        </w:rPr>
        <w:t>}</w:t>
      </w:r>
    </w:p>
    <w:p w:rsidR="00A85AD4" w:rsidRPr="00BA633D" w:rsidRDefault="006A34BA" w:rsidP="006A34BA">
      <w:pPr>
        <w:ind w:firstLineChars="0" w:firstLine="0"/>
        <w:jc w:val="both"/>
        <w:rPr>
          <w:iCs/>
        </w:rPr>
      </w:pPr>
      <w:r w:rsidRPr="00BA633D">
        <w:rPr>
          <w:rFonts w:hint="eastAsia"/>
          <w:iCs/>
        </w:rPr>
        <w:t>其中，</w:t>
      </w:r>
      <w:r w:rsidR="00A85AD4" w:rsidRPr="00BA633D">
        <w:rPr>
          <w:iCs/>
        </w:rPr>
        <w:t>delta</w:t>
      </w:r>
      <w:r w:rsidR="00A85AD4" w:rsidRPr="00BA633D">
        <w:rPr>
          <w:rFonts w:hint="eastAsia"/>
          <w:iCs/>
        </w:rPr>
        <w:t>参数表示该方法的上一次调用到现在所经过的游戏时间。</w:t>
      </w:r>
    </w:p>
    <w:p w:rsidR="00A85AD4" w:rsidRPr="00BA633D" w:rsidRDefault="001D73DC" w:rsidP="001D73DC">
      <w:pPr>
        <w:jc w:val="both"/>
        <w:rPr>
          <w:iCs/>
        </w:rPr>
      </w:pPr>
      <w:r w:rsidRPr="00BA633D">
        <w:rPr>
          <w:rFonts w:hint="eastAsia"/>
          <w:iCs/>
        </w:rPr>
        <w:t>2</w:t>
      </w:r>
      <w:r w:rsidRPr="00BA633D">
        <w:rPr>
          <w:rFonts w:hint="eastAsia"/>
          <w:iCs/>
        </w:rPr>
        <w:t>）</w:t>
      </w:r>
      <w:r w:rsidR="00A85AD4" w:rsidRPr="00BA633D">
        <w:rPr>
          <w:rFonts w:hint="eastAsia"/>
          <w:iCs/>
        </w:rPr>
        <w:t>仍然是每帧都会调用的更新方法，每个节点只可预定一个</w:t>
      </w:r>
      <w:r w:rsidR="00A85AD4" w:rsidRPr="00BA633D">
        <w:rPr>
          <w:rFonts w:hint="eastAsia"/>
          <w:iCs/>
        </w:rPr>
        <w:t>update</w:t>
      </w:r>
      <w:r w:rsidR="00A85AD4" w:rsidRPr="00BA633D">
        <w:rPr>
          <w:rFonts w:hint="eastAsia"/>
          <w:iCs/>
        </w:rPr>
        <w:t>方法，与上面的区别在于使用该方法可以安排更新方法的优先次序。更新方法的调用次序是优先级数值</w:t>
      </w:r>
      <w:r w:rsidR="00B02126" w:rsidRPr="00BA633D">
        <w:rPr>
          <w:rFonts w:hint="eastAsia"/>
          <w:iCs/>
        </w:rPr>
        <w:t>从小</w:t>
      </w:r>
      <w:r w:rsidR="00A85AD4" w:rsidRPr="00BA633D">
        <w:rPr>
          <w:rFonts w:hint="eastAsia"/>
          <w:iCs/>
        </w:rPr>
        <w:t>到大的</w:t>
      </w:r>
      <w:r w:rsidR="006A34BA" w:rsidRPr="00BA633D">
        <w:rPr>
          <w:rFonts w:hint="eastAsia"/>
          <w:iCs/>
        </w:rPr>
        <w:t>。</w:t>
      </w:r>
      <w:r w:rsidR="00A85AD4" w:rsidRPr="00BA633D">
        <w:rPr>
          <w:rFonts w:hint="eastAsia"/>
          <w:iCs/>
        </w:rPr>
        <w:t>示例代码：</w:t>
      </w:r>
    </w:p>
    <w:p w:rsidR="00A85AD4" w:rsidRPr="00BA633D" w:rsidRDefault="00A85AD4" w:rsidP="00126A19">
      <w:pPr>
        <w:pStyle w:val="af5"/>
        <w:rPr>
          <w:color w:val="auto"/>
        </w:rPr>
      </w:pPr>
      <w:r w:rsidRPr="00BA633D">
        <w:rPr>
          <w:color w:val="auto"/>
        </w:rPr>
        <w:t xml:space="preserve">// </w:t>
      </w:r>
      <w:r w:rsidRPr="00BA633D">
        <w:rPr>
          <w:rFonts w:hint="eastAsia"/>
          <w:color w:val="auto"/>
        </w:rPr>
        <w:t>在</w:t>
      </w:r>
      <w:r w:rsidRPr="00BA633D">
        <w:rPr>
          <w:rFonts w:cs="宋体" w:hint="eastAsia"/>
          <w:color w:val="auto"/>
        </w:rPr>
        <w:t>节</w:t>
      </w:r>
      <w:r w:rsidRPr="00BA633D">
        <w:rPr>
          <w:rFonts w:cs="MS Mincho" w:hint="eastAsia"/>
          <w:color w:val="auto"/>
        </w:rPr>
        <w:t>点</w:t>
      </w:r>
      <w:r w:rsidRPr="00BA633D">
        <w:rPr>
          <w:rFonts w:cs="MS Mincho" w:hint="eastAsia"/>
          <w:color w:val="auto"/>
        </w:rPr>
        <w:t>1</w:t>
      </w:r>
      <w:r w:rsidRPr="00BA633D">
        <w:rPr>
          <w:rFonts w:cs="MS Mincho" w:hint="eastAsia"/>
          <w:color w:val="auto"/>
        </w:rPr>
        <w:t>中</w:t>
      </w:r>
      <w:r w:rsidRPr="00BA633D">
        <w:rPr>
          <w:rFonts w:ascii="MS Mincho" w:eastAsia="MS Mincho" w:hAnsi="MS Mincho" w:cs="MS Mincho" w:hint="eastAsia"/>
          <w:color w:val="auto"/>
        </w:rPr>
        <w:t> </w:t>
      </w:r>
      <w:r w:rsidRPr="00BA633D">
        <w:rPr>
          <w:rFonts w:ascii="MS Mincho" w:hAnsi="MS Mincho" w:cs="MS Mincho"/>
          <w:color w:val="auto"/>
        </w:rPr>
        <w:br/>
      </w:r>
      <w:r w:rsidRPr="00BA633D">
        <w:rPr>
          <w:color w:val="auto"/>
        </w:rPr>
        <w:t>-(void) scheduleUpdates</w:t>
      </w:r>
    </w:p>
    <w:p w:rsidR="00A85AD4" w:rsidRPr="00BA633D" w:rsidRDefault="00A85AD4" w:rsidP="0046501F">
      <w:pPr>
        <w:pStyle w:val="af5"/>
        <w:rPr>
          <w:rFonts w:cs="Cambria"/>
          <w:color w:val="auto"/>
        </w:rPr>
      </w:pPr>
      <w:r w:rsidRPr="00BA633D">
        <w:rPr>
          <w:color w:val="auto"/>
        </w:rPr>
        <w:t>{</w:t>
      </w:r>
      <w:r w:rsidRPr="00BA633D">
        <w:rPr>
          <w:rFonts w:ascii="MS Mincho" w:eastAsia="MS Mincho" w:hAnsi="MS Mincho" w:cs="MS Mincho" w:hint="eastAsia"/>
          <w:color w:val="auto"/>
        </w:rPr>
        <w:t> </w:t>
      </w:r>
      <w:r w:rsidRPr="00BA633D">
        <w:rPr>
          <w:rFonts w:cs="Cambria"/>
          <w:color w:val="auto"/>
        </w:rPr>
        <w:t>[self scheduleUpdate];</w:t>
      </w:r>
    </w:p>
    <w:p w:rsidR="00A85AD4" w:rsidRPr="00BA633D" w:rsidRDefault="00A85AD4" w:rsidP="00711682">
      <w:pPr>
        <w:pStyle w:val="af5"/>
        <w:rPr>
          <w:color w:val="auto"/>
        </w:rPr>
      </w:pPr>
      <w:r w:rsidRPr="00BA633D">
        <w:rPr>
          <w:color w:val="auto"/>
        </w:rPr>
        <w:t>}</w:t>
      </w:r>
    </w:p>
    <w:p w:rsidR="00A85AD4" w:rsidRPr="00BA633D" w:rsidRDefault="00A85AD4" w:rsidP="00E0510E">
      <w:pPr>
        <w:pStyle w:val="af5"/>
        <w:rPr>
          <w:color w:val="auto"/>
        </w:rPr>
      </w:pPr>
      <w:r w:rsidRPr="00BA633D">
        <w:rPr>
          <w:color w:val="auto"/>
        </w:rPr>
        <w:t xml:space="preserve">// </w:t>
      </w:r>
      <w:r w:rsidRPr="00BA633D">
        <w:rPr>
          <w:rFonts w:hint="eastAsia"/>
          <w:color w:val="auto"/>
        </w:rPr>
        <w:t>在</w:t>
      </w:r>
      <w:r w:rsidRPr="00BA633D">
        <w:rPr>
          <w:rFonts w:cs="宋体" w:hint="eastAsia"/>
          <w:color w:val="auto"/>
        </w:rPr>
        <w:t>节</w:t>
      </w:r>
      <w:r w:rsidRPr="00BA633D">
        <w:rPr>
          <w:rFonts w:cs="MS Mincho" w:hint="eastAsia"/>
          <w:color w:val="auto"/>
        </w:rPr>
        <w:t>点</w:t>
      </w:r>
      <w:r w:rsidRPr="00BA633D">
        <w:rPr>
          <w:rFonts w:cs="MS Mincho" w:hint="eastAsia"/>
          <w:color w:val="auto"/>
        </w:rPr>
        <w:t>2</w:t>
      </w:r>
      <w:r w:rsidRPr="00BA633D">
        <w:rPr>
          <w:rFonts w:cs="MS Mincho" w:hint="eastAsia"/>
          <w:color w:val="auto"/>
        </w:rPr>
        <w:t>中</w:t>
      </w:r>
      <w:r w:rsidRPr="00BA633D">
        <w:rPr>
          <w:rFonts w:ascii="MS Mincho" w:eastAsia="MS Mincho" w:hAnsi="MS Mincho" w:cs="MS Mincho" w:hint="eastAsia"/>
          <w:color w:val="auto"/>
        </w:rPr>
        <w:t> </w:t>
      </w:r>
      <w:r w:rsidRPr="00BA633D">
        <w:rPr>
          <w:rFonts w:ascii="MS Mincho" w:hAnsi="MS Mincho" w:cs="MS Mincho"/>
          <w:color w:val="auto"/>
        </w:rPr>
        <w:br/>
      </w:r>
      <w:r w:rsidRPr="00BA633D">
        <w:rPr>
          <w:color w:val="auto"/>
        </w:rPr>
        <w:t xml:space="preserve">-(void) scheduleUpdates </w:t>
      </w:r>
      <w:r w:rsidRPr="00BA633D">
        <w:rPr>
          <w:rFonts w:hint="eastAsia"/>
          <w:color w:val="auto"/>
        </w:rPr>
        <w:br/>
      </w:r>
      <w:r w:rsidRPr="00BA633D">
        <w:rPr>
          <w:color w:val="auto"/>
        </w:rPr>
        <w:t>{</w:t>
      </w:r>
    </w:p>
    <w:p w:rsidR="00A85AD4" w:rsidRPr="00BA633D" w:rsidRDefault="00A85AD4" w:rsidP="005C08F0">
      <w:pPr>
        <w:pStyle w:val="af5"/>
        <w:rPr>
          <w:color w:val="auto"/>
        </w:rPr>
      </w:pPr>
      <w:r w:rsidRPr="00BA633D">
        <w:rPr>
          <w:color w:val="auto"/>
        </w:rPr>
        <w:t xml:space="preserve">[self scheduleUpdateWithPriority:1]; </w:t>
      </w:r>
      <w:r w:rsidRPr="00BA633D">
        <w:rPr>
          <w:rFonts w:hint="eastAsia"/>
          <w:color w:val="auto"/>
        </w:rPr>
        <w:br/>
      </w:r>
      <w:r w:rsidRPr="00BA633D">
        <w:rPr>
          <w:color w:val="auto"/>
        </w:rPr>
        <w:t>}</w:t>
      </w:r>
    </w:p>
    <w:p w:rsidR="00A85AD4" w:rsidRPr="00BA633D" w:rsidRDefault="00A85AD4" w:rsidP="00C028A0">
      <w:pPr>
        <w:pStyle w:val="af5"/>
        <w:rPr>
          <w:color w:val="auto"/>
        </w:rPr>
      </w:pPr>
      <w:r w:rsidRPr="00BA633D">
        <w:rPr>
          <w:color w:val="auto"/>
        </w:rPr>
        <w:t xml:space="preserve">// </w:t>
      </w:r>
      <w:r w:rsidRPr="00BA633D">
        <w:rPr>
          <w:rFonts w:hint="eastAsia"/>
          <w:color w:val="auto"/>
        </w:rPr>
        <w:t>在</w:t>
      </w:r>
      <w:r w:rsidRPr="00BA633D">
        <w:rPr>
          <w:rFonts w:cs="宋体" w:hint="eastAsia"/>
          <w:color w:val="auto"/>
        </w:rPr>
        <w:t>节</w:t>
      </w:r>
      <w:r w:rsidRPr="00BA633D">
        <w:rPr>
          <w:rFonts w:cs="MS Mincho" w:hint="eastAsia"/>
          <w:color w:val="auto"/>
        </w:rPr>
        <w:t>点</w:t>
      </w:r>
      <w:r w:rsidRPr="00BA633D">
        <w:rPr>
          <w:rFonts w:cs="MS Mincho" w:hint="eastAsia"/>
          <w:color w:val="auto"/>
        </w:rPr>
        <w:t>3</w:t>
      </w:r>
      <w:r w:rsidRPr="00BA633D">
        <w:rPr>
          <w:rFonts w:cs="MS Mincho" w:hint="eastAsia"/>
          <w:color w:val="auto"/>
        </w:rPr>
        <w:t>中</w:t>
      </w:r>
      <w:r w:rsidRPr="00BA633D">
        <w:rPr>
          <w:rFonts w:ascii="MS Mincho" w:eastAsia="MS Mincho" w:hAnsi="MS Mincho" w:cs="MS Mincho" w:hint="eastAsia"/>
          <w:color w:val="auto"/>
        </w:rPr>
        <w:t> </w:t>
      </w:r>
      <w:r w:rsidRPr="00BA633D">
        <w:rPr>
          <w:rFonts w:ascii="MS Mincho" w:hAnsi="MS Mincho" w:cs="MS Mincho"/>
          <w:color w:val="auto"/>
        </w:rPr>
        <w:br/>
      </w:r>
      <w:r w:rsidRPr="00BA633D">
        <w:rPr>
          <w:color w:val="auto"/>
        </w:rPr>
        <w:t xml:space="preserve">-(void) scheduleUpdates </w:t>
      </w:r>
      <w:r w:rsidRPr="00BA633D">
        <w:rPr>
          <w:rFonts w:hint="eastAsia"/>
          <w:color w:val="auto"/>
        </w:rPr>
        <w:br/>
      </w:r>
      <w:r w:rsidRPr="00BA633D">
        <w:rPr>
          <w:color w:val="auto"/>
        </w:rPr>
        <w:t>{</w:t>
      </w:r>
    </w:p>
    <w:p w:rsidR="00A85AD4" w:rsidRPr="00BA633D" w:rsidRDefault="00A85AD4" w:rsidP="004703FE">
      <w:pPr>
        <w:pStyle w:val="af5"/>
        <w:rPr>
          <w:color w:val="auto"/>
        </w:rPr>
      </w:pPr>
      <w:r w:rsidRPr="00BA633D">
        <w:rPr>
          <w:color w:val="auto"/>
        </w:rPr>
        <w:t xml:space="preserve">[self scheduleUpdateWithPriority:-1]; </w:t>
      </w:r>
      <w:r w:rsidRPr="00BA633D">
        <w:rPr>
          <w:rFonts w:hint="eastAsia"/>
          <w:color w:val="auto"/>
        </w:rPr>
        <w:br/>
      </w:r>
      <w:r w:rsidRPr="00BA633D">
        <w:rPr>
          <w:color w:val="auto"/>
        </w:rPr>
        <w:t>}</w:t>
      </w:r>
    </w:p>
    <w:p w:rsidR="00A85AD4" w:rsidRPr="00BA633D" w:rsidRDefault="00A85AD4" w:rsidP="003D5DEC">
      <w:pPr>
        <w:pStyle w:val="af5"/>
        <w:rPr>
          <w:color w:val="auto"/>
        </w:rPr>
      </w:pPr>
      <w:r w:rsidRPr="00BA633D">
        <w:rPr>
          <w:color w:val="auto"/>
        </w:rPr>
        <w:lastRenderedPageBreak/>
        <w:t>-(void) update:(ccTime)delta</w:t>
      </w:r>
    </w:p>
    <w:p w:rsidR="00A85AD4" w:rsidRPr="00BA633D" w:rsidRDefault="00A85AD4" w:rsidP="0019369D">
      <w:pPr>
        <w:pStyle w:val="af5"/>
        <w:rPr>
          <w:color w:val="auto"/>
        </w:rPr>
      </w:pPr>
      <w:r w:rsidRPr="00BA633D">
        <w:rPr>
          <w:color w:val="auto"/>
        </w:rPr>
        <w:t>{</w:t>
      </w:r>
    </w:p>
    <w:p w:rsidR="00A85AD4" w:rsidRPr="00BA633D" w:rsidRDefault="00A85AD4" w:rsidP="004B43F0">
      <w:pPr>
        <w:pStyle w:val="af5"/>
        <w:rPr>
          <w:color w:val="auto"/>
        </w:rPr>
      </w:pPr>
      <w:r w:rsidRPr="00BA633D">
        <w:rPr>
          <w:color w:val="auto"/>
        </w:rPr>
        <w:t xml:space="preserve">// </w:t>
      </w:r>
      <w:r w:rsidRPr="00BA633D">
        <w:rPr>
          <w:rFonts w:hint="eastAsia"/>
          <w:color w:val="auto"/>
        </w:rPr>
        <w:t>在游戏的每一帧都会被调用该方法</w:t>
      </w:r>
    </w:p>
    <w:p w:rsidR="00A85AD4" w:rsidRPr="00BA633D" w:rsidRDefault="00A85AD4" w:rsidP="004547BF">
      <w:pPr>
        <w:pStyle w:val="af5"/>
        <w:rPr>
          <w:color w:val="auto"/>
        </w:rPr>
      </w:pPr>
      <w:r w:rsidRPr="00BA633D">
        <w:rPr>
          <w:color w:val="auto"/>
        </w:rPr>
        <w:t>}</w:t>
      </w:r>
    </w:p>
    <w:p w:rsidR="00A85AD4" w:rsidRPr="00BA633D" w:rsidRDefault="00A85AD4" w:rsidP="001D73DC">
      <w:pPr>
        <w:jc w:val="both"/>
        <w:rPr>
          <w:iCs/>
        </w:rPr>
      </w:pPr>
      <w:r w:rsidRPr="00BA633D">
        <w:rPr>
          <w:rFonts w:hint="eastAsia"/>
          <w:iCs/>
        </w:rPr>
        <w:t>所有节点（节点</w:t>
      </w:r>
      <w:r w:rsidRPr="00BA633D">
        <w:rPr>
          <w:rFonts w:hint="eastAsia"/>
          <w:iCs/>
        </w:rPr>
        <w:t>1</w:t>
      </w:r>
      <w:r w:rsidR="006A34BA" w:rsidRPr="00BA633D">
        <w:rPr>
          <w:rFonts w:hint="eastAsia"/>
          <w:iCs/>
        </w:rPr>
        <w:t>、</w:t>
      </w:r>
      <w:r w:rsidRPr="00BA633D">
        <w:rPr>
          <w:rFonts w:hint="eastAsia"/>
          <w:iCs/>
        </w:rPr>
        <w:t>2</w:t>
      </w:r>
      <w:r w:rsidR="006A34BA" w:rsidRPr="00BA633D">
        <w:rPr>
          <w:rFonts w:hint="eastAsia"/>
          <w:iCs/>
        </w:rPr>
        <w:t>、</w:t>
      </w:r>
      <w:r w:rsidRPr="00BA633D">
        <w:rPr>
          <w:rFonts w:hint="eastAsia"/>
          <w:iCs/>
        </w:rPr>
        <w:t>3</w:t>
      </w:r>
      <w:r w:rsidRPr="00BA633D">
        <w:rPr>
          <w:rFonts w:hint="eastAsia"/>
          <w:iCs/>
        </w:rPr>
        <w:t>）都会调用</w:t>
      </w:r>
      <w:r w:rsidRPr="00BA633D">
        <w:rPr>
          <w:iCs/>
        </w:rPr>
        <w:t>-(void)update: (ccTime) delta</w:t>
      </w:r>
      <w:r w:rsidRPr="00BA633D">
        <w:rPr>
          <w:rFonts w:hint="eastAsia"/>
          <w:iCs/>
        </w:rPr>
        <w:t>方法。但因为使用了优先级设置</w:t>
      </w:r>
      <w:r w:rsidR="001D73DC" w:rsidRPr="00BA633D">
        <w:rPr>
          <w:rFonts w:hint="eastAsia"/>
          <w:iCs/>
        </w:rPr>
        <w:t>，</w:t>
      </w:r>
      <w:r w:rsidRPr="00BA633D">
        <w:rPr>
          <w:rFonts w:hint="eastAsia"/>
          <w:iCs/>
        </w:rPr>
        <w:t>节点</w:t>
      </w:r>
      <w:r w:rsidRPr="00BA633D">
        <w:rPr>
          <w:rFonts w:hint="eastAsia"/>
          <w:iCs/>
        </w:rPr>
        <w:t>3</w:t>
      </w:r>
      <w:r w:rsidRPr="00BA633D">
        <w:rPr>
          <w:rFonts w:hint="eastAsia"/>
          <w:iCs/>
        </w:rPr>
        <w:t>的更新方法将会被首先运行。然后是调用节点</w:t>
      </w:r>
      <w:r w:rsidRPr="00BA633D">
        <w:rPr>
          <w:rFonts w:hint="eastAsia"/>
          <w:iCs/>
        </w:rPr>
        <w:t>1</w:t>
      </w:r>
      <w:r w:rsidRPr="00BA633D">
        <w:rPr>
          <w:rFonts w:hint="eastAsia"/>
          <w:iCs/>
        </w:rPr>
        <w:t>的更新方法</w:t>
      </w:r>
      <w:r w:rsidR="001D73DC" w:rsidRPr="00BA633D">
        <w:rPr>
          <w:rFonts w:hint="eastAsia"/>
          <w:iCs/>
        </w:rPr>
        <w:t>，</w:t>
      </w:r>
      <w:r w:rsidRPr="00BA633D">
        <w:rPr>
          <w:rFonts w:hint="eastAsia"/>
          <w:iCs/>
        </w:rPr>
        <w:t>因为</w:t>
      </w:r>
      <w:r w:rsidR="0044678D" w:rsidRPr="00BA633D">
        <w:rPr>
          <w:rFonts w:hint="eastAsia"/>
          <w:iCs/>
        </w:rPr>
        <w:t>默认</w:t>
      </w:r>
      <w:r w:rsidRPr="00BA633D">
        <w:rPr>
          <w:rFonts w:hint="eastAsia"/>
          <w:iCs/>
        </w:rPr>
        <w:t>优先级设定为</w:t>
      </w:r>
      <w:r w:rsidRPr="00BA633D">
        <w:rPr>
          <w:iCs/>
        </w:rPr>
        <w:t>0</w:t>
      </w:r>
      <w:r w:rsidRPr="00BA633D">
        <w:rPr>
          <w:rFonts w:hint="eastAsia"/>
          <w:iCs/>
        </w:rPr>
        <w:t>。节点</w:t>
      </w:r>
      <w:r w:rsidRPr="00BA633D">
        <w:rPr>
          <w:rFonts w:hint="eastAsia"/>
          <w:iCs/>
        </w:rPr>
        <w:t>2</w:t>
      </w:r>
      <w:r w:rsidRPr="00BA633D">
        <w:rPr>
          <w:rFonts w:hint="eastAsia"/>
          <w:iCs/>
        </w:rPr>
        <w:t>的更新方法最后调用</w:t>
      </w:r>
      <w:r w:rsidR="001D73DC" w:rsidRPr="00BA633D">
        <w:rPr>
          <w:rFonts w:hint="eastAsia"/>
          <w:iCs/>
        </w:rPr>
        <w:t>，</w:t>
      </w:r>
      <w:r w:rsidRPr="00BA633D">
        <w:rPr>
          <w:rFonts w:hint="eastAsia"/>
          <w:iCs/>
        </w:rPr>
        <w:t>因为优先级数值最大。</w:t>
      </w:r>
    </w:p>
    <w:p w:rsidR="00A85AD4" w:rsidRPr="00BA633D" w:rsidRDefault="00A85AD4" w:rsidP="001D73DC">
      <w:pPr>
        <w:jc w:val="both"/>
        <w:rPr>
          <w:iCs/>
        </w:rPr>
      </w:pPr>
      <w:r w:rsidRPr="00BA633D">
        <w:rPr>
          <w:rFonts w:hint="eastAsia"/>
          <w:iCs/>
        </w:rPr>
        <w:t>如果每帧都调用相同的更新方法</w:t>
      </w:r>
      <w:r w:rsidRPr="00BA633D">
        <w:rPr>
          <w:iCs/>
        </w:rPr>
        <w:t>,</w:t>
      </w:r>
      <w:r w:rsidRPr="00BA633D">
        <w:rPr>
          <w:rFonts w:hint="eastAsia"/>
          <w:iCs/>
        </w:rPr>
        <w:t>上述做法很适用。不过有时需要用到更灵活的更新方法。</w:t>
      </w:r>
    </w:p>
    <w:p w:rsidR="001D73DC" w:rsidRPr="00BA633D" w:rsidRDefault="001D73DC" w:rsidP="001D73DC">
      <w:pPr>
        <w:jc w:val="both"/>
        <w:rPr>
          <w:iCs/>
        </w:rPr>
      </w:pPr>
      <w:r w:rsidRPr="00BA633D">
        <w:rPr>
          <w:rFonts w:hint="eastAsia"/>
          <w:iCs/>
        </w:rPr>
        <w:t>3</w:t>
      </w:r>
      <w:r w:rsidRPr="00BA633D">
        <w:rPr>
          <w:rFonts w:hint="eastAsia"/>
          <w:iCs/>
        </w:rPr>
        <w:t>）</w:t>
      </w:r>
      <w:r w:rsidR="00A85AD4" w:rsidRPr="00BA633D">
        <w:rPr>
          <w:rFonts w:hint="eastAsia"/>
          <w:iCs/>
        </w:rPr>
        <w:t>指定运行特定的更新方法，并设置调用的时间间隔</w:t>
      </w:r>
      <w:r w:rsidR="006A34BA" w:rsidRPr="00BA633D">
        <w:rPr>
          <w:rFonts w:hint="eastAsia"/>
          <w:iCs/>
        </w:rPr>
        <w:t>。</w:t>
      </w:r>
      <w:r w:rsidR="00A85AD4" w:rsidRPr="00BA633D">
        <w:rPr>
          <w:rFonts w:hint="eastAsia"/>
          <w:iCs/>
        </w:rPr>
        <w:t>示例代码：</w:t>
      </w:r>
    </w:p>
    <w:p w:rsidR="00A85AD4" w:rsidRPr="00BA633D" w:rsidRDefault="00A85AD4" w:rsidP="00126A19">
      <w:pPr>
        <w:pStyle w:val="af5"/>
        <w:rPr>
          <w:color w:val="auto"/>
        </w:rPr>
      </w:pPr>
      <w:r w:rsidRPr="00BA633D">
        <w:rPr>
          <w:color w:val="auto"/>
        </w:rPr>
        <w:t>-(void) scheduleUpdates{</w:t>
      </w:r>
    </w:p>
    <w:p w:rsidR="00A85AD4" w:rsidRPr="00BA633D" w:rsidRDefault="00A85AD4" w:rsidP="0046501F">
      <w:pPr>
        <w:pStyle w:val="af5"/>
        <w:rPr>
          <w:color w:val="auto"/>
        </w:rPr>
      </w:pPr>
      <w:r w:rsidRPr="00BA633D">
        <w:rPr>
          <w:color w:val="auto"/>
        </w:rPr>
        <w:t xml:space="preserve">       [self schedule:@selector(updateTenTimesPerSecond:) interval:0.1f];</w:t>
      </w:r>
    </w:p>
    <w:p w:rsidR="00A85AD4" w:rsidRPr="00BA633D" w:rsidRDefault="00A85AD4" w:rsidP="00711682">
      <w:pPr>
        <w:pStyle w:val="af5"/>
        <w:rPr>
          <w:color w:val="auto"/>
        </w:rPr>
      </w:pPr>
      <w:r w:rsidRPr="00BA633D">
        <w:rPr>
          <w:color w:val="auto"/>
        </w:rPr>
        <w:t>}</w:t>
      </w:r>
    </w:p>
    <w:p w:rsidR="00A85AD4" w:rsidRPr="00BA633D" w:rsidRDefault="00A85AD4" w:rsidP="00E0510E">
      <w:pPr>
        <w:pStyle w:val="af5"/>
        <w:rPr>
          <w:color w:val="auto"/>
        </w:rPr>
      </w:pPr>
      <w:r w:rsidRPr="00BA633D">
        <w:rPr>
          <w:color w:val="auto"/>
        </w:rPr>
        <w:t>-(void) updateTenTimesPerSecond:(ccTime)delta</w:t>
      </w:r>
    </w:p>
    <w:p w:rsidR="00A85AD4" w:rsidRPr="00BA633D" w:rsidRDefault="00A85AD4" w:rsidP="005C08F0">
      <w:pPr>
        <w:pStyle w:val="af5"/>
        <w:rPr>
          <w:color w:val="auto"/>
        </w:rPr>
      </w:pPr>
      <w:r w:rsidRPr="00BA633D">
        <w:rPr>
          <w:color w:val="auto"/>
        </w:rPr>
        <w:t>{</w:t>
      </w:r>
    </w:p>
    <w:p w:rsidR="00A85AD4" w:rsidRPr="00BA633D" w:rsidRDefault="00A85AD4" w:rsidP="00C028A0">
      <w:pPr>
        <w:pStyle w:val="af5"/>
        <w:rPr>
          <w:color w:val="auto"/>
        </w:rPr>
      </w:pPr>
      <w:r w:rsidRPr="00BA633D">
        <w:rPr>
          <w:color w:val="auto"/>
        </w:rPr>
        <w:t>//</w:t>
      </w:r>
      <w:r w:rsidRPr="00BA633D">
        <w:rPr>
          <w:rFonts w:hint="eastAsia"/>
          <w:color w:val="auto"/>
        </w:rPr>
        <w:t>根据时间间隔来调用该方法</w:t>
      </w:r>
      <w:r w:rsidRPr="00BA633D">
        <w:rPr>
          <w:color w:val="auto"/>
        </w:rPr>
        <w:t>,</w:t>
      </w:r>
      <w:r w:rsidRPr="00BA633D">
        <w:rPr>
          <w:rFonts w:hint="eastAsia"/>
          <w:color w:val="auto"/>
        </w:rPr>
        <w:t>每秒</w:t>
      </w:r>
      <w:r w:rsidRPr="00BA633D">
        <w:rPr>
          <w:color w:val="auto"/>
        </w:rPr>
        <w:t>10</w:t>
      </w:r>
      <w:r w:rsidRPr="00BA633D">
        <w:rPr>
          <w:rFonts w:hint="eastAsia"/>
          <w:color w:val="auto"/>
        </w:rPr>
        <w:t>次</w:t>
      </w:r>
    </w:p>
    <w:p w:rsidR="00A85AD4" w:rsidRPr="00BA633D" w:rsidRDefault="00A85AD4" w:rsidP="004703FE">
      <w:pPr>
        <w:pStyle w:val="af5"/>
        <w:rPr>
          <w:color w:val="auto"/>
        </w:rPr>
      </w:pPr>
      <w:r w:rsidRPr="00BA633D">
        <w:rPr>
          <w:color w:val="auto"/>
        </w:rPr>
        <w:t>}</w:t>
      </w:r>
    </w:p>
    <w:p w:rsidR="00A85AD4" w:rsidRPr="00BA633D" w:rsidRDefault="00A85AD4" w:rsidP="001D73DC">
      <w:pPr>
        <w:jc w:val="both"/>
        <w:rPr>
          <w:rFonts w:hint="eastAsia"/>
          <w:iCs/>
        </w:rPr>
      </w:pPr>
      <w:r w:rsidRPr="00BA633D">
        <w:rPr>
          <w:rFonts w:hint="eastAsia"/>
          <w:iCs/>
        </w:rPr>
        <w:t>如果</w:t>
      </w:r>
      <w:r w:rsidR="00963D61" w:rsidRPr="00BA633D">
        <w:rPr>
          <w:rFonts w:hint="eastAsia"/>
          <w:iCs/>
        </w:rPr>
        <w:t>需要在每一帧都触发某个方法</w:t>
      </w:r>
      <w:r w:rsidR="001D73DC" w:rsidRPr="00BA633D">
        <w:rPr>
          <w:rFonts w:hint="eastAsia"/>
          <w:iCs/>
        </w:rPr>
        <w:t>，</w:t>
      </w:r>
      <w:r w:rsidRPr="00BA633D">
        <w:rPr>
          <w:rFonts w:hint="eastAsia"/>
          <w:iCs/>
        </w:rPr>
        <w:t>应该使用</w:t>
      </w:r>
      <w:r w:rsidRPr="00BA633D">
        <w:rPr>
          <w:iCs/>
        </w:rPr>
        <w:t>scheduleUpdate</w:t>
      </w:r>
      <w:r w:rsidRPr="00BA633D">
        <w:rPr>
          <w:rFonts w:hint="eastAsia"/>
          <w:iCs/>
        </w:rPr>
        <w:t>方法</w:t>
      </w:r>
      <w:r w:rsidR="00756DC3" w:rsidRPr="00BA633D">
        <w:rPr>
          <w:rFonts w:hint="eastAsia"/>
          <w:iCs/>
        </w:rPr>
        <w:t>，并把要</w:t>
      </w:r>
      <w:r w:rsidR="001B0062" w:rsidRPr="00BA633D">
        <w:rPr>
          <w:rFonts w:hint="eastAsia"/>
          <w:iCs/>
        </w:rPr>
        <w:t>定时</w:t>
      </w:r>
      <w:r w:rsidR="00756DC3" w:rsidRPr="00BA633D">
        <w:rPr>
          <w:rFonts w:hint="eastAsia"/>
          <w:iCs/>
        </w:rPr>
        <w:t>处理的逻辑放到</w:t>
      </w:r>
      <w:r w:rsidR="00756DC3" w:rsidRPr="00BA633D">
        <w:rPr>
          <w:rFonts w:hint="eastAsia"/>
          <w:iCs/>
        </w:rPr>
        <w:t>update</w:t>
      </w:r>
      <w:r w:rsidR="00756DC3" w:rsidRPr="00BA633D">
        <w:rPr>
          <w:rFonts w:hint="eastAsia"/>
          <w:iCs/>
        </w:rPr>
        <w:t>方法中</w:t>
      </w:r>
      <w:r w:rsidRPr="00BA633D">
        <w:rPr>
          <w:rFonts w:hint="eastAsia"/>
          <w:iCs/>
        </w:rPr>
        <w:t>。</w:t>
      </w:r>
      <w:r w:rsidR="00C71C03" w:rsidRPr="00BA633D">
        <w:rPr>
          <w:rFonts w:hint="eastAsia"/>
          <w:iCs/>
        </w:rPr>
        <w:t>但是</w:t>
      </w:r>
      <w:r w:rsidR="00C71C03" w:rsidRPr="00BA633D">
        <w:rPr>
          <w:rFonts w:hint="eastAsia"/>
          <w:iCs/>
        </w:rPr>
        <w:t>update</w:t>
      </w:r>
      <w:r w:rsidR="00C71C03" w:rsidRPr="00BA633D">
        <w:rPr>
          <w:rFonts w:hint="eastAsia"/>
          <w:iCs/>
        </w:rPr>
        <w:t>方法只有一个，所以，大部分情况下读者会使用上述代码来触发不同的定时更新逻辑。</w:t>
      </w:r>
    </w:p>
    <w:p w:rsidR="001B3FE3" w:rsidRPr="00BA633D" w:rsidRDefault="001B3FE3" w:rsidP="001B3FE3">
      <w:pPr>
        <w:jc w:val="both"/>
        <w:rPr>
          <w:rFonts w:hint="eastAsia"/>
          <w:iCs/>
        </w:rPr>
      </w:pPr>
      <w:r w:rsidRPr="00BA633D">
        <w:rPr>
          <w:rFonts w:hint="eastAsia"/>
          <w:iCs/>
        </w:rPr>
        <w:t>4</w:t>
      </w:r>
      <w:r w:rsidRPr="00BA633D">
        <w:rPr>
          <w:rFonts w:hint="eastAsia"/>
          <w:iCs/>
        </w:rPr>
        <w:t>）</w:t>
      </w:r>
      <w:r w:rsidR="00853DFB" w:rsidRPr="00BA633D">
        <w:rPr>
          <w:rFonts w:hint="eastAsia"/>
          <w:iCs/>
        </w:rPr>
        <w:t>指定运行特定的更新方法，并设置调用的</w:t>
      </w:r>
      <w:r w:rsidR="004C0CC6" w:rsidRPr="00BA633D">
        <w:rPr>
          <w:rFonts w:hint="eastAsia"/>
          <w:iCs/>
        </w:rPr>
        <w:t>延迟时间</w:t>
      </w:r>
      <w:r w:rsidRPr="00BA633D">
        <w:rPr>
          <w:rFonts w:hint="eastAsia"/>
          <w:iCs/>
        </w:rPr>
        <w:t>，</w:t>
      </w:r>
      <w:r w:rsidR="00853DFB" w:rsidRPr="00BA633D">
        <w:rPr>
          <w:rFonts w:hint="eastAsia"/>
          <w:iCs/>
        </w:rPr>
        <w:t>但只运行一次</w:t>
      </w:r>
      <w:r w:rsidRPr="00BA633D">
        <w:rPr>
          <w:rFonts w:hint="eastAsia"/>
          <w:iCs/>
        </w:rPr>
        <w:t>。示例代码：</w:t>
      </w:r>
    </w:p>
    <w:p w:rsidR="00CC2D9B" w:rsidRPr="00BA633D" w:rsidRDefault="00CC2D9B" w:rsidP="00CC2D9B">
      <w:pPr>
        <w:pStyle w:val="af5"/>
        <w:rPr>
          <w:color w:val="auto"/>
        </w:rPr>
      </w:pPr>
      <w:r w:rsidRPr="00BA633D">
        <w:rPr>
          <w:color w:val="auto"/>
        </w:rPr>
        <w:t>-(void) scheduleUpdates{</w:t>
      </w:r>
    </w:p>
    <w:p w:rsidR="00CC2D9B" w:rsidRPr="00BA633D" w:rsidRDefault="00CC2D9B" w:rsidP="00CC2D9B">
      <w:pPr>
        <w:pStyle w:val="af5"/>
        <w:rPr>
          <w:color w:val="auto"/>
        </w:rPr>
      </w:pPr>
      <w:r w:rsidRPr="00BA633D">
        <w:rPr>
          <w:color w:val="auto"/>
        </w:rPr>
        <w:t xml:space="preserve">       [self schedule:@selector(specialMethod:) delay:2.0f];</w:t>
      </w:r>
    </w:p>
    <w:p w:rsidR="00CC2D9B" w:rsidRPr="00BA633D" w:rsidRDefault="00CC2D9B" w:rsidP="00CC2D9B">
      <w:pPr>
        <w:pStyle w:val="af5"/>
        <w:rPr>
          <w:color w:val="auto"/>
        </w:rPr>
      </w:pPr>
      <w:r w:rsidRPr="00BA633D">
        <w:rPr>
          <w:color w:val="auto"/>
        </w:rPr>
        <w:t>}</w:t>
      </w:r>
    </w:p>
    <w:p w:rsidR="001D73DC" w:rsidRPr="00BA633D" w:rsidRDefault="00FD0672" w:rsidP="001D73DC">
      <w:pPr>
        <w:jc w:val="both"/>
        <w:rPr>
          <w:rFonts w:hint="eastAsia"/>
          <w:iCs/>
        </w:rPr>
      </w:pPr>
      <w:r w:rsidRPr="00BA633D">
        <w:rPr>
          <w:iCs/>
        </w:rPr>
        <w:lastRenderedPageBreak/>
        <w:t>5</w:t>
      </w:r>
      <w:r w:rsidR="001D73DC" w:rsidRPr="00BA633D">
        <w:rPr>
          <w:rFonts w:hint="eastAsia"/>
          <w:iCs/>
        </w:rPr>
        <w:t>）</w:t>
      </w:r>
      <w:r w:rsidR="00A85AD4" w:rsidRPr="00BA633D">
        <w:rPr>
          <w:rFonts w:hint="eastAsia"/>
          <w:iCs/>
        </w:rPr>
        <w:t>停止节点的某个指定选择器，但该方法不会停止</w:t>
      </w:r>
      <w:r w:rsidR="00A85AD4" w:rsidRPr="00BA633D">
        <w:rPr>
          <w:rFonts w:hint="eastAsia"/>
          <w:iCs/>
        </w:rPr>
        <w:t>scheduleUpdate</w:t>
      </w:r>
      <w:r w:rsidR="00A85AD4" w:rsidRPr="00BA633D">
        <w:rPr>
          <w:rFonts w:hint="eastAsia"/>
          <w:iCs/>
        </w:rPr>
        <w:t>中设置的预定更新方法</w:t>
      </w:r>
      <w:r w:rsidR="006A34BA" w:rsidRPr="00BA633D">
        <w:rPr>
          <w:rFonts w:hint="eastAsia"/>
          <w:iCs/>
        </w:rPr>
        <w:t>。</w:t>
      </w:r>
      <w:r w:rsidR="004978FE" w:rsidRPr="00BA633D">
        <w:rPr>
          <w:rFonts w:hint="eastAsia"/>
          <w:iCs/>
        </w:rPr>
        <w:t>想要停止</w:t>
      </w:r>
      <w:r w:rsidR="004978FE" w:rsidRPr="00BA633D">
        <w:rPr>
          <w:rFonts w:hint="eastAsia"/>
          <w:iCs/>
        </w:rPr>
        <w:t>scheduleUpdate</w:t>
      </w:r>
      <w:r w:rsidR="004978FE" w:rsidRPr="00BA633D">
        <w:rPr>
          <w:rFonts w:hint="eastAsia"/>
          <w:iCs/>
        </w:rPr>
        <w:t>中设置的预定更新方法，可以使用</w:t>
      </w:r>
      <w:r w:rsidR="004978FE" w:rsidRPr="00BA633D">
        <w:rPr>
          <w:rFonts w:hint="eastAsia"/>
          <w:iCs/>
        </w:rPr>
        <w:t>unscheduleUpdate</w:t>
      </w:r>
      <w:r w:rsidR="004978FE" w:rsidRPr="00BA633D">
        <w:rPr>
          <w:rFonts w:hint="eastAsia"/>
          <w:iCs/>
        </w:rPr>
        <w:t>方法。</w:t>
      </w:r>
      <w:r w:rsidR="00A85AD4" w:rsidRPr="00BA633D">
        <w:rPr>
          <w:rFonts w:hint="eastAsia"/>
          <w:iCs/>
        </w:rPr>
        <w:t>示例代码：</w:t>
      </w:r>
    </w:p>
    <w:p w:rsidR="00A85AD4" w:rsidRPr="00BA633D" w:rsidRDefault="00A85AD4" w:rsidP="00126A19">
      <w:pPr>
        <w:pStyle w:val="af5"/>
        <w:rPr>
          <w:color w:val="auto"/>
        </w:rPr>
      </w:pPr>
      <w:r w:rsidRPr="00BA633D">
        <w:rPr>
          <w:color w:val="auto"/>
        </w:rPr>
        <w:t>[self unschedule:@selector(updateTenTimesPerSecond:)];</w:t>
      </w:r>
    </w:p>
    <w:p w:rsidR="001D73DC" w:rsidRPr="00BA633D" w:rsidRDefault="00FD0672" w:rsidP="001D73DC">
      <w:pPr>
        <w:jc w:val="both"/>
        <w:rPr>
          <w:rFonts w:hint="eastAsia"/>
          <w:iCs/>
        </w:rPr>
      </w:pPr>
      <w:r w:rsidRPr="00BA633D">
        <w:rPr>
          <w:iCs/>
        </w:rPr>
        <w:t>6</w:t>
      </w:r>
      <w:r w:rsidR="001D73DC" w:rsidRPr="00BA633D">
        <w:rPr>
          <w:rFonts w:hint="eastAsia"/>
          <w:iCs/>
        </w:rPr>
        <w:t>）</w:t>
      </w:r>
      <w:r w:rsidR="00A85AD4" w:rsidRPr="00BA633D">
        <w:rPr>
          <w:rFonts w:hint="eastAsia"/>
          <w:iCs/>
        </w:rPr>
        <w:t>停止节点的所有选择器</w:t>
      </w:r>
      <w:r w:rsidR="0059177C" w:rsidRPr="00BA633D">
        <w:rPr>
          <w:rFonts w:hint="eastAsia"/>
          <w:iCs/>
        </w:rPr>
        <w:t>（</w:t>
      </w:r>
      <w:r w:rsidR="0059177C" w:rsidRPr="00BA633D">
        <w:rPr>
          <w:rFonts w:hint="eastAsia"/>
          <w:iCs/>
        </w:rPr>
        <w:t>selector</w:t>
      </w:r>
      <w:r w:rsidR="0059177C" w:rsidRPr="00BA633D">
        <w:rPr>
          <w:rFonts w:hint="eastAsia"/>
          <w:iCs/>
        </w:rPr>
        <w:t>）</w:t>
      </w:r>
      <w:r w:rsidR="00A85AD4" w:rsidRPr="00BA633D">
        <w:rPr>
          <w:rFonts w:hint="eastAsia"/>
          <w:iCs/>
        </w:rPr>
        <w:t>，包括在</w:t>
      </w:r>
      <w:r w:rsidR="00A85AD4" w:rsidRPr="00BA633D">
        <w:rPr>
          <w:iCs/>
        </w:rPr>
        <w:t>scheduleUpdate</w:t>
      </w:r>
      <w:r w:rsidR="007713F7" w:rsidRPr="00BA633D">
        <w:rPr>
          <w:rFonts w:hint="eastAsia"/>
          <w:iCs/>
        </w:rPr>
        <w:t>里</w:t>
      </w:r>
      <w:r w:rsidR="00A85AD4" w:rsidRPr="00BA633D">
        <w:rPr>
          <w:rFonts w:hint="eastAsia"/>
          <w:iCs/>
        </w:rPr>
        <w:t>设置的</w:t>
      </w:r>
      <w:r w:rsidR="00103CF6" w:rsidRPr="00BA633D">
        <w:rPr>
          <w:rFonts w:hint="eastAsia"/>
          <w:iCs/>
        </w:rPr>
        <w:t>update</w:t>
      </w:r>
      <w:r w:rsidR="00A85AD4" w:rsidRPr="00BA633D">
        <w:rPr>
          <w:rFonts w:hint="eastAsia"/>
          <w:iCs/>
        </w:rPr>
        <w:t>选择器，该方法不会影响节点的动作</w:t>
      </w:r>
      <w:r w:rsidR="00554A14" w:rsidRPr="00BA633D">
        <w:rPr>
          <w:rFonts w:hint="eastAsia"/>
          <w:iCs/>
        </w:rPr>
        <w:t>（</w:t>
      </w:r>
      <w:r w:rsidR="00554A14" w:rsidRPr="00BA633D">
        <w:rPr>
          <w:rFonts w:hint="eastAsia"/>
          <w:iCs/>
        </w:rPr>
        <w:t>action</w:t>
      </w:r>
      <w:r w:rsidR="00554A14" w:rsidRPr="00BA633D">
        <w:rPr>
          <w:rFonts w:hint="eastAsia"/>
          <w:iCs/>
        </w:rPr>
        <w:t>）</w:t>
      </w:r>
      <w:r w:rsidR="006A34BA" w:rsidRPr="00BA633D">
        <w:rPr>
          <w:rFonts w:hint="eastAsia"/>
          <w:iCs/>
        </w:rPr>
        <w:t>。</w:t>
      </w:r>
      <w:r w:rsidR="00A85AD4" w:rsidRPr="00BA633D">
        <w:rPr>
          <w:rFonts w:hint="eastAsia"/>
          <w:iCs/>
        </w:rPr>
        <w:t>示例代码：</w:t>
      </w:r>
    </w:p>
    <w:p w:rsidR="00A85AD4" w:rsidRPr="00BA633D" w:rsidRDefault="00A85AD4" w:rsidP="00126A19">
      <w:pPr>
        <w:pStyle w:val="af5"/>
        <w:rPr>
          <w:color w:val="auto"/>
        </w:rPr>
      </w:pPr>
      <w:r w:rsidRPr="00BA633D">
        <w:rPr>
          <w:color w:val="auto"/>
        </w:rPr>
        <w:t>[self unscheduleAllSelectors];</w:t>
      </w:r>
    </w:p>
    <w:p w:rsidR="00A85AD4" w:rsidRPr="00BA633D" w:rsidRDefault="00FD0672" w:rsidP="001D73DC">
      <w:pPr>
        <w:jc w:val="both"/>
        <w:rPr>
          <w:iCs/>
        </w:rPr>
      </w:pPr>
      <w:r w:rsidRPr="00BA633D">
        <w:rPr>
          <w:iCs/>
        </w:rPr>
        <w:t>7</w:t>
      </w:r>
      <w:r w:rsidR="001D73DC" w:rsidRPr="00BA633D">
        <w:rPr>
          <w:rFonts w:hint="eastAsia"/>
          <w:iCs/>
        </w:rPr>
        <w:t>）</w:t>
      </w:r>
      <w:r w:rsidR="00A85AD4" w:rsidRPr="00BA633D">
        <w:rPr>
          <w:rFonts w:hint="eastAsia"/>
          <w:iCs/>
        </w:rPr>
        <w:t>用</w:t>
      </w:r>
      <w:r w:rsidR="00A85AD4" w:rsidRPr="00BA633D">
        <w:rPr>
          <w:iCs/>
        </w:rPr>
        <w:t>_cmd</w:t>
      </w:r>
      <w:r w:rsidR="00A85AD4" w:rsidRPr="00BA633D">
        <w:rPr>
          <w:rFonts w:hint="eastAsia"/>
          <w:iCs/>
        </w:rPr>
        <w:t>关键词停止当前方法的预定</w:t>
      </w:r>
      <w:r w:rsidR="006A34BA" w:rsidRPr="00BA633D">
        <w:rPr>
          <w:rFonts w:hint="eastAsia"/>
          <w:iCs/>
        </w:rPr>
        <w:t>。</w:t>
      </w:r>
      <w:r w:rsidR="00A85AD4" w:rsidRPr="00BA633D">
        <w:rPr>
          <w:rFonts w:hint="eastAsia"/>
          <w:iCs/>
        </w:rPr>
        <w:t>示例代码：</w:t>
      </w:r>
    </w:p>
    <w:p w:rsidR="00A85AD4" w:rsidRPr="00BA633D" w:rsidRDefault="00A85AD4" w:rsidP="00126A19">
      <w:pPr>
        <w:pStyle w:val="af5"/>
        <w:rPr>
          <w:color w:val="auto"/>
        </w:rPr>
      </w:pPr>
      <w:r w:rsidRPr="00BA633D">
        <w:rPr>
          <w:color w:val="auto"/>
        </w:rPr>
        <w:t>-(void) scheduleUpdates</w:t>
      </w:r>
    </w:p>
    <w:p w:rsidR="00A85AD4" w:rsidRPr="00BA633D" w:rsidRDefault="00A85AD4" w:rsidP="0046501F">
      <w:pPr>
        <w:pStyle w:val="af5"/>
        <w:rPr>
          <w:color w:val="auto"/>
        </w:rPr>
      </w:pPr>
      <w:r w:rsidRPr="00BA633D">
        <w:rPr>
          <w:color w:val="auto"/>
        </w:rPr>
        <w:t>{</w:t>
      </w:r>
    </w:p>
    <w:p w:rsidR="00A85AD4" w:rsidRPr="00BA633D" w:rsidRDefault="00A85AD4" w:rsidP="00711682">
      <w:pPr>
        <w:pStyle w:val="af5"/>
        <w:rPr>
          <w:color w:val="auto"/>
        </w:rPr>
      </w:pPr>
      <w:r w:rsidRPr="00BA633D">
        <w:rPr>
          <w:color w:val="auto"/>
        </w:rPr>
        <w:t xml:space="preserve">       [self schedule:@selector(tenMinutesElapsed:) interval:600];</w:t>
      </w:r>
    </w:p>
    <w:p w:rsidR="00A85AD4" w:rsidRPr="00BA633D" w:rsidRDefault="00A85AD4" w:rsidP="00E0510E">
      <w:pPr>
        <w:pStyle w:val="af5"/>
        <w:rPr>
          <w:color w:val="auto"/>
        </w:rPr>
      </w:pPr>
      <w:r w:rsidRPr="00BA633D">
        <w:rPr>
          <w:color w:val="auto"/>
        </w:rPr>
        <w:t>}</w:t>
      </w:r>
    </w:p>
    <w:p w:rsidR="00A85AD4" w:rsidRPr="00BA633D" w:rsidRDefault="00A85AD4" w:rsidP="005C08F0">
      <w:pPr>
        <w:pStyle w:val="af5"/>
        <w:rPr>
          <w:color w:val="auto"/>
        </w:rPr>
      </w:pPr>
      <w:r w:rsidRPr="00BA633D">
        <w:rPr>
          <w:color w:val="auto"/>
        </w:rPr>
        <w:t>-(void) tenMinutesElapsed:(ccTime)delta</w:t>
      </w:r>
    </w:p>
    <w:p w:rsidR="00A85AD4" w:rsidRPr="00BA633D" w:rsidRDefault="00A85AD4" w:rsidP="00C028A0">
      <w:pPr>
        <w:pStyle w:val="af5"/>
        <w:rPr>
          <w:color w:val="auto"/>
        </w:rPr>
      </w:pPr>
      <w:r w:rsidRPr="00BA633D">
        <w:rPr>
          <w:color w:val="auto"/>
        </w:rPr>
        <w:t>{</w:t>
      </w:r>
    </w:p>
    <w:p w:rsidR="00A85AD4" w:rsidRPr="00BA633D" w:rsidRDefault="00A85AD4" w:rsidP="004703FE">
      <w:pPr>
        <w:pStyle w:val="af5"/>
        <w:rPr>
          <w:color w:val="auto"/>
        </w:rPr>
      </w:pPr>
      <w:r w:rsidRPr="00BA633D">
        <w:rPr>
          <w:color w:val="auto"/>
        </w:rPr>
        <w:t xml:space="preserve">// </w:t>
      </w:r>
      <w:r w:rsidRPr="00BA633D">
        <w:rPr>
          <w:rFonts w:hint="eastAsia"/>
          <w:color w:val="auto"/>
        </w:rPr>
        <w:t>用</w:t>
      </w:r>
      <w:r w:rsidRPr="00BA633D">
        <w:rPr>
          <w:color w:val="auto"/>
        </w:rPr>
        <w:t>_cmd</w:t>
      </w:r>
      <w:r w:rsidRPr="00BA633D">
        <w:rPr>
          <w:rFonts w:hint="eastAsia"/>
          <w:color w:val="auto"/>
        </w:rPr>
        <w:t>关键词停止当前方法的预定</w:t>
      </w:r>
      <w:r w:rsidRPr="00BA633D">
        <w:rPr>
          <w:rFonts w:hint="eastAsia"/>
          <w:color w:val="auto"/>
        </w:rPr>
        <w:br/>
      </w:r>
      <w:r w:rsidRPr="00BA633D">
        <w:rPr>
          <w:color w:val="auto"/>
        </w:rPr>
        <w:t>[self unschedule:_cmd];</w:t>
      </w:r>
    </w:p>
    <w:p w:rsidR="00A85AD4" w:rsidRPr="00BA633D" w:rsidRDefault="00A85AD4" w:rsidP="003D5DEC">
      <w:pPr>
        <w:pStyle w:val="af5"/>
        <w:rPr>
          <w:color w:val="auto"/>
        </w:rPr>
      </w:pPr>
      <w:r w:rsidRPr="00BA633D">
        <w:rPr>
          <w:color w:val="auto"/>
        </w:rPr>
        <w:t>}</w:t>
      </w:r>
    </w:p>
    <w:p w:rsidR="00A85AD4" w:rsidRPr="00BA633D" w:rsidRDefault="00EA011C" w:rsidP="00584074">
      <w:pPr>
        <w:pStyle w:val="4"/>
        <w:ind w:firstLine="562"/>
      </w:pPr>
      <w:r w:rsidRPr="00BA633D">
        <w:rPr>
          <w:rFonts w:hint="eastAsia"/>
        </w:rPr>
        <w:t>其他</w:t>
      </w:r>
      <w:r w:rsidR="00A85AD4" w:rsidRPr="00BA633D">
        <w:rPr>
          <w:rFonts w:hint="eastAsia"/>
        </w:rPr>
        <w:t>方法</w:t>
      </w:r>
    </w:p>
    <w:p w:rsidR="001D73DC" w:rsidRPr="00BA633D" w:rsidRDefault="00A85AD4" w:rsidP="00983982">
      <w:pPr>
        <w:pStyle w:val="1"/>
        <w:numPr>
          <w:ilvl w:val="0"/>
          <w:numId w:val="148"/>
        </w:numPr>
        <w:rPr>
          <w:rFonts w:hint="eastAsia"/>
        </w:rPr>
      </w:pPr>
      <w:r w:rsidRPr="00BA633D">
        <w:rPr>
          <w:rFonts w:hint="eastAsia"/>
        </w:rPr>
        <w:t>-(CGRect)boundingBox</w:t>
      </w:r>
    </w:p>
    <w:p w:rsidR="00F96D9E" w:rsidRPr="00BA633D" w:rsidRDefault="00A85AD4" w:rsidP="000777AB">
      <w:pPr>
        <w:jc w:val="both"/>
        <w:rPr>
          <w:rFonts w:hint="eastAsia"/>
          <w:iCs/>
        </w:rPr>
      </w:pPr>
      <w:r w:rsidRPr="00BA633D">
        <w:rPr>
          <w:rFonts w:hint="eastAsia"/>
          <w:iCs/>
        </w:rPr>
        <w:t>获取节点的边框，</w:t>
      </w:r>
      <w:r w:rsidR="008518ED" w:rsidRPr="00BA633D">
        <w:rPr>
          <w:rFonts w:hint="eastAsia"/>
          <w:iCs/>
        </w:rPr>
        <w:t>返回的</w:t>
      </w:r>
      <w:r w:rsidR="0036054F" w:rsidRPr="00BA633D">
        <w:rPr>
          <w:rFonts w:hint="eastAsia"/>
          <w:iCs/>
        </w:rPr>
        <w:t>坐标是</w:t>
      </w:r>
      <w:r w:rsidR="008518ED" w:rsidRPr="00BA633D">
        <w:rPr>
          <w:rFonts w:hint="eastAsia"/>
          <w:iCs/>
        </w:rPr>
        <w:t>相对于其父节点</w:t>
      </w:r>
      <w:r w:rsidR="006B2B5F" w:rsidRPr="00BA633D">
        <w:rPr>
          <w:rFonts w:hint="eastAsia"/>
          <w:iCs/>
        </w:rPr>
        <w:t>的</w:t>
      </w:r>
      <w:r w:rsidR="008518ED" w:rsidRPr="00BA633D">
        <w:rPr>
          <w:rFonts w:hint="eastAsia"/>
          <w:iCs/>
        </w:rPr>
        <w:t>。</w:t>
      </w:r>
    </w:p>
    <w:p w:rsidR="001D73DC" w:rsidRPr="00BA633D" w:rsidRDefault="00A85AD4" w:rsidP="00E02EA9">
      <w:pPr>
        <w:rPr>
          <w:rFonts w:hint="eastAsia"/>
        </w:rPr>
      </w:pPr>
      <w:r w:rsidRPr="00BA633D">
        <w:rPr>
          <w:rFonts w:hint="eastAsia"/>
        </w:rPr>
        <w:t>以</w:t>
      </w:r>
      <w:r w:rsidRPr="00BA633D">
        <w:rPr>
          <w:rFonts w:hint="eastAsia"/>
        </w:rPr>
        <w:t>points</w:t>
      </w:r>
      <w:r w:rsidRPr="00BA633D">
        <w:rPr>
          <w:rFonts w:hint="eastAsia"/>
        </w:rPr>
        <w:t>（点值）为单位，返回</w:t>
      </w:r>
      <w:r w:rsidRPr="00BA633D">
        <w:rPr>
          <w:rFonts w:hint="eastAsia"/>
        </w:rPr>
        <w:t>CGRect</w:t>
      </w:r>
      <w:r w:rsidRPr="00BA633D">
        <w:rPr>
          <w:rFonts w:hint="eastAsia"/>
        </w:rPr>
        <w:t>变量类型的值。</w:t>
      </w:r>
      <w:r w:rsidR="00EA2E0A" w:rsidRPr="00BA633D">
        <w:rPr>
          <w:rFonts w:hint="eastAsia"/>
        </w:rPr>
        <w:t>boundingBox</w:t>
      </w:r>
      <w:r w:rsidR="00EA2E0A" w:rsidRPr="00BA633D">
        <w:rPr>
          <w:rFonts w:hint="eastAsia"/>
        </w:rPr>
        <w:t>在进行游戏物体碰撞检测</w:t>
      </w:r>
      <w:r w:rsidR="00F327D3" w:rsidRPr="00BA633D">
        <w:rPr>
          <w:rFonts w:hint="eastAsia"/>
        </w:rPr>
        <w:t>时</w:t>
      </w:r>
      <w:r w:rsidR="00EA2E0A" w:rsidRPr="00BA633D">
        <w:rPr>
          <w:rFonts w:hint="eastAsia"/>
        </w:rPr>
        <w:t>非常有用，</w:t>
      </w:r>
      <w:r w:rsidR="005C0EDE" w:rsidRPr="00BA633D">
        <w:rPr>
          <w:rFonts w:hint="eastAsia"/>
        </w:rPr>
        <w:t>功能类似之前定义的</w:t>
      </w:r>
      <w:r w:rsidR="005C0EDE" w:rsidRPr="00BA633D">
        <w:rPr>
          <w:rFonts w:hint="eastAsia"/>
        </w:rPr>
        <w:t>rectOfSprite</w:t>
      </w:r>
      <w:r w:rsidR="005C0EDE" w:rsidRPr="00BA633D">
        <w:rPr>
          <w:rFonts w:hint="eastAsia"/>
        </w:rPr>
        <w:t>方法。</w:t>
      </w:r>
      <w:r w:rsidR="003C068B" w:rsidRPr="00BA633D">
        <w:rPr>
          <w:rFonts w:hint="eastAsia"/>
        </w:rPr>
        <w:t>比如，</w:t>
      </w:r>
      <w:r w:rsidR="005C0EDE" w:rsidRPr="00BA633D">
        <w:rPr>
          <w:rFonts w:hint="eastAsia"/>
        </w:rPr>
        <w:t>可以把第</w:t>
      </w:r>
      <w:r w:rsidR="005C0EDE" w:rsidRPr="00BA633D">
        <w:rPr>
          <w:rFonts w:hint="eastAsia"/>
        </w:rPr>
        <w:t>2</w:t>
      </w:r>
      <w:r w:rsidR="005C0EDE" w:rsidRPr="00BA633D">
        <w:rPr>
          <w:rFonts w:hint="eastAsia"/>
        </w:rPr>
        <w:t>章示例游戏中的碰</w:t>
      </w:r>
      <w:r w:rsidR="005C0EDE" w:rsidRPr="00BA633D">
        <w:rPr>
          <w:rFonts w:hint="eastAsia"/>
        </w:rPr>
        <w:lastRenderedPageBreak/>
        <w:t>撞检测</w:t>
      </w:r>
      <w:r w:rsidR="00BF3012" w:rsidRPr="00BA633D">
        <w:rPr>
          <w:rFonts w:hint="eastAsia"/>
        </w:rPr>
        <w:t>部分</w:t>
      </w:r>
      <w:r w:rsidR="003C068B" w:rsidRPr="00BA633D">
        <w:rPr>
          <w:rFonts w:hint="eastAsia"/>
        </w:rPr>
        <w:t>更新为代码</w:t>
      </w:r>
      <w:r w:rsidR="003C068B" w:rsidRPr="00BA633D">
        <w:rPr>
          <w:rFonts w:ascii="宋体" w:cs="宋体" w:hint="eastAsia"/>
        </w:rPr>
        <w:t>清单3-3</w:t>
      </w:r>
      <w:r w:rsidR="00F02AAC" w:rsidRPr="00BA633D">
        <w:rPr>
          <w:rFonts w:ascii="宋体" w:cs="宋体" w:hint="eastAsia"/>
        </w:rPr>
        <w:t>。</w:t>
      </w:r>
    </w:p>
    <w:p w:rsidR="002B2850" w:rsidRPr="00BA633D" w:rsidRDefault="002B2850" w:rsidP="002B2850">
      <w:pPr>
        <w:pStyle w:val="1-1"/>
        <w:rPr>
          <w:rFonts w:hint="eastAsia"/>
          <w:iCs/>
          <w:lang w:val="en-US"/>
        </w:rPr>
      </w:pPr>
      <w:r w:rsidRPr="00BA633D">
        <w:rPr>
          <w:rFonts w:hint="eastAsia"/>
          <w:iCs/>
        </w:rPr>
        <w:t>碰撞检测代码更新</w:t>
      </w:r>
    </w:p>
    <w:p w:rsidR="002B2850" w:rsidRPr="00BA633D" w:rsidRDefault="002B2850" w:rsidP="002B2850">
      <w:pPr>
        <w:pStyle w:val="af5"/>
        <w:rPr>
          <w:color w:val="auto"/>
        </w:rPr>
      </w:pPr>
      <w:r w:rsidRPr="00BA633D">
        <w:rPr>
          <w:color w:val="auto"/>
        </w:rPr>
        <w:t>-(void) collisionDetection:(ccTime)dt{</w:t>
      </w:r>
    </w:p>
    <w:p w:rsidR="002B2850" w:rsidRPr="00BA633D" w:rsidRDefault="002B2850" w:rsidP="002B2850">
      <w:pPr>
        <w:pStyle w:val="af5"/>
        <w:rPr>
          <w:color w:val="auto"/>
        </w:rPr>
      </w:pPr>
      <w:r w:rsidRPr="00BA633D">
        <w:rPr>
          <w:color w:val="auto"/>
        </w:rPr>
        <w:t xml:space="preserve">    CCSprite *enemy;</w:t>
      </w:r>
    </w:p>
    <w:p w:rsidR="002B2850" w:rsidRPr="00BA633D" w:rsidRDefault="002B2850" w:rsidP="002B2850">
      <w:pPr>
        <w:pStyle w:val="af5"/>
        <w:rPr>
          <w:color w:val="auto"/>
        </w:rPr>
      </w:pPr>
      <w:r w:rsidRPr="00BA633D">
        <w:rPr>
          <w:color w:val="auto"/>
        </w:rPr>
        <w:t xml:space="preserve">    CCARRAY_FOREACH(_enemySprites, enemy)</w:t>
      </w:r>
    </w:p>
    <w:p w:rsidR="002B2850" w:rsidRPr="00BA633D" w:rsidRDefault="002B2850" w:rsidP="002B2850">
      <w:pPr>
        <w:pStyle w:val="af5"/>
        <w:rPr>
          <w:color w:val="auto"/>
        </w:rPr>
      </w:pPr>
      <w:r w:rsidRPr="00BA633D">
        <w:rPr>
          <w:color w:val="auto"/>
        </w:rPr>
        <w:t xml:space="preserve">    {</w:t>
      </w:r>
    </w:p>
    <w:p w:rsidR="002B2850" w:rsidRPr="00BA633D" w:rsidRDefault="002B2850" w:rsidP="002B2850">
      <w:pPr>
        <w:pStyle w:val="af5"/>
        <w:rPr>
          <w:color w:val="auto"/>
        </w:rPr>
      </w:pPr>
      <w:r w:rsidRPr="00BA633D">
        <w:rPr>
          <w:color w:val="auto"/>
        </w:rPr>
        <w:t xml:space="preserve">        if (enemy.visible) {</w:t>
      </w:r>
    </w:p>
    <w:p w:rsidR="002B2850" w:rsidRPr="00BA633D" w:rsidRDefault="002B2850" w:rsidP="002B2850">
      <w:pPr>
        <w:pStyle w:val="af5"/>
        <w:rPr>
          <w:color w:val="auto"/>
        </w:rPr>
      </w:pPr>
      <w:r w:rsidRPr="00BA633D">
        <w:rPr>
          <w:color w:val="auto"/>
        </w:rPr>
        <w:t xml:space="preserve">            //1.bullet &amp; enemy collision detection</w:t>
      </w:r>
    </w:p>
    <w:p w:rsidR="002B2850" w:rsidRPr="00BA633D" w:rsidRDefault="002B2850" w:rsidP="002B2850">
      <w:pPr>
        <w:pStyle w:val="af5"/>
        <w:rPr>
          <w:color w:val="auto"/>
        </w:rPr>
      </w:pPr>
      <w:r w:rsidRPr="00BA633D">
        <w:rPr>
          <w:color w:val="auto"/>
        </w:rPr>
        <w:t xml:space="preserve">            if (_bulletSprite.visible &amp;&amp; CGRectIntersectsRect(enemy.boundingBox, _bulletSprite.boundingBox)) {</w:t>
      </w:r>
    </w:p>
    <w:p w:rsidR="002B2850" w:rsidRPr="00BA633D" w:rsidRDefault="002B2850" w:rsidP="002B2850">
      <w:pPr>
        <w:pStyle w:val="af5"/>
        <w:rPr>
          <w:rFonts w:hint="eastAsia"/>
          <w:color w:val="auto"/>
        </w:rPr>
      </w:pPr>
      <w:r w:rsidRPr="00BA633D">
        <w:rPr>
          <w:color w:val="auto"/>
        </w:rPr>
        <w:t xml:space="preserve">             </w:t>
      </w:r>
      <w:r w:rsidR="003C0CE7" w:rsidRPr="00BA633D">
        <w:rPr>
          <w:rFonts w:hint="eastAsia"/>
          <w:color w:val="auto"/>
        </w:rPr>
        <w:t>//</w:t>
      </w:r>
      <w:r w:rsidR="003C0CE7" w:rsidRPr="00BA633D">
        <w:rPr>
          <w:rFonts w:hint="eastAsia"/>
          <w:color w:val="auto"/>
        </w:rPr>
        <w:t>此处省略了部分代码</w:t>
      </w:r>
    </w:p>
    <w:p w:rsidR="002B2850" w:rsidRPr="00BA633D" w:rsidRDefault="002B2850" w:rsidP="002B2850">
      <w:pPr>
        <w:pStyle w:val="af5"/>
        <w:rPr>
          <w:color w:val="auto"/>
        </w:rPr>
      </w:pPr>
      <w:r w:rsidRPr="00BA633D">
        <w:rPr>
          <w:color w:val="auto"/>
        </w:rPr>
        <w:t xml:space="preserve">            </w:t>
      </w:r>
    </w:p>
    <w:p w:rsidR="002B2850" w:rsidRPr="00BA633D" w:rsidRDefault="002B2850" w:rsidP="002B2850">
      <w:pPr>
        <w:pStyle w:val="af5"/>
        <w:rPr>
          <w:color w:val="auto"/>
        </w:rPr>
      </w:pPr>
      <w:r w:rsidRPr="00BA633D">
        <w:rPr>
          <w:color w:val="auto"/>
        </w:rPr>
        <w:t xml:space="preserve">            //2.enemy &amp; player collision detection</w:t>
      </w:r>
    </w:p>
    <w:p w:rsidR="002B2850" w:rsidRPr="00BA633D" w:rsidRDefault="002B2850" w:rsidP="002B2850">
      <w:pPr>
        <w:pStyle w:val="af5"/>
        <w:rPr>
          <w:color w:val="auto"/>
        </w:rPr>
      </w:pPr>
      <w:r w:rsidRPr="00BA633D">
        <w:rPr>
          <w:color w:val="auto"/>
        </w:rPr>
        <w:t xml:space="preserve">            CCSprite *playerSprite = (CCSprite*)[self getChildByTag:kTagPalyer];</w:t>
      </w:r>
    </w:p>
    <w:p w:rsidR="002B2850" w:rsidRPr="00BA633D" w:rsidRDefault="002B2850" w:rsidP="002B2850">
      <w:pPr>
        <w:pStyle w:val="af5"/>
        <w:rPr>
          <w:color w:val="auto"/>
        </w:rPr>
      </w:pPr>
      <w:r w:rsidRPr="00BA633D">
        <w:rPr>
          <w:color w:val="auto"/>
        </w:rPr>
        <w:t xml:space="preserve">            if (playerSprite.visible &amp;&amp;</w:t>
      </w:r>
    </w:p>
    <w:p w:rsidR="002B2850" w:rsidRPr="00BA633D" w:rsidRDefault="002B2850" w:rsidP="002B2850">
      <w:pPr>
        <w:pStyle w:val="af5"/>
        <w:rPr>
          <w:color w:val="auto"/>
        </w:rPr>
      </w:pPr>
      <w:r w:rsidRPr="00BA633D">
        <w:rPr>
          <w:color w:val="auto"/>
        </w:rPr>
        <w:t xml:space="preserve">                playerSprite.numberOfRunningActions == 0</w:t>
      </w:r>
    </w:p>
    <w:p w:rsidR="002B2850" w:rsidRPr="00BA633D" w:rsidRDefault="002B2850" w:rsidP="002B2850">
      <w:pPr>
        <w:pStyle w:val="af5"/>
        <w:rPr>
          <w:color w:val="auto"/>
        </w:rPr>
      </w:pPr>
      <w:r w:rsidRPr="00BA633D">
        <w:rPr>
          <w:color w:val="auto"/>
        </w:rPr>
        <w:t xml:space="preserve">                &amp;&amp; CGRectIntersectsRect(enemy.boundingBox, playerSprite.boundingBox)) {</w:t>
      </w:r>
    </w:p>
    <w:p w:rsidR="00F36084" w:rsidRPr="00BA633D" w:rsidRDefault="002B2850" w:rsidP="00F36084">
      <w:pPr>
        <w:pStyle w:val="af5"/>
        <w:rPr>
          <w:rFonts w:hint="eastAsia"/>
          <w:color w:val="auto"/>
        </w:rPr>
      </w:pPr>
      <w:r w:rsidRPr="00BA633D">
        <w:rPr>
          <w:color w:val="auto"/>
        </w:rPr>
        <w:t xml:space="preserve">               </w:t>
      </w:r>
      <w:r w:rsidR="00F36084" w:rsidRPr="00BA633D">
        <w:rPr>
          <w:color w:val="auto"/>
        </w:rPr>
        <w:t xml:space="preserve"> </w:t>
      </w:r>
      <w:r w:rsidR="00F36084" w:rsidRPr="00BA633D">
        <w:rPr>
          <w:rFonts w:hint="eastAsia"/>
          <w:color w:val="auto"/>
        </w:rPr>
        <w:t>//</w:t>
      </w:r>
      <w:r w:rsidR="00F36084" w:rsidRPr="00BA633D">
        <w:rPr>
          <w:rFonts w:hint="eastAsia"/>
          <w:color w:val="auto"/>
        </w:rPr>
        <w:t>此处省略了部分代码</w:t>
      </w:r>
    </w:p>
    <w:p w:rsidR="002B2850" w:rsidRPr="00BA633D" w:rsidRDefault="002B2850" w:rsidP="00F02AAC">
      <w:pPr>
        <w:pStyle w:val="af5"/>
        <w:ind w:firstLineChars="0" w:firstLine="0"/>
        <w:rPr>
          <w:rFonts w:ascii="宋体" w:eastAsia="宋体" w:hAnsi="宋体" w:cs="宋体" w:hint="eastAsia"/>
          <w:color w:val="auto"/>
        </w:rPr>
      </w:pPr>
    </w:p>
    <w:p w:rsidR="002B2850" w:rsidRPr="00BA633D" w:rsidRDefault="002B2850" w:rsidP="002B2850">
      <w:pPr>
        <w:pStyle w:val="af5"/>
        <w:rPr>
          <w:color w:val="auto"/>
        </w:rPr>
      </w:pPr>
      <w:r w:rsidRPr="00BA633D">
        <w:rPr>
          <w:color w:val="auto"/>
        </w:rPr>
        <w:t xml:space="preserve">            }</w:t>
      </w:r>
    </w:p>
    <w:p w:rsidR="002B2850" w:rsidRPr="00BA633D" w:rsidRDefault="002B2850" w:rsidP="002B2850">
      <w:pPr>
        <w:pStyle w:val="af5"/>
        <w:rPr>
          <w:color w:val="auto"/>
        </w:rPr>
      </w:pPr>
      <w:r w:rsidRPr="00BA633D">
        <w:rPr>
          <w:color w:val="auto"/>
        </w:rPr>
        <w:t xml:space="preserve">        }</w:t>
      </w:r>
    </w:p>
    <w:p w:rsidR="002B2850" w:rsidRPr="00BA633D" w:rsidRDefault="002B2850" w:rsidP="002B2850">
      <w:pPr>
        <w:pStyle w:val="af5"/>
        <w:rPr>
          <w:color w:val="auto"/>
        </w:rPr>
      </w:pPr>
      <w:r w:rsidRPr="00BA633D">
        <w:rPr>
          <w:color w:val="auto"/>
        </w:rPr>
        <w:lastRenderedPageBreak/>
        <w:t xml:space="preserve">    }</w:t>
      </w:r>
    </w:p>
    <w:p w:rsidR="002B2850" w:rsidRPr="00BA633D" w:rsidRDefault="002B2850" w:rsidP="002B2850">
      <w:pPr>
        <w:pStyle w:val="af5"/>
        <w:rPr>
          <w:rFonts w:hint="eastAsia"/>
          <w:color w:val="auto"/>
        </w:rPr>
      </w:pPr>
      <w:r w:rsidRPr="00BA633D">
        <w:rPr>
          <w:color w:val="auto"/>
        </w:rPr>
        <w:t>}</w:t>
      </w:r>
    </w:p>
    <w:p w:rsidR="00A85AD4" w:rsidRPr="00BA633D" w:rsidRDefault="00A85AD4" w:rsidP="00983982">
      <w:pPr>
        <w:pStyle w:val="1"/>
        <w:rPr>
          <w:rFonts w:hint="eastAsia"/>
        </w:rPr>
      </w:pPr>
      <w:r w:rsidRPr="00BA633D">
        <w:rPr>
          <w:rFonts w:hint="eastAsia"/>
        </w:rPr>
        <w:t>-(void)cleanup</w:t>
      </w:r>
    </w:p>
    <w:p w:rsidR="00A85AD4" w:rsidRPr="00BA633D" w:rsidRDefault="00A85AD4" w:rsidP="002D1A7A">
      <w:pPr>
        <w:jc w:val="both"/>
      </w:pPr>
      <w:r w:rsidRPr="00BA633D">
        <w:rPr>
          <w:rFonts w:hint="eastAsia"/>
        </w:rPr>
        <w:t>停止所有运行中的动作和预定方法。</w:t>
      </w:r>
    </w:p>
    <w:p w:rsidR="00B73EF3" w:rsidRPr="00BA633D" w:rsidRDefault="00A85AD4" w:rsidP="00983982">
      <w:pPr>
        <w:pStyle w:val="1"/>
        <w:rPr>
          <w:rFonts w:ascii="宋体" w:cs="宋体" w:hint="eastAsia"/>
        </w:rPr>
      </w:pPr>
      <w:r w:rsidRPr="00BA633D">
        <w:rPr>
          <w:rFonts w:hint="eastAsia"/>
        </w:rPr>
        <w:t>-(CGPoint)convertToNodeSpace</w:t>
      </w:r>
      <w:r w:rsidRPr="00BA633D">
        <w:t>:(CGPoint)worldPoint</w:t>
      </w:r>
    </w:p>
    <w:p w:rsidR="00A85AD4" w:rsidRPr="00BA633D" w:rsidRDefault="00A85AD4" w:rsidP="0060747A">
      <w:pPr>
        <w:rPr>
          <w:rFonts w:hint="eastAsia"/>
        </w:rPr>
      </w:pPr>
      <w:r w:rsidRPr="00BA633D">
        <w:rPr>
          <w:rFonts w:hint="eastAsia"/>
        </w:rPr>
        <w:t>将点坐标转换成节点空间坐标。</w:t>
      </w:r>
      <w:r w:rsidR="00080242" w:rsidRPr="00BA633D">
        <w:rPr>
          <w:rFonts w:hint="eastAsia"/>
        </w:rPr>
        <w:t>以</w:t>
      </w:r>
      <w:r w:rsidR="00080242" w:rsidRPr="00BA633D">
        <w:rPr>
          <w:rFonts w:hint="eastAsia"/>
        </w:rPr>
        <w:t>points</w:t>
      </w:r>
      <w:r w:rsidR="00080242" w:rsidRPr="00BA633D">
        <w:rPr>
          <w:rFonts w:hint="eastAsia"/>
        </w:rPr>
        <w:t>（点值）为单位，返回</w:t>
      </w:r>
      <w:r w:rsidR="00080242" w:rsidRPr="00BA633D">
        <w:rPr>
          <w:rFonts w:hint="eastAsia"/>
        </w:rPr>
        <w:t>CGPoint</w:t>
      </w:r>
      <w:r w:rsidR="00080242" w:rsidRPr="00BA633D">
        <w:rPr>
          <w:rFonts w:hint="eastAsia"/>
        </w:rPr>
        <w:t>变量类型的值。</w:t>
      </w:r>
    </w:p>
    <w:p w:rsidR="00B73EF3" w:rsidRPr="00BA633D" w:rsidRDefault="00EA109D" w:rsidP="00983982">
      <w:pPr>
        <w:pStyle w:val="1"/>
      </w:pPr>
      <w:r w:rsidRPr="00BA633D">
        <w:rPr>
          <w:rFonts w:hint="eastAsia"/>
        </w:rPr>
        <w:t>-(CGPoint)convertToNodeSpace</w:t>
      </w:r>
      <w:r w:rsidR="00BD4B57" w:rsidRPr="00BA633D">
        <w:t>AR</w:t>
      </w:r>
      <w:r w:rsidRPr="00BA633D">
        <w:t>:(CGPoint)worldPoint</w:t>
      </w:r>
    </w:p>
    <w:p w:rsidR="00EA109D" w:rsidRPr="00BA633D" w:rsidRDefault="00EA109D" w:rsidP="0060747A">
      <w:pPr>
        <w:rPr>
          <w:rFonts w:ascii="宋体" w:cs="宋体" w:hint="eastAsia"/>
        </w:rPr>
      </w:pPr>
      <w:r w:rsidRPr="00BA633D">
        <w:rPr>
          <w:rFonts w:hint="eastAsia"/>
        </w:rPr>
        <w:t>将点坐标转换成</w:t>
      </w:r>
      <w:r w:rsidR="00BB13DE" w:rsidRPr="00BA633D">
        <w:rPr>
          <w:rFonts w:hint="eastAsia"/>
        </w:rPr>
        <w:t>相对于锚点的</w:t>
      </w:r>
      <w:r w:rsidRPr="00BA633D">
        <w:rPr>
          <w:rFonts w:hint="eastAsia"/>
        </w:rPr>
        <w:t>节点空间坐标。以</w:t>
      </w:r>
      <w:r w:rsidRPr="00BA633D">
        <w:rPr>
          <w:rFonts w:hint="eastAsia"/>
        </w:rPr>
        <w:t>points</w:t>
      </w:r>
      <w:r w:rsidRPr="00BA633D">
        <w:rPr>
          <w:rFonts w:ascii="宋体" w:cs="宋体" w:hint="eastAsia"/>
        </w:rPr>
        <w:t>（点值）为单位，返回CGPoint变量类型的值。</w:t>
      </w:r>
    </w:p>
    <w:p w:rsidR="00A85AD4" w:rsidRPr="00BA633D" w:rsidRDefault="00A85AD4" w:rsidP="00983982">
      <w:pPr>
        <w:pStyle w:val="1"/>
      </w:pPr>
      <w:r w:rsidRPr="00BA633D">
        <w:rPr>
          <w:rFonts w:hint="eastAsia"/>
        </w:rPr>
        <w:t>-(CGPoint)convertToWorldSpace</w:t>
      </w:r>
      <w:r w:rsidRPr="00BA633D">
        <w:t>:(CGPoint)nodePoint</w:t>
      </w:r>
    </w:p>
    <w:p w:rsidR="00A85AD4" w:rsidRPr="00BA633D" w:rsidRDefault="00A85AD4" w:rsidP="00B73EF3">
      <w:pPr>
        <w:jc w:val="both"/>
        <w:rPr>
          <w:rFonts w:ascii="宋体" w:cs="宋体"/>
          <w:iCs/>
        </w:rPr>
      </w:pPr>
      <w:r w:rsidRPr="00BA633D">
        <w:rPr>
          <w:rFonts w:hint="eastAsia"/>
          <w:iCs/>
        </w:rPr>
        <w:t>将节点空间坐标转换成世界空间坐标。</w:t>
      </w:r>
      <w:r w:rsidR="00F77996" w:rsidRPr="00BA633D">
        <w:rPr>
          <w:rFonts w:hint="eastAsia"/>
          <w:iCs/>
        </w:rPr>
        <w:t>以</w:t>
      </w:r>
      <w:r w:rsidR="00F77996" w:rsidRPr="00BA633D">
        <w:rPr>
          <w:rFonts w:hint="eastAsia"/>
          <w:iCs/>
        </w:rPr>
        <w:t>points</w:t>
      </w:r>
      <w:r w:rsidR="00F77996" w:rsidRPr="00BA633D">
        <w:rPr>
          <w:rFonts w:ascii="宋体" w:cs="宋体" w:hint="eastAsia"/>
          <w:iCs/>
        </w:rPr>
        <w:t>（点值）为单位，返回CGPoint变量类型的值。</w:t>
      </w:r>
    </w:p>
    <w:p w:rsidR="009D596E" w:rsidRPr="00BA633D" w:rsidRDefault="009D596E" w:rsidP="00983982">
      <w:pPr>
        <w:pStyle w:val="1"/>
      </w:pPr>
      <w:r w:rsidRPr="00BA633D">
        <w:rPr>
          <w:rFonts w:hint="eastAsia"/>
        </w:rPr>
        <w:t>-(CGPoint)convertToWorldSpace</w:t>
      </w:r>
      <w:r w:rsidRPr="00BA633D">
        <w:t>:(CGPoint)nodePoint</w:t>
      </w:r>
    </w:p>
    <w:p w:rsidR="009D596E" w:rsidRPr="00BA633D" w:rsidRDefault="009D596E" w:rsidP="00B73EF3">
      <w:pPr>
        <w:jc w:val="both"/>
        <w:rPr>
          <w:rFonts w:ascii="宋体" w:cs="宋体" w:hint="eastAsia"/>
          <w:iCs/>
        </w:rPr>
      </w:pPr>
      <w:r w:rsidRPr="00BA633D">
        <w:rPr>
          <w:rFonts w:hint="eastAsia"/>
          <w:iCs/>
        </w:rPr>
        <w:t>将节点空间坐标转换成</w:t>
      </w:r>
      <w:r w:rsidR="00D410D3" w:rsidRPr="00BA633D">
        <w:rPr>
          <w:rFonts w:ascii="宋体" w:cs="宋体" w:hint="eastAsia"/>
          <w:iCs/>
        </w:rPr>
        <w:t>相对于锚点的</w:t>
      </w:r>
      <w:r w:rsidRPr="00BA633D">
        <w:rPr>
          <w:rFonts w:hint="eastAsia"/>
          <w:iCs/>
        </w:rPr>
        <w:t>世界空间坐标。</w:t>
      </w:r>
      <w:r w:rsidR="00F77996" w:rsidRPr="00BA633D">
        <w:rPr>
          <w:rFonts w:hint="eastAsia"/>
          <w:iCs/>
        </w:rPr>
        <w:t>以</w:t>
      </w:r>
      <w:r w:rsidR="00F77996" w:rsidRPr="00BA633D">
        <w:rPr>
          <w:rFonts w:hint="eastAsia"/>
          <w:iCs/>
        </w:rPr>
        <w:t>points</w:t>
      </w:r>
      <w:r w:rsidR="00F77996" w:rsidRPr="00BA633D">
        <w:rPr>
          <w:rFonts w:ascii="宋体" w:cs="宋体" w:hint="eastAsia"/>
          <w:iCs/>
        </w:rPr>
        <w:t>（点值）为单位，返回CGPoint变量类型的值。</w:t>
      </w:r>
    </w:p>
    <w:p w:rsidR="001A3373" w:rsidRPr="00BA633D" w:rsidRDefault="00BC6668" w:rsidP="006E5942">
      <w:pPr>
        <w:rPr>
          <w:rFonts w:hint="eastAsia"/>
        </w:rPr>
      </w:pPr>
      <w:r w:rsidRPr="00BA633D">
        <w:rPr>
          <w:rFonts w:hint="eastAsia"/>
        </w:rPr>
        <w:t>注意</w:t>
      </w:r>
      <w:r w:rsidR="005E36B5" w:rsidRPr="00BA633D">
        <w:rPr>
          <w:rFonts w:hint="eastAsia"/>
        </w:rPr>
        <w:t>，</w:t>
      </w:r>
      <w:r w:rsidRPr="00BA633D">
        <w:rPr>
          <w:rFonts w:hint="eastAsia"/>
        </w:rPr>
        <w:t>第</w:t>
      </w:r>
      <w:r w:rsidRPr="00BA633D">
        <w:rPr>
          <w:rFonts w:hint="eastAsia"/>
        </w:rPr>
        <w:t>2</w:t>
      </w:r>
      <w:r w:rsidRPr="00BA633D">
        <w:rPr>
          <w:rFonts w:hint="eastAsia"/>
        </w:rPr>
        <w:t>章的示例</w:t>
      </w:r>
      <w:r w:rsidR="00E8169B" w:rsidRPr="00BA633D">
        <w:rPr>
          <w:rFonts w:hint="eastAsia"/>
        </w:rPr>
        <w:t>游戏中，假如</w:t>
      </w:r>
      <w:r w:rsidRPr="00BA633D">
        <w:rPr>
          <w:rFonts w:hint="eastAsia"/>
        </w:rPr>
        <w:t>发射子弹的需求有所改变</w:t>
      </w:r>
      <w:r w:rsidR="00021E17" w:rsidRPr="00BA633D">
        <w:rPr>
          <w:rFonts w:hint="eastAsia"/>
        </w:rPr>
        <w:t>，</w:t>
      </w:r>
      <w:r w:rsidR="00E8169B" w:rsidRPr="00BA633D">
        <w:rPr>
          <w:rFonts w:hint="eastAsia"/>
        </w:rPr>
        <w:t>比如</w:t>
      </w:r>
      <w:r w:rsidR="00536DC1" w:rsidRPr="00BA633D">
        <w:rPr>
          <w:rFonts w:hint="eastAsia"/>
        </w:rPr>
        <w:t>只有</w:t>
      </w:r>
      <w:r w:rsidR="00BB09D7" w:rsidRPr="00BA633D">
        <w:rPr>
          <w:rFonts w:hint="eastAsia"/>
        </w:rPr>
        <w:t>玩家“点中”</w:t>
      </w:r>
      <w:r w:rsidRPr="00BA633D">
        <w:rPr>
          <w:rFonts w:hint="eastAsia"/>
        </w:rPr>
        <w:t>飞机才开始发射子弹</w:t>
      </w:r>
      <w:r w:rsidR="00021E17" w:rsidRPr="00BA633D">
        <w:rPr>
          <w:rFonts w:hint="eastAsia"/>
        </w:rPr>
        <w:t>，</w:t>
      </w:r>
      <w:r w:rsidR="001A3373" w:rsidRPr="00BA633D">
        <w:rPr>
          <w:rFonts w:hint="eastAsia"/>
        </w:rPr>
        <w:t>实现方式如代码清单</w:t>
      </w:r>
      <w:r w:rsidR="001A3373" w:rsidRPr="00BA633D">
        <w:rPr>
          <w:rFonts w:hint="eastAsia"/>
        </w:rPr>
        <w:t>3-4</w:t>
      </w:r>
      <w:r w:rsidR="001A3373" w:rsidRPr="00BA633D">
        <w:rPr>
          <w:rFonts w:hint="eastAsia"/>
        </w:rPr>
        <w:t>所示。</w:t>
      </w:r>
    </w:p>
    <w:p w:rsidR="001A3373" w:rsidRPr="00BA633D" w:rsidRDefault="001A3373" w:rsidP="001A3373">
      <w:pPr>
        <w:pStyle w:val="1-1"/>
        <w:rPr>
          <w:rFonts w:hint="eastAsia"/>
          <w:lang w:val="en-US"/>
        </w:rPr>
      </w:pPr>
      <w:r w:rsidRPr="00BA633D">
        <w:rPr>
          <w:rFonts w:hint="eastAsia"/>
        </w:rPr>
        <w:t>发射子弹</w:t>
      </w:r>
      <w:r w:rsidRPr="00BA633D">
        <w:rPr>
          <w:rFonts w:hint="eastAsia"/>
          <w:lang w:eastAsia="zh-CN"/>
        </w:rPr>
        <w:t>实现</w:t>
      </w:r>
    </w:p>
    <w:p w:rsidR="001A3373" w:rsidRPr="00BA633D" w:rsidRDefault="001A3373" w:rsidP="001A3373">
      <w:pPr>
        <w:pStyle w:val="af5"/>
        <w:rPr>
          <w:color w:val="auto"/>
        </w:rPr>
      </w:pPr>
      <w:r w:rsidRPr="00BA633D">
        <w:rPr>
          <w:color w:val="auto"/>
        </w:rPr>
        <w:t xml:space="preserve">-(void) ccTouchesEnded:(NSSet *)touches withEvent:(UIEvent *)event{    </w:t>
      </w:r>
    </w:p>
    <w:p w:rsidR="001A3373" w:rsidRPr="00BA633D" w:rsidRDefault="001A3373" w:rsidP="001A3373">
      <w:pPr>
        <w:pStyle w:val="af5"/>
        <w:rPr>
          <w:rFonts w:hint="eastAsia"/>
          <w:color w:val="auto"/>
        </w:rPr>
      </w:pPr>
      <w:r w:rsidRPr="00BA633D">
        <w:rPr>
          <w:color w:val="auto"/>
        </w:rPr>
        <w:t xml:space="preserve">    //</w:t>
      </w:r>
      <w:r w:rsidRPr="00BA633D">
        <w:rPr>
          <w:rFonts w:hint="eastAsia"/>
          <w:color w:val="auto"/>
        </w:rPr>
        <w:t>修改成，必须点选中</w:t>
      </w:r>
      <w:r w:rsidRPr="00BA633D">
        <w:rPr>
          <w:color w:val="auto"/>
        </w:rPr>
        <w:t>playerSprite</w:t>
      </w:r>
      <w:r w:rsidRPr="00BA633D">
        <w:rPr>
          <w:rFonts w:hint="eastAsia"/>
          <w:color w:val="auto"/>
        </w:rPr>
        <w:t>才能够发射子弹</w:t>
      </w:r>
    </w:p>
    <w:p w:rsidR="001A3373" w:rsidRPr="00BA633D" w:rsidRDefault="001A3373" w:rsidP="001A3373">
      <w:pPr>
        <w:pStyle w:val="af5"/>
        <w:rPr>
          <w:rFonts w:hint="eastAsia"/>
          <w:color w:val="auto"/>
          <w:lang w:eastAsia="zh-CN"/>
        </w:rPr>
      </w:pPr>
      <w:r w:rsidRPr="00BA633D">
        <w:rPr>
          <w:color w:val="auto"/>
        </w:rPr>
        <w:lastRenderedPageBreak/>
        <w:t xml:space="preserve">    //</w:t>
      </w:r>
      <w:r w:rsidRPr="00BA633D">
        <w:rPr>
          <w:rFonts w:hint="eastAsia"/>
          <w:color w:val="auto"/>
        </w:rPr>
        <w:t>方法</w:t>
      </w:r>
      <w:r w:rsidRPr="00BA633D">
        <w:rPr>
          <w:color w:val="auto"/>
        </w:rPr>
        <w:t>1</w:t>
      </w:r>
      <w:r w:rsidRPr="00BA633D">
        <w:rPr>
          <w:rFonts w:hint="eastAsia"/>
          <w:color w:val="auto"/>
        </w:rPr>
        <w:t>：因为</w:t>
      </w:r>
      <w:r w:rsidRPr="00BA633D">
        <w:rPr>
          <w:color w:val="auto"/>
        </w:rPr>
        <w:t>boundingBox</w:t>
      </w:r>
      <w:r w:rsidRPr="00BA633D">
        <w:rPr>
          <w:rFonts w:hint="eastAsia"/>
          <w:color w:val="auto"/>
        </w:rPr>
        <w:t>是相对于世界坐标系而言的，所以要用</w:t>
      </w:r>
      <w:r w:rsidRPr="00BA633D">
        <w:rPr>
          <w:color w:val="auto"/>
        </w:rPr>
        <w:t>self convertTouchToNodeSpace</w:t>
      </w:r>
      <w:r w:rsidR="005D722C" w:rsidRPr="00BA633D">
        <w:rPr>
          <w:rFonts w:hint="eastAsia"/>
          <w:color w:val="auto"/>
          <w:lang w:eastAsia="zh-CN"/>
        </w:rPr>
        <w:t xml:space="preserve"> </w:t>
      </w:r>
      <w:r w:rsidR="005D722C" w:rsidRPr="00BA633D">
        <w:rPr>
          <w:rFonts w:hint="eastAsia"/>
          <w:color w:val="auto"/>
          <w:lang w:eastAsia="zh-CN"/>
        </w:rPr>
        <w:t>转化成世界坐标系中的坐标</w:t>
      </w:r>
    </w:p>
    <w:p w:rsidR="001A3373" w:rsidRPr="00BA633D" w:rsidRDefault="001A3373" w:rsidP="001A3373">
      <w:pPr>
        <w:pStyle w:val="af5"/>
        <w:rPr>
          <w:color w:val="auto"/>
        </w:rPr>
      </w:pPr>
      <w:r w:rsidRPr="00BA633D">
        <w:rPr>
          <w:color w:val="auto"/>
        </w:rPr>
        <w:t xml:space="preserve">    UITouch *touch = [touches anyObject];</w:t>
      </w:r>
    </w:p>
    <w:p w:rsidR="001A3373" w:rsidRPr="00BA633D" w:rsidRDefault="001A3373" w:rsidP="001A3373">
      <w:pPr>
        <w:pStyle w:val="af5"/>
        <w:rPr>
          <w:rFonts w:hint="eastAsia"/>
          <w:color w:val="auto"/>
        </w:rPr>
      </w:pPr>
      <w:r w:rsidRPr="00BA633D">
        <w:rPr>
          <w:color w:val="auto"/>
        </w:rPr>
        <w:t xml:space="preserve">    CCSprite *playerSprite = (CCSprite*)[self getChildByTag:kTagPalyer];</w:t>
      </w:r>
    </w:p>
    <w:p w:rsidR="001A3373" w:rsidRPr="00BA633D" w:rsidRDefault="001A3373" w:rsidP="001A3373">
      <w:pPr>
        <w:pStyle w:val="af5"/>
        <w:rPr>
          <w:color w:val="auto"/>
        </w:rPr>
      </w:pPr>
      <w:r w:rsidRPr="00BA633D">
        <w:rPr>
          <w:color w:val="auto"/>
        </w:rPr>
        <w:t xml:space="preserve">    CGPoint pt;</w:t>
      </w:r>
    </w:p>
    <w:p w:rsidR="001A3373" w:rsidRPr="00BA633D" w:rsidRDefault="001A3373" w:rsidP="001A3373">
      <w:pPr>
        <w:pStyle w:val="af5"/>
        <w:rPr>
          <w:color w:val="auto"/>
        </w:rPr>
      </w:pPr>
      <w:r w:rsidRPr="00BA633D">
        <w:rPr>
          <w:color w:val="auto"/>
        </w:rPr>
        <w:t>//    pt = [touch locationInView:[touch view]];</w:t>
      </w:r>
    </w:p>
    <w:p w:rsidR="001A3373" w:rsidRPr="00BA633D" w:rsidRDefault="001A3373" w:rsidP="001A3373">
      <w:pPr>
        <w:pStyle w:val="af5"/>
        <w:rPr>
          <w:color w:val="auto"/>
        </w:rPr>
      </w:pPr>
      <w:r w:rsidRPr="00BA633D">
        <w:rPr>
          <w:color w:val="auto"/>
        </w:rPr>
        <w:t>//    pt = [[CCDirector sharedDirector] convertToGL:pt];</w:t>
      </w:r>
    </w:p>
    <w:p w:rsidR="001A3373" w:rsidRPr="00BA633D" w:rsidRDefault="001A3373" w:rsidP="001A3373">
      <w:pPr>
        <w:pStyle w:val="af5"/>
        <w:rPr>
          <w:color w:val="auto"/>
        </w:rPr>
      </w:pPr>
      <w:r w:rsidRPr="00BA633D">
        <w:rPr>
          <w:color w:val="auto"/>
        </w:rPr>
        <w:t>//    pt = [self convertToNodeSpace:pt];</w:t>
      </w:r>
    </w:p>
    <w:p w:rsidR="001A3373" w:rsidRPr="00BA633D" w:rsidRDefault="001A3373" w:rsidP="001A3373">
      <w:pPr>
        <w:pStyle w:val="af5"/>
        <w:rPr>
          <w:color w:val="auto"/>
        </w:rPr>
      </w:pPr>
      <w:r w:rsidRPr="00BA633D">
        <w:rPr>
          <w:color w:val="auto"/>
        </w:rPr>
        <w:t xml:space="preserve">    //</w:t>
      </w:r>
      <w:r w:rsidRPr="00BA633D">
        <w:rPr>
          <w:rFonts w:hint="eastAsia"/>
          <w:color w:val="auto"/>
        </w:rPr>
        <w:t>上面三句调用，可以简化为下面一句调用</w:t>
      </w:r>
    </w:p>
    <w:p w:rsidR="001A3373" w:rsidRPr="00BA633D" w:rsidRDefault="001A3373" w:rsidP="001A3373">
      <w:pPr>
        <w:pStyle w:val="af5"/>
        <w:rPr>
          <w:rFonts w:hint="eastAsia"/>
          <w:color w:val="auto"/>
        </w:rPr>
      </w:pPr>
      <w:r w:rsidRPr="00BA633D">
        <w:rPr>
          <w:color w:val="auto"/>
        </w:rPr>
        <w:t xml:space="preserve">    //CGPoint pt = [self convertTouchToNodeSpace:touch];</w:t>
      </w:r>
    </w:p>
    <w:p w:rsidR="001A3373" w:rsidRPr="00BA633D" w:rsidRDefault="001A3373" w:rsidP="001A3373">
      <w:pPr>
        <w:pStyle w:val="af5"/>
        <w:rPr>
          <w:color w:val="auto"/>
        </w:rPr>
      </w:pPr>
      <w:r w:rsidRPr="00BA633D">
        <w:rPr>
          <w:color w:val="auto"/>
        </w:rPr>
        <w:t>//    if (CGRectContainsPoint(playerSprite.boundingBox, pt)) {</w:t>
      </w:r>
    </w:p>
    <w:p w:rsidR="001A3373" w:rsidRPr="00BA633D" w:rsidRDefault="001A3373" w:rsidP="001A3373">
      <w:pPr>
        <w:pStyle w:val="af5"/>
        <w:rPr>
          <w:color w:val="auto"/>
        </w:rPr>
      </w:pPr>
      <w:r w:rsidRPr="00BA633D">
        <w:rPr>
          <w:color w:val="auto"/>
        </w:rPr>
        <w:t>//        _isTouchToShoot = YES;</w:t>
      </w:r>
    </w:p>
    <w:p w:rsidR="001A3373" w:rsidRPr="00BA633D" w:rsidRDefault="001A3373" w:rsidP="001A3373">
      <w:pPr>
        <w:pStyle w:val="af5"/>
        <w:rPr>
          <w:color w:val="auto"/>
        </w:rPr>
      </w:pPr>
      <w:r w:rsidRPr="00BA633D">
        <w:rPr>
          <w:color w:val="auto"/>
        </w:rPr>
        <w:t>//    }</w:t>
      </w:r>
    </w:p>
    <w:p w:rsidR="001A3373" w:rsidRPr="00BA633D" w:rsidRDefault="001A3373" w:rsidP="001A3373">
      <w:pPr>
        <w:pStyle w:val="af5"/>
        <w:rPr>
          <w:color w:val="auto"/>
        </w:rPr>
      </w:pPr>
      <w:r w:rsidRPr="00BA633D">
        <w:rPr>
          <w:color w:val="auto"/>
        </w:rPr>
        <w:t xml:space="preserve">    //===================================================================</w:t>
      </w:r>
    </w:p>
    <w:p w:rsidR="001A3373" w:rsidRPr="00BA633D" w:rsidRDefault="001A3373" w:rsidP="001A3373">
      <w:pPr>
        <w:pStyle w:val="af5"/>
        <w:rPr>
          <w:color w:val="auto"/>
        </w:rPr>
      </w:pPr>
      <w:r w:rsidRPr="00BA633D">
        <w:rPr>
          <w:color w:val="auto"/>
        </w:rPr>
        <w:t xml:space="preserve">    //</w:t>
      </w:r>
      <w:r w:rsidRPr="00BA633D">
        <w:rPr>
          <w:rFonts w:hint="eastAsia"/>
          <w:color w:val="auto"/>
        </w:rPr>
        <w:t>方法</w:t>
      </w:r>
      <w:r w:rsidRPr="00BA633D">
        <w:rPr>
          <w:color w:val="auto"/>
        </w:rPr>
        <w:t>2</w:t>
      </w:r>
      <w:r w:rsidRPr="00BA633D">
        <w:rPr>
          <w:rFonts w:hint="eastAsia"/>
          <w:color w:val="auto"/>
        </w:rPr>
        <w:t>：</w:t>
      </w:r>
    </w:p>
    <w:p w:rsidR="001A3373" w:rsidRPr="00BA633D" w:rsidRDefault="001A3373" w:rsidP="001A3373">
      <w:pPr>
        <w:pStyle w:val="af5"/>
        <w:rPr>
          <w:color w:val="auto"/>
        </w:rPr>
      </w:pPr>
      <w:r w:rsidRPr="00BA633D">
        <w:rPr>
          <w:color w:val="auto"/>
        </w:rPr>
        <w:t>//    pt = [touch locationInView:[touch view]];</w:t>
      </w:r>
    </w:p>
    <w:p w:rsidR="001A3373" w:rsidRPr="00BA633D" w:rsidRDefault="001A3373" w:rsidP="001A3373">
      <w:pPr>
        <w:pStyle w:val="af5"/>
        <w:rPr>
          <w:color w:val="auto"/>
        </w:rPr>
      </w:pPr>
      <w:r w:rsidRPr="00BA633D">
        <w:rPr>
          <w:color w:val="auto"/>
        </w:rPr>
        <w:t>//    pt = [[CCDirector sharedDirector] convertToGL:pt];</w:t>
      </w:r>
    </w:p>
    <w:p w:rsidR="001A3373" w:rsidRPr="00BA633D" w:rsidRDefault="001A3373" w:rsidP="001A3373">
      <w:pPr>
        <w:pStyle w:val="af5"/>
        <w:rPr>
          <w:color w:val="auto"/>
        </w:rPr>
      </w:pPr>
      <w:r w:rsidRPr="00BA633D">
        <w:rPr>
          <w:color w:val="auto"/>
        </w:rPr>
        <w:t>//    pt = [playerSprite convertToNodeSpace:pt];</w:t>
      </w:r>
    </w:p>
    <w:p w:rsidR="001A3373" w:rsidRPr="00BA633D" w:rsidRDefault="001A3373" w:rsidP="001A3373">
      <w:pPr>
        <w:pStyle w:val="af5"/>
        <w:rPr>
          <w:color w:val="auto"/>
        </w:rPr>
      </w:pPr>
      <w:r w:rsidRPr="00BA633D">
        <w:rPr>
          <w:color w:val="auto"/>
        </w:rPr>
        <w:t xml:space="preserve">    //</w:t>
      </w:r>
      <w:r w:rsidRPr="00BA633D">
        <w:rPr>
          <w:rFonts w:hint="eastAsia"/>
          <w:color w:val="auto"/>
        </w:rPr>
        <w:t>简化为下面的一句代码调用</w:t>
      </w:r>
    </w:p>
    <w:p w:rsidR="001A3373" w:rsidRPr="00BA633D" w:rsidRDefault="001A3373" w:rsidP="001A3373">
      <w:pPr>
        <w:pStyle w:val="af5"/>
        <w:rPr>
          <w:rFonts w:hint="eastAsia"/>
          <w:color w:val="auto"/>
        </w:rPr>
      </w:pPr>
      <w:r w:rsidRPr="00BA633D">
        <w:rPr>
          <w:color w:val="auto"/>
        </w:rPr>
        <w:t xml:space="preserve">    pt = [playerSprite convertTouchToNodeSpace:touch];</w:t>
      </w:r>
    </w:p>
    <w:p w:rsidR="001A3373" w:rsidRPr="00BA633D" w:rsidRDefault="001A3373" w:rsidP="001A3373">
      <w:pPr>
        <w:pStyle w:val="af5"/>
        <w:rPr>
          <w:color w:val="auto"/>
        </w:rPr>
      </w:pPr>
      <w:r w:rsidRPr="00BA633D">
        <w:rPr>
          <w:color w:val="auto"/>
        </w:rPr>
        <w:t xml:space="preserve">    CCLOG(@"pt.x = %f, pt.y = %f",pt.x, pt.y);</w:t>
      </w:r>
    </w:p>
    <w:p w:rsidR="001A3373" w:rsidRPr="00BA633D" w:rsidRDefault="001A3373" w:rsidP="001A3373">
      <w:pPr>
        <w:pStyle w:val="af5"/>
        <w:rPr>
          <w:color w:val="auto"/>
        </w:rPr>
      </w:pPr>
      <w:r w:rsidRPr="00BA633D">
        <w:rPr>
          <w:color w:val="auto"/>
        </w:rPr>
        <w:t xml:space="preserve">        </w:t>
      </w:r>
    </w:p>
    <w:p w:rsidR="001A3373" w:rsidRPr="00BA633D" w:rsidRDefault="001A3373" w:rsidP="001A3373">
      <w:pPr>
        <w:pStyle w:val="af5"/>
        <w:rPr>
          <w:color w:val="auto"/>
        </w:rPr>
      </w:pPr>
      <w:r w:rsidRPr="00BA633D">
        <w:rPr>
          <w:color w:val="auto"/>
        </w:rPr>
        <w:lastRenderedPageBreak/>
        <w:t xml:space="preserve">    if (CGRectContainsPoint(playerSprite.textureRect, pt)) {</w:t>
      </w:r>
    </w:p>
    <w:p w:rsidR="001A3373" w:rsidRPr="00BA633D" w:rsidRDefault="001A3373" w:rsidP="001A3373">
      <w:pPr>
        <w:pStyle w:val="af5"/>
        <w:rPr>
          <w:color w:val="auto"/>
        </w:rPr>
      </w:pPr>
      <w:r w:rsidRPr="00BA633D">
        <w:rPr>
          <w:color w:val="auto"/>
        </w:rPr>
        <w:t xml:space="preserve">        _isTouchToShoot = YES;</w:t>
      </w:r>
    </w:p>
    <w:p w:rsidR="001A3373" w:rsidRPr="00BA633D" w:rsidRDefault="001A3373" w:rsidP="001A3373">
      <w:pPr>
        <w:pStyle w:val="af5"/>
        <w:rPr>
          <w:color w:val="auto"/>
        </w:rPr>
      </w:pPr>
      <w:r w:rsidRPr="00BA633D">
        <w:rPr>
          <w:color w:val="auto"/>
        </w:rPr>
        <w:t xml:space="preserve">        CCLOG(@"touched!");</w:t>
      </w:r>
    </w:p>
    <w:p w:rsidR="001A3373" w:rsidRPr="00BA633D" w:rsidRDefault="001A3373" w:rsidP="001A3373">
      <w:pPr>
        <w:pStyle w:val="af5"/>
        <w:rPr>
          <w:color w:val="auto"/>
        </w:rPr>
      </w:pPr>
      <w:r w:rsidRPr="00BA633D">
        <w:rPr>
          <w:color w:val="auto"/>
        </w:rPr>
        <w:t xml:space="preserve">    }</w:t>
      </w:r>
    </w:p>
    <w:p w:rsidR="001A3373" w:rsidRPr="00BA633D" w:rsidRDefault="001A3373" w:rsidP="001A3373">
      <w:pPr>
        <w:pStyle w:val="af5"/>
        <w:rPr>
          <w:color w:val="auto"/>
        </w:rPr>
      </w:pPr>
      <w:r w:rsidRPr="00BA633D">
        <w:rPr>
          <w:color w:val="auto"/>
        </w:rPr>
        <w:t xml:space="preserve">    </w:t>
      </w:r>
    </w:p>
    <w:p w:rsidR="001A3373" w:rsidRPr="00BA633D" w:rsidRDefault="001A3373" w:rsidP="001A3373">
      <w:pPr>
        <w:pStyle w:val="af5"/>
        <w:rPr>
          <w:rFonts w:hint="eastAsia"/>
          <w:color w:val="auto"/>
        </w:rPr>
      </w:pPr>
      <w:r w:rsidRPr="00BA633D">
        <w:rPr>
          <w:color w:val="auto"/>
        </w:rPr>
        <w:t>}</w:t>
      </w:r>
    </w:p>
    <w:p w:rsidR="00FF6928" w:rsidRPr="00BA633D" w:rsidRDefault="00FF6928" w:rsidP="009837E5">
      <w:pPr>
        <w:rPr>
          <w:rFonts w:hint="eastAsia"/>
        </w:rPr>
      </w:pPr>
      <w:r w:rsidRPr="00BA633D">
        <w:rPr>
          <w:rFonts w:hint="eastAsia"/>
        </w:rPr>
        <w:t>可以找到</w:t>
      </w:r>
      <w:r w:rsidR="004350C7" w:rsidRPr="00BA633D">
        <w:rPr>
          <w:rFonts w:hint="eastAsia"/>
        </w:rPr>
        <w:t>本章示例代码，根据代码注释体验</w:t>
      </w:r>
      <w:r w:rsidR="004350C7" w:rsidRPr="00BA633D">
        <w:rPr>
          <w:rFonts w:hint="eastAsia"/>
        </w:rPr>
        <w:t>4</w:t>
      </w:r>
      <w:r w:rsidR="004350C7" w:rsidRPr="00BA633D">
        <w:rPr>
          <w:rFonts w:hint="eastAsia"/>
        </w:rPr>
        <w:t>种检测玩家的</w:t>
      </w:r>
      <w:r w:rsidR="00353BB6" w:rsidRPr="00BA633D">
        <w:rPr>
          <w:rFonts w:hint="eastAsia"/>
        </w:rPr>
        <w:t>触摸</w:t>
      </w:r>
      <w:r w:rsidR="004350C7" w:rsidRPr="00BA633D">
        <w:rPr>
          <w:rFonts w:hint="eastAsia"/>
        </w:rPr>
        <w:t>点是否在</w:t>
      </w:r>
      <w:r w:rsidR="004350C7" w:rsidRPr="00BA633D">
        <w:rPr>
          <w:rFonts w:hint="eastAsia"/>
        </w:rPr>
        <w:t>playerSprite</w:t>
      </w:r>
      <w:r w:rsidR="004350C7" w:rsidRPr="00BA633D">
        <w:rPr>
          <w:rFonts w:hint="eastAsia"/>
        </w:rPr>
        <w:t>区域内的方法。</w:t>
      </w:r>
      <w:r w:rsidR="009222CF" w:rsidRPr="00BA633D">
        <w:rPr>
          <w:rFonts w:hint="eastAsia"/>
        </w:rPr>
        <w:t>相信会对局部坐标和世界坐标有一定的了解</w:t>
      </w:r>
      <w:r w:rsidR="009A2AD6" w:rsidRPr="00BA633D">
        <w:rPr>
          <w:rFonts w:hint="eastAsia"/>
        </w:rPr>
        <w:t>，</w:t>
      </w:r>
      <w:r w:rsidR="00737BCF" w:rsidRPr="00BA633D">
        <w:rPr>
          <w:rFonts w:hint="eastAsia"/>
        </w:rPr>
        <w:t>同时</w:t>
      </w:r>
      <w:r w:rsidR="006C1DBD" w:rsidRPr="00BA633D">
        <w:rPr>
          <w:rFonts w:hint="eastAsia"/>
        </w:rPr>
        <w:t>明白</w:t>
      </w:r>
      <w:r w:rsidR="00737BCF" w:rsidRPr="00BA633D">
        <w:rPr>
          <w:rFonts w:hint="eastAsia"/>
        </w:rPr>
        <w:t>boundingBox</w:t>
      </w:r>
      <w:r w:rsidR="00737BCF" w:rsidRPr="00BA633D">
        <w:rPr>
          <w:rFonts w:hint="eastAsia"/>
        </w:rPr>
        <w:t>是相当于</w:t>
      </w:r>
      <w:r w:rsidR="00552C4D" w:rsidRPr="00BA633D">
        <w:rPr>
          <w:rFonts w:hint="eastAsia"/>
        </w:rPr>
        <w:t>节点所处的世界来计算。</w:t>
      </w:r>
      <w:r w:rsidR="007436C8" w:rsidRPr="00BA633D">
        <w:rPr>
          <w:rFonts w:hint="eastAsia"/>
        </w:rPr>
        <w:t>通过几个小实验，应该</w:t>
      </w:r>
      <w:r w:rsidR="00BE730E" w:rsidRPr="00BA633D">
        <w:rPr>
          <w:rFonts w:hint="eastAsia"/>
        </w:rPr>
        <w:t>已经</w:t>
      </w:r>
      <w:r w:rsidR="007436C8" w:rsidRPr="00BA633D">
        <w:rPr>
          <w:rFonts w:hint="eastAsia"/>
        </w:rPr>
        <w:t>掌握</w:t>
      </w:r>
      <w:r w:rsidR="007436C8" w:rsidRPr="00BA633D">
        <w:rPr>
          <w:rFonts w:hint="eastAsia"/>
        </w:rPr>
        <w:t>boundingBox</w:t>
      </w:r>
      <w:r w:rsidR="007436C8" w:rsidRPr="00BA633D">
        <w:rPr>
          <w:rFonts w:hint="eastAsia"/>
        </w:rPr>
        <w:t>和</w:t>
      </w:r>
      <w:r w:rsidR="007436C8" w:rsidRPr="00BA633D">
        <w:rPr>
          <w:rFonts w:hint="eastAsia"/>
        </w:rPr>
        <w:t>textureRect</w:t>
      </w:r>
      <w:r w:rsidR="007436C8" w:rsidRPr="00BA633D">
        <w:rPr>
          <w:rFonts w:hint="eastAsia"/>
        </w:rPr>
        <w:t>的功能与区别。</w:t>
      </w:r>
    </w:p>
    <w:p w:rsidR="002D1A7A" w:rsidRPr="00BA633D" w:rsidRDefault="00A85AD4" w:rsidP="00983982">
      <w:pPr>
        <w:pStyle w:val="1"/>
      </w:pPr>
      <w:r w:rsidRPr="00BA633D">
        <w:rPr>
          <w:rFonts w:hint="eastAsia"/>
        </w:rPr>
        <w:t>-(void)draw</w:t>
      </w:r>
    </w:p>
    <w:p w:rsidR="00A51A75" w:rsidRPr="00BA633D" w:rsidRDefault="00A85AD4" w:rsidP="003776AD">
      <w:pPr>
        <w:rPr>
          <w:rFonts w:hint="eastAsia"/>
        </w:rPr>
      </w:pPr>
      <w:r w:rsidRPr="00BA633D">
        <w:rPr>
          <w:rFonts w:hint="eastAsia"/>
        </w:rPr>
        <w:t>覆盖该方法以绘制自己的节点。</w:t>
      </w:r>
      <w:r w:rsidR="00921534" w:rsidRPr="00BA633D">
        <w:rPr>
          <w:rFonts w:hint="eastAsia"/>
        </w:rPr>
        <w:t>在</w:t>
      </w:r>
      <w:r w:rsidR="00921534" w:rsidRPr="00BA633D">
        <w:rPr>
          <w:rFonts w:hint="eastAsia"/>
        </w:rPr>
        <w:t>Xcode</w:t>
      </w:r>
      <w:r w:rsidR="00921534" w:rsidRPr="00BA633D">
        <w:rPr>
          <w:rFonts w:ascii="宋体" w:cs="宋体" w:hint="eastAsia"/>
        </w:rPr>
        <w:t>中打开</w:t>
      </w:r>
      <w:r w:rsidR="00CA7BF3" w:rsidRPr="00BA633D">
        <w:rPr>
          <w:rFonts w:hint="eastAsia"/>
        </w:rPr>
        <w:t>HelloWorldLayer.m</w:t>
      </w:r>
      <w:r w:rsidR="00CA7BF3" w:rsidRPr="00BA633D">
        <w:rPr>
          <w:rFonts w:hint="eastAsia"/>
        </w:rPr>
        <w:t>，</w:t>
      </w:r>
      <w:r w:rsidR="00A51A75" w:rsidRPr="00BA633D">
        <w:rPr>
          <w:rFonts w:hint="eastAsia"/>
        </w:rPr>
        <w:t>实现下面的</w:t>
      </w:r>
      <w:r w:rsidR="00A51A75" w:rsidRPr="00BA633D">
        <w:rPr>
          <w:rFonts w:hint="eastAsia"/>
        </w:rPr>
        <w:t>draw</w:t>
      </w:r>
      <w:r w:rsidR="00A51A75" w:rsidRPr="00BA633D">
        <w:rPr>
          <w:rFonts w:hint="eastAsia"/>
        </w:rPr>
        <w:t>方法如代码清单</w:t>
      </w:r>
      <w:r w:rsidR="00A51A75" w:rsidRPr="00BA633D">
        <w:rPr>
          <w:rFonts w:hint="eastAsia"/>
        </w:rPr>
        <w:t>3-</w:t>
      </w:r>
      <w:r w:rsidR="00047BFE" w:rsidRPr="00BA633D">
        <w:t>5</w:t>
      </w:r>
      <w:r w:rsidR="00A51A75" w:rsidRPr="00BA633D">
        <w:rPr>
          <w:rFonts w:hint="eastAsia"/>
        </w:rPr>
        <w:t>所示。</w:t>
      </w:r>
    </w:p>
    <w:p w:rsidR="00A51A75" w:rsidRPr="00BA633D" w:rsidRDefault="00A51A75" w:rsidP="00A51A75">
      <w:pPr>
        <w:pStyle w:val="1-1"/>
        <w:rPr>
          <w:rFonts w:hint="eastAsia"/>
          <w:iCs/>
        </w:rPr>
      </w:pPr>
      <w:r w:rsidRPr="00BA633D">
        <w:rPr>
          <w:rFonts w:hint="eastAsia"/>
          <w:iCs/>
        </w:rPr>
        <w:t>draw方法</w:t>
      </w:r>
      <w:r w:rsidRPr="00BA633D">
        <w:rPr>
          <w:rFonts w:hint="eastAsia"/>
          <w:iCs/>
          <w:lang w:eastAsia="zh-CN"/>
        </w:rPr>
        <w:t>实现</w:t>
      </w:r>
    </w:p>
    <w:p w:rsidR="00A51A75" w:rsidRPr="00BA633D" w:rsidRDefault="00A51A75" w:rsidP="00A51A75">
      <w:pPr>
        <w:pStyle w:val="af5"/>
        <w:rPr>
          <w:color w:val="auto"/>
        </w:rPr>
      </w:pPr>
      <w:r w:rsidRPr="00BA633D">
        <w:rPr>
          <w:color w:val="auto"/>
        </w:rPr>
        <w:t xml:space="preserve">-(void) draw{   </w:t>
      </w:r>
    </w:p>
    <w:p w:rsidR="00A51A75" w:rsidRPr="00BA633D" w:rsidRDefault="00A51A75" w:rsidP="00A51A75">
      <w:pPr>
        <w:pStyle w:val="af5"/>
        <w:rPr>
          <w:color w:val="auto"/>
        </w:rPr>
      </w:pPr>
      <w:r w:rsidRPr="00BA633D">
        <w:rPr>
          <w:color w:val="auto"/>
        </w:rPr>
        <w:t xml:space="preserve">    [super draw];</w:t>
      </w:r>
    </w:p>
    <w:p w:rsidR="00A51A75" w:rsidRPr="00BA633D" w:rsidRDefault="00A51A75" w:rsidP="00A51A75">
      <w:pPr>
        <w:pStyle w:val="af5"/>
        <w:rPr>
          <w:color w:val="auto"/>
        </w:rPr>
      </w:pPr>
      <w:r w:rsidRPr="00BA633D">
        <w:rPr>
          <w:color w:val="auto"/>
        </w:rPr>
        <w:t xml:space="preserve">    ccDrawColor4F(255,0,0,0);</w:t>
      </w:r>
    </w:p>
    <w:p w:rsidR="00A51A75" w:rsidRPr="00BA633D" w:rsidRDefault="00A51A75" w:rsidP="00A51A75">
      <w:pPr>
        <w:pStyle w:val="af5"/>
        <w:rPr>
          <w:color w:val="auto"/>
        </w:rPr>
      </w:pPr>
      <w:r w:rsidRPr="00BA633D">
        <w:rPr>
          <w:color w:val="auto"/>
        </w:rPr>
        <w:t xml:space="preserve">    glLineWidth(8);</w:t>
      </w:r>
    </w:p>
    <w:p w:rsidR="00A51A75" w:rsidRPr="00BA633D" w:rsidRDefault="00A51A75" w:rsidP="00A51A75">
      <w:pPr>
        <w:pStyle w:val="af5"/>
        <w:rPr>
          <w:color w:val="auto"/>
        </w:rPr>
      </w:pPr>
      <w:r w:rsidRPr="00BA633D">
        <w:rPr>
          <w:color w:val="auto"/>
        </w:rPr>
        <w:t xml:space="preserve">    ccDrawLine(ccp(10,10),ccp(200,200));</w:t>
      </w:r>
    </w:p>
    <w:p w:rsidR="00A51A75" w:rsidRPr="00BA633D" w:rsidRDefault="00A51A75" w:rsidP="00A51A75">
      <w:pPr>
        <w:pStyle w:val="af5"/>
        <w:rPr>
          <w:color w:val="auto"/>
        </w:rPr>
      </w:pPr>
      <w:r w:rsidRPr="00BA633D">
        <w:rPr>
          <w:color w:val="auto"/>
        </w:rPr>
        <w:t>}</w:t>
      </w:r>
    </w:p>
    <w:p w:rsidR="00A94F0B" w:rsidRPr="00BA633D" w:rsidRDefault="00020B1E" w:rsidP="00A51A75">
      <w:pPr>
        <w:jc w:val="both"/>
        <w:rPr>
          <w:rFonts w:hint="eastAsia"/>
          <w:iCs/>
        </w:rPr>
      </w:pPr>
      <w:r w:rsidRPr="00BA633D">
        <w:rPr>
          <w:rFonts w:hint="eastAsia"/>
          <w:iCs/>
        </w:rPr>
        <w:t>此时</w:t>
      </w:r>
      <w:r w:rsidR="00A94F0B" w:rsidRPr="00BA633D">
        <w:rPr>
          <w:rFonts w:hint="eastAsia"/>
          <w:iCs/>
        </w:rPr>
        <w:t>编译运行，并不能看到这条从（</w:t>
      </w:r>
      <w:r w:rsidR="00A94F0B" w:rsidRPr="00BA633D">
        <w:rPr>
          <w:rFonts w:hint="eastAsia"/>
          <w:iCs/>
        </w:rPr>
        <w:t>10</w:t>
      </w:r>
      <w:r w:rsidR="00A94F0B" w:rsidRPr="00BA633D">
        <w:rPr>
          <w:rFonts w:hint="eastAsia"/>
          <w:iCs/>
        </w:rPr>
        <w:t>，</w:t>
      </w:r>
      <w:r w:rsidR="00A94F0B" w:rsidRPr="00BA633D">
        <w:rPr>
          <w:rFonts w:hint="eastAsia"/>
          <w:iCs/>
        </w:rPr>
        <w:t>10</w:t>
      </w:r>
      <w:r w:rsidR="00A94F0B" w:rsidRPr="00BA633D">
        <w:rPr>
          <w:rFonts w:hint="eastAsia"/>
          <w:iCs/>
        </w:rPr>
        <w:t>）到（</w:t>
      </w:r>
      <w:r w:rsidR="00A94F0B" w:rsidRPr="00BA633D">
        <w:rPr>
          <w:rFonts w:hint="eastAsia"/>
          <w:iCs/>
        </w:rPr>
        <w:t>200</w:t>
      </w:r>
      <w:r w:rsidR="00A94F0B" w:rsidRPr="00BA633D">
        <w:rPr>
          <w:rFonts w:hint="eastAsia"/>
          <w:iCs/>
        </w:rPr>
        <w:t>，</w:t>
      </w:r>
      <w:r w:rsidR="00A94F0B" w:rsidRPr="00BA633D">
        <w:rPr>
          <w:rFonts w:hint="eastAsia"/>
          <w:iCs/>
        </w:rPr>
        <w:t>200</w:t>
      </w:r>
      <w:r w:rsidR="00A94F0B" w:rsidRPr="00BA633D">
        <w:rPr>
          <w:rFonts w:hint="eastAsia"/>
          <w:iCs/>
        </w:rPr>
        <w:t>）</w:t>
      </w:r>
      <w:r w:rsidR="00F02AAC" w:rsidRPr="00BA633D">
        <w:rPr>
          <w:rFonts w:hint="eastAsia"/>
          <w:iCs/>
        </w:rPr>
        <w:t>、</w:t>
      </w:r>
      <w:r w:rsidR="00A94F0B" w:rsidRPr="00BA633D">
        <w:rPr>
          <w:rFonts w:hint="eastAsia"/>
          <w:iCs/>
        </w:rPr>
        <w:t>红色</w:t>
      </w:r>
      <w:r w:rsidR="00F02AAC" w:rsidRPr="00BA633D">
        <w:rPr>
          <w:rFonts w:hint="eastAsia"/>
          <w:iCs/>
        </w:rPr>
        <w:t>、</w:t>
      </w:r>
      <w:r w:rsidR="00A94F0B" w:rsidRPr="00BA633D">
        <w:rPr>
          <w:rFonts w:hint="eastAsia"/>
          <w:iCs/>
        </w:rPr>
        <w:t>宽度为</w:t>
      </w:r>
      <w:r w:rsidR="00A94F0B" w:rsidRPr="00BA633D">
        <w:rPr>
          <w:rFonts w:hint="eastAsia"/>
          <w:iCs/>
        </w:rPr>
        <w:t>8</w:t>
      </w:r>
      <w:r w:rsidR="00A94F0B" w:rsidRPr="00BA633D">
        <w:rPr>
          <w:rFonts w:hint="eastAsia"/>
          <w:iCs/>
        </w:rPr>
        <w:t>像素的线。</w:t>
      </w:r>
      <w:r w:rsidR="00C60712" w:rsidRPr="00BA633D">
        <w:rPr>
          <w:rFonts w:hint="eastAsia"/>
          <w:iCs/>
        </w:rPr>
        <w:t>因为在程序中添加了</w:t>
      </w:r>
      <w:r w:rsidR="00A94F0B" w:rsidRPr="00BA633D">
        <w:rPr>
          <w:rFonts w:hint="eastAsia"/>
          <w:iCs/>
        </w:rPr>
        <w:t>背景</w:t>
      </w:r>
      <w:r w:rsidR="00C60712" w:rsidRPr="00BA633D">
        <w:rPr>
          <w:rFonts w:hint="eastAsia"/>
          <w:iCs/>
        </w:rPr>
        <w:t>精灵图片，因此需要</w:t>
      </w:r>
      <w:r w:rsidR="002B03E2" w:rsidRPr="00BA633D">
        <w:rPr>
          <w:rFonts w:hint="eastAsia"/>
          <w:iCs/>
        </w:rPr>
        <w:t>把添加背景图片的代码注释掉：</w:t>
      </w:r>
    </w:p>
    <w:p w:rsidR="00B00AD2" w:rsidRPr="00BA633D" w:rsidRDefault="00B00AD2" w:rsidP="00F02AAC">
      <w:pPr>
        <w:pStyle w:val="af5"/>
        <w:ind w:right="0" w:firstLineChars="200" w:firstLine="360"/>
        <w:jc w:val="both"/>
        <w:rPr>
          <w:color w:val="auto"/>
        </w:rPr>
      </w:pPr>
      <w:r w:rsidRPr="00BA633D">
        <w:rPr>
          <w:color w:val="auto"/>
        </w:rPr>
        <w:t xml:space="preserve">        //2.add background</w:t>
      </w:r>
    </w:p>
    <w:p w:rsidR="00B00AD2" w:rsidRPr="00BA633D" w:rsidRDefault="00B00AD2" w:rsidP="00F02AAC">
      <w:pPr>
        <w:pStyle w:val="af5"/>
        <w:ind w:right="0" w:firstLineChars="200" w:firstLine="360"/>
        <w:jc w:val="both"/>
        <w:rPr>
          <w:color w:val="auto"/>
        </w:rPr>
      </w:pPr>
      <w:r w:rsidRPr="00BA633D">
        <w:rPr>
          <w:color w:val="auto"/>
        </w:rPr>
        <w:lastRenderedPageBreak/>
        <w:t>//        CCSprite *bgSprite = [CCSprite spriteWithFile:@"background.png"];</w:t>
      </w:r>
    </w:p>
    <w:p w:rsidR="00B00AD2" w:rsidRPr="00BA633D" w:rsidRDefault="00B00AD2" w:rsidP="00F02AAC">
      <w:pPr>
        <w:pStyle w:val="af5"/>
        <w:ind w:right="0" w:firstLineChars="200" w:firstLine="360"/>
        <w:jc w:val="both"/>
        <w:rPr>
          <w:color w:val="auto"/>
        </w:rPr>
      </w:pPr>
      <w:r w:rsidRPr="00BA633D">
        <w:rPr>
          <w:color w:val="auto"/>
        </w:rPr>
        <w:t>//        bgSprite.position = ccp(winSize.width / 2,winSize.height/2);</w:t>
      </w:r>
    </w:p>
    <w:p w:rsidR="002B03E2" w:rsidRPr="00BA633D" w:rsidRDefault="00B00AD2" w:rsidP="00F02AAC">
      <w:pPr>
        <w:pStyle w:val="af5"/>
        <w:ind w:right="0" w:firstLineChars="200" w:firstLine="360"/>
        <w:jc w:val="both"/>
        <w:rPr>
          <w:rFonts w:hint="eastAsia"/>
          <w:color w:val="auto"/>
        </w:rPr>
      </w:pPr>
      <w:r w:rsidRPr="00BA633D">
        <w:rPr>
          <w:color w:val="auto"/>
        </w:rPr>
        <w:t>//        [self addChild:bgSprite z:-100];</w:t>
      </w:r>
    </w:p>
    <w:p w:rsidR="00B00AD2" w:rsidRPr="00BA633D" w:rsidRDefault="00B00AD2" w:rsidP="00B00AD2">
      <w:pPr>
        <w:jc w:val="both"/>
        <w:rPr>
          <w:rFonts w:hint="eastAsia"/>
          <w:iCs/>
        </w:rPr>
      </w:pPr>
      <w:r w:rsidRPr="00BA633D">
        <w:rPr>
          <w:rFonts w:hint="eastAsia"/>
          <w:iCs/>
        </w:rPr>
        <w:t>编译并运行代码，将会得到</w:t>
      </w:r>
      <w:r w:rsidR="00846EA5" w:rsidRPr="00BA633D">
        <w:rPr>
          <w:rFonts w:hint="eastAsia"/>
          <w:iCs/>
        </w:rPr>
        <w:t>图</w:t>
      </w:r>
      <w:r w:rsidR="00846EA5" w:rsidRPr="00BA633D">
        <w:rPr>
          <w:rFonts w:hint="eastAsia"/>
          <w:iCs/>
        </w:rPr>
        <w:t>3-</w:t>
      </w:r>
      <w:r w:rsidR="00AD144B" w:rsidRPr="00BA633D">
        <w:rPr>
          <w:rFonts w:hint="eastAsia"/>
          <w:iCs/>
        </w:rPr>
        <w:t>2</w:t>
      </w:r>
      <w:r w:rsidR="003776AD" w:rsidRPr="00BA633D">
        <w:rPr>
          <w:rFonts w:ascii="宋体" w:cs="宋体" w:hint="eastAsia"/>
          <w:iCs/>
        </w:rPr>
        <w:t>。</w:t>
      </w:r>
    </w:p>
    <w:p w:rsidR="00B00AD2" w:rsidRPr="00BA633D" w:rsidRDefault="00B64E0E" w:rsidP="00F02AAC">
      <w:pPr>
        <w:jc w:val="center"/>
        <w:rPr>
          <w:iCs/>
        </w:rPr>
      </w:pPr>
      <w:r w:rsidRPr="00BA633D">
        <w:rPr>
          <w:iCs/>
        </w:rPr>
        <w:pict>
          <v:shape id="_x0000_i1027" type="#_x0000_t75" style="width:187pt;height:368pt">
            <v:imagedata r:id="rId10" o:title=""/>
          </v:shape>
        </w:pict>
      </w:r>
    </w:p>
    <w:p w:rsidR="00453085" w:rsidRPr="00BA633D" w:rsidRDefault="00453085" w:rsidP="00F02AAC">
      <w:pPr>
        <w:pStyle w:val="1-10"/>
        <w:numPr>
          <w:ilvl w:val="0"/>
          <w:numId w:val="0"/>
        </w:numPr>
        <w:rPr>
          <w:rFonts w:hint="eastAsia"/>
        </w:rPr>
      </w:pPr>
      <w:r w:rsidRPr="00BA633D">
        <w:rPr>
          <w:rFonts w:hint="eastAsia"/>
        </w:rPr>
        <w:t>图</w:t>
      </w:r>
      <w:r w:rsidRPr="00BA633D">
        <w:rPr>
          <w:rFonts w:hint="eastAsia"/>
        </w:rPr>
        <w:t>3-</w:t>
      </w:r>
      <w:r w:rsidR="00AD144B" w:rsidRPr="00BA633D">
        <w:rPr>
          <w:rFonts w:hint="eastAsia"/>
        </w:rPr>
        <w:t>2</w:t>
      </w:r>
      <w:r w:rsidR="00E81CF5" w:rsidRPr="00BA633D">
        <w:rPr>
          <w:rFonts w:hint="eastAsia"/>
        </w:rPr>
        <w:t xml:space="preserve"> </w:t>
      </w:r>
      <w:r w:rsidRPr="00BA633D">
        <w:rPr>
          <w:rFonts w:ascii="宋体" w:cs="宋体" w:hint="eastAsia"/>
        </w:rPr>
        <w:t>实现draw方法绘制的节点</w:t>
      </w:r>
    </w:p>
    <w:p w:rsidR="00285258" w:rsidRPr="00BA633D" w:rsidRDefault="00285258" w:rsidP="00B00AD2">
      <w:pPr>
        <w:jc w:val="both"/>
        <w:rPr>
          <w:rFonts w:hint="eastAsia"/>
          <w:iCs/>
        </w:rPr>
      </w:pPr>
      <w:r w:rsidRPr="00BA633D">
        <w:rPr>
          <w:rFonts w:hint="eastAsia"/>
          <w:iCs/>
        </w:rPr>
        <w:t>观察仔细会发现，</w:t>
      </w:r>
      <w:r w:rsidR="004C09E0" w:rsidRPr="00BA633D" w:rsidDel="004C09E0">
        <w:rPr>
          <w:rFonts w:hint="eastAsia"/>
          <w:iCs/>
        </w:rPr>
        <w:t xml:space="preserve"> </w:t>
      </w:r>
      <w:r w:rsidRPr="00BA633D">
        <w:rPr>
          <w:rFonts w:hint="eastAsia"/>
          <w:iCs/>
        </w:rPr>
        <w:t>在</w:t>
      </w:r>
      <w:r w:rsidRPr="00BA633D">
        <w:rPr>
          <w:rFonts w:hint="eastAsia"/>
          <w:iCs/>
        </w:rPr>
        <w:t>HelloWorldLayer</w:t>
      </w:r>
      <w:r w:rsidR="007713F7" w:rsidRPr="00BA633D">
        <w:rPr>
          <w:rFonts w:hint="eastAsia"/>
          <w:iCs/>
        </w:rPr>
        <w:t>里</w:t>
      </w:r>
      <w:r w:rsidRPr="00BA633D">
        <w:rPr>
          <w:rFonts w:hint="eastAsia"/>
          <w:iCs/>
        </w:rPr>
        <w:t>添加的任何节点</w:t>
      </w:r>
      <w:r w:rsidR="00F02AAC" w:rsidRPr="00BA633D">
        <w:rPr>
          <w:rFonts w:hint="eastAsia"/>
          <w:iCs/>
        </w:rPr>
        <w:t>，</w:t>
      </w:r>
      <w:r w:rsidRPr="00BA633D">
        <w:rPr>
          <w:rFonts w:hint="eastAsia"/>
          <w:iCs/>
        </w:rPr>
        <w:t>在经过这条红线</w:t>
      </w:r>
      <w:r w:rsidR="00F327D3" w:rsidRPr="00BA633D">
        <w:rPr>
          <w:rFonts w:hint="eastAsia"/>
          <w:iCs/>
        </w:rPr>
        <w:t>时</w:t>
      </w:r>
      <w:r w:rsidRPr="00BA633D">
        <w:rPr>
          <w:rFonts w:hint="eastAsia"/>
          <w:iCs/>
        </w:rPr>
        <w:t>都会覆盖它。因为</w:t>
      </w:r>
      <w:r w:rsidR="00D3196D" w:rsidRPr="00BA633D">
        <w:rPr>
          <w:iCs/>
        </w:rPr>
        <w:t>Cocos2D</w:t>
      </w:r>
      <w:r w:rsidR="006474A1" w:rsidRPr="00BA633D">
        <w:rPr>
          <w:rFonts w:hint="eastAsia"/>
          <w:iCs/>
        </w:rPr>
        <w:t>的绘制是先调用节点</w:t>
      </w:r>
      <w:r w:rsidR="006E2121" w:rsidRPr="00BA633D">
        <w:rPr>
          <w:rFonts w:hint="eastAsia"/>
          <w:iCs/>
        </w:rPr>
        <w:t>自身</w:t>
      </w:r>
      <w:r w:rsidR="006474A1" w:rsidRPr="00BA633D">
        <w:rPr>
          <w:rFonts w:hint="eastAsia"/>
          <w:iCs/>
        </w:rPr>
        <w:t>的</w:t>
      </w:r>
      <w:r w:rsidR="006474A1" w:rsidRPr="00BA633D">
        <w:rPr>
          <w:rFonts w:hint="eastAsia"/>
          <w:iCs/>
        </w:rPr>
        <w:t>draw</w:t>
      </w:r>
      <w:r w:rsidR="006474A1" w:rsidRPr="00BA633D">
        <w:rPr>
          <w:rFonts w:hint="eastAsia"/>
          <w:iCs/>
        </w:rPr>
        <w:t>，然后再调用它所有</w:t>
      </w:r>
      <w:r w:rsidR="001075C9" w:rsidRPr="00BA633D">
        <w:rPr>
          <w:rFonts w:ascii="宋体" w:cs="宋体" w:hint="eastAsia"/>
          <w:iCs/>
        </w:rPr>
        <w:t>子节点</w:t>
      </w:r>
      <w:r w:rsidR="006474A1" w:rsidRPr="00BA633D">
        <w:rPr>
          <w:rFonts w:hint="eastAsia"/>
          <w:iCs/>
        </w:rPr>
        <w:t>的</w:t>
      </w:r>
      <w:r w:rsidR="006474A1" w:rsidRPr="00BA633D">
        <w:rPr>
          <w:rFonts w:hint="eastAsia"/>
          <w:iCs/>
        </w:rPr>
        <w:t>draw</w:t>
      </w:r>
      <w:r w:rsidR="006474A1" w:rsidRPr="00BA633D">
        <w:rPr>
          <w:rFonts w:hint="eastAsia"/>
          <w:iCs/>
        </w:rPr>
        <w:t>方法。</w:t>
      </w:r>
    </w:p>
    <w:p w:rsidR="002D1A7A" w:rsidRPr="00BA633D" w:rsidRDefault="00A85AD4" w:rsidP="00226015">
      <w:pPr>
        <w:pStyle w:val="1"/>
      </w:pPr>
      <w:r w:rsidRPr="00BA633D">
        <w:rPr>
          <w:rFonts w:hint="eastAsia"/>
        </w:rPr>
        <w:t>-(id)init</w:t>
      </w:r>
    </w:p>
    <w:p w:rsidR="00B65FA0" w:rsidRPr="00BA633D" w:rsidRDefault="00A85AD4" w:rsidP="009B36BA">
      <w:pPr>
        <w:rPr>
          <w:rFonts w:hint="eastAsia"/>
        </w:rPr>
      </w:pPr>
      <w:r w:rsidRPr="00BA633D">
        <w:rPr>
          <w:rFonts w:hint="eastAsia"/>
        </w:rPr>
        <w:t>初始化节点。</w:t>
      </w:r>
    </w:p>
    <w:p w:rsidR="00A85AD4" w:rsidRPr="00BA633D" w:rsidRDefault="0053509B" w:rsidP="009B36BA">
      <w:r w:rsidRPr="00BA633D">
        <w:rPr>
          <w:rFonts w:hint="eastAsia"/>
        </w:rPr>
        <w:lastRenderedPageBreak/>
        <w:t>有一点</w:t>
      </w:r>
      <w:r w:rsidR="004D0AC6" w:rsidRPr="00BA633D">
        <w:rPr>
          <w:rFonts w:hint="eastAsia"/>
        </w:rPr>
        <w:t>需要注意，尽量把</w:t>
      </w:r>
      <w:r w:rsidR="008D6CF2" w:rsidRPr="00BA633D">
        <w:rPr>
          <w:rFonts w:ascii="宋体" w:cs="宋体" w:hint="eastAsia"/>
        </w:rPr>
        <w:t>游戏场景</w:t>
      </w:r>
      <w:r w:rsidR="004D0AC6" w:rsidRPr="00BA633D">
        <w:rPr>
          <w:rFonts w:hint="eastAsia"/>
        </w:rPr>
        <w:t>中用到的</w:t>
      </w:r>
      <w:r w:rsidR="004D0AC6" w:rsidRPr="00BA633D">
        <w:rPr>
          <w:rFonts w:hint="eastAsia"/>
        </w:rPr>
        <w:t>sprite</w:t>
      </w:r>
      <w:r w:rsidR="004D0AC6" w:rsidRPr="00BA633D">
        <w:rPr>
          <w:rFonts w:hint="eastAsia"/>
        </w:rPr>
        <w:t>、</w:t>
      </w:r>
      <w:r w:rsidR="004D0AC6" w:rsidRPr="00BA633D">
        <w:rPr>
          <w:rFonts w:hint="eastAsia"/>
        </w:rPr>
        <w:t>label</w:t>
      </w:r>
      <w:r w:rsidR="004D0AC6" w:rsidRPr="00BA633D">
        <w:rPr>
          <w:rFonts w:hint="eastAsia"/>
        </w:rPr>
        <w:t>、</w:t>
      </w:r>
      <w:r w:rsidR="004D0AC6" w:rsidRPr="00BA633D">
        <w:rPr>
          <w:rFonts w:hint="eastAsia"/>
        </w:rPr>
        <w:t>menu</w:t>
      </w:r>
      <w:r w:rsidR="004D0AC6" w:rsidRPr="00BA633D">
        <w:rPr>
          <w:rFonts w:hint="eastAsia"/>
        </w:rPr>
        <w:t>、</w:t>
      </w:r>
      <w:r w:rsidR="004D0AC6" w:rsidRPr="00BA633D">
        <w:rPr>
          <w:rFonts w:hint="eastAsia"/>
        </w:rPr>
        <w:t>action</w:t>
      </w:r>
      <w:r w:rsidR="004D0AC6" w:rsidRPr="00BA633D">
        <w:rPr>
          <w:rFonts w:hint="eastAsia"/>
        </w:rPr>
        <w:t>、</w:t>
      </w:r>
      <w:r w:rsidR="004D0AC6" w:rsidRPr="00BA633D">
        <w:rPr>
          <w:rFonts w:hint="eastAsia"/>
        </w:rPr>
        <w:t>animation</w:t>
      </w:r>
      <w:r w:rsidR="004D0AC6" w:rsidRPr="00BA633D">
        <w:rPr>
          <w:rFonts w:hint="eastAsia"/>
        </w:rPr>
        <w:t>等对象在</w:t>
      </w:r>
      <w:r w:rsidR="004D0AC6" w:rsidRPr="00BA633D">
        <w:rPr>
          <w:rFonts w:hint="eastAsia"/>
        </w:rPr>
        <w:t>init</w:t>
      </w:r>
      <w:r w:rsidR="00801B57" w:rsidRPr="00BA633D">
        <w:rPr>
          <w:rFonts w:ascii="宋体" w:cs="宋体" w:hint="eastAsia"/>
        </w:rPr>
        <w:t>方法中</w:t>
      </w:r>
      <w:r w:rsidR="004D0AC6" w:rsidRPr="00BA633D">
        <w:rPr>
          <w:rFonts w:hint="eastAsia"/>
        </w:rPr>
        <w:t>创建好。如果不想让玩家在进入场景时就看到，可以把些节点的</w:t>
      </w:r>
      <w:r w:rsidR="004D0AC6" w:rsidRPr="00BA633D">
        <w:rPr>
          <w:rFonts w:hint="eastAsia"/>
        </w:rPr>
        <w:t>visible</w:t>
      </w:r>
      <w:r w:rsidR="004D0AC6" w:rsidRPr="00BA633D">
        <w:rPr>
          <w:rFonts w:hint="eastAsia"/>
        </w:rPr>
        <w:t>属性</w:t>
      </w:r>
      <w:r w:rsidR="00227B3E" w:rsidRPr="00BA633D">
        <w:rPr>
          <w:rFonts w:hint="eastAsia"/>
        </w:rPr>
        <w:t>先</w:t>
      </w:r>
      <w:r w:rsidR="004D0AC6" w:rsidRPr="00BA633D">
        <w:rPr>
          <w:rFonts w:hint="eastAsia"/>
        </w:rPr>
        <w:t>设置为</w:t>
      </w:r>
      <w:r w:rsidR="004D0AC6" w:rsidRPr="00BA633D">
        <w:rPr>
          <w:rFonts w:hint="eastAsia"/>
        </w:rPr>
        <w:t>NO</w:t>
      </w:r>
      <w:r w:rsidR="004D0AC6" w:rsidRPr="00BA633D">
        <w:rPr>
          <w:rFonts w:hint="eastAsia"/>
        </w:rPr>
        <w:t>。当后面需要使用这些预分配的对象</w:t>
      </w:r>
      <w:r w:rsidR="00F327D3" w:rsidRPr="00BA633D">
        <w:rPr>
          <w:rFonts w:hint="eastAsia"/>
        </w:rPr>
        <w:t>时</w:t>
      </w:r>
      <w:r w:rsidR="004D0AC6" w:rsidRPr="00BA633D">
        <w:rPr>
          <w:rFonts w:hint="eastAsia"/>
        </w:rPr>
        <w:t>，就可以直接把</w:t>
      </w:r>
      <w:r w:rsidR="004D0AC6" w:rsidRPr="00BA633D">
        <w:rPr>
          <w:rFonts w:hint="eastAsia"/>
        </w:rPr>
        <w:t>visbile</w:t>
      </w:r>
      <w:r w:rsidR="004D0AC6" w:rsidRPr="00BA633D">
        <w:rPr>
          <w:rFonts w:hint="eastAsia"/>
        </w:rPr>
        <w:t>设置为</w:t>
      </w:r>
      <w:r w:rsidR="004D0AC6" w:rsidRPr="00BA633D">
        <w:rPr>
          <w:rFonts w:hint="eastAsia"/>
        </w:rPr>
        <w:t>yes</w:t>
      </w:r>
      <w:r w:rsidR="004D0AC6" w:rsidRPr="00BA633D">
        <w:rPr>
          <w:rFonts w:hint="eastAsia"/>
        </w:rPr>
        <w:t>。</w:t>
      </w:r>
      <w:r w:rsidR="00B779DE" w:rsidRPr="00BA633D">
        <w:rPr>
          <w:rFonts w:hint="eastAsia"/>
        </w:rPr>
        <w:t>这样做</w:t>
      </w:r>
      <w:r w:rsidR="00F02AAC" w:rsidRPr="00BA633D">
        <w:rPr>
          <w:rFonts w:hint="eastAsia"/>
        </w:rPr>
        <w:t>能</w:t>
      </w:r>
      <w:r w:rsidR="00B779DE" w:rsidRPr="00BA633D">
        <w:rPr>
          <w:rFonts w:hint="eastAsia"/>
        </w:rPr>
        <w:t>提高游戏性能。</w:t>
      </w:r>
      <w:r w:rsidR="00ED23A5" w:rsidRPr="00BA633D">
        <w:rPr>
          <w:rFonts w:hint="eastAsia"/>
        </w:rPr>
        <w:t>这种预先分配对象的策略，也叫做</w:t>
      </w:r>
      <w:r w:rsidR="00ED23A5" w:rsidRPr="00BA633D">
        <w:rPr>
          <w:rFonts w:hint="eastAsia"/>
        </w:rPr>
        <w:t>lazy loading</w:t>
      </w:r>
      <w:r w:rsidR="00ED23A5" w:rsidRPr="00BA633D">
        <w:rPr>
          <w:rFonts w:hint="eastAsia"/>
        </w:rPr>
        <w:t>。</w:t>
      </w:r>
      <w:r w:rsidR="00965159" w:rsidRPr="00BA633D">
        <w:rPr>
          <w:rFonts w:hint="eastAsia"/>
        </w:rPr>
        <w:t>第</w:t>
      </w:r>
      <w:r w:rsidR="00F02AAC" w:rsidRPr="00BA633D">
        <w:rPr>
          <w:rFonts w:hint="eastAsia"/>
        </w:rPr>
        <w:t>2</w:t>
      </w:r>
      <w:r w:rsidR="00965159" w:rsidRPr="00BA633D">
        <w:rPr>
          <w:rFonts w:hint="eastAsia"/>
        </w:rPr>
        <w:t>章示例中的玩家</w:t>
      </w:r>
      <w:r w:rsidR="00965159" w:rsidRPr="00BA633D">
        <w:rPr>
          <w:rFonts w:hint="eastAsia"/>
        </w:rPr>
        <w:t>sprite</w:t>
      </w:r>
      <w:r w:rsidR="00965159" w:rsidRPr="00BA633D">
        <w:rPr>
          <w:rFonts w:hint="eastAsia"/>
        </w:rPr>
        <w:t>和敌机</w:t>
      </w:r>
      <w:r w:rsidR="00965159" w:rsidRPr="00BA633D">
        <w:rPr>
          <w:rFonts w:hint="eastAsia"/>
        </w:rPr>
        <w:t>sprite</w:t>
      </w:r>
      <w:r w:rsidR="00965159" w:rsidRPr="00BA633D">
        <w:rPr>
          <w:rFonts w:hint="eastAsia"/>
        </w:rPr>
        <w:t>，以及子弹</w:t>
      </w:r>
      <w:r w:rsidR="00965159" w:rsidRPr="00BA633D">
        <w:rPr>
          <w:rFonts w:hint="eastAsia"/>
        </w:rPr>
        <w:t>sprite</w:t>
      </w:r>
      <w:r w:rsidR="00965159" w:rsidRPr="00BA633D">
        <w:rPr>
          <w:rFonts w:hint="eastAsia"/>
        </w:rPr>
        <w:t>都采用</w:t>
      </w:r>
      <w:r w:rsidR="002040B8" w:rsidRPr="00BA633D">
        <w:rPr>
          <w:rFonts w:hint="eastAsia"/>
        </w:rPr>
        <w:t>了</w:t>
      </w:r>
      <w:r w:rsidR="00965159" w:rsidRPr="00BA633D">
        <w:rPr>
          <w:rFonts w:hint="eastAsia"/>
        </w:rPr>
        <w:t>这种方式</w:t>
      </w:r>
      <w:r w:rsidR="00AD3094" w:rsidRPr="00BA633D">
        <w:rPr>
          <w:rFonts w:hint="eastAsia"/>
        </w:rPr>
        <w:t>，这种做法有助于提高游戏性能</w:t>
      </w:r>
      <w:r w:rsidR="00965159" w:rsidRPr="00BA633D">
        <w:rPr>
          <w:rFonts w:hint="eastAsia"/>
        </w:rPr>
        <w:t>。</w:t>
      </w:r>
    </w:p>
    <w:p w:rsidR="00A85AD4" w:rsidRPr="00BA633D" w:rsidRDefault="00A85AD4" w:rsidP="00226015">
      <w:pPr>
        <w:pStyle w:val="1"/>
      </w:pPr>
      <w:r w:rsidRPr="00BA633D">
        <w:rPr>
          <w:rFonts w:hint="eastAsia"/>
        </w:rPr>
        <w:t>-</w:t>
      </w:r>
      <w:r w:rsidRPr="00BA633D">
        <w:t xml:space="preserve"> (CGAffineTransform) nodeToParentTransform</w:t>
      </w:r>
    </w:p>
    <w:p w:rsidR="00A85AD4" w:rsidRPr="00BA633D" w:rsidRDefault="00A85AD4" w:rsidP="002D1A7A">
      <w:pPr>
        <w:jc w:val="both"/>
        <w:rPr>
          <w:iCs/>
        </w:rPr>
      </w:pPr>
      <w:r w:rsidRPr="00BA633D">
        <w:rPr>
          <w:rFonts w:hint="eastAsia"/>
          <w:iCs/>
        </w:rPr>
        <w:t>返回一个矩阵，可以将节点（本地）空间坐标转换为父节点的空间坐标</w:t>
      </w:r>
      <w:r w:rsidR="00661EAA" w:rsidRPr="00BA633D">
        <w:rPr>
          <w:rFonts w:hint="eastAsia"/>
          <w:iCs/>
        </w:rPr>
        <w:t>，</w:t>
      </w:r>
      <w:r w:rsidR="009E03FF" w:rsidRPr="00BA633D">
        <w:rPr>
          <w:rFonts w:ascii="宋体" w:cs="宋体" w:hint="eastAsia"/>
          <w:iCs/>
        </w:rPr>
        <w:t>该矩阵</w:t>
      </w:r>
      <w:r w:rsidRPr="00BA633D">
        <w:rPr>
          <w:rFonts w:hint="eastAsia"/>
          <w:iCs/>
        </w:rPr>
        <w:t>以像素值为单位。</w:t>
      </w:r>
    </w:p>
    <w:p w:rsidR="00A85AD4" w:rsidRPr="00BA633D" w:rsidRDefault="00A85AD4" w:rsidP="00226015">
      <w:pPr>
        <w:pStyle w:val="1"/>
      </w:pPr>
      <w:r w:rsidRPr="00BA633D">
        <w:t>- (CGAffineTransform) nodeToWorldTransform</w:t>
      </w:r>
    </w:p>
    <w:p w:rsidR="00A85AD4" w:rsidRPr="00BA633D" w:rsidRDefault="00A85AD4" w:rsidP="002D1A7A">
      <w:pPr>
        <w:jc w:val="both"/>
        <w:rPr>
          <w:iCs/>
        </w:rPr>
      </w:pPr>
      <w:r w:rsidRPr="00BA633D">
        <w:rPr>
          <w:rFonts w:hint="eastAsia"/>
          <w:iCs/>
        </w:rPr>
        <w:t>返回一个世界坐标的仿射转换矩阵，</w:t>
      </w:r>
      <w:r w:rsidR="00BE75BF" w:rsidRPr="00BA633D">
        <w:rPr>
          <w:rFonts w:ascii="宋体" w:cs="宋体" w:hint="eastAsia"/>
          <w:iCs/>
        </w:rPr>
        <w:t>该矩阵</w:t>
      </w:r>
      <w:r w:rsidRPr="00BA633D">
        <w:rPr>
          <w:rFonts w:hint="eastAsia"/>
          <w:iCs/>
        </w:rPr>
        <w:t>以像素值为单位。</w:t>
      </w:r>
    </w:p>
    <w:p w:rsidR="00A85AD4" w:rsidRPr="00BA633D" w:rsidRDefault="00A85AD4" w:rsidP="00226015">
      <w:pPr>
        <w:pStyle w:val="1"/>
      </w:pPr>
      <w:r w:rsidRPr="00BA633D">
        <w:rPr>
          <w:rFonts w:hint="eastAsia"/>
        </w:rPr>
        <w:t>-(void)onEnter</w:t>
      </w:r>
    </w:p>
    <w:p w:rsidR="00A85AD4" w:rsidRPr="00BA633D" w:rsidRDefault="00A85AD4" w:rsidP="009C30B4">
      <w:pPr>
        <w:jc w:val="both"/>
        <w:rPr>
          <w:iCs/>
        </w:rPr>
      </w:pPr>
      <w:r w:rsidRPr="00BA633D">
        <w:rPr>
          <w:rFonts w:hint="eastAsia"/>
          <w:iCs/>
        </w:rPr>
        <w:t>回调方法</w:t>
      </w:r>
      <w:r w:rsidR="00C90A72" w:rsidRPr="00BA633D">
        <w:rPr>
          <w:rFonts w:hint="eastAsia"/>
          <w:iCs/>
        </w:rPr>
        <w:t>。</w:t>
      </w:r>
      <w:r w:rsidRPr="00BA633D">
        <w:rPr>
          <w:rFonts w:hint="eastAsia"/>
          <w:iCs/>
        </w:rPr>
        <w:t>当</w:t>
      </w:r>
      <w:r w:rsidRPr="00BA633D">
        <w:rPr>
          <w:rFonts w:hint="eastAsia"/>
          <w:iCs/>
        </w:rPr>
        <w:t>CCNode</w:t>
      </w:r>
      <w:r w:rsidRPr="00BA633D">
        <w:rPr>
          <w:rFonts w:hint="eastAsia"/>
          <w:iCs/>
        </w:rPr>
        <w:t>节点进入</w:t>
      </w:r>
      <w:r w:rsidR="000708D7" w:rsidRPr="00BA633D">
        <w:rPr>
          <w:rFonts w:hint="eastAsia"/>
          <w:iCs/>
        </w:rPr>
        <w:t>“</w:t>
      </w:r>
      <w:r w:rsidRPr="00BA633D">
        <w:rPr>
          <w:rFonts w:hint="eastAsia"/>
          <w:iCs/>
        </w:rPr>
        <w:t>舞台</w:t>
      </w:r>
      <w:r w:rsidR="000708D7" w:rsidRPr="00BA633D">
        <w:rPr>
          <w:rFonts w:hint="eastAsia"/>
          <w:iCs/>
        </w:rPr>
        <w:t>”</w:t>
      </w:r>
      <w:r w:rsidRPr="00BA633D">
        <w:rPr>
          <w:rFonts w:hint="eastAsia"/>
          <w:iCs/>
        </w:rPr>
        <w:t>时调用。如果</w:t>
      </w:r>
      <w:r w:rsidR="00F738CF" w:rsidRPr="00BA633D">
        <w:rPr>
          <w:rFonts w:hint="eastAsia"/>
          <w:iCs/>
        </w:rPr>
        <w:t>进入时</w:t>
      </w:r>
      <w:r w:rsidRPr="00BA633D">
        <w:rPr>
          <w:rFonts w:hint="eastAsia"/>
          <w:iCs/>
        </w:rPr>
        <w:t>带有过渡效果，则在过渡开始时调用。</w:t>
      </w:r>
    </w:p>
    <w:p w:rsidR="009C30B4" w:rsidRPr="00BA633D" w:rsidRDefault="00A85AD4" w:rsidP="00226015">
      <w:pPr>
        <w:pStyle w:val="1"/>
      </w:pPr>
      <w:r w:rsidRPr="00BA633D">
        <w:rPr>
          <w:rFonts w:hint="eastAsia"/>
        </w:rPr>
        <w:t>-(void)onEnterTransitionDidFinish</w:t>
      </w:r>
    </w:p>
    <w:p w:rsidR="001D73DC" w:rsidRPr="00BA633D" w:rsidRDefault="00A85AD4" w:rsidP="009C30B4">
      <w:pPr>
        <w:jc w:val="both"/>
        <w:rPr>
          <w:iCs/>
        </w:rPr>
      </w:pPr>
      <w:r w:rsidRPr="00BA633D">
        <w:rPr>
          <w:rFonts w:hint="eastAsia"/>
          <w:iCs/>
        </w:rPr>
        <w:t>回调方法</w:t>
      </w:r>
      <w:r w:rsidR="00C90A72" w:rsidRPr="00BA633D">
        <w:rPr>
          <w:rFonts w:hint="eastAsia"/>
          <w:iCs/>
        </w:rPr>
        <w:t>。</w:t>
      </w:r>
      <w:r w:rsidRPr="00BA633D">
        <w:rPr>
          <w:rFonts w:hint="eastAsia"/>
          <w:iCs/>
        </w:rPr>
        <w:t>当</w:t>
      </w:r>
      <w:r w:rsidRPr="00BA633D">
        <w:rPr>
          <w:iCs/>
        </w:rPr>
        <w:t>CCNode</w:t>
      </w:r>
      <w:r w:rsidRPr="00BA633D">
        <w:rPr>
          <w:rFonts w:hint="eastAsia"/>
          <w:iCs/>
        </w:rPr>
        <w:t>节点进入舞台时调用。如果带有过渡效果，则会在过渡完成时调用。</w:t>
      </w:r>
    </w:p>
    <w:p w:rsidR="009C30B4" w:rsidRPr="00BA633D" w:rsidRDefault="00A85AD4" w:rsidP="00226015">
      <w:pPr>
        <w:pStyle w:val="1"/>
      </w:pPr>
      <w:r w:rsidRPr="00BA633D">
        <w:rPr>
          <w:rFonts w:hint="eastAsia"/>
        </w:rPr>
        <w:t>-(void)onExit</w:t>
      </w:r>
    </w:p>
    <w:p w:rsidR="00A85AD4" w:rsidRPr="00BA633D" w:rsidRDefault="00A85AD4" w:rsidP="009C30B4">
      <w:pPr>
        <w:jc w:val="both"/>
        <w:rPr>
          <w:rFonts w:hint="eastAsia"/>
          <w:iCs/>
        </w:rPr>
      </w:pPr>
      <w:r w:rsidRPr="00BA633D">
        <w:rPr>
          <w:rFonts w:hint="eastAsia"/>
          <w:iCs/>
        </w:rPr>
        <w:t>回调方法</w:t>
      </w:r>
      <w:r w:rsidR="00C90A72" w:rsidRPr="00BA633D">
        <w:rPr>
          <w:rFonts w:hint="eastAsia"/>
          <w:iCs/>
        </w:rPr>
        <w:t>。</w:t>
      </w:r>
      <w:r w:rsidRPr="00BA633D">
        <w:rPr>
          <w:rFonts w:hint="eastAsia"/>
          <w:iCs/>
        </w:rPr>
        <w:t>当</w:t>
      </w:r>
      <w:r w:rsidRPr="00BA633D">
        <w:rPr>
          <w:iCs/>
        </w:rPr>
        <w:t>CCNode</w:t>
      </w:r>
      <w:r w:rsidRPr="00BA633D">
        <w:rPr>
          <w:rFonts w:hint="eastAsia"/>
          <w:iCs/>
        </w:rPr>
        <w:t>节点离开舞台时会被调用。如果带有过渡效果，则会在过渡完成时调用。</w:t>
      </w:r>
    </w:p>
    <w:p w:rsidR="009C30B4" w:rsidRPr="00BA633D" w:rsidRDefault="005C5C63" w:rsidP="00226015">
      <w:pPr>
        <w:pStyle w:val="1"/>
      </w:pPr>
      <w:r w:rsidRPr="00BA633D">
        <w:t>- (void) p</w:t>
      </w:r>
      <w:r w:rsidRPr="00BA633D">
        <w:rPr>
          <w:rFonts w:hint="eastAsia"/>
        </w:rPr>
        <w:t>arentToNodeTransform</w:t>
      </w:r>
    </w:p>
    <w:p w:rsidR="002A243D" w:rsidRPr="00BA633D" w:rsidRDefault="002A243D" w:rsidP="00F502C7">
      <w:r w:rsidRPr="00BA633D">
        <w:rPr>
          <w:rFonts w:hint="eastAsia"/>
        </w:rPr>
        <w:t>返回一个矩阵，可以将</w:t>
      </w:r>
      <w:r w:rsidR="00FE50FB" w:rsidRPr="00BA633D">
        <w:rPr>
          <w:rFonts w:hint="eastAsia"/>
        </w:rPr>
        <w:t>父节点的空间坐标</w:t>
      </w:r>
      <w:r w:rsidR="008B09D9" w:rsidRPr="00BA633D">
        <w:rPr>
          <w:rFonts w:hint="eastAsia"/>
        </w:rPr>
        <w:t>转换</w:t>
      </w:r>
      <w:r w:rsidR="00FE50FB" w:rsidRPr="00BA633D">
        <w:rPr>
          <w:rFonts w:hint="eastAsia"/>
        </w:rPr>
        <w:t>为</w:t>
      </w:r>
      <w:r w:rsidRPr="00BA633D">
        <w:rPr>
          <w:rFonts w:hint="eastAsia"/>
        </w:rPr>
        <w:t>节点（本地）空间</w:t>
      </w:r>
      <w:r w:rsidR="00897C41" w:rsidRPr="00BA633D">
        <w:rPr>
          <w:rFonts w:hint="eastAsia"/>
        </w:rPr>
        <w:t>坐标</w:t>
      </w:r>
      <w:r w:rsidR="00C90A72" w:rsidRPr="00BA633D">
        <w:rPr>
          <w:rFonts w:hint="eastAsia"/>
        </w:rPr>
        <w:t>。</w:t>
      </w:r>
      <w:r w:rsidRPr="00BA633D">
        <w:rPr>
          <w:rFonts w:ascii="宋体" w:cs="宋体" w:hint="eastAsia"/>
        </w:rPr>
        <w:t>该矩阵</w:t>
      </w:r>
      <w:r w:rsidRPr="00BA633D">
        <w:rPr>
          <w:rFonts w:hint="eastAsia"/>
        </w:rPr>
        <w:t>以像素值为单位。</w:t>
      </w:r>
    </w:p>
    <w:p w:rsidR="009C30B4" w:rsidRPr="00BA633D" w:rsidRDefault="00A85AD4" w:rsidP="00226015">
      <w:pPr>
        <w:pStyle w:val="1"/>
        <w:rPr>
          <w:rFonts w:hint="eastAsia"/>
        </w:rPr>
      </w:pPr>
      <w:r w:rsidRPr="00BA633D">
        <w:lastRenderedPageBreak/>
        <w:t>- (void) pauseSchedulerAndActions</w:t>
      </w:r>
    </w:p>
    <w:p w:rsidR="00A85AD4" w:rsidRPr="00BA633D" w:rsidRDefault="00A85AD4" w:rsidP="00F502C7">
      <w:r w:rsidRPr="00BA633D">
        <w:rPr>
          <w:rFonts w:hint="eastAsia"/>
        </w:rPr>
        <w:t>暂停所有预定的选择器方法和动作。由</w:t>
      </w:r>
      <w:r w:rsidRPr="00BA633D">
        <w:rPr>
          <w:rFonts w:hint="eastAsia"/>
        </w:rPr>
        <w:t>onExit</w:t>
      </w:r>
      <w:r w:rsidRPr="00BA633D">
        <w:rPr>
          <w:rFonts w:hint="eastAsia"/>
        </w:rPr>
        <w:t>方法</w:t>
      </w:r>
      <w:r w:rsidR="00204DAA" w:rsidRPr="00BA633D">
        <w:rPr>
          <w:rFonts w:hint="eastAsia"/>
        </w:rPr>
        <w:t>在</w:t>
      </w:r>
      <w:r w:rsidR="00345074" w:rsidRPr="00BA633D">
        <w:rPr>
          <w:rFonts w:hint="eastAsia"/>
        </w:rPr>
        <w:t>其</w:t>
      </w:r>
      <w:r w:rsidRPr="00BA633D">
        <w:rPr>
          <w:rFonts w:hint="eastAsia"/>
        </w:rPr>
        <w:t>内部调用。</w:t>
      </w:r>
    </w:p>
    <w:p w:rsidR="00A85AD4" w:rsidRPr="00BA633D" w:rsidRDefault="00A85AD4" w:rsidP="00226015">
      <w:pPr>
        <w:pStyle w:val="1"/>
        <w:rPr>
          <w:rFonts w:hint="eastAsia"/>
        </w:rPr>
      </w:pPr>
      <w:r w:rsidRPr="00BA633D">
        <w:t>- (void) reorderChild:</w:t>
      </w:r>
      <w:r w:rsidRPr="00BA633D">
        <w:tab/>
        <w:t xml:space="preserve">(CCNode *) </w:t>
      </w:r>
      <w:r w:rsidRPr="00BA633D">
        <w:tab/>
        <w:t>child</w:t>
      </w:r>
      <w:r w:rsidR="00F60DC5" w:rsidRPr="00BA633D">
        <w:rPr>
          <w:rFonts w:hint="eastAsia"/>
        </w:rPr>
        <w:t xml:space="preserve">  </w:t>
      </w:r>
      <w:r w:rsidRPr="00BA633D">
        <w:t>z:</w:t>
      </w:r>
      <w:r w:rsidRPr="00BA633D">
        <w:tab/>
        <w:t xml:space="preserve">(NSInteger) </w:t>
      </w:r>
      <w:r w:rsidRPr="00BA633D">
        <w:tab/>
        <w:t>zOrder</w:t>
      </w:r>
    </w:p>
    <w:p w:rsidR="00A85AD4" w:rsidRPr="00BA633D" w:rsidRDefault="00A85AD4" w:rsidP="00A155E0">
      <w:r w:rsidRPr="00BA633D">
        <w:rPr>
          <w:rFonts w:hint="eastAsia"/>
        </w:rPr>
        <w:t>重新设置子节点的次序，该子节点必须已经添加。</w:t>
      </w:r>
    </w:p>
    <w:p w:rsidR="001D73DC" w:rsidRPr="00BA633D" w:rsidRDefault="00A85AD4" w:rsidP="00226015">
      <w:pPr>
        <w:pStyle w:val="1"/>
        <w:rPr>
          <w:rFonts w:hint="eastAsia"/>
        </w:rPr>
      </w:pPr>
      <w:r w:rsidRPr="00BA633D">
        <w:t>- (void) resumeSchedulerAndActions</w:t>
      </w:r>
    </w:p>
    <w:p w:rsidR="00B24506" w:rsidRPr="00BA633D" w:rsidRDefault="00A85AD4" w:rsidP="009C30B4">
      <w:pPr>
        <w:jc w:val="both"/>
        <w:rPr>
          <w:rFonts w:hint="eastAsia"/>
          <w:iCs/>
        </w:rPr>
      </w:pPr>
      <w:r w:rsidRPr="00BA633D">
        <w:rPr>
          <w:rFonts w:hint="eastAsia"/>
          <w:iCs/>
        </w:rPr>
        <w:t>继续所有预定的选择器方法和动作。</w:t>
      </w:r>
      <w:r w:rsidR="003E259E" w:rsidRPr="00BA633D">
        <w:rPr>
          <w:rFonts w:hint="eastAsia"/>
          <w:iCs/>
        </w:rPr>
        <w:t>该方法</w:t>
      </w:r>
      <w:r w:rsidRPr="00BA633D">
        <w:rPr>
          <w:rFonts w:hint="eastAsia"/>
          <w:iCs/>
        </w:rPr>
        <w:t>由</w:t>
      </w:r>
      <w:r w:rsidRPr="00BA633D">
        <w:rPr>
          <w:rFonts w:hint="eastAsia"/>
          <w:iCs/>
        </w:rPr>
        <w:t>onEnter</w:t>
      </w:r>
      <w:r w:rsidRPr="00BA633D">
        <w:rPr>
          <w:rFonts w:hint="eastAsia"/>
          <w:iCs/>
        </w:rPr>
        <w:t>方法</w:t>
      </w:r>
      <w:r w:rsidR="003E259E" w:rsidRPr="00BA633D">
        <w:rPr>
          <w:rFonts w:hint="eastAsia"/>
          <w:iCs/>
        </w:rPr>
        <w:t>在</w:t>
      </w:r>
      <w:r w:rsidR="00487E14" w:rsidRPr="00BA633D">
        <w:rPr>
          <w:rFonts w:hint="eastAsia"/>
          <w:iCs/>
        </w:rPr>
        <w:t>其</w:t>
      </w:r>
      <w:r w:rsidRPr="00BA633D">
        <w:rPr>
          <w:rFonts w:hint="eastAsia"/>
          <w:iCs/>
        </w:rPr>
        <w:t>内部调用。</w:t>
      </w:r>
    </w:p>
    <w:p w:rsidR="00B24506" w:rsidRPr="00BA633D" w:rsidRDefault="00B24506" w:rsidP="00226015">
      <w:pPr>
        <w:pStyle w:val="1"/>
        <w:rPr>
          <w:rFonts w:hint="eastAsia"/>
        </w:rPr>
      </w:pPr>
      <w:r w:rsidRPr="00BA633D">
        <w:t xml:space="preserve">- (void) </w:t>
      </w:r>
      <w:r w:rsidRPr="00BA633D">
        <w:rPr>
          <w:rFonts w:hint="eastAsia"/>
        </w:rPr>
        <w:t>sortAllChildren</w:t>
      </w:r>
    </w:p>
    <w:p w:rsidR="00B24506" w:rsidRPr="00BA633D" w:rsidRDefault="00134CE5" w:rsidP="00B24506">
      <w:pPr>
        <w:jc w:val="both"/>
        <w:rPr>
          <w:rFonts w:ascii="宋体" w:cs="宋体" w:hint="eastAsia"/>
          <w:iCs/>
        </w:rPr>
      </w:pPr>
      <w:r w:rsidRPr="00BA633D">
        <w:rPr>
          <w:rFonts w:ascii="宋体" w:cs="宋体" w:hint="eastAsia"/>
          <w:iCs/>
        </w:rPr>
        <w:t>使用该方法可以改善</w:t>
      </w:r>
      <w:r w:rsidR="00D25B27" w:rsidRPr="00BA633D">
        <w:rPr>
          <w:rFonts w:ascii="宋体" w:cs="宋体" w:hint="eastAsia"/>
          <w:iCs/>
        </w:rPr>
        <w:t>游戏性能。</w:t>
      </w:r>
      <w:r w:rsidR="00A10CA5" w:rsidRPr="00BA633D">
        <w:rPr>
          <w:rFonts w:ascii="宋体" w:cs="宋体" w:hint="eastAsia"/>
          <w:iCs/>
        </w:rPr>
        <w:t>在每次绘制前</w:t>
      </w:r>
      <w:r w:rsidR="00A8250E" w:rsidRPr="00BA633D">
        <w:rPr>
          <w:rFonts w:ascii="宋体" w:cs="宋体" w:hint="eastAsia"/>
          <w:iCs/>
        </w:rPr>
        <w:t>对子节点数组进行排序，</w:t>
      </w:r>
      <w:r w:rsidR="00903A4F" w:rsidRPr="00BA633D">
        <w:rPr>
          <w:rFonts w:ascii="宋体" w:cs="宋体" w:hint="eastAsia"/>
          <w:iCs/>
        </w:rPr>
        <w:t>但除非</w:t>
      </w:r>
      <w:r w:rsidR="00A36539" w:rsidRPr="00BA633D">
        <w:rPr>
          <w:rFonts w:ascii="宋体" w:cs="宋体" w:hint="eastAsia"/>
          <w:iCs/>
        </w:rPr>
        <w:t>某个所添加的子节点需要在同一帧被清除，不要手动调用该方法。</w:t>
      </w:r>
    </w:p>
    <w:p w:rsidR="00A85AD4" w:rsidRPr="00BA633D" w:rsidRDefault="00A85AD4" w:rsidP="00226015">
      <w:pPr>
        <w:pStyle w:val="1"/>
      </w:pPr>
      <w:r w:rsidRPr="00BA633D">
        <w:t>- (void) transform</w:t>
      </w:r>
    </w:p>
    <w:p w:rsidR="00A85AD4" w:rsidRPr="00BA633D" w:rsidRDefault="00A85AD4" w:rsidP="009C30B4">
      <w:pPr>
        <w:jc w:val="both"/>
        <w:rPr>
          <w:iCs/>
        </w:rPr>
      </w:pPr>
      <w:r w:rsidRPr="00BA633D">
        <w:rPr>
          <w:rFonts w:hint="eastAsia"/>
          <w:iCs/>
        </w:rPr>
        <w:t>根据节点的位置</w:t>
      </w:r>
      <w:r w:rsidR="00AA31FE" w:rsidRPr="00BA633D">
        <w:rPr>
          <w:rFonts w:hint="eastAsia"/>
          <w:iCs/>
        </w:rPr>
        <w:t>、</w:t>
      </w:r>
      <w:r w:rsidRPr="00BA633D">
        <w:rPr>
          <w:rFonts w:hint="eastAsia"/>
          <w:iCs/>
        </w:rPr>
        <w:t>比例</w:t>
      </w:r>
      <w:r w:rsidR="00AA31FE" w:rsidRPr="00BA633D">
        <w:rPr>
          <w:rFonts w:hint="eastAsia"/>
          <w:iCs/>
        </w:rPr>
        <w:t>、</w:t>
      </w:r>
      <w:r w:rsidRPr="00BA633D">
        <w:rPr>
          <w:rFonts w:hint="eastAsia"/>
          <w:iCs/>
        </w:rPr>
        <w:t>旋转和</w:t>
      </w:r>
      <w:r w:rsidR="00EA011C" w:rsidRPr="00BA633D">
        <w:rPr>
          <w:rFonts w:hint="eastAsia"/>
          <w:iCs/>
        </w:rPr>
        <w:t>其他</w:t>
      </w:r>
      <w:r w:rsidRPr="00BA633D">
        <w:rPr>
          <w:rFonts w:hint="eastAsia"/>
          <w:iCs/>
        </w:rPr>
        <w:t>属性来执行</w:t>
      </w:r>
      <w:r w:rsidRPr="00BA633D">
        <w:rPr>
          <w:rFonts w:hint="eastAsia"/>
          <w:iCs/>
        </w:rPr>
        <w:t>OpenGL</w:t>
      </w:r>
      <w:r w:rsidRPr="00BA633D">
        <w:rPr>
          <w:rFonts w:hint="eastAsia"/>
          <w:iCs/>
        </w:rPr>
        <w:t>视图</w:t>
      </w:r>
      <w:r w:rsidR="001D73DC" w:rsidRPr="00BA633D">
        <w:rPr>
          <w:rFonts w:hint="eastAsia"/>
          <w:iCs/>
        </w:rPr>
        <w:t>—</w:t>
      </w:r>
      <w:r w:rsidRPr="00BA633D">
        <w:rPr>
          <w:rFonts w:hint="eastAsia"/>
          <w:iCs/>
        </w:rPr>
        <w:t>矩阵转换。</w:t>
      </w:r>
    </w:p>
    <w:p w:rsidR="00A85AD4" w:rsidRPr="00BA633D" w:rsidRDefault="00A85AD4" w:rsidP="00226015">
      <w:pPr>
        <w:pStyle w:val="1"/>
      </w:pPr>
      <w:r w:rsidRPr="00BA633D">
        <w:t>- (void) transformAncestors</w:t>
      </w:r>
    </w:p>
    <w:p w:rsidR="00A85AD4" w:rsidRPr="00BA633D" w:rsidRDefault="00A85AD4" w:rsidP="009C30B4">
      <w:pPr>
        <w:jc w:val="both"/>
        <w:rPr>
          <w:iCs/>
        </w:rPr>
      </w:pPr>
      <w:r w:rsidRPr="00BA633D">
        <w:rPr>
          <w:rFonts w:hint="eastAsia"/>
          <w:iCs/>
        </w:rPr>
        <w:t>从其祖先节点执行</w:t>
      </w:r>
      <w:r w:rsidRPr="00BA633D">
        <w:rPr>
          <w:rFonts w:hint="eastAsia"/>
          <w:iCs/>
        </w:rPr>
        <w:t>OpenGL</w:t>
      </w:r>
      <w:r w:rsidRPr="00BA633D">
        <w:rPr>
          <w:rFonts w:hint="eastAsia"/>
          <w:iCs/>
        </w:rPr>
        <w:t>视图</w:t>
      </w:r>
      <w:r w:rsidRPr="00BA633D">
        <w:rPr>
          <w:rFonts w:hint="eastAsia"/>
          <w:iCs/>
        </w:rPr>
        <w:t>-</w:t>
      </w:r>
      <w:r w:rsidRPr="00BA633D">
        <w:rPr>
          <w:rFonts w:hint="eastAsia"/>
          <w:iCs/>
        </w:rPr>
        <w:t>矩阵转换。</w:t>
      </w:r>
    </w:p>
    <w:p w:rsidR="00A85AD4" w:rsidRPr="00BA633D" w:rsidRDefault="00A85AD4" w:rsidP="00226015">
      <w:pPr>
        <w:pStyle w:val="1"/>
      </w:pPr>
      <w:r w:rsidRPr="00BA633D">
        <w:rPr>
          <w:rFonts w:hint="eastAsia"/>
        </w:rPr>
        <w:t>-(void)visit</w:t>
      </w:r>
    </w:p>
    <w:p w:rsidR="00A85AD4" w:rsidRPr="00BA633D" w:rsidRDefault="00A85AD4" w:rsidP="009C30B4">
      <w:pPr>
        <w:jc w:val="both"/>
        <w:rPr>
          <w:iCs/>
        </w:rPr>
      </w:pPr>
      <w:r w:rsidRPr="00BA633D">
        <w:rPr>
          <w:rFonts w:hint="eastAsia"/>
          <w:iCs/>
        </w:rPr>
        <w:t>递归方法，访问节点的子节点并绘制它们。</w:t>
      </w:r>
    </w:p>
    <w:p w:rsidR="00A85AD4" w:rsidRPr="00BA633D" w:rsidRDefault="00A85AD4" w:rsidP="00226015">
      <w:pPr>
        <w:pStyle w:val="1"/>
      </w:pPr>
      <w:r w:rsidRPr="00BA633D">
        <w:t>- (CGAffineTransform) worldToNodeTransform</w:t>
      </w:r>
    </w:p>
    <w:p w:rsidR="00A85AD4" w:rsidRPr="00BA633D" w:rsidRDefault="00A85AD4" w:rsidP="009C30B4">
      <w:pPr>
        <w:jc w:val="both"/>
        <w:rPr>
          <w:iCs/>
        </w:rPr>
      </w:pPr>
      <w:r w:rsidRPr="00BA633D">
        <w:rPr>
          <w:rFonts w:hint="eastAsia"/>
          <w:iCs/>
        </w:rPr>
        <w:t>返回逆向的世界坐标仿射转换矩阵，以像素值为单位。</w:t>
      </w:r>
    </w:p>
    <w:p w:rsidR="00A85AD4" w:rsidRPr="00BA633D" w:rsidRDefault="00A85AD4" w:rsidP="004F0A93">
      <w:pPr>
        <w:jc w:val="both"/>
        <w:rPr>
          <w:iCs/>
        </w:rPr>
      </w:pPr>
      <w:r w:rsidRPr="00BA633D">
        <w:rPr>
          <w:rFonts w:hint="eastAsia"/>
          <w:iCs/>
        </w:rPr>
        <w:t>以上就是</w:t>
      </w:r>
      <w:r w:rsidRPr="00BA633D">
        <w:rPr>
          <w:rFonts w:hint="eastAsia"/>
          <w:iCs/>
        </w:rPr>
        <w:t>CCNode</w:t>
      </w:r>
      <w:r w:rsidRPr="00BA633D">
        <w:rPr>
          <w:rFonts w:hint="eastAsia"/>
          <w:iCs/>
        </w:rPr>
        <w:t>类的主要方法，详细定义可以</w:t>
      </w:r>
      <w:r w:rsidR="006A34BA" w:rsidRPr="00BA633D">
        <w:rPr>
          <w:rFonts w:hint="eastAsia"/>
          <w:iCs/>
        </w:rPr>
        <w:t>查看</w:t>
      </w:r>
      <w:r w:rsidR="00D3196D" w:rsidRPr="00BA633D">
        <w:rPr>
          <w:iCs/>
        </w:rPr>
        <w:t>Cocos2D</w:t>
      </w:r>
      <w:r w:rsidRPr="00BA633D">
        <w:rPr>
          <w:rFonts w:hint="eastAsia"/>
          <w:iCs/>
        </w:rPr>
        <w:t>模板中的</w:t>
      </w:r>
      <w:r w:rsidRPr="00BA633D">
        <w:rPr>
          <w:rFonts w:hint="eastAsia"/>
          <w:iCs/>
        </w:rPr>
        <w:t>CCNode.h</w:t>
      </w:r>
      <w:r w:rsidRPr="00BA633D">
        <w:rPr>
          <w:rFonts w:hint="eastAsia"/>
          <w:iCs/>
        </w:rPr>
        <w:t>文件。</w:t>
      </w:r>
    </w:p>
    <w:p w:rsidR="00A85AD4" w:rsidRPr="00BA633D" w:rsidRDefault="00A85AD4" w:rsidP="0055234C">
      <w:pPr>
        <w:pStyle w:val="2"/>
      </w:pPr>
      <w:bookmarkStart w:id="11" w:name="_Toc304712385"/>
      <w:bookmarkStart w:id="12" w:name="_Toc334710899"/>
      <w:r w:rsidRPr="00BA633D">
        <w:rPr>
          <w:rFonts w:hint="eastAsia"/>
        </w:rPr>
        <w:lastRenderedPageBreak/>
        <w:t>CCScene</w:t>
      </w:r>
      <w:r w:rsidR="00011C3B" w:rsidRPr="00BA633D">
        <w:rPr>
          <w:rFonts w:hint="eastAsia"/>
        </w:rPr>
        <w:t>场景类</w:t>
      </w:r>
      <w:bookmarkEnd w:id="11"/>
      <w:bookmarkEnd w:id="12"/>
    </w:p>
    <w:p w:rsidR="00D12464" w:rsidRPr="00BA633D" w:rsidRDefault="00A85AD4" w:rsidP="00D12464">
      <w:pPr>
        <w:jc w:val="both"/>
        <w:rPr>
          <w:rFonts w:hint="eastAsia"/>
          <w:iCs/>
        </w:rPr>
      </w:pPr>
      <w:bookmarkStart w:id="13" w:name="OLE_LINK1"/>
      <w:bookmarkStart w:id="14" w:name="OLE_LINK2"/>
      <w:r w:rsidRPr="00BA633D">
        <w:rPr>
          <w:rFonts w:hint="eastAsia"/>
          <w:iCs/>
        </w:rPr>
        <w:t>CCScene</w:t>
      </w:r>
      <w:bookmarkEnd w:id="13"/>
      <w:bookmarkEnd w:id="14"/>
      <w:r w:rsidRPr="00BA633D">
        <w:rPr>
          <w:rFonts w:hint="eastAsia"/>
          <w:iCs/>
        </w:rPr>
        <w:t>是</w:t>
      </w:r>
      <w:r w:rsidRPr="00BA633D">
        <w:rPr>
          <w:rFonts w:hint="eastAsia"/>
          <w:iCs/>
        </w:rPr>
        <w:t>CCNode</w:t>
      </w:r>
      <w:r w:rsidRPr="00BA633D">
        <w:rPr>
          <w:rFonts w:hint="eastAsia"/>
          <w:iCs/>
        </w:rPr>
        <w:t>的子类，和</w:t>
      </w:r>
      <w:r w:rsidRPr="00BA633D">
        <w:rPr>
          <w:rFonts w:hint="eastAsia"/>
          <w:iCs/>
        </w:rPr>
        <w:t>CCNode</w:t>
      </w:r>
      <w:r w:rsidRPr="00BA633D">
        <w:rPr>
          <w:rFonts w:hint="eastAsia"/>
          <w:iCs/>
        </w:rPr>
        <w:t>一样，也是一个抽象类。事实上，</w:t>
      </w:r>
      <w:r w:rsidRPr="00BA633D">
        <w:rPr>
          <w:rFonts w:hint="eastAsia"/>
          <w:iCs/>
        </w:rPr>
        <w:t>CCScene</w:t>
      </w:r>
      <w:r w:rsidRPr="00BA633D">
        <w:rPr>
          <w:rFonts w:hint="eastAsia"/>
          <w:iCs/>
        </w:rPr>
        <w:t>和</w:t>
      </w:r>
      <w:r w:rsidRPr="00BA633D">
        <w:rPr>
          <w:rFonts w:hint="eastAsia"/>
          <w:iCs/>
        </w:rPr>
        <w:t>CCNode</w:t>
      </w:r>
      <w:r w:rsidRPr="00BA633D">
        <w:rPr>
          <w:rFonts w:hint="eastAsia"/>
          <w:iCs/>
        </w:rPr>
        <w:t>几乎完全相同，唯一差异就在于</w:t>
      </w:r>
      <w:r w:rsidRPr="00BA633D">
        <w:rPr>
          <w:rFonts w:hint="eastAsia"/>
          <w:iCs/>
        </w:rPr>
        <w:t>CCScene</w:t>
      </w:r>
      <w:r w:rsidRPr="00BA633D">
        <w:rPr>
          <w:rFonts w:hint="eastAsia"/>
          <w:iCs/>
        </w:rPr>
        <w:t>的锚点位置</w:t>
      </w:r>
      <w:r w:rsidR="0044678D" w:rsidRPr="00BA633D">
        <w:rPr>
          <w:rFonts w:hint="eastAsia"/>
          <w:iCs/>
        </w:rPr>
        <w:t>默认</w:t>
      </w:r>
      <w:r w:rsidRPr="00BA633D">
        <w:rPr>
          <w:rFonts w:hint="eastAsia"/>
          <w:iCs/>
        </w:rPr>
        <w:t>在屏幕中心。如果打开模板中</w:t>
      </w:r>
      <w:r w:rsidRPr="00BA633D">
        <w:rPr>
          <w:rFonts w:hint="eastAsia"/>
          <w:iCs/>
        </w:rPr>
        <w:t>CCScene.h</w:t>
      </w:r>
      <w:r w:rsidRPr="00BA633D">
        <w:rPr>
          <w:rFonts w:hint="eastAsia"/>
          <w:iCs/>
        </w:rPr>
        <w:t>文件，会发现其中只说明</w:t>
      </w:r>
      <w:r w:rsidRPr="00BA633D">
        <w:rPr>
          <w:rFonts w:hint="eastAsia"/>
          <w:iCs/>
        </w:rPr>
        <w:t>CCScene</w:t>
      </w:r>
      <w:r w:rsidRPr="00BA633D">
        <w:rPr>
          <w:rFonts w:hint="eastAsia"/>
          <w:iCs/>
        </w:rPr>
        <w:t>继承自</w:t>
      </w:r>
      <w:r w:rsidRPr="00BA633D">
        <w:rPr>
          <w:rFonts w:hint="eastAsia"/>
          <w:iCs/>
        </w:rPr>
        <w:t>CCNode</w:t>
      </w:r>
      <w:r w:rsidR="004F0A93" w:rsidRPr="00BA633D">
        <w:rPr>
          <w:rFonts w:hint="eastAsia"/>
          <w:iCs/>
        </w:rPr>
        <w:t>，</w:t>
      </w:r>
      <w:r w:rsidRPr="00BA633D">
        <w:rPr>
          <w:rFonts w:hint="eastAsia"/>
          <w:iCs/>
        </w:rPr>
        <w:t>并没有任何</w:t>
      </w:r>
      <w:r w:rsidR="00EA011C" w:rsidRPr="00BA633D">
        <w:rPr>
          <w:rFonts w:hint="eastAsia"/>
          <w:iCs/>
        </w:rPr>
        <w:t>其他</w:t>
      </w:r>
      <w:r w:rsidRPr="00BA633D">
        <w:rPr>
          <w:rFonts w:hint="eastAsia"/>
          <w:iCs/>
        </w:rPr>
        <w:t>内容。</w:t>
      </w:r>
      <w:r w:rsidR="00E0527E" w:rsidRPr="00BA633D">
        <w:rPr>
          <w:rFonts w:hint="eastAsia"/>
          <w:iCs/>
        </w:rPr>
        <w:t>图</w:t>
      </w:r>
      <w:r w:rsidR="00F02AAC" w:rsidRPr="00BA633D">
        <w:rPr>
          <w:rFonts w:hint="eastAsia"/>
          <w:iCs/>
        </w:rPr>
        <w:t>3-3</w:t>
      </w:r>
      <w:r w:rsidR="00E0527E" w:rsidRPr="00BA633D">
        <w:rPr>
          <w:rFonts w:hint="eastAsia"/>
          <w:iCs/>
        </w:rPr>
        <w:t>是典型的游戏</w:t>
      </w:r>
      <w:r w:rsidR="00355913" w:rsidRPr="00BA633D">
        <w:rPr>
          <w:rFonts w:hint="eastAsia"/>
          <w:iCs/>
        </w:rPr>
        <w:t>场景</w:t>
      </w:r>
      <w:r w:rsidR="00E0527E" w:rsidRPr="00BA633D">
        <w:rPr>
          <w:rFonts w:hint="eastAsia"/>
          <w:iCs/>
        </w:rPr>
        <w:t>跳转示意图</w:t>
      </w:r>
      <w:r w:rsidR="00F02AAC" w:rsidRPr="00BA633D">
        <w:rPr>
          <w:rFonts w:hint="eastAsia"/>
          <w:iCs/>
        </w:rPr>
        <w:t>。</w:t>
      </w:r>
    </w:p>
    <w:p w:rsidR="00D12464" w:rsidRPr="00BA633D" w:rsidRDefault="00A32DAB" w:rsidP="00D12464">
      <w:pPr>
        <w:jc w:val="both"/>
        <w:rPr>
          <w:iCs/>
        </w:rPr>
      </w:pPr>
      <w:r w:rsidRPr="00BA633D">
        <w:rPr>
          <w:iCs/>
        </w:rPr>
        <w:pict>
          <v:shape id="_x0000_i1028" type="#_x0000_t75" style="width:417.5pt;height:94.5pt">
            <v:imagedata r:id="rId11" o:title=""/>
          </v:shape>
        </w:pict>
      </w:r>
    </w:p>
    <w:p w:rsidR="00DE7BA7" w:rsidRPr="00BA633D" w:rsidRDefault="00DE7BA7" w:rsidP="00F02AAC">
      <w:pPr>
        <w:jc w:val="center"/>
        <w:rPr>
          <w:rFonts w:ascii="宋体" w:cs="宋体" w:hint="eastAsia"/>
          <w:iCs/>
        </w:rPr>
      </w:pPr>
      <w:r w:rsidRPr="00BA633D">
        <w:rPr>
          <w:rFonts w:ascii="宋体" w:cs="宋体" w:hint="eastAsia"/>
          <w:iCs/>
        </w:rPr>
        <w:t>图3-3 游戏场景跳转图</w:t>
      </w:r>
    </w:p>
    <w:p w:rsidR="00A85AD4" w:rsidRPr="00BA633D" w:rsidRDefault="00A85AD4" w:rsidP="004F0A93">
      <w:pPr>
        <w:jc w:val="both"/>
        <w:rPr>
          <w:iCs/>
        </w:rPr>
      </w:pPr>
      <w:r w:rsidRPr="00BA633D">
        <w:rPr>
          <w:rFonts w:hint="eastAsia"/>
          <w:iCs/>
        </w:rPr>
        <w:t>当前版本的</w:t>
      </w:r>
      <w:r w:rsidR="00D3196D" w:rsidRPr="00BA633D">
        <w:rPr>
          <w:iCs/>
        </w:rPr>
        <w:t>Cocos2D</w:t>
      </w:r>
      <w:r w:rsidRPr="00BA633D">
        <w:rPr>
          <w:rFonts w:hint="eastAsia"/>
          <w:iCs/>
        </w:rPr>
        <w:t>-iPhone</w:t>
      </w:r>
      <w:r w:rsidRPr="00BA633D">
        <w:rPr>
          <w:rFonts w:hint="eastAsia"/>
          <w:iCs/>
        </w:rPr>
        <w:t>中，</w:t>
      </w:r>
      <w:r w:rsidRPr="00BA633D">
        <w:rPr>
          <w:rFonts w:hint="eastAsia"/>
          <w:iCs/>
        </w:rPr>
        <w:t>CCScene</w:t>
      </w:r>
      <w:r w:rsidRPr="00BA633D">
        <w:rPr>
          <w:rFonts w:hint="eastAsia"/>
          <w:iCs/>
        </w:rPr>
        <w:t>类基本上没有附加任何逻辑机制和特殊功能。通常建议将</w:t>
      </w:r>
      <w:r w:rsidRPr="00BA633D">
        <w:rPr>
          <w:rFonts w:hint="eastAsia"/>
          <w:iCs/>
        </w:rPr>
        <w:t>CCScene</w:t>
      </w:r>
      <w:r w:rsidRPr="00BA633D">
        <w:rPr>
          <w:rFonts w:hint="eastAsia"/>
          <w:iCs/>
        </w:rPr>
        <w:t>作为所有</w:t>
      </w:r>
      <w:r w:rsidR="00EA011C" w:rsidRPr="00BA633D">
        <w:rPr>
          <w:rFonts w:hint="eastAsia"/>
          <w:iCs/>
        </w:rPr>
        <w:t>其他</w:t>
      </w:r>
      <w:r w:rsidRPr="00BA633D">
        <w:rPr>
          <w:rFonts w:hint="eastAsia"/>
          <w:iCs/>
        </w:rPr>
        <w:t>节点的父节点，看作</w:t>
      </w:r>
      <w:r w:rsidRPr="00BA633D">
        <w:rPr>
          <w:rFonts w:hint="eastAsia"/>
          <w:iCs/>
        </w:rPr>
        <w:t>CCLayer</w:t>
      </w:r>
      <w:r w:rsidR="003160D5" w:rsidRPr="00BA633D">
        <w:rPr>
          <w:rFonts w:hint="eastAsia"/>
          <w:iCs/>
        </w:rPr>
        <w:t>（</w:t>
      </w:r>
      <w:r w:rsidRPr="00BA633D">
        <w:rPr>
          <w:rFonts w:hint="eastAsia"/>
          <w:iCs/>
        </w:rPr>
        <w:t>层</w:t>
      </w:r>
      <w:r w:rsidR="007E0090" w:rsidRPr="00BA633D">
        <w:rPr>
          <w:rFonts w:hint="eastAsia"/>
          <w:iCs/>
        </w:rPr>
        <w:t>）</w:t>
      </w:r>
      <w:r w:rsidRPr="00BA633D">
        <w:rPr>
          <w:rFonts w:hint="eastAsia"/>
          <w:iCs/>
        </w:rPr>
        <w:t>对象的一个容器。</w:t>
      </w:r>
    </w:p>
    <w:p w:rsidR="00A85AD4" w:rsidRPr="00BA633D" w:rsidRDefault="00A85AD4" w:rsidP="004F0A93">
      <w:pPr>
        <w:jc w:val="both"/>
        <w:rPr>
          <w:iCs/>
        </w:rPr>
      </w:pPr>
      <w:r w:rsidRPr="00BA633D">
        <w:rPr>
          <w:rFonts w:hint="eastAsia"/>
          <w:iCs/>
        </w:rPr>
        <w:t>需要说明的是，通常</w:t>
      </w:r>
      <w:r w:rsidRPr="00BA633D">
        <w:rPr>
          <w:iCs/>
        </w:rPr>
        <w:t>CCScene</w:t>
      </w:r>
      <w:r w:rsidRPr="00BA633D">
        <w:rPr>
          <w:rFonts w:hint="eastAsia"/>
          <w:iCs/>
        </w:rPr>
        <w:t>的子节点都直接继承自</w:t>
      </w:r>
      <w:r w:rsidRPr="00BA633D">
        <w:rPr>
          <w:iCs/>
        </w:rPr>
        <w:t>CCLayer</w:t>
      </w:r>
      <w:r w:rsidRPr="00BA633D">
        <w:rPr>
          <w:rFonts w:hint="eastAsia"/>
          <w:iCs/>
        </w:rPr>
        <w:t>。</w:t>
      </w:r>
      <w:r w:rsidRPr="00BA633D">
        <w:rPr>
          <w:iCs/>
        </w:rPr>
        <w:t>CCLayer</w:t>
      </w:r>
      <w:r w:rsidRPr="00BA633D">
        <w:rPr>
          <w:rFonts w:hint="eastAsia"/>
          <w:iCs/>
        </w:rPr>
        <w:t>包含各个游戏对象。因为大多数情况下场景对象本身不包含任何游戏相关的代码</w:t>
      </w:r>
      <w:r w:rsidR="004F0A93" w:rsidRPr="00BA633D">
        <w:rPr>
          <w:rFonts w:hint="eastAsia"/>
          <w:iCs/>
        </w:rPr>
        <w:t>，</w:t>
      </w:r>
      <w:r w:rsidRPr="00BA633D">
        <w:rPr>
          <w:rFonts w:hint="eastAsia"/>
          <w:iCs/>
        </w:rPr>
        <w:t>而且很少被子类化</w:t>
      </w:r>
      <w:r w:rsidR="004F0A93" w:rsidRPr="00BA633D">
        <w:rPr>
          <w:rFonts w:hint="eastAsia"/>
          <w:iCs/>
        </w:rPr>
        <w:t>，</w:t>
      </w:r>
      <w:r w:rsidRPr="00BA633D">
        <w:rPr>
          <w:rFonts w:hint="eastAsia"/>
          <w:iCs/>
        </w:rPr>
        <w:t>所以它一般在</w:t>
      </w:r>
      <w:r w:rsidRPr="00BA633D">
        <w:rPr>
          <w:iCs/>
        </w:rPr>
        <w:t>CCLayer</w:t>
      </w:r>
      <w:r w:rsidRPr="00BA633D">
        <w:rPr>
          <w:rFonts w:hint="eastAsia"/>
          <w:iCs/>
        </w:rPr>
        <w:t>对象里通过</w:t>
      </w:r>
      <w:r w:rsidRPr="00BA633D">
        <w:rPr>
          <w:iCs/>
        </w:rPr>
        <w:t>+(id)scene</w:t>
      </w:r>
      <w:r w:rsidRPr="00BA633D">
        <w:rPr>
          <w:rFonts w:hint="eastAsia"/>
          <w:iCs/>
        </w:rPr>
        <w:t>静态方法来创建。</w:t>
      </w:r>
    </w:p>
    <w:p w:rsidR="00A85AD4" w:rsidRPr="00BA633D" w:rsidRDefault="00A85AD4" w:rsidP="004F0A93">
      <w:pPr>
        <w:jc w:val="both"/>
        <w:rPr>
          <w:iCs/>
        </w:rPr>
      </w:pPr>
      <w:r w:rsidRPr="00BA633D">
        <w:rPr>
          <w:rFonts w:hint="eastAsia"/>
          <w:iCs/>
        </w:rPr>
        <w:t>示例代码：</w:t>
      </w:r>
    </w:p>
    <w:p w:rsidR="00A85AD4" w:rsidRPr="00BA633D" w:rsidRDefault="00A85AD4" w:rsidP="00126A19">
      <w:pPr>
        <w:pStyle w:val="af5"/>
        <w:rPr>
          <w:color w:val="auto"/>
        </w:rPr>
      </w:pPr>
      <w:r w:rsidRPr="00BA633D">
        <w:rPr>
          <w:color w:val="auto"/>
        </w:rPr>
        <w:t>+(id) scene{</w:t>
      </w:r>
    </w:p>
    <w:p w:rsidR="00A85AD4" w:rsidRPr="00BA633D" w:rsidRDefault="00A85AD4" w:rsidP="0046501F">
      <w:pPr>
        <w:pStyle w:val="af5"/>
        <w:rPr>
          <w:color w:val="auto"/>
        </w:rPr>
      </w:pPr>
      <w:r w:rsidRPr="00BA633D">
        <w:rPr>
          <w:color w:val="auto"/>
        </w:rPr>
        <w:t xml:space="preserve">  CCScene *scene = [CCScene node];</w:t>
      </w:r>
    </w:p>
    <w:p w:rsidR="00A85AD4" w:rsidRPr="00BA633D" w:rsidRDefault="00A85AD4" w:rsidP="0046501F">
      <w:pPr>
        <w:pStyle w:val="af5"/>
        <w:rPr>
          <w:color w:val="auto"/>
        </w:rPr>
      </w:pPr>
      <w:r w:rsidRPr="00BA633D">
        <w:rPr>
          <w:color w:val="auto"/>
        </w:rPr>
        <w:t xml:space="preserve">  CCLayer* layer = [HelloWorld node];</w:t>
      </w:r>
    </w:p>
    <w:p w:rsidR="00A85AD4" w:rsidRPr="00BA633D" w:rsidRDefault="00A85AD4" w:rsidP="00711682">
      <w:pPr>
        <w:pStyle w:val="af5"/>
        <w:rPr>
          <w:color w:val="auto"/>
        </w:rPr>
      </w:pPr>
      <w:r w:rsidRPr="00BA633D">
        <w:rPr>
          <w:color w:val="auto"/>
        </w:rPr>
        <w:t xml:space="preserve">  [scene addChild:layer];</w:t>
      </w:r>
    </w:p>
    <w:p w:rsidR="00A85AD4" w:rsidRPr="00BA633D" w:rsidRDefault="00A85AD4" w:rsidP="00E0510E">
      <w:pPr>
        <w:pStyle w:val="af5"/>
        <w:rPr>
          <w:color w:val="auto"/>
        </w:rPr>
      </w:pPr>
      <w:r w:rsidRPr="00BA633D">
        <w:rPr>
          <w:color w:val="auto"/>
        </w:rPr>
        <w:t>return scene;</w:t>
      </w:r>
    </w:p>
    <w:p w:rsidR="00A85AD4" w:rsidRPr="00BA633D" w:rsidRDefault="00A85AD4" w:rsidP="005C08F0">
      <w:pPr>
        <w:pStyle w:val="af5"/>
        <w:rPr>
          <w:color w:val="auto"/>
        </w:rPr>
      </w:pPr>
      <w:r w:rsidRPr="00BA633D">
        <w:rPr>
          <w:color w:val="auto"/>
        </w:rPr>
        <w:t>}</w:t>
      </w:r>
    </w:p>
    <w:p w:rsidR="00A85AD4" w:rsidRPr="00BA633D" w:rsidRDefault="00A85AD4" w:rsidP="004F0A93">
      <w:pPr>
        <w:jc w:val="both"/>
        <w:rPr>
          <w:rFonts w:hint="eastAsia"/>
          <w:iCs/>
        </w:rPr>
      </w:pPr>
      <w:r w:rsidRPr="00BA633D">
        <w:rPr>
          <w:rFonts w:hint="eastAsia"/>
          <w:iCs/>
        </w:rPr>
        <w:t>此外，如果要实现各种动画效果的场景切换，</w:t>
      </w:r>
      <w:r w:rsidR="003160D5" w:rsidRPr="00BA633D">
        <w:rPr>
          <w:rFonts w:hint="eastAsia"/>
          <w:iCs/>
        </w:rPr>
        <w:t>必须</w:t>
      </w:r>
      <w:r w:rsidRPr="00BA633D">
        <w:rPr>
          <w:rFonts w:hint="eastAsia"/>
          <w:iCs/>
        </w:rPr>
        <w:t>基于</w:t>
      </w:r>
      <w:r w:rsidRPr="00BA633D">
        <w:rPr>
          <w:rFonts w:hint="eastAsia"/>
          <w:iCs/>
        </w:rPr>
        <w:t>CCScene</w:t>
      </w:r>
      <w:r w:rsidRPr="00BA633D">
        <w:rPr>
          <w:rFonts w:hint="eastAsia"/>
          <w:iCs/>
        </w:rPr>
        <w:t>的场景切换。</w:t>
      </w:r>
    </w:p>
    <w:p w:rsidR="00CF48BE" w:rsidRPr="00BA633D" w:rsidRDefault="003160D5" w:rsidP="00CF48BE">
      <w:pPr>
        <w:pStyle w:val="3"/>
        <w:ind w:firstLine="643"/>
      </w:pPr>
      <w:bookmarkStart w:id="15" w:name="_Toc334710900"/>
      <w:r w:rsidRPr="00BA633D">
        <w:rPr>
          <w:rFonts w:hint="eastAsia"/>
          <w:iCs/>
        </w:rPr>
        <w:lastRenderedPageBreak/>
        <w:t>CCTransitionScene</w:t>
      </w:r>
      <w:r w:rsidR="00CF48BE" w:rsidRPr="00BA633D">
        <w:rPr>
          <w:rFonts w:hint="eastAsia"/>
        </w:rPr>
        <w:t>场景切换</w:t>
      </w:r>
      <w:bookmarkEnd w:id="15"/>
    </w:p>
    <w:p w:rsidR="00CF48BE" w:rsidRPr="00BA633D" w:rsidRDefault="00CF48BE" w:rsidP="00CF48BE">
      <w:pPr>
        <w:jc w:val="both"/>
        <w:rPr>
          <w:iCs/>
        </w:rPr>
      </w:pPr>
      <w:r w:rsidRPr="00BA633D">
        <w:rPr>
          <w:rFonts w:hint="eastAsia"/>
          <w:iCs/>
        </w:rPr>
        <w:t>CCTransitionScene</w:t>
      </w:r>
      <w:r w:rsidRPr="00BA633D">
        <w:rPr>
          <w:rFonts w:hint="eastAsia"/>
          <w:iCs/>
        </w:rPr>
        <w:t>继承自</w:t>
      </w:r>
      <w:r w:rsidRPr="00BA633D">
        <w:rPr>
          <w:rFonts w:hint="eastAsia"/>
          <w:iCs/>
        </w:rPr>
        <w:t>CCScene</w:t>
      </w:r>
      <w:r w:rsidRPr="00BA633D">
        <w:rPr>
          <w:rFonts w:hint="eastAsia"/>
          <w:iCs/>
        </w:rPr>
        <w:t>，而所有场景过渡效果的类都继承自</w:t>
      </w:r>
      <w:r w:rsidRPr="00BA633D">
        <w:rPr>
          <w:iCs/>
        </w:rPr>
        <w:t>CCTransitionScene</w:t>
      </w:r>
      <w:r w:rsidRPr="00BA633D">
        <w:rPr>
          <w:rFonts w:hint="eastAsia"/>
          <w:iCs/>
        </w:rPr>
        <w:t>。</w:t>
      </w:r>
      <w:r w:rsidRPr="00BA633D">
        <w:rPr>
          <w:iCs/>
        </w:rPr>
        <w:t>CCTransitionScene</w:t>
      </w:r>
      <w:r w:rsidRPr="00BA633D">
        <w:rPr>
          <w:rFonts w:hint="eastAsia"/>
          <w:iCs/>
        </w:rPr>
        <w:t>只有几个基本方法，如下：</w:t>
      </w:r>
    </w:p>
    <w:p w:rsidR="00CF48BE" w:rsidRPr="00BA633D" w:rsidRDefault="00CF48BE" w:rsidP="00EF08A4">
      <w:pPr>
        <w:pStyle w:val="1"/>
        <w:numPr>
          <w:ilvl w:val="0"/>
          <w:numId w:val="149"/>
        </w:numPr>
      </w:pPr>
      <w:r w:rsidRPr="00BA633D">
        <w:rPr>
          <w:rFonts w:hint="eastAsia"/>
        </w:rPr>
        <w:t>-(void)finish</w:t>
      </w:r>
    </w:p>
    <w:p w:rsidR="00CF48BE" w:rsidRPr="00BA633D" w:rsidRDefault="00CF48BE" w:rsidP="00CF48BE">
      <w:pPr>
        <w:jc w:val="both"/>
        <w:rPr>
          <w:iCs/>
        </w:rPr>
      </w:pPr>
      <w:r w:rsidRPr="00BA633D">
        <w:rPr>
          <w:rFonts w:hint="eastAsia"/>
          <w:iCs/>
        </w:rPr>
        <w:t>在过渡效果结束时调用。</w:t>
      </w:r>
    </w:p>
    <w:p w:rsidR="00CF48BE" w:rsidRPr="00BA633D" w:rsidRDefault="00CF48BE" w:rsidP="00EF08A4">
      <w:pPr>
        <w:pStyle w:val="1"/>
      </w:pPr>
      <w:r w:rsidRPr="00BA633D">
        <w:rPr>
          <w:rFonts w:hint="eastAsia"/>
        </w:rPr>
        <w:t>-(void)hideOutShowIn</w:t>
      </w:r>
    </w:p>
    <w:p w:rsidR="00CF48BE" w:rsidRPr="00BA633D" w:rsidRDefault="00CF48BE" w:rsidP="008D684A">
      <w:r w:rsidRPr="00BA633D">
        <w:rPr>
          <w:rFonts w:hint="eastAsia"/>
        </w:rPr>
        <w:t>部分过渡效果会使用该方法来隐藏更外面的场景。</w:t>
      </w:r>
    </w:p>
    <w:p w:rsidR="00CF48BE" w:rsidRPr="00BA633D" w:rsidRDefault="00CF48BE" w:rsidP="00EF08A4">
      <w:pPr>
        <w:pStyle w:val="1"/>
      </w:pPr>
      <w:r w:rsidRPr="00BA633D">
        <w:rPr>
          <w:rFonts w:hint="eastAsia"/>
        </w:rPr>
        <w:t>-(id)initWithDuration</w:t>
      </w:r>
      <w:r w:rsidRPr="00BA633D">
        <w:t>:(</w:t>
      </w:r>
      <w:r w:rsidRPr="00BA633D">
        <w:rPr>
          <w:rFonts w:hint="eastAsia"/>
        </w:rPr>
        <w:t>ccTime)t</w:t>
      </w:r>
      <w:r w:rsidR="0073285F" w:rsidRPr="00BA633D">
        <w:rPr>
          <w:rFonts w:hint="eastAsia"/>
        </w:rPr>
        <w:t xml:space="preserve">  </w:t>
      </w:r>
      <w:r w:rsidRPr="00BA633D">
        <w:t>scene:</w:t>
      </w:r>
      <w:r w:rsidRPr="00BA633D">
        <w:rPr>
          <w:rFonts w:hint="eastAsia"/>
        </w:rPr>
        <w:t>（</w:t>
      </w:r>
      <w:r w:rsidRPr="00BA633D">
        <w:rPr>
          <w:rFonts w:hint="eastAsia"/>
        </w:rPr>
        <w:t>CCScene *)s</w:t>
      </w:r>
    </w:p>
    <w:p w:rsidR="00CF48BE" w:rsidRPr="00BA633D" w:rsidRDefault="00CF48BE" w:rsidP="00CF48BE">
      <w:pPr>
        <w:jc w:val="both"/>
        <w:rPr>
          <w:iCs/>
        </w:rPr>
      </w:pPr>
      <w:r w:rsidRPr="00BA633D">
        <w:rPr>
          <w:rFonts w:hint="eastAsia"/>
          <w:iCs/>
        </w:rPr>
        <w:t>初始化一个场景过渡效果，并指定过渡时间和即将过渡的场景。</w:t>
      </w:r>
    </w:p>
    <w:p w:rsidR="00CF48BE" w:rsidRPr="00BA633D" w:rsidRDefault="00CF48BE" w:rsidP="00EF08A4">
      <w:pPr>
        <w:pStyle w:val="1"/>
      </w:pPr>
      <w:r w:rsidRPr="00BA633D">
        <w:rPr>
          <w:rFonts w:hint="eastAsia"/>
        </w:rPr>
        <w:t>+(id)transitionWithDuration:(ccTime)t</w:t>
      </w:r>
      <w:r w:rsidR="009C3823" w:rsidRPr="00BA633D">
        <w:rPr>
          <w:rFonts w:hint="eastAsia"/>
        </w:rPr>
        <w:t xml:space="preserve"> </w:t>
      </w:r>
      <w:r w:rsidRPr="00BA633D">
        <w:t>scene:(CCScene *)s</w:t>
      </w:r>
    </w:p>
    <w:p w:rsidR="00CF48BE" w:rsidRPr="00BA633D" w:rsidRDefault="00CF48BE" w:rsidP="00CF48BE">
      <w:pPr>
        <w:jc w:val="both"/>
        <w:rPr>
          <w:iCs/>
        </w:rPr>
      </w:pPr>
      <w:r w:rsidRPr="00BA633D">
        <w:rPr>
          <w:rFonts w:hint="eastAsia"/>
          <w:iCs/>
        </w:rPr>
        <w:t>创建一个基本的场景过渡效果，并指定过渡时间和即将过渡的场景。</w:t>
      </w:r>
    </w:p>
    <w:p w:rsidR="00CF48BE" w:rsidRPr="00BA633D" w:rsidRDefault="00CF48BE" w:rsidP="00CF48BE">
      <w:pPr>
        <w:jc w:val="both"/>
        <w:rPr>
          <w:iCs/>
        </w:rPr>
      </w:pPr>
      <w:r w:rsidRPr="00BA633D">
        <w:rPr>
          <w:rFonts w:hint="eastAsia"/>
          <w:iCs/>
        </w:rPr>
        <w:t>虽然过渡效果的名称和需要的参数数量很多，但是添加场景间的过渡效果只需要增加一行代码而已。</w:t>
      </w:r>
    </w:p>
    <w:p w:rsidR="00CF48BE" w:rsidRPr="00BA633D" w:rsidRDefault="00CF48BE" w:rsidP="00CF48BE">
      <w:pPr>
        <w:rPr>
          <w:rFonts w:hint="eastAsia"/>
          <w:iCs/>
        </w:rPr>
      </w:pPr>
      <w:r w:rsidRPr="00BA633D">
        <w:rPr>
          <w:rFonts w:hint="eastAsia"/>
          <w:iCs/>
        </w:rPr>
        <w:t>以一个最简单的淡入淡出过渡效果为例，场景在</w:t>
      </w:r>
      <w:r w:rsidRPr="00BA633D">
        <w:rPr>
          <w:rFonts w:hint="eastAsia"/>
          <w:iCs/>
        </w:rPr>
        <w:t>1</w:t>
      </w:r>
      <w:r w:rsidRPr="00BA633D">
        <w:rPr>
          <w:rFonts w:hint="eastAsia"/>
          <w:iCs/>
        </w:rPr>
        <w:t>秒内过渡到白色。这里把第</w:t>
      </w:r>
      <w:r w:rsidRPr="00BA633D">
        <w:rPr>
          <w:rFonts w:hint="eastAsia"/>
          <w:iCs/>
        </w:rPr>
        <w:t>2</w:t>
      </w:r>
      <w:r w:rsidRPr="00BA633D">
        <w:rPr>
          <w:rFonts w:hint="eastAsia"/>
          <w:iCs/>
        </w:rPr>
        <w:t>章示例游戏中用到的</w:t>
      </w:r>
      <w:r w:rsidRPr="00BA633D">
        <w:rPr>
          <w:rFonts w:hint="eastAsia"/>
          <w:iCs/>
        </w:rPr>
        <w:t>onRestartGame</w:t>
      </w:r>
      <w:r w:rsidRPr="00BA633D">
        <w:rPr>
          <w:rFonts w:ascii="宋体" w:cs="宋体" w:hint="eastAsia"/>
          <w:iCs/>
        </w:rPr>
        <w:t>方法</w:t>
      </w:r>
      <w:r w:rsidRPr="00BA633D">
        <w:rPr>
          <w:rFonts w:hint="eastAsia"/>
          <w:iCs/>
        </w:rPr>
        <w:t>更改更改成如代码清单</w:t>
      </w:r>
      <w:r w:rsidRPr="00BA633D">
        <w:rPr>
          <w:rFonts w:hint="eastAsia"/>
          <w:iCs/>
        </w:rPr>
        <w:t>3-</w:t>
      </w:r>
      <w:r w:rsidRPr="00BA633D">
        <w:rPr>
          <w:iCs/>
        </w:rPr>
        <w:t>6</w:t>
      </w:r>
      <w:r w:rsidRPr="00BA633D">
        <w:rPr>
          <w:rFonts w:hint="eastAsia"/>
          <w:iCs/>
        </w:rPr>
        <w:t>所示。</w:t>
      </w:r>
    </w:p>
    <w:p w:rsidR="00CF48BE" w:rsidRPr="00BA633D" w:rsidRDefault="00CF48BE" w:rsidP="00CF48BE">
      <w:pPr>
        <w:pStyle w:val="1-1"/>
        <w:rPr>
          <w:iCs/>
        </w:rPr>
      </w:pPr>
      <w:r w:rsidRPr="00BA633D">
        <w:rPr>
          <w:rFonts w:hint="eastAsia"/>
          <w:iCs/>
        </w:rPr>
        <w:t>onRestartGame更改</w:t>
      </w:r>
    </w:p>
    <w:p w:rsidR="00CF48BE" w:rsidRPr="00BA633D" w:rsidRDefault="00CF48BE" w:rsidP="00CF48BE">
      <w:pPr>
        <w:pStyle w:val="af5"/>
        <w:rPr>
          <w:rFonts w:hint="eastAsia"/>
          <w:color w:val="auto"/>
          <w:lang w:eastAsia="zh-CN"/>
        </w:rPr>
      </w:pPr>
      <w:r w:rsidRPr="00BA633D">
        <w:rPr>
          <w:color w:val="auto"/>
        </w:rPr>
        <w:t>-(void) onRestartGame{</w:t>
      </w:r>
    </w:p>
    <w:p w:rsidR="00CF48BE" w:rsidRPr="00BA633D" w:rsidRDefault="00CF48BE" w:rsidP="00CF48BE">
      <w:pPr>
        <w:pStyle w:val="af5"/>
        <w:rPr>
          <w:rFonts w:hint="eastAsia"/>
          <w:color w:val="auto"/>
          <w:lang w:eastAsia="zh-CN"/>
        </w:rPr>
      </w:pPr>
      <w:r w:rsidRPr="00BA633D">
        <w:rPr>
          <w:color w:val="auto"/>
        </w:rPr>
        <w:t xml:space="preserve">// </w:t>
      </w:r>
      <w:r w:rsidRPr="00BA633D">
        <w:rPr>
          <w:rFonts w:hint="eastAsia"/>
          <w:color w:val="auto"/>
        </w:rPr>
        <w:t>初始化一个过渡场景</w:t>
      </w:r>
    </w:p>
    <w:p w:rsidR="00CF48BE" w:rsidRPr="00BA633D" w:rsidRDefault="00CF48BE" w:rsidP="00CF48BE">
      <w:pPr>
        <w:pStyle w:val="af5"/>
        <w:rPr>
          <w:color w:val="auto"/>
        </w:rPr>
      </w:pPr>
      <w:r w:rsidRPr="00BA633D">
        <w:rPr>
          <w:color w:val="auto"/>
        </w:rPr>
        <w:t xml:space="preserve">    CCTransitionFade* transitionScene = [CCTransitionFade transitionWithDuration:1</w:t>
      </w:r>
      <w:r w:rsidRPr="00BA633D">
        <w:rPr>
          <w:rFonts w:hint="eastAsia"/>
          <w:color w:val="auto"/>
          <w:lang w:eastAsia="zh-CN"/>
        </w:rPr>
        <w:t xml:space="preserve">  </w:t>
      </w:r>
      <w:r w:rsidRPr="00BA633D">
        <w:rPr>
          <w:color w:val="auto"/>
        </w:rPr>
        <w:t>scene:[HelloWorldLayer scene]</w:t>
      </w:r>
    </w:p>
    <w:p w:rsidR="00CF48BE" w:rsidRPr="00BA633D" w:rsidRDefault="00CF48BE" w:rsidP="00CF48BE">
      <w:pPr>
        <w:pStyle w:val="af5"/>
        <w:rPr>
          <w:rFonts w:hint="eastAsia"/>
          <w:color w:val="auto"/>
          <w:lang w:eastAsia="zh-CN"/>
        </w:rPr>
      </w:pPr>
      <w:r w:rsidRPr="00BA633D">
        <w:rPr>
          <w:color w:val="auto"/>
        </w:rPr>
        <w:t>withColor:ccWHITE];</w:t>
      </w:r>
    </w:p>
    <w:p w:rsidR="00CF48BE" w:rsidRPr="00BA633D" w:rsidRDefault="00CF48BE" w:rsidP="00CF48BE">
      <w:pPr>
        <w:pStyle w:val="af5"/>
        <w:rPr>
          <w:rFonts w:hint="eastAsia"/>
          <w:color w:val="auto"/>
          <w:lang w:eastAsia="zh-CN"/>
        </w:rPr>
      </w:pPr>
      <w:r w:rsidRPr="00BA633D">
        <w:rPr>
          <w:color w:val="auto"/>
        </w:rPr>
        <w:lastRenderedPageBreak/>
        <w:t xml:space="preserve">// </w:t>
      </w:r>
      <w:r w:rsidRPr="00BA633D">
        <w:rPr>
          <w:rFonts w:hint="eastAsia"/>
          <w:color w:val="auto"/>
        </w:rPr>
        <w:t>使用过渡场景对象替代</w:t>
      </w:r>
      <w:r w:rsidRPr="00BA633D">
        <w:rPr>
          <w:color w:val="auto"/>
        </w:rPr>
        <w:t>HelloWorld</w:t>
      </w:r>
      <w:r w:rsidRPr="00BA633D">
        <w:rPr>
          <w:rFonts w:hint="eastAsia"/>
          <w:color w:val="auto"/>
        </w:rPr>
        <w:t>场景</w:t>
      </w:r>
    </w:p>
    <w:p w:rsidR="00CF48BE" w:rsidRPr="00BA633D" w:rsidRDefault="00CF48BE" w:rsidP="00CF48BE">
      <w:pPr>
        <w:pStyle w:val="af5"/>
        <w:rPr>
          <w:color w:val="auto"/>
        </w:rPr>
      </w:pPr>
      <w:r w:rsidRPr="00BA633D">
        <w:rPr>
          <w:color w:val="auto"/>
        </w:rPr>
        <w:t xml:space="preserve">    [[CCDirector sharedDirector] replaceScene:transitionScene];</w:t>
      </w:r>
    </w:p>
    <w:p w:rsidR="00CF48BE" w:rsidRPr="00BA633D" w:rsidRDefault="00CF48BE" w:rsidP="00CF48BE">
      <w:pPr>
        <w:pStyle w:val="af5"/>
        <w:rPr>
          <w:rFonts w:hint="eastAsia"/>
          <w:color w:val="auto"/>
        </w:rPr>
      </w:pPr>
      <w:r w:rsidRPr="00BA633D">
        <w:rPr>
          <w:color w:val="auto"/>
        </w:rPr>
        <w:t>}</w:t>
      </w:r>
    </w:p>
    <w:p w:rsidR="00CF48BE" w:rsidRPr="00BA633D" w:rsidRDefault="00D0140D" w:rsidP="00A429CC">
      <w:pPr>
        <w:pStyle w:val="af4"/>
      </w:pPr>
      <w:r w:rsidRPr="00BA633D">
        <w:rPr>
          <w:rFonts w:hint="eastAsia"/>
          <w:lang w:eastAsia="zh-CN"/>
        </w:rPr>
        <w:t>提示</w:t>
      </w:r>
      <w:r w:rsidRPr="00BA633D">
        <w:rPr>
          <w:rFonts w:hint="eastAsia"/>
          <w:lang w:eastAsia="zh-CN"/>
        </w:rPr>
        <w:t xml:space="preserve">  </w:t>
      </w:r>
      <w:r w:rsidR="00CF48BE" w:rsidRPr="00BA633D">
        <w:t>CCTransitionScene</w:t>
      </w:r>
      <w:r w:rsidRPr="00BA633D">
        <w:rPr>
          <w:rFonts w:hint="eastAsia"/>
        </w:rPr>
        <w:t>可以结合</w:t>
      </w:r>
      <w:r w:rsidR="00CF48BE" w:rsidRPr="00BA633D">
        <w:t>replaceScene</w:t>
      </w:r>
      <w:r w:rsidR="00CF48BE" w:rsidRPr="00BA633D">
        <w:rPr>
          <w:rFonts w:hint="eastAsia"/>
        </w:rPr>
        <w:t>和</w:t>
      </w:r>
      <w:r w:rsidR="00CF48BE" w:rsidRPr="00BA633D">
        <w:t>pushScene</w:t>
      </w:r>
      <w:r w:rsidR="00CF48BE" w:rsidRPr="00BA633D">
        <w:rPr>
          <w:rFonts w:hint="eastAsia"/>
        </w:rPr>
        <w:t>使用，但不能将过渡效果和</w:t>
      </w:r>
      <w:r w:rsidR="00CF48BE" w:rsidRPr="00BA633D">
        <w:t>popScene</w:t>
      </w:r>
      <w:r w:rsidR="00CF48BE" w:rsidRPr="00BA633D">
        <w:rPr>
          <w:rFonts w:hint="eastAsia"/>
        </w:rPr>
        <w:t>一起使用。</w:t>
      </w:r>
    </w:p>
    <w:p w:rsidR="00D0140D" w:rsidRPr="00BA633D" w:rsidRDefault="00D0140D" w:rsidP="00A429CC">
      <w:pPr>
        <w:pStyle w:val="3"/>
        <w:rPr>
          <w:rFonts w:hint="eastAsia"/>
        </w:rPr>
      </w:pPr>
      <w:bookmarkStart w:id="16" w:name="_Toc334710901"/>
      <w:r w:rsidRPr="00BA633D">
        <w:t>Cocos2D</w:t>
      </w:r>
      <w:r w:rsidRPr="00BA633D">
        <w:rPr>
          <w:rFonts w:hint="eastAsia"/>
        </w:rPr>
        <w:t>支持的场景过渡效果</w:t>
      </w:r>
      <w:bookmarkEnd w:id="16"/>
    </w:p>
    <w:p w:rsidR="00CF48BE" w:rsidRPr="00BA633D" w:rsidRDefault="00CF48BE" w:rsidP="00CF48BE">
      <w:pPr>
        <w:jc w:val="both"/>
        <w:rPr>
          <w:iCs/>
        </w:rPr>
      </w:pPr>
      <w:r w:rsidRPr="00BA633D">
        <w:rPr>
          <w:iCs/>
        </w:rPr>
        <w:t>Cocos2D</w:t>
      </w:r>
      <w:r w:rsidRPr="00BA633D">
        <w:rPr>
          <w:rFonts w:hint="eastAsia"/>
          <w:iCs/>
        </w:rPr>
        <w:t>支持多种场景过渡效果，以下是目前可以使用的过渡效果</w:t>
      </w:r>
      <w:r w:rsidRPr="00BA633D">
        <w:rPr>
          <w:rFonts w:ascii="宋体" w:cs="宋体" w:hint="eastAsia"/>
          <w:iCs/>
        </w:rPr>
        <w:t>及其</w:t>
      </w:r>
      <w:r w:rsidRPr="00BA633D">
        <w:rPr>
          <w:rFonts w:hint="eastAsia"/>
          <w:iCs/>
        </w:rPr>
        <w:t>描述。</w:t>
      </w:r>
    </w:p>
    <w:p w:rsidR="00CF48BE" w:rsidRPr="00BA633D" w:rsidRDefault="00CF48BE" w:rsidP="00EF08A4">
      <w:pPr>
        <w:pStyle w:val="1"/>
        <w:numPr>
          <w:ilvl w:val="0"/>
          <w:numId w:val="150"/>
        </w:numPr>
        <w:rPr>
          <w:rFonts w:hint="eastAsia"/>
        </w:rPr>
      </w:pPr>
      <w:r w:rsidRPr="00BA633D">
        <w:t>CCTransitionFade</w:t>
      </w:r>
    </w:p>
    <w:p w:rsidR="00CF48BE" w:rsidRPr="00BA633D" w:rsidRDefault="00CF48BE" w:rsidP="00CF48BE">
      <w:r w:rsidRPr="00BA633D">
        <w:rPr>
          <w:rFonts w:hint="eastAsia"/>
        </w:rPr>
        <w:t>场景在指定的时间内淡入淡出到一个指定的颜色。</w:t>
      </w:r>
    </w:p>
    <w:p w:rsidR="00CF48BE" w:rsidRPr="00BA633D" w:rsidRDefault="00CF48BE" w:rsidP="00EF08A4">
      <w:pPr>
        <w:pStyle w:val="1"/>
        <w:rPr>
          <w:rFonts w:hint="eastAsia"/>
        </w:rPr>
      </w:pPr>
      <w:r w:rsidRPr="00BA633D">
        <w:t>CCTransitionFadeTR</w:t>
      </w:r>
    </w:p>
    <w:p w:rsidR="00CF48BE" w:rsidRPr="00BA633D" w:rsidRDefault="00CF48BE" w:rsidP="00CF48BE">
      <w:pPr>
        <w:rPr>
          <w:rFonts w:hint="eastAsia"/>
        </w:rPr>
      </w:pPr>
      <w:r w:rsidRPr="00BA633D">
        <w:rPr>
          <w:rFonts w:hint="eastAsia"/>
        </w:rPr>
        <w:t>从屏幕的左下角向上卷起瓦片</w:t>
      </w:r>
      <w:r w:rsidRPr="00BA633D">
        <w:t>(tiles)</w:t>
      </w:r>
      <w:r w:rsidRPr="00BA633D">
        <w:rPr>
          <w:rFonts w:hint="eastAsia"/>
        </w:rPr>
        <w:t>，从而显示场景。该过渡效果还有三个变化：</w:t>
      </w:r>
    </w:p>
    <w:p w:rsidR="00CF48BE" w:rsidRPr="00BA633D" w:rsidRDefault="00CF48BE" w:rsidP="00CF48BE">
      <w:pPr>
        <w:numPr>
          <w:ilvl w:val="0"/>
          <w:numId w:val="104"/>
        </w:numPr>
        <w:ind w:firstLineChars="0"/>
        <w:rPr>
          <w:rFonts w:hint="eastAsia"/>
        </w:rPr>
      </w:pPr>
      <w:r w:rsidRPr="00BA633D">
        <w:rPr>
          <w:rFonts w:hint="eastAsia"/>
        </w:rPr>
        <w:t>CCTransitionFadeBL</w:t>
      </w:r>
      <w:r w:rsidR="00AC2A5B" w:rsidRPr="00BA633D">
        <w:rPr>
          <w:rFonts w:hint="eastAsia"/>
        </w:rPr>
        <w:t>：</w:t>
      </w:r>
      <w:r w:rsidRPr="00BA633D">
        <w:rPr>
          <w:rFonts w:hint="eastAsia"/>
        </w:rPr>
        <w:t>从屏幕的右上角到左下角淡出场景的瓦片。</w:t>
      </w:r>
    </w:p>
    <w:p w:rsidR="00CF48BE" w:rsidRPr="00BA633D" w:rsidRDefault="00CF48BE" w:rsidP="00CF48BE">
      <w:pPr>
        <w:numPr>
          <w:ilvl w:val="0"/>
          <w:numId w:val="104"/>
        </w:numPr>
        <w:ind w:firstLineChars="0"/>
        <w:rPr>
          <w:rFonts w:hint="eastAsia"/>
        </w:rPr>
      </w:pPr>
      <w:r w:rsidRPr="00BA633D">
        <w:rPr>
          <w:rFonts w:hint="eastAsia"/>
        </w:rPr>
        <w:t>CCTransitionFadeUp</w:t>
      </w:r>
      <w:r w:rsidR="00AC2A5B" w:rsidRPr="00BA633D">
        <w:rPr>
          <w:rFonts w:hint="eastAsia"/>
        </w:rPr>
        <w:t>：</w:t>
      </w:r>
      <w:r w:rsidRPr="00BA633D">
        <w:rPr>
          <w:rFonts w:hint="eastAsia"/>
        </w:rPr>
        <w:t>从屏幕的底部到顶部淡出场景的瓦片。</w:t>
      </w:r>
    </w:p>
    <w:p w:rsidR="00CF48BE" w:rsidRPr="00BA633D" w:rsidRDefault="00CF48BE" w:rsidP="00CF48BE">
      <w:pPr>
        <w:numPr>
          <w:ilvl w:val="0"/>
          <w:numId w:val="104"/>
        </w:numPr>
        <w:ind w:firstLineChars="0"/>
      </w:pPr>
      <w:r w:rsidRPr="00BA633D">
        <w:rPr>
          <w:rFonts w:hint="eastAsia"/>
        </w:rPr>
        <w:t>CCTransitionFadeDown</w:t>
      </w:r>
      <w:r w:rsidR="00AC2A5B" w:rsidRPr="00BA633D">
        <w:rPr>
          <w:rFonts w:hint="eastAsia"/>
        </w:rPr>
        <w:t>：</w:t>
      </w:r>
      <w:r w:rsidRPr="00BA633D">
        <w:rPr>
          <w:rFonts w:hint="eastAsia"/>
        </w:rPr>
        <w:t>从屏幕的顶部到底部淡出场景的瓦片。</w:t>
      </w:r>
    </w:p>
    <w:p w:rsidR="00CF48BE" w:rsidRPr="00BA633D" w:rsidRDefault="00CF48BE" w:rsidP="00EF08A4">
      <w:pPr>
        <w:pStyle w:val="1"/>
        <w:rPr>
          <w:rFonts w:hint="eastAsia"/>
        </w:rPr>
      </w:pPr>
      <w:r w:rsidRPr="00BA633D">
        <w:t>CCTransitionJumpZoom</w:t>
      </w:r>
    </w:p>
    <w:p w:rsidR="00CF48BE" w:rsidRPr="00BA633D" w:rsidRDefault="00CF48BE" w:rsidP="00CF48BE">
      <w:r w:rsidRPr="00BA633D">
        <w:rPr>
          <w:rFonts w:hint="eastAsia"/>
        </w:rPr>
        <w:t>现有场景会跳动着变小，新场景跳动着变大。</w:t>
      </w:r>
    </w:p>
    <w:p w:rsidR="00CF48BE" w:rsidRPr="00BA633D" w:rsidRDefault="00CF48BE" w:rsidP="00EF08A4">
      <w:pPr>
        <w:pStyle w:val="1"/>
        <w:rPr>
          <w:rFonts w:hint="eastAsia"/>
        </w:rPr>
      </w:pPr>
      <w:r w:rsidRPr="00BA633D">
        <w:t>CCTransitionMoveInL</w:t>
      </w:r>
    </w:p>
    <w:p w:rsidR="00CF48BE" w:rsidRPr="00BA633D" w:rsidRDefault="00CF48BE" w:rsidP="00CF48BE">
      <w:pPr>
        <w:rPr>
          <w:rFonts w:hint="eastAsia"/>
        </w:rPr>
      </w:pPr>
      <w:r w:rsidRPr="00BA633D">
        <w:rPr>
          <w:rFonts w:hint="eastAsia"/>
        </w:rPr>
        <w:t>旧的场景会移出，而新场景会从屏幕左侧移入。该过渡效果还有</w:t>
      </w:r>
      <w:r w:rsidR="00AC2A5B" w:rsidRPr="00BA633D">
        <w:rPr>
          <w:rFonts w:hint="eastAsia"/>
        </w:rPr>
        <w:t>3</w:t>
      </w:r>
      <w:r w:rsidRPr="00BA633D">
        <w:rPr>
          <w:rFonts w:hint="eastAsia"/>
        </w:rPr>
        <w:t>个变化：</w:t>
      </w:r>
    </w:p>
    <w:p w:rsidR="00CF48BE" w:rsidRPr="00BA633D" w:rsidRDefault="00CF48BE" w:rsidP="00CF48BE">
      <w:pPr>
        <w:numPr>
          <w:ilvl w:val="0"/>
          <w:numId w:val="105"/>
        </w:numPr>
        <w:ind w:firstLineChars="0"/>
        <w:rPr>
          <w:rFonts w:hint="eastAsia"/>
        </w:rPr>
      </w:pPr>
      <w:r w:rsidRPr="00BA633D">
        <w:t>CCTransitionMoveIn</w:t>
      </w:r>
      <w:r w:rsidRPr="00BA633D">
        <w:rPr>
          <w:rFonts w:hint="eastAsia"/>
        </w:rPr>
        <w:t>B</w:t>
      </w:r>
      <w:r w:rsidRPr="00BA633D">
        <w:rPr>
          <w:rFonts w:hint="eastAsia"/>
        </w:rPr>
        <w:t>：新场景从屏幕的底部移入。</w:t>
      </w:r>
    </w:p>
    <w:p w:rsidR="00CF48BE" w:rsidRPr="00BA633D" w:rsidRDefault="00CF48BE" w:rsidP="00CF48BE">
      <w:pPr>
        <w:numPr>
          <w:ilvl w:val="0"/>
          <w:numId w:val="105"/>
        </w:numPr>
        <w:ind w:firstLineChars="0"/>
        <w:rPr>
          <w:rFonts w:hint="eastAsia"/>
        </w:rPr>
      </w:pPr>
      <w:r w:rsidRPr="00BA633D">
        <w:t>CCTransitionMoveInT</w:t>
      </w:r>
      <w:r w:rsidRPr="00BA633D">
        <w:rPr>
          <w:rFonts w:hint="eastAsia"/>
        </w:rPr>
        <w:t>：新场景从屏幕的上方移入。</w:t>
      </w:r>
    </w:p>
    <w:p w:rsidR="00CF48BE" w:rsidRPr="00BA633D" w:rsidRDefault="00CF48BE" w:rsidP="00CF48BE">
      <w:pPr>
        <w:numPr>
          <w:ilvl w:val="0"/>
          <w:numId w:val="105"/>
        </w:numPr>
        <w:ind w:firstLineChars="0"/>
      </w:pPr>
      <w:r w:rsidRPr="00BA633D">
        <w:rPr>
          <w:rFonts w:hint="eastAsia"/>
        </w:rPr>
        <w:lastRenderedPageBreak/>
        <w:t>CCTransitionMoveInR</w:t>
      </w:r>
      <w:r w:rsidRPr="00BA633D">
        <w:rPr>
          <w:rFonts w:hint="eastAsia"/>
        </w:rPr>
        <w:t>：新场景从屏幕的右侧移入。</w:t>
      </w:r>
    </w:p>
    <w:p w:rsidR="00CF48BE" w:rsidRPr="00BA633D" w:rsidRDefault="00CF48BE" w:rsidP="00EF08A4">
      <w:pPr>
        <w:pStyle w:val="1"/>
        <w:rPr>
          <w:rFonts w:hint="eastAsia"/>
        </w:rPr>
      </w:pPr>
      <w:r w:rsidRPr="00BA633D">
        <w:t>CCTransitionSceneOriented</w:t>
      </w:r>
    </w:p>
    <w:p w:rsidR="00CF48BE" w:rsidRPr="00BA633D" w:rsidRDefault="00CF48BE" w:rsidP="00CF48BE">
      <w:pPr>
        <w:rPr>
          <w:rFonts w:hint="eastAsia"/>
        </w:rPr>
      </w:pPr>
      <w:r w:rsidRPr="00BA633D">
        <w:rPr>
          <w:rFonts w:hint="eastAsia"/>
        </w:rPr>
        <w:t>将整个场景翻转过来。该效果还有</w:t>
      </w:r>
      <w:r w:rsidRPr="00BA633D">
        <w:rPr>
          <w:rFonts w:hint="eastAsia"/>
        </w:rPr>
        <w:t>6</w:t>
      </w:r>
      <w:r w:rsidRPr="00BA633D">
        <w:rPr>
          <w:rFonts w:hint="eastAsia"/>
        </w:rPr>
        <w:t>个变化：</w:t>
      </w:r>
    </w:p>
    <w:p w:rsidR="00CF48BE" w:rsidRPr="00BA633D" w:rsidRDefault="00CF48BE" w:rsidP="00CF48BE">
      <w:pPr>
        <w:numPr>
          <w:ilvl w:val="1"/>
          <w:numId w:val="54"/>
        </w:numPr>
        <w:ind w:firstLineChars="0"/>
        <w:rPr>
          <w:rFonts w:hint="eastAsia"/>
          <w:kern w:val="0"/>
        </w:rPr>
      </w:pPr>
      <w:r w:rsidRPr="00BA633D">
        <w:rPr>
          <w:rFonts w:hint="eastAsia"/>
          <w:kern w:val="0"/>
        </w:rPr>
        <w:t>CCTransitionFlipX</w:t>
      </w:r>
      <w:r w:rsidRPr="00BA633D">
        <w:rPr>
          <w:rFonts w:hint="eastAsia"/>
          <w:kern w:val="0"/>
        </w:rPr>
        <w:t>：场景横向翻转</w:t>
      </w:r>
      <w:r w:rsidR="00EF08A4" w:rsidRPr="00BA633D">
        <w:rPr>
          <w:rFonts w:hint="eastAsia"/>
          <w:kern w:val="0"/>
        </w:rPr>
        <w:t>。</w:t>
      </w:r>
    </w:p>
    <w:p w:rsidR="00CF48BE" w:rsidRPr="00BA633D" w:rsidRDefault="00CF48BE" w:rsidP="00CF48BE">
      <w:pPr>
        <w:numPr>
          <w:ilvl w:val="1"/>
          <w:numId w:val="54"/>
        </w:numPr>
        <w:ind w:firstLineChars="0"/>
        <w:rPr>
          <w:rFonts w:hint="eastAsia"/>
          <w:kern w:val="0"/>
        </w:rPr>
      </w:pPr>
      <w:r w:rsidRPr="00BA633D">
        <w:rPr>
          <w:rFonts w:hint="eastAsia"/>
          <w:kern w:val="0"/>
        </w:rPr>
        <w:t>CCTransitionFlipY</w:t>
      </w:r>
      <w:r w:rsidRPr="00BA633D">
        <w:rPr>
          <w:rFonts w:hint="eastAsia"/>
          <w:kern w:val="0"/>
        </w:rPr>
        <w:t>：场景纵向翻转</w:t>
      </w:r>
      <w:r w:rsidR="00EF08A4" w:rsidRPr="00BA633D">
        <w:rPr>
          <w:rFonts w:hint="eastAsia"/>
          <w:kern w:val="0"/>
        </w:rPr>
        <w:t>。</w:t>
      </w:r>
    </w:p>
    <w:p w:rsidR="00CF48BE" w:rsidRPr="00BA633D" w:rsidRDefault="00CF48BE" w:rsidP="00CF48BE">
      <w:pPr>
        <w:numPr>
          <w:ilvl w:val="1"/>
          <w:numId w:val="54"/>
        </w:numPr>
        <w:ind w:firstLineChars="0"/>
        <w:rPr>
          <w:rFonts w:hint="eastAsia"/>
          <w:kern w:val="0"/>
        </w:rPr>
      </w:pPr>
      <w:r w:rsidRPr="00BA633D">
        <w:rPr>
          <w:rFonts w:hint="eastAsia"/>
          <w:kern w:val="0"/>
        </w:rPr>
        <w:t>CCTransitionFlipAngular</w:t>
      </w:r>
      <w:r w:rsidRPr="00BA633D">
        <w:rPr>
          <w:rFonts w:hint="eastAsia"/>
          <w:kern w:val="0"/>
        </w:rPr>
        <w:t>：场景一半按横向，一半按纵向翻转</w:t>
      </w:r>
      <w:r w:rsidR="00EF08A4" w:rsidRPr="00BA633D">
        <w:rPr>
          <w:rFonts w:hint="eastAsia"/>
          <w:kern w:val="0"/>
        </w:rPr>
        <w:t>。</w:t>
      </w:r>
    </w:p>
    <w:p w:rsidR="00CF48BE" w:rsidRPr="00BA633D" w:rsidRDefault="00CF48BE" w:rsidP="00CF48BE">
      <w:pPr>
        <w:numPr>
          <w:ilvl w:val="1"/>
          <w:numId w:val="54"/>
        </w:numPr>
        <w:ind w:firstLineChars="0"/>
        <w:rPr>
          <w:rFonts w:hint="eastAsia"/>
          <w:kern w:val="0"/>
        </w:rPr>
      </w:pPr>
      <w:r w:rsidRPr="00BA633D">
        <w:rPr>
          <w:rFonts w:hint="eastAsia"/>
          <w:kern w:val="0"/>
        </w:rPr>
        <w:t>CCTransitionZoomFlipAngular</w:t>
      </w:r>
      <w:r w:rsidRPr="00BA633D">
        <w:rPr>
          <w:rFonts w:hint="eastAsia"/>
          <w:kern w:val="0"/>
        </w:rPr>
        <w:t>：</w:t>
      </w:r>
      <w:r w:rsidR="0043733D" w:rsidRPr="00BA633D">
        <w:rPr>
          <w:rFonts w:hint="eastAsia"/>
          <w:kern w:val="0"/>
        </w:rPr>
        <w:t>场景一半按横向，一半按纵向翻转，同时</w:t>
      </w:r>
      <w:r w:rsidRPr="00BA633D">
        <w:rPr>
          <w:rFonts w:hint="eastAsia"/>
          <w:kern w:val="0"/>
        </w:rPr>
        <w:t>有一定缩放</w:t>
      </w:r>
      <w:r w:rsidR="00EF08A4" w:rsidRPr="00BA633D">
        <w:rPr>
          <w:rFonts w:hint="eastAsia"/>
          <w:kern w:val="0"/>
        </w:rPr>
        <w:t>。</w:t>
      </w:r>
    </w:p>
    <w:p w:rsidR="00CF48BE" w:rsidRPr="00BA633D" w:rsidRDefault="00CF48BE" w:rsidP="00CF48BE">
      <w:pPr>
        <w:numPr>
          <w:ilvl w:val="1"/>
          <w:numId w:val="54"/>
        </w:numPr>
        <w:ind w:firstLineChars="0"/>
        <w:rPr>
          <w:rFonts w:hint="eastAsia"/>
          <w:kern w:val="0"/>
        </w:rPr>
      </w:pPr>
      <w:r w:rsidRPr="00BA633D">
        <w:rPr>
          <w:rFonts w:hint="eastAsia"/>
          <w:kern w:val="0"/>
        </w:rPr>
        <w:t>CCTransitionZoomFlipX</w:t>
      </w:r>
      <w:r w:rsidRPr="00BA633D">
        <w:rPr>
          <w:rFonts w:hint="eastAsia"/>
          <w:kern w:val="0"/>
        </w:rPr>
        <w:t>：场景纵向翻转</w:t>
      </w:r>
      <w:r w:rsidR="0043733D" w:rsidRPr="00BA633D">
        <w:rPr>
          <w:rFonts w:hint="eastAsia"/>
          <w:kern w:val="0"/>
        </w:rPr>
        <w:t>，</w:t>
      </w:r>
      <w:r w:rsidRPr="00BA633D">
        <w:rPr>
          <w:rFonts w:hint="eastAsia"/>
          <w:kern w:val="0"/>
        </w:rPr>
        <w:t>同时有一定缩放</w:t>
      </w:r>
      <w:r w:rsidR="00EF08A4" w:rsidRPr="00BA633D">
        <w:rPr>
          <w:rFonts w:hint="eastAsia"/>
          <w:kern w:val="0"/>
        </w:rPr>
        <w:t>。</w:t>
      </w:r>
    </w:p>
    <w:p w:rsidR="00CF48BE" w:rsidRPr="00BA633D" w:rsidRDefault="00CF48BE" w:rsidP="00CF48BE">
      <w:pPr>
        <w:numPr>
          <w:ilvl w:val="1"/>
          <w:numId w:val="54"/>
        </w:numPr>
        <w:ind w:firstLineChars="0"/>
        <w:rPr>
          <w:kern w:val="0"/>
        </w:rPr>
      </w:pPr>
      <w:r w:rsidRPr="00BA633D">
        <w:rPr>
          <w:rFonts w:hint="eastAsia"/>
          <w:kern w:val="0"/>
        </w:rPr>
        <w:t>CCTransitionZoomFlipY</w:t>
      </w:r>
      <w:r w:rsidRPr="00BA633D">
        <w:rPr>
          <w:rFonts w:hint="eastAsia"/>
          <w:kern w:val="0"/>
        </w:rPr>
        <w:t>：场景横向翻转</w:t>
      </w:r>
      <w:r w:rsidR="0043733D" w:rsidRPr="00BA633D">
        <w:rPr>
          <w:rFonts w:hint="eastAsia"/>
          <w:kern w:val="0"/>
        </w:rPr>
        <w:t>，</w:t>
      </w:r>
      <w:r w:rsidRPr="00BA633D">
        <w:rPr>
          <w:rFonts w:hint="eastAsia"/>
          <w:kern w:val="0"/>
        </w:rPr>
        <w:t>同时有一定缩放。</w:t>
      </w:r>
    </w:p>
    <w:p w:rsidR="00CF48BE" w:rsidRPr="00BA633D" w:rsidRDefault="00CF48BE" w:rsidP="00EF08A4">
      <w:pPr>
        <w:pStyle w:val="1"/>
        <w:rPr>
          <w:rFonts w:hint="eastAsia"/>
        </w:rPr>
      </w:pPr>
      <w:r w:rsidRPr="00BA633D">
        <w:t>CCTransitionPageTurn</w:t>
      </w:r>
    </w:p>
    <w:p w:rsidR="00CF48BE" w:rsidRPr="00BA633D" w:rsidRDefault="00CF48BE" w:rsidP="00CF48BE">
      <w:r w:rsidRPr="00BA633D">
        <w:rPr>
          <w:rFonts w:hint="eastAsia"/>
        </w:rPr>
        <w:t>翻动书页的过渡效果。</w:t>
      </w:r>
    </w:p>
    <w:p w:rsidR="00CF48BE" w:rsidRPr="00BA633D" w:rsidRDefault="00CF48BE" w:rsidP="00B47555">
      <w:pPr>
        <w:pStyle w:val="1"/>
        <w:rPr>
          <w:rFonts w:hint="eastAsia"/>
        </w:rPr>
      </w:pPr>
      <w:r w:rsidRPr="00BA633D">
        <w:t>CCTransitionRotoZoom</w:t>
      </w:r>
    </w:p>
    <w:p w:rsidR="00CF48BE" w:rsidRPr="00BA633D" w:rsidRDefault="00CF48BE" w:rsidP="00CF48BE">
      <w:r w:rsidRPr="00BA633D">
        <w:rPr>
          <w:rFonts w:hint="eastAsia"/>
        </w:rPr>
        <w:t>当前场景旋转变小，新场景旋转变大。</w:t>
      </w:r>
    </w:p>
    <w:p w:rsidR="00CF48BE" w:rsidRPr="00BA633D" w:rsidRDefault="00CF48BE" w:rsidP="00B47555">
      <w:pPr>
        <w:pStyle w:val="1"/>
        <w:rPr>
          <w:rFonts w:hint="eastAsia"/>
        </w:rPr>
      </w:pPr>
      <w:r w:rsidRPr="00BA633D">
        <w:t>CCTransitionShrinkGrow</w:t>
      </w:r>
    </w:p>
    <w:p w:rsidR="00CF48BE" w:rsidRPr="00BA633D" w:rsidRDefault="00CF48BE" w:rsidP="00CF48BE">
      <w:r w:rsidRPr="00BA633D">
        <w:rPr>
          <w:rFonts w:hint="eastAsia"/>
        </w:rPr>
        <w:t>当前场景缩小，新场景在其之上变大。</w:t>
      </w:r>
    </w:p>
    <w:p w:rsidR="00CF48BE" w:rsidRPr="00BA633D" w:rsidRDefault="00CF48BE" w:rsidP="00B47555">
      <w:pPr>
        <w:pStyle w:val="1"/>
        <w:rPr>
          <w:rFonts w:hint="eastAsia"/>
        </w:rPr>
      </w:pPr>
      <w:r w:rsidRPr="00BA633D">
        <w:t>CCTransitionSlideInL</w:t>
      </w:r>
    </w:p>
    <w:p w:rsidR="00CF48BE" w:rsidRPr="00BA633D" w:rsidRDefault="00CF48BE" w:rsidP="00CF48BE">
      <w:pPr>
        <w:rPr>
          <w:rFonts w:hint="eastAsia"/>
        </w:rPr>
      </w:pPr>
      <w:r w:rsidRPr="00BA633D">
        <w:rPr>
          <w:rFonts w:hint="eastAsia"/>
        </w:rPr>
        <w:t>新场景从左边滑入。该过渡效果还有另外</w:t>
      </w:r>
      <w:r w:rsidRPr="00BA633D">
        <w:rPr>
          <w:rFonts w:hint="eastAsia"/>
        </w:rPr>
        <w:t>3</w:t>
      </w:r>
      <w:r w:rsidRPr="00BA633D">
        <w:rPr>
          <w:rFonts w:hint="eastAsia"/>
        </w:rPr>
        <w:t>个变化：</w:t>
      </w:r>
    </w:p>
    <w:p w:rsidR="00CF48BE" w:rsidRPr="00BA633D" w:rsidRDefault="00CF48BE" w:rsidP="00CF48BE">
      <w:pPr>
        <w:numPr>
          <w:ilvl w:val="1"/>
          <w:numId w:val="55"/>
        </w:numPr>
        <w:ind w:firstLineChars="0"/>
        <w:rPr>
          <w:rFonts w:hint="eastAsia"/>
          <w:kern w:val="0"/>
        </w:rPr>
      </w:pPr>
      <w:r w:rsidRPr="00BA633D">
        <w:rPr>
          <w:rFonts w:hint="eastAsia"/>
          <w:kern w:val="0"/>
        </w:rPr>
        <w:t>CCTransitionSlideInR</w:t>
      </w:r>
      <w:r w:rsidRPr="00BA633D">
        <w:rPr>
          <w:rFonts w:hint="eastAsia"/>
          <w:kern w:val="0"/>
        </w:rPr>
        <w:t>：新场景从右边滑入</w:t>
      </w:r>
      <w:r w:rsidR="00EF08A4" w:rsidRPr="00BA633D">
        <w:rPr>
          <w:rFonts w:hint="eastAsia"/>
          <w:kern w:val="0"/>
        </w:rPr>
        <w:t>。</w:t>
      </w:r>
    </w:p>
    <w:p w:rsidR="00CF48BE" w:rsidRPr="00BA633D" w:rsidRDefault="00CF48BE" w:rsidP="00CF48BE">
      <w:pPr>
        <w:numPr>
          <w:ilvl w:val="1"/>
          <w:numId w:val="55"/>
        </w:numPr>
        <w:ind w:firstLineChars="0"/>
        <w:rPr>
          <w:rFonts w:hint="eastAsia"/>
          <w:kern w:val="0"/>
        </w:rPr>
      </w:pPr>
      <w:r w:rsidRPr="00BA633D">
        <w:rPr>
          <w:rFonts w:hint="eastAsia"/>
          <w:kern w:val="0"/>
        </w:rPr>
        <w:t>CCTransitionSlideInB</w:t>
      </w:r>
      <w:r w:rsidRPr="00BA633D">
        <w:rPr>
          <w:rFonts w:hint="eastAsia"/>
          <w:kern w:val="0"/>
        </w:rPr>
        <w:t>：新场景从底部滑入</w:t>
      </w:r>
      <w:r w:rsidR="00EF08A4" w:rsidRPr="00BA633D">
        <w:rPr>
          <w:rFonts w:hint="eastAsia"/>
          <w:kern w:val="0"/>
        </w:rPr>
        <w:t>。</w:t>
      </w:r>
    </w:p>
    <w:p w:rsidR="00CF48BE" w:rsidRPr="00BA633D" w:rsidRDefault="00CF48BE" w:rsidP="00CF48BE">
      <w:pPr>
        <w:numPr>
          <w:ilvl w:val="1"/>
          <w:numId w:val="55"/>
        </w:numPr>
        <w:ind w:firstLineChars="0"/>
        <w:rPr>
          <w:kern w:val="0"/>
        </w:rPr>
      </w:pPr>
      <w:r w:rsidRPr="00BA633D">
        <w:rPr>
          <w:rFonts w:hint="eastAsia"/>
          <w:kern w:val="0"/>
        </w:rPr>
        <w:t>CCTransitionSlideInT</w:t>
      </w:r>
      <w:r w:rsidRPr="00BA633D">
        <w:rPr>
          <w:rFonts w:hint="eastAsia"/>
          <w:kern w:val="0"/>
        </w:rPr>
        <w:t>：新场景从顶部滑入。</w:t>
      </w:r>
    </w:p>
    <w:p w:rsidR="00CF48BE" w:rsidRPr="00BA633D" w:rsidRDefault="00CF48BE" w:rsidP="00B47555">
      <w:pPr>
        <w:pStyle w:val="1"/>
        <w:rPr>
          <w:rFonts w:hint="eastAsia"/>
        </w:rPr>
      </w:pPr>
      <w:r w:rsidRPr="00BA633D">
        <w:lastRenderedPageBreak/>
        <w:t>CCTransitionSplitCols</w:t>
      </w:r>
    </w:p>
    <w:p w:rsidR="00CF48BE" w:rsidRPr="00BA633D" w:rsidRDefault="00CF48BE" w:rsidP="00CF48BE">
      <w:r w:rsidRPr="00BA633D">
        <w:rPr>
          <w:rFonts w:hint="eastAsia"/>
        </w:rPr>
        <w:t>将当前场景切成竖条，上下移动显示新场景。该过渡效果还有一个变化是</w:t>
      </w:r>
      <w:r w:rsidRPr="00BA633D">
        <w:rPr>
          <w:rFonts w:hint="eastAsia"/>
        </w:rPr>
        <w:t>CCTransitionSplitRows</w:t>
      </w:r>
      <w:r w:rsidRPr="00BA633D">
        <w:rPr>
          <w:rFonts w:hint="eastAsia"/>
        </w:rPr>
        <w:t>，将当前场景切成横条，左右移动显示新场景。</w:t>
      </w:r>
    </w:p>
    <w:p w:rsidR="00CF48BE" w:rsidRPr="00BA633D" w:rsidRDefault="00CF48BE" w:rsidP="00B47555">
      <w:pPr>
        <w:pStyle w:val="1"/>
        <w:rPr>
          <w:rFonts w:hint="eastAsia"/>
        </w:rPr>
      </w:pPr>
      <w:r w:rsidRPr="00BA633D">
        <w:t>CCTransitionTurnOffTiles</w:t>
      </w:r>
    </w:p>
    <w:p w:rsidR="00CF48BE" w:rsidRPr="00BA633D" w:rsidRDefault="00CF48BE" w:rsidP="00CF48BE">
      <w:r w:rsidRPr="00BA633D">
        <w:rPr>
          <w:rFonts w:hint="eastAsia"/>
        </w:rPr>
        <w:t>将当前场景分成方块，用分成方块的新场景随机的替换当前场景分出的方块。</w:t>
      </w:r>
    </w:p>
    <w:p w:rsidR="00CF48BE" w:rsidRPr="00BA633D" w:rsidRDefault="00CF48BE" w:rsidP="00B47555">
      <w:pPr>
        <w:pStyle w:val="1"/>
        <w:rPr>
          <w:rFonts w:hint="eastAsia"/>
        </w:rPr>
      </w:pPr>
      <w:r w:rsidRPr="00BA633D">
        <w:rPr>
          <w:rFonts w:hint="eastAsia"/>
        </w:rPr>
        <w:t>CCTransition</w:t>
      </w:r>
      <w:r w:rsidRPr="00BA633D">
        <w:t>Progress</w:t>
      </w:r>
      <w:r w:rsidRPr="00BA633D">
        <w:rPr>
          <w:rFonts w:hint="eastAsia"/>
        </w:rPr>
        <w:t>RadialCCW</w:t>
      </w:r>
    </w:p>
    <w:p w:rsidR="00CF48BE" w:rsidRPr="00BA633D" w:rsidRDefault="00CF48BE" w:rsidP="00CF48BE">
      <w:pPr>
        <w:rPr>
          <w:rFonts w:hint="eastAsia"/>
        </w:rPr>
      </w:pPr>
      <w:r w:rsidRPr="00BA633D">
        <w:rPr>
          <w:rFonts w:hint="eastAsia"/>
        </w:rPr>
        <w:t>新场景沿着径向逆时针显示。该过渡效果还有一个变化是</w:t>
      </w:r>
      <w:r w:rsidRPr="00BA633D">
        <w:rPr>
          <w:rFonts w:hint="eastAsia"/>
        </w:rPr>
        <w:t>CCTransition</w:t>
      </w:r>
      <w:r w:rsidRPr="00BA633D">
        <w:t>Progress</w:t>
      </w:r>
      <w:r w:rsidRPr="00BA633D">
        <w:rPr>
          <w:rFonts w:hint="eastAsia"/>
        </w:rPr>
        <w:t>RadialCW</w:t>
      </w:r>
      <w:r w:rsidRPr="00BA633D">
        <w:rPr>
          <w:rFonts w:hint="eastAsia"/>
        </w:rPr>
        <w:t>，让新的场景沿着径向顺时针显示。</w:t>
      </w:r>
    </w:p>
    <w:p w:rsidR="00CF48BE" w:rsidRPr="00BA633D" w:rsidRDefault="00CF48BE" w:rsidP="00B47555">
      <w:pPr>
        <w:pStyle w:val="1"/>
        <w:rPr>
          <w:rFonts w:hint="eastAsia"/>
        </w:rPr>
      </w:pPr>
      <w:r w:rsidRPr="00BA633D">
        <w:rPr>
          <w:rFonts w:hint="eastAsia"/>
        </w:rPr>
        <w:t>CCT</w:t>
      </w:r>
      <w:r w:rsidRPr="00BA633D">
        <w:t>ransitionProgressHorizontal</w:t>
      </w:r>
    </w:p>
    <w:p w:rsidR="00CF48BE" w:rsidRPr="00BA633D" w:rsidRDefault="00CF48BE" w:rsidP="00CF48BE">
      <w:pPr>
        <w:rPr>
          <w:rFonts w:hint="eastAsia"/>
        </w:rPr>
      </w:pPr>
      <w:r w:rsidRPr="00BA633D">
        <w:rPr>
          <w:rFonts w:hint="eastAsia"/>
        </w:rPr>
        <w:t>新场景沿着</w:t>
      </w:r>
      <w:r w:rsidRPr="00BA633D">
        <w:rPr>
          <w:rFonts w:ascii="宋体" w:cs="宋体" w:hint="eastAsia"/>
        </w:rPr>
        <w:t>横向逐渐显示。</w:t>
      </w:r>
      <w:r w:rsidRPr="00BA633D">
        <w:rPr>
          <w:rFonts w:hint="eastAsia"/>
        </w:rPr>
        <w:t>该过渡效果还有一个变化是</w:t>
      </w:r>
      <w:r w:rsidRPr="00BA633D">
        <w:rPr>
          <w:rFonts w:hint="eastAsia"/>
        </w:rPr>
        <w:t>CCTransition</w:t>
      </w:r>
      <w:r w:rsidRPr="00BA633D">
        <w:t>ProgressVertical</w:t>
      </w:r>
      <w:r w:rsidRPr="00BA633D">
        <w:rPr>
          <w:rFonts w:hint="eastAsia"/>
        </w:rPr>
        <w:t>，让新</w:t>
      </w:r>
      <w:r w:rsidR="00800FEA" w:rsidRPr="00BA633D">
        <w:rPr>
          <w:rFonts w:hint="eastAsia"/>
        </w:rPr>
        <w:t>场</w:t>
      </w:r>
      <w:r w:rsidRPr="00BA633D">
        <w:rPr>
          <w:rFonts w:hint="eastAsia"/>
        </w:rPr>
        <w:t>景沿着纵向逐渐</w:t>
      </w:r>
      <w:r w:rsidR="00AC2A5B" w:rsidRPr="00BA633D">
        <w:rPr>
          <w:rFonts w:hint="eastAsia"/>
        </w:rPr>
        <w:t>显示</w:t>
      </w:r>
      <w:r w:rsidRPr="00BA633D">
        <w:rPr>
          <w:rFonts w:hint="eastAsia"/>
        </w:rPr>
        <w:t>。</w:t>
      </w:r>
      <w:r w:rsidRPr="00BA633D">
        <w:rPr>
          <w:rFonts w:ascii="宋体" w:cs="宋体" w:hint="eastAsia"/>
        </w:rPr>
        <w:t>该效果是</w:t>
      </w:r>
      <w:r w:rsidRPr="00BA633D">
        <w:rPr>
          <w:rFonts w:hint="eastAsia"/>
        </w:rPr>
        <w:t>v2.0</w:t>
      </w:r>
      <w:r w:rsidRPr="00BA633D">
        <w:rPr>
          <w:rFonts w:ascii="宋体" w:cs="宋体" w:hint="eastAsia"/>
        </w:rPr>
        <w:t>新增场景过渡效果。</w:t>
      </w:r>
    </w:p>
    <w:p w:rsidR="00CF48BE" w:rsidRPr="00BA633D" w:rsidRDefault="00CF48BE" w:rsidP="00B47555">
      <w:pPr>
        <w:pStyle w:val="1"/>
        <w:rPr>
          <w:rFonts w:hint="eastAsia"/>
        </w:rPr>
      </w:pPr>
      <w:r w:rsidRPr="00BA633D">
        <w:rPr>
          <w:rFonts w:hint="eastAsia"/>
        </w:rPr>
        <w:t>CCTransitionProgressI</w:t>
      </w:r>
      <w:r w:rsidRPr="00BA633D">
        <w:rPr>
          <w:rFonts w:ascii="宋体" w:cs="宋体" w:hint="eastAsia"/>
        </w:rPr>
        <w:t>nOut</w:t>
      </w:r>
    </w:p>
    <w:p w:rsidR="00CF48BE" w:rsidRPr="00BA633D" w:rsidRDefault="00CF48BE" w:rsidP="00CF48BE">
      <w:r w:rsidRPr="00BA633D">
        <w:rPr>
          <w:rFonts w:hint="eastAsia"/>
        </w:rPr>
        <w:t>新</w:t>
      </w:r>
      <w:r w:rsidR="00800FEA" w:rsidRPr="00BA633D">
        <w:rPr>
          <w:rFonts w:hint="eastAsia"/>
        </w:rPr>
        <w:t>场</w:t>
      </w:r>
      <w:r w:rsidRPr="00BA633D">
        <w:rPr>
          <w:rFonts w:hint="eastAsia"/>
        </w:rPr>
        <w:t>景由内到外</w:t>
      </w:r>
      <w:r w:rsidRPr="00BA633D">
        <w:rPr>
          <w:rFonts w:ascii="宋体" w:cs="宋体" w:hint="eastAsia"/>
        </w:rPr>
        <w:t>逐渐</w:t>
      </w:r>
      <w:r w:rsidR="00AC2A5B" w:rsidRPr="00BA633D">
        <w:rPr>
          <w:rFonts w:ascii="宋体" w:cs="宋体" w:hint="eastAsia"/>
        </w:rPr>
        <w:t>显示</w:t>
      </w:r>
      <w:r w:rsidRPr="00BA633D">
        <w:rPr>
          <w:rFonts w:ascii="宋体" w:cs="宋体" w:hint="eastAsia"/>
        </w:rPr>
        <w:t>。</w:t>
      </w:r>
      <w:r w:rsidRPr="00BA633D">
        <w:rPr>
          <w:rFonts w:hint="eastAsia"/>
        </w:rPr>
        <w:t>该过渡效果还有一个变化是</w:t>
      </w:r>
      <w:r w:rsidRPr="00BA633D">
        <w:rPr>
          <w:rFonts w:hint="eastAsia"/>
        </w:rPr>
        <w:t>CCTransition</w:t>
      </w:r>
      <w:r w:rsidRPr="00BA633D">
        <w:t>ProgressOutIn</w:t>
      </w:r>
      <w:r w:rsidRPr="00BA633D">
        <w:rPr>
          <w:rFonts w:hint="eastAsia"/>
        </w:rPr>
        <w:t>，让新</w:t>
      </w:r>
      <w:r w:rsidR="00800FEA" w:rsidRPr="00BA633D">
        <w:rPr>
          <w:rFonts w:hint="eastAsia"/>
        </w:rPr>
        <w:t>场</w:t>
      </w:r>
      <w:r w:rsidRPr="00BA633D">
        <w:rPr>
          <w:rFonts w:hint="eastAsia"/>
        </w:rPr>
        <w:t>景由外到内逐渐</w:t>
      </w:r>
      <w:r w:rsidR="00AC2A5B" w:rsidRPr="00BA633D">
        <w:rPr>
          <w:rFonts w:hint="eastAsia"/>
        </w:rPr>
        <w:t>显示</w:t>
      </w:r>
      <w:r w:rsidRPr="00BA633D">
        <w:rPr>
          <w:rFonts w:hint="eastAsia"/>
        </w:rPr>
        <w:t>。该效果是</w:t>
      </w:r>
      <w:r w:rsidRPr="00BA633D">
        <w:rPr>
          <w:rFonts w:hint="eastAsia"/>
        </w:rPr>
        <w:t>v2.0</w:t>
      </w:r>
      <w:r w:rsidR="00800FEA" w:rsidRPr="00BA633D">
        <w:rPr>
          <w:rFonts w:hint="eastAsia"/>
        </w:rPr>
        <w:t>新增</w:t>
      </w:r>
      <w:r w:rsidRPr="00BA633D">
        <w:rPr>
          <w:rFonts w:ascii="宋体" w:cs="宋体" w:hint="eastAsia"/>
        </w:rPr>
        <w:t>场景过渡效果。</w:t>
      </w:r>
    </w:p>
    <w:p w:rsidR="00CF48BE" w:rsidRPr="00BA633D" w:rsidRDefault="00CF48BE" w:rsidP="004F0A93">
      <w:pPr>
        <w:jc w:val="both"/>
        <w:rPr>
          <w:iCs/>
        </w:rPr>
      </w:pPr>
      <w:r w:rsidRPr="00BA633D">
        <w:rPr>
          <w:rFonts w:hint="eastAsia"/>
          <w:kern w:val="0"/>
        </w:rPr>
        <w:t>为了更好地了解每种效果的实际表现，可以打开</w:t>
      </w:r>
      <w:r w:rsidRPr="00BA633D">
        <w:rPr>
          <w:kern w:val="0"/>
        </w:rPr>
        <w:t>Cocos2D</w:t>
      </w:r>
      <w:r w:rsidRPr="00BA633D">
        <w:rPr>
          <w:rFonts w:hint="eastAsia"/>
          <w:kern w:val="0"/>
        </w:rPr>
        <w:t>模板的示例项目</w:t>
      </w:r>
      <w:r w:rsidRPr="00BA633D">
        <w:rPr>
          <w:rFonts w:hint="eastAsia"/>
          <w:kern w:val="0"/>
        </w:rPr>
        <w:t>c</w:t>
      </w:r>
      <w:r w:rsidRPr="00BA633D">
        <w:rPr>
          <w:kern w:val="0"/>
        </w:rPr>
        <w:t>ocos</w:t>
      </w:r>
      <w:r w:rsidRPr="00BA633D">
        <w:rPr>
          <w:rFonts w:hint="eastAsia"/>
          <w:kern w:val="0"/>
        </w:rPr>
        <w:t>2d-ios.xcodeproj</w:t>
      </w:r>
      <w:r w:rsidRPr="00BA633D">
        <w:rPr>
          <w:rFonts w:hint="eastAsia"/>
          <w:kern w:val="0"/>
        </w:rPr>
        <w:t>，运行</w:t>
      </w:r>
      <w:r w:rsidRPr="00BA633D">
        <w:rPr>
          <w:rFonts w:hint="eastAsia"/>
          <w:kern w:val="0"/>
        </w:rPr>
        <w:t>TransitionsTest</w:t>
      </w:r>
      <w:r w:rsidRPr="00BA633D">
        <w:rPr>
          <w:rFonts w:hint="eastAsia"/>
          <w:kern w:val="0"/>
        </w:rPr>
        <w:t>，查看实际</w:t>
      </w:r>
      <w:r w:rsidR="00800FEA" w:rsidRPr="00BA633D">
        <w:rPr>
          <w:rFonts w:hint="eastAsia"/>
          <w:kern w:val="0"/>
        </w:rPr>
        <w:t>场</w:t>
      </w:r>
      <w:r w:rsidRPr="00BA633D">
        <w:rPr>
          <w:rFonts w:hint="eastAsia"/>
          <w:kern w:val="0"/>
        </w:rPr>
        <w:t>景过渡效果。感兴趣的读者也可以仔细分析</w:t>
      </w:r>
      <w:r w:rsidRPr="00BA633D">
        <w:rPr>
          <w:rFonts w:hint="eastAsia"/>
          <w:kern w:val="0"/>
        </w:rPr>
        <w:t>TransitionsTest.m</w:t>
      </w:r>
      <w:r w:rsidRPr="00BA633D">
        <w:rPr>
          <w:rFonts w:hint="eastAsia"/>
          <w:kern w:val="0"/>
        </w:rPr>
        <w:t>，看看这些效果是如何具体实现的。</w:t>
      </w:r>
    </w:p>
    <w:p w:rsidR="00A85AD4" w:rsidRPr="00BA633D" w:rsidRDefault="00A85AD4" w:rsidP="00016BC7">
      <w:pPr>
        <w:pStyle w:val="2"/>
        <w:rPr>
          <w:rFonts w:ascii="宋体" w:cs="宋体" w:hint="eastAsia"/>
        </w:rPr>
      </w:pPr>
      <w:bookmarkStart w:id="17" w:name="_Toc304712389"/>
      <w:bookmarkStart w:id="18" w:name="_Toc334710902"/>
      <w:r w:rsidRPr="00BA633D">
        <w:rPr>
          <w:rFonts w:hint="eastAsia"/>
        </w:rPr>
        <w:t>CCLayer</w:t>
      </w:r>
      <w:r w:rsidR="00F774A5" w:rsidRPr="00BA633D">
        <w:rPr>
          <w:rFonts w:ascii="宋体" w:cs="宋体" w:hint="eastAsia"/>
        </w:rPr>
        <w:t>层类</w:t>
      </w:r>
      <w:bookmarkEnd w:id="17"/>
      <w:bookmarkEnd w:id="18"/>
    </w:p>
    <w:p w:rsidR="00065B94" w:rsidRPr="00BA633D" w:rsidRDefault="00800398" w:rsidP="00016BC7">
      <w:pPr>
        <w:rPr>
          <w:rFonts w:hint="eastAsia"/>
        </w:rPr>
      </w:pPr>
      <w:r w:rsidRPr="00BA633D">
        <w:rPr>
          <w:rFonts w:hint="eastAsia"/>
        </w:rPr>
        <w:t>一个</w:t>
      </w:r>
      <w:r w:rsidRPr="00BA633D">
        <w:rPr>
          <w:rFonts w:hint="eastAsia"/>
        </w:rPr>
        <w:t>CCLayer</w:t>
      </w:r>
      <w:r w:rsidRPr="00BA633D">
        <w:rPr>
          <w:rFonts w:hint="eastAsia"/>
        </w:rPr>
        <w:t>是屏幕上可绘制的区域</w:t>
      </w:r>
      <w:r w:rsidR="00BB3A1E" w:rsidRPr="00BA633D">
        <w:rPr>
          <w:rFonts w:hint="eastAsia"/>
        </w:rPr>
        <w:t>，</w:t>
      </w:r>
      <w:r w:rsidR="00065B94" w:rsidRPr="00BA633D">
        <w:rPr>
          <w:rFonts w:hint="eastAsia"/>
        </w:rPr>
        <w:t>可</w:t>
      </w:r>
      <w:r w:rsidR="0013363E" w:rsidRPr="00BA633D">
        <w:rPr>
          <w:rFonts w:hint="eastAsia"/>
        </w:rPr>
        <w:t>以</w:t>
      </w:r>
      <w:r w:rsidR="00065B94" w:rsidRPr="00BA633D">
        <w:rPr>
          <w:rFonts w:hint="eastAsia"/>
        </w:rPr>
        <w:t>是半透明的，这样就可以看到</w:t>
      </w:r>
      <w:r w:rsidR="00065B94" w:rsidRPr="00BA633D">
        <w:rPr>
          <w:rFonts w:hint="eastAsia"/>
        </w:rPr>
        <w:t>CCScene</w:t>
      </w:r>
      <w:r w:rsidR="00065B94" w:rsidRPr="00BA633D">
        <w:rPr>
          <w:rFonts w:hint="eastAsia"/>
        </w:rPr>
        <w:t>下面的</w:t>
      </w:r>
      <w:r w:rsidR="00045DB9" w:rsidRPr="00BA633D">
        <w:rPr>
          <w:rFonts w:hint="eastAsia"/>
        </w:rPr>
        <w:t>其他</w:t>
      </w:r>
      <w:r w:rsidR="00065B94" w:rsidRPr="00BA633D">
        <w:rPr>
          <w:rFonts w:hint="eastAsia"/>
        </w:rPr>
        <w:t>层。</w:t>
      </w:r>
      <w:r w:rsidR="007818EB" w:rsidRPr="00BA633D">
        <w:rPr>
          <w:rFonts w:hint="eastAsia"/>
        </w:rPr>
        <w:t>在</w:t>
      </w:r>
      <w:r w:rsidR="003F6F92" w:rsidRPr="00BA633D">
        <w:rPr>
          <w:rFonts w:hint="eastAsia"/>
        </w:rPr>
        <w:t>游戏编程</w:t>
      </w:r>
      <w:r w:rsidR="007818EB" w:rsidRPr="00BA633D">
        <w:rPr>
          <w:rFonts w:hint="eastAsia"/>
        </w:rPr>
        <w:t>的过程中，开发者</w:t>
      </w:r>
      <w:r w:rsidR="003F6F92" w:rsidRPr="00BA633D">
        <w:rPr>
          <w:rFonts w:hint="eastAsia"/>
        </w:rPr>
        <w:t>大部分时间都需要跟层打交道。</w:t>
      </w:r>
      <w:r w:rsidR="00FD0A50" w:rsidRPr="00BA633D">
        <w:rPr>
          <w:rFonts w:hint="eastAsia"/>
        </w:rPr>
        <w:t>如图</w:t>
      </w:r>
      <w:r w:rsidR="00FD0A50" w:rsidRPr="00BA633D">
        <w:rPr>
          <w:rFonts w:hint="eastAsia"/>
        </w:rPr>
        <w:t>3-4</w:t>
      </w:r>
      <w:r w:rsidR="00FD0A50" w:rsidRPr="00BA633D">
        <w:rPr>
          <w:rFonts w:hint="eastAsia"/>
        </w:rPr>
        <w:t>所示，一个游</w:t>
      </w:r>
      <w:r w:rsidR="00FD0A50" w:rsidRPr="00BA633D">
        <w:rPr>
          <w:rFonts w:hint="eastAsia"/>
        </w:rPr>
        <w:lastRenderedPageBreak/>
        <w:t>戏场景包含</w:t>
      </w:r>
      <w:r w:rsidR="00FD0A50" w:rsidRPr="00BA633D">
        <w:rPr>
          <w:rFonts w:hint="eastAsia"/>
        </w:rPr>
        <w:t>3</w:t>
      </w:r>
      <w:r w:rsidR="00FD0A50" w:rsidRPr="00BA633D">
        <w:rPr>
          <w:rFonts w:hint="eastAsia"/>
        </w:rPr>
        <w:t>个层，背景层、动画层和菜单层。</w:t>
      </w:r>
    </w:p>
    <w:p w:rsidR="00FB4096" w:rsidRPr="00BA633D" w:rsidRDefault="00FB4096" w:rsidP="002A3ED4">
      <w:r w:rsidRPr="00BA633D">
        <w:pict>
          <v:shape id="_x0000_i1029" type="#_x0000_t75" style="width:431.5pt;height:204pt">
            <v:imagedata r:id="rId12" o:title=""/>
          </v:shape>
        </w:pict>
      </w:r>
    </w:p>
    <w:p w:rsidR="007818EB" w:rsidRPr="00BA633D" w:rsidRDefault="007818EB" w:rsidP="0086126A">
      <w:pPr>
        <w:pStyle w:val="1-10"/>
        <w:numPr>
          <w:ilvl w:val="0"/>
          <w:numId w:val="0"/>
        </w:numPr>
        <w:rPr>
          <w:rFonts w:hint="eastAsia"/>
        </w:rPr>
      </w:pPr>
      <w:r w:rsidRPr="00BA633D">
        <w:rPr>
          <w:rFonts w:hint="eastAsia"/>
        </w:rPr>
        <w:t>图</w:t>
      </w:r>
      <w:r w:rsidRPr="00BA633D">
        <w:rPr>
          <w:rFonts w:hint="eastAsia"/>
        </w:rPr>
        <w:t xml:space="preserve">3-4 </w:t>
      </w:r>
      <w:r w:rsidRPr="00BA633D">
        <w:rPr>
          <w:rFonts w:hint="eastAsia"/>
        </w:rPr>
        <w:t>一个游戏场景中包含</w:t>
      </w:r>
      <w:r w:rsidRPr="00BA633D">
        <w:rPr>
          <w:rFonts w:hint="eastAsia"/>
        </w:rPr>
        <w:t>3</w:t>
      </w:r>
      <w:r w:rsidRPr="00BA633D">
        <w:rPr>
          <w:rFonts w:hint="eastAsia"/>
        </w:rPr>
        <w:t>个层</w:t>
      </w:r>
    </w:p>
    <w:p w:rsidR="00A85AD4" w:rsidRPr="00BA633D" w:rsidRDefault="00A85AD4" w:rsidP="00F90A6D">
      <w:pPr>
        <w:jc w:val="both"/>
        <w:rPr>
          <w:rFonts w:hint="eastAsia"/>
          <w:kern w:val="0"/>
        </w:rPr>
      </w:pPr>
      <w:r w:rsidRPr="00BA633D">
        <w:rPr>
          <w:rFonts w:hint="eastAsia"/>
          <w:kern w:val="0"/>
        </w:rPr>
        <w:t>CCLayer</w:t>
      </w:r>
      <w:r w:rsidRPr="00BA633D">
        <w:rPr>
          <w:rFonts w:hint="eastAsia"/>
          <w:kern w:val="0"/>
        </w:rPr>
        <w:t>直接继承自</w:t>
      </w:r>
      <w:r w:rsidRPr="00BA633D">
        <w:rPr>
          <w:rFonts w:hint="eastAsia"/>
          <w:kern w:val="0"/>
        </w:rPr>
        <w:t>CCNode</w:t>
      </w:r>
      <w:r w:rsidRPr="00BA633D">
        <w:rPr>
          <w:rFonts w:hint="eastAsia"/>
          <w:kern w:val="0"/>
        </w:rPr>
        <w:t>，作为精灵节点和</w:t>
      </w:r>
      <w:r w:rsidR="00EA011C" w:rsidRPr="00BA633D">
        <w:rPr>
          <w:rFonts w:hint="eastAsia"/>
          <w:kern w:val="0"/>
        </w:rPr>
        <w:t>其他</w:t>
      </w:r>
      <w:r w:rsidRPr="00BA633D">
        <w:rPr>
          <w:rFonts w:hint="eastAsia"/>
          <w:kern w:val="0"/>
        </w:rPr>
        <w:t>节点的容器，同时可以接收触摸输入和加速计输入的信息，前提是上述接收功能已被启用。</w:t>
      </w:r>
    </w:p>
    <w:p w:rsidR="00B73964" w:rsidRPr="00BA633D" w:rsidRDefault="00B73964" w:rsidP="00206153">
      <w:pPr>
        <w:pStyle w:val="3"/>
        <w:ind w:firstLine="643"/>
        <w:rPr>
          <w:kern w:val="0"/>
        </w:rPr>
      </w:pPr>
      <w:bookmarkStart w:id="19" w:name="_Toc334710903"/>
      <w:r w:rsidRPr="00BA633D">
        <w:rPr>
          <w:rFonts w:hint="eastAsia"/>
        </w:rPr>
        <w:t>CCLayer</w:t>
      </w:r>
      <w:r w:rsidRPr="00BA633D">
        <w:rPr>
          <w:rFonts w:hint="eastAsia"/>
        </w:rPr>
        <w:t>类的作用</w:t>
      </w:r>
      <w:bookmarkEnd w:id="19"/>
    </w:p>
    <w:p w:rsidR="000B7B07" w:rsidRPr="00BA633D" w:rsidRDefault="000B7B07" w:rsidP="00E966D4">
      <w:pPr>
        <w:rPr>
          <w:kern w:val="0"/>
        </w:rPr>
      </w:pPr>
      <w:r w:rsidRPr="00BA633D">
        <w:rPr>
          <w:rFonts w:hint="eastAsia"/>
        </w:rPr>
        <w:t>CCLayer</w:t>
      </w:r>
      <w:r w:rsidRPr="00BA633D">
        <w:rPr>
          <w:rFonts w:hint="eastAsia"/>
        </w:rPr>
        <w:t>类的</w:t>
      </w:r>
      <w:r w:rsidR="00CC2758" w:rsidRPr="00BA633D">
        <w:rPr>
          <w:rFonts w:hint="eastAsia"/>
        </w:rPr>
        <w:t>作用</w:t>
      </w:r>
      <w:r w:rsidR="008F6BDE" w:rsidRPr="00BA633D">
        <w:rPr>
          <w:rFonts w:hint="eastAsia"/>
        </w:rPr>
        <w:t>主要有三个</w:t>
      </w:r>
      <w:r w:rsidR="00F54BD1" w:rsidRPr="00BA633D">
        <w:rPr>
          <w:rFonts w:hint="eastAsia"/>
        </w:rPr>
        <w:t>：</w:t>
      </w:r>
    </w:p>
    <w:p w:rsidR="00DC3EB9" w:rsidRPr="00BA633D" w:rsidRDefault="00DC3EB9" w:rsidP="00540742">
      <w:pPr>
        <w:pStyle w:val="1"/>
        <w:numPr>
          <w:ilvl w:val="0"/>
          <w:numId w:val="157"/>
        </w:numPr>
        <w:rPr>
          <w:rFonts w:hint="eastAsia"/>
        </w:rPr>
      </w:pPr>
      <w:r w:rsidRPr="00BA633D">
        <w:rPr>
          <w:rFonts w:hint="eastAsia"/>
        </w:rPr>
        <w:t>其他子节点的容器和组织者</w:t>
      </w:r>
    </w:p>
    <w:p w:rsidR="00A85AD4" w:rsidRPr="00BA633D" w:rsidRDefault="00A85AD4" w:rsidP="00F90A6D">
      <w:pPr>
        <w:jc w:val="both"/>
        <w:rPr>
          <w:kern w:val="0"/>
        </w:rPr>
      </w:pPr>
      <w:r w:rsidRPr="00BA633D">
        <w:rPr>
          <w:rFonts w:hint="eastAsia"/>
          <w:kern w:val="0"/>
        </w:rPr>
        <w:t>比如</w:t>
      </w:r>
      <w:r w:rsidR="00F414A0" w:rsidRPr="00BA633D">
        <w:rPr>
          <w:rFonts w:hint="eastAsia"/>
          <w:kern w:val="0"/>
        </w:rPr>
        <w:t>，</w:t>
      </w:r>
      <w:r w:rsidRPr="00BA633D">
        <w:rPr>
          <w:rFonts w:hint="eastAsia"/>
          <w:kern w:val="0"/>
        </w:rPr>
        <w:t>对一个层使用动作</w:t>
      </w:r>
      <w:r w:rsidR="00F90A6D" w:rsidRPr="00BA633D">
        <w:rPr>
          <w:rFonts w:hint="eastAsia"/>
          <w:kern w:val="0"/>
        </w:rPr>
        <w:t>，</w:t>
      </w:r>
      <w:r w:rsidRPr="00BA633D">
        <w:rPr>
          <w:rFonts w:hint="eastAsia"/>
          <w:kern w:val="0"/>
        </w:rPr>
        <w:t>那么所有在这个层上的物体都会受到影响。这意味着可以让同一层的所有物体一起移动</w:t>
      </w:r>
      <w:r w:rsidR="00F90A6D" w:rsidRPr="00BA633D">
        <w:rPr>
          <w:rFonts w:hint="eastAsia"/>
          <w:kern w:val="0"/>
        </w:rPr>
        <w:t>、</w:t>
      </w:r>
      <w:r w:rsidRPr="00BA633D">
        <w:rPr>
          <w:rFonts w:hint="eastAsia"/>
          <w:kern w:val="0"/>
        </w:rPr>
        <w:t>旋转和缩放。</w:t>
      </w:r>
    </w:p>
    <w:p w:rsidR="00A85AD4" w:rsidRPr="00BA633D" w:rsidRDefault="00A85AD4" w:rsidP="00F90A6D">
      <w:pPr>
        <w:jc w:val="both"/>
        <w:rPr>
          <w:kern w:val="0"/>
        </w:rPr>
      </w:pPr>
      <w:r w:rsidRPr="00BA633D">
        <w:rPr>
          <w:rFonts w:hint="eastAsia"/>
          <w:kern w:val="0"/>
        </w:rPr>
        <w:t>如果所有这些物体是同一个层的子节点</w:t>
      </w:r>
      <w:r w:rsidR="00F90A6D" w:rsidRPr="00BA633D">
        <w:rPr>
          <w:rFonts w:hint="eastAsia"/>
          <w:kern w:val="0"/>
        </w:rPr>
        <w:t>，</w:t>
      </w:r>
      <w:r w:rsidRPr="00BA633D">
        <w:rPr>
          <w:rFonts w:hint="eastAsia"/>
          <w:kern w:val="0"/>
        </w:rPr>
        <w:t>就可以通过改变层的属性或者在层上执行动作</w:t>
      </w:r>
      <w:r w:rsidRPr="00BA633D">
        <w:rPr>
          <w:kern w:val="0"/>
        </w:rPr>
        <w:t>,</w:t>
      </w:r>
      <w:r w:rsidRPr="00BA633D">
        <w:rPr>
          <w:rFonts w:hint="eastAsia"/>
          <w:kern w:val="0"/>
        </w:rPr>
        <w:t>影响层上所有子节点。</w:t>
      </w:r>
    </w:p>
    <w:p w:rsidR="005F1EF1" w:rsidRPr="00BA633D" w:rsidRDefault="005F1EF1" w:rsidP="00540742">
      <w:pPr>
        <w:pStyle w:val="1"/>
        <w:rPr>
          <w:rFonts w:hint="eastAsia"/>
        </w:rPr>
      </w:pPr>
      <w:r w:rsidRPr="00BA633D">
        <w:rPr>
          <w:rFonts w:hint="eastAsia"/>
        </w:rPr>
        <w:t>接收触摸事件</w:t>
      </w:r>
    </w:p>
    <w:p w:rsidR="00A85AD4" w:rsidRPr="00BA633D" w:rsidRDefault="00A85AD4" w:rsidP="00F90A6D">
      <w:pPr>
        <w:jc w:val="both"/>
        <w:rPr>
          <w:kern w:val="0"/>
        </w:rPr>
      </w:pPr>
      <w:r w:rsidRPr="00BA633D">
        <w:rPr>
          <w:rFonts w:hint="eastAsia"/>
          <w:kern w:val="0"/>
        </w:rPr>
        <w:t>设置</w:t>
      </w:r>
      <w:r w:rsidRPr="00BA633D">
        <w:rPr>
          <w:kern w:val="0"/>
        </w:rPr>
        <w:t>isTouchEnabled</w:t>
      </w:r>
      <w:r w:rsidRPr="00BA633D">
        <w:rPr>
          <w:rFonts w:hint="eastAsia"/>
          <w:kern w:val="0"/>
        </w:rPr>
        <w:t>为</w:t>
      </w:r>
      <w:r w:rsidRPr="00BA633D">
        <w:rPr>
          <w:kern w:val="0"/>
        </w:rPr>
        <w:t>YES</w:t>
      </w:r>
      <w:r w:rsidRPr="00BA633D">
        <w:rPr>
          <w:rFonts w:hint="eastAsia"/>
          <w:kern w:val="0"/>
        </w:rPr>
        <w:t>，可以让层接收触摸事件</w:t>
      </w:r>
      <w:r w:rsidR="004547BF"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lastRenderedPageBreak/>
        <w:t>self.isTouchEnabled = YES;</w:t>
      </w:r>
    </w:p>
    <w:p w:rsidR="00A85AD4" w:rsidRPr="00BA633D" w:rsidRDefault="00A85AD4" w:rsidP="00F90A6D">
      <w:pPr>
        <w:jc w:val="both"/>
        <w:rPr>
          <w:kern w:val="0"/>
        </w:rPr>
      </w:pPr>
      <w:r w:rsidRPr="00BA633D">
        <w:rPr>
          <w:rFonts w:hint="eastAsia"/>
          <w:kern w:val="0"/>
        </w:rPr>
        <w:t>该设定最好在</w:t>
      </w:r>
      <w:r w:rsidRPr="00BA633D">
        <w:rPr>
          <w:kern w:val="0"/>
        </w:rPr>
        <w:t>init</w:t>
      </w:r>
      <w:r w:rsidRPr="00BA633D">
        <w:rPr>
          <w:rFonts w:hint="eastAsia"/>
          <w:kern w:val="0"/>
        </w:rPr>
        <w:t>方法中设置。可以在任何时间将其设置为</w:t>
      </w:r>
      <w:r w:rsidRPr="00BA633D">
        <w:rPr>
          <w:kern w:val="0"/>
        </w:rPr>
        <w:t>NO</w:t>
      </w:r>
      <w:r w:rsidRPr="00BA633D">
        <w:rPr>
          <w:rFonts w:hint="eastAsia"/>
          <w:kern w:val="0"/>
        </w:rPr>
        <w:t>或者</w:t>
      </w:r>
      <w:r w:rsidRPr="00BA633D">
        <w:rPr>
          <w:kern w:val="0"/>
        </w:rPr>
        <w:t>YES</w:t>
      </w:r>
      <w:r w:rsidRPr="00BA633D">
        <w:rPr>
          <w:rFonts w:hint="eastAsia"/>
          <w:kern w:val="0"/>
        </w:rPr>
        <w:t>。</w:t>
      </w:r>
    </w:p>
    <w:p w:rsidR="00A85AD4" w:rsidRPr="00BA633D" w:rsidRDefault="00A85AD4" w:rsidP="00F90A6D">
      <w:pPr>
        <w:jc w:val="both"/>
        <w:rPr>
          <w:kern w:val="0"/>
        </w:rPr>
      </w:pPr>
      <w:r w:rsidRPr="00BA633D">
        <w:rPr>
          <w:rFonts w:hint="eastAsia"/>
          <w:kern w:val="0"/>
        </w:rPr>
        <w:t>一旦启用</w:t>
      </w:r>
      <w:r w:rsidRPr="00BA633D">
        <w:rPr>
          <w:kern w:val="0"/>
        </w:rPr>
        <w:t>isTouchEnabled</w:t>
      </w:r>
      <w:r w:rsidRPr="00BA633D">
        <w:rPr>
          <w:rFonts w:hint="eastAsia"/>
          <w:kern w:val="0"/>
        </w:rPr>
        <w:t>属性</w:t>
      </w:r>
      <w:r w:rsidR="00F90A6D" w:rsidRPr="00BA633D">
        <w:rPr>
          <w:rFonts w:hint="eastAsia"/>
          <w:kern w:val="0"/>
        </w:rPr>
        <w:t>，</w:t>
      </w:r>
      <w:r w:rsidRPr="00BA633D">
        <w:rPr>
          <w:rFonts w:hint="eastAsia"/>
          <w:kern w:val="0"/>
        </w:rPr>
        <w:t>许多与接收触摸输入相关的方法将会开始被调用。这些事件包括</w:t>
      </w:r>
      <w:r w:rsidR="00F90A6D" w:rsidRPr="00BA633D">
        <w:rPr>
          <w:rFonts w:hint="eastAsia"/>
          <w:kern w:val="0"/>
        </w:rPr>
        <w:t>：</w:t>
      </w:r>
      <w:r w:rsidRPr="00BA633D">
        <w:rPr>
          <w:rFonts w:hint="eastAsia"/>
          <w:kern w:val="0"/>
        </w:rPr>
        <w:t>当新的触摸事件开始</w:t>
      </w:r>
      <w:r w:rsidR="00F327D3" w:rsidRPr="00BA633D">
        <w:rPr>
          <w:rFonts w:hint="eastAsia"/>
          <w:kern w:val="0"/>
        </w:rPr>
        <w:t>时</w:t>
      </w:r>
      <w:r w:rsidR="00F90A6D" w:rsidRPr="00BA633D">
        <w:rPr>
          <w:rFonts w:hint="eastAsia"/>
          <w:kern w:val="0"/>
        </w:rPr>
        <w:t>，</w:t>
      </w:r>
      <w:r w:rsidRPr="00BA633D">
        <w:rPr>
          <w:rFonts w:hint="eastAsia"/>
          <w:kern w:val="0"/>
        </w:rPr>
        <w:t>当手指在触摸屏上移动</w:t>
      </w:r>
      <w:r w:rsidR="00F327D3" w:rsidRPr="00BA633D">
        <w:rPr>
          <w:rFonts w:hint="eastAsia"/>
          <w:kern w:val="0"/>
        </w:rPr>
        <w:t>时</w:t>
      </w:r>
      <w:r w:rsidR="00F90A6D" w:rsidRPr="00BA633D">
        <w:rPr>
          <w:rFonts w:hint="eastAsia"/>
          <w:kern w:val="0"/>
        </w:rPr>
        <w:t>，</w:t>
      </w:r>
      <w:r w:rsidRPr="00BA633D">
        <w:rPr>
          <w:rFonts w:hint="eastAsia"/>
          <w:kern w:val="0"/>
        </w:rPr>
        <w:t>以及当用户手指离开屏幕以后。</w:t>
      </w:r>
    </w:p>
    <w:p w:rsidR="00A85AD4" w:rsidRPr="00BA633D" w:rsidRDefault="00BF1BB7" w:rsidP="00F90A6D">
      <w:pPr>
        <w:rPr>
          <w:kern w:val="0"/>
        </w:rPr>
      </w:pPr>
      <w:r w:rsidRPr="00BA633D">
        <w:rPr>
          <w:rFonts w:hint="eastAsia"/>
          <w:kern w:val="0"/>
        </w:rPr>
        <w:t>第</w:t>
      </w:r>
      <w:r w:rsidRPr="00BA633D">
        <w:rPr>
          <w:rFonts w:hint="eastAsia"/>
          <w:kern w:val="0"/>
        </w:rPr>
        <w:t>5</w:t>
      </w:r>
      <w:r w:rsidRPr="00BA633D">
        <w:rPr>
          <w:rFonts w:hint="eastAsia"/>
          <w:kern w:val="0"/>
        </w:rPr>
        <w:t>章将详细描述</w:t>
      </w:r>
      <w:r w:rsidR="00A85AD4" w:rsidRPr="00BA633D">
        <w:rPr>
          <w:rFonts w:hint="eastAsia"/>
          <w:kern w:val="0"/>
        </w:rPr>
        <w:t>在</w:t>
      </w:r>
      <w:r w:rsidR="00D3196D" w:rsidRPr="00BA633D">
        <w:rPr>
          <w:kern w:val="0"/>
        </w:rPr>
        <w:t>Cocos2D</w:t>
      </w:r>
      <w:r w:rsidR="00A85AD4" w:rsidRPr="00BA633D">
        <w:rPr>
          <w:rFonts w:hint="eastAsia"/>
          <w:kern w:val="0"/>
        </w:rPr>
        <w:t>中如何处理多点触摸事件。</w:t>
      </w:r>
    </w:p>
    <w:p w:rsidR="00A85AD4" w:rsidRPr="00BA633D" w:rsidRDefault="00A85AD4" w:rsidP="00540742">
      <w:pPr>
        <w:pStyle w:val="1"/>
      </w:pPr>
      <w:r w:rsidRPr="00BA633D">
        <w:rPr>
          <w:rFonts w:hint="eastAsia"/>
        </w:rPr>
        <w:t>接收加速计事件</w:t>
      </w:r>
    </w:p>
    <w:p w:rsidR="00A85AD4" w:rsidRPr="00BA633D" w:rsidRDefault="00A85AD4" w:rsidP="00F90A6D">
      <w:pPr>
        <w:jc w:val="both"/>
        <w:rPr>
          <w:kern w:val="0"/>
        </w:rPr>
      </w:pPr>
      <w:r w:rsidRPr="00BA633D">
        <w:rPr>
          <w:rFonts w:hint="eastAsia"/>
          <w:kern w:val="0"/>
        </w:rPr>
        <w:t>和触摸输入一样</w:t>
      </w:r>
      <w:r w:rsidR="00F90A6D" w:rsidRPr="00BA633D">
        <w:rPr>
          <w:rFonts w:hint="eastAsia"/>
          <w:kern w:val="0"/>
        </w:rPr>
        <w:t>，</w:t>
      </w:r>
      <w:r w:rsidRPr="00BA633D">
        <w:rPr>
          <w:rFonts w:hint="eastAsia"/>
          <w:kern w:val="0"/>
        </w:rPr>
        <w:t>加速计必须在启用以后才能接收加速计事件</w:t>
      </w:r>
      <w:r w:rsidR="004547BF"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self.isAccelerometerEnabled = YES;</w:t>
      </w:r>
    </w:p>
    <w:p w:rsidR="00A85AD4" w:rsidRPr="00BA633D" w:rsidRDefault="00A85AD4" w:rsidP="00F90A6D">
      <w:pPr>
        <w:rPr>
          <w:kern w:val="0"/>
        </w:rPr>
      </w:pPr>
      <w:r w:rsidRPr="00BA633D">
        <w:rPr>
          <w:rFonts w:hint="eastAsia"/>
          <w:kern w:val="0"/>
        </w:rPr>
        <w:t>同样</w:t>
      </w:r>
      <w:r w:rsidR="00E748D4" w:rsidRPr="00BA633D">
        <w:rPr>
          <w:rFonts w:hint="eastAsia"/>
          <w:kern w:val="0"/>
        </w:rPr>
        <w:t>地</w:t>
      </w:r>
      <w:r w:rsidR="00F90A6D" w:rsidRPr="00BA633D">
        <w:rPr>
          <w:rFonts w:hint="eastAsia"/>
          <w:kern w:val="0"/>
        </w:rPr>
        <w:t>，</w:t>
      </w:r>
      <w:r w:rsidRPr="00BA633D">
        <w:rPr>
          <w:rFonts w:hint="eastAsia"/>
          <w:kern w:val="0"/>
        </w:rPr>
        <w:t>在层</w:t>
      </w:r>
      <w:r w:rsidR="007713F7" w:rsidRPr="00BA633D">
        <w:rPr>
          <w:rFonts w:hint="eastAsia"/>
          <w:kern w:val="0"/>
        </w:rPr>
        <w:t>里</w:t>
      </w:r>
      <w:r w:rsidRPr="00BA633D">
        <w:rPr>
          <w:rFonts w:hint="eastAsia"/>
          <w:kern w:val="0"/>
        </w:rPr>
        <w:t>要加入一个特定的方法接收加速计事件</w:t>
      </w:r>
      <w:r w:rsidR="00E748D4" w:rsidRPr="00BA633D">
        <w:rPr>
          <w:rFonts w:hint="eastAsia"/>
          <w:kern w:val="0"/>
        </w:rPr>
        <w:t>。</w:t>
      </w:r>
      <w:r w:rsidR="00B233C6" w:rsidRPr="00BA633D">
        <w:rPr>
          <w:rFonts w:hint="eastAsia"/>
          <w:kern w:val="0"/>
        </w:rPr>
        <w:t>下面是第</w:t>
      </w:r>
      <w:r w:rsidR="00B233C6" w:rsidRPr="00BA633D">
        <w:rPr>
          <w:rFonts w:hint="eastAsia"/>
          <w:kern w:val="0"/>
        </w:rPr>
        <w:t>2</w:t>
      </w:r>
      <w:r w:rsidR="00B233C6" w:rsidRPr="00BA633D">
        <w:rPr>
          <w:rFonts w:hint="eastAsia"/>
          <w:kern w:val="0"/>
        </w:rPr>
        <w:t>章</w:t>
      </w:r>
      <w:r w:rsidR="005D6DBA" w:rsidRPr="00BA633D">
        <w:rPr>
          <w:rFonts w:hint="eastAsia"/>
          <w:kern w:val="0"/>
        </w:rPr>
        <w:t>中</w:t>
      </w:r>
      <w:r w:rsidR="00B233C6" w:rsidRPr="00BA633D">
        <w:rPr>
          <w:rFonts w:hint="eastAsia"/>
          <w:kern w:val="0"/>
        </w:rPr>
        <w:t>处理加速计事件的</w:t>
      </w:r>
      <w:r w:rsidRPr="00BA633D">
        <w:rPr>
          <w:rFonts w:hint="eastAsia"/>
          <w:kern w:val="0"/>
        </w:rPr>
        <w:t>示例代码：</w:t>
      </w:r>
    </w:p>
    <w:p w:rsidR="00440C85" w:rsidRPr="00BA633D" w:rsidRDefault="00440C85" w:rsidP="00440C85">
      <w:pPr>
        <w:pStyle w:val="af5"/>
        <w:rPr>
          <w:color w:val="auto"/>
          <w:lang w:val="en-US"/>
        </w:rPr>
      </w:pPr>
      <w:r w:rsidRPr="00BA633D">
        <w:rPr>
          <w:color w:val="auto"/>
          <w:lang w:val="en-US"/>
        </w:rPr>
        <w:t>-(void) accelerometer:(UIAccelerometer *)accelerometer didAccelerate:(UIAcceleration *)acceleration{</w:t>
      </w:r>
    </w:p>
    <w:p w:rsidR="00440C85" w:rsidRPr="00BA633D" w:rsidRDefault="00440C85" w:rsidP="00440C85">
      <w:pPr>
        <w:pStyle w:val="af5"/>
        <w:rPr>
          <w:color w:val="auto"/>
          <w:lang w:val="en-US"/>
        </w:rPr>
      </w:pPr>
      <w:r w:rsidRPr="00BA633D">
        <w:rPr>
          <w:color w:val="auto"/>
          <w:lang w:val="en-US"/>
        </w:rPr>
        <w:t xml:space="preserve">    float deceleration = 0.4f;</w:t>
      </w:r>
    </w:p>
    <w:p w:rsidR="00440C85" w:rsidRPr="00BA633D" w:rsidRDefault="00440C85" w:rsidP="00440C85">
      <w:pPr>
        <w:pStyle w:val="af5"/>
        <w:rPr>
          <w:color w:val="auto"/>
          <w:lang w:val="en-US"/>
        </w:rPr>
      </w:pPr>
      <w:r w:rsidRPr="00BA633D">
        <w:rPr>
          <w:color w:val="auto"/>
          <w:lang w:val="en-US"/>
        </w:rPr>
        <w:t xml:space="preserve">    float sensitivity = 6.0f;</w:t>
      </w:r>
    </w:p>
    <w:p w:rsidR="00440C85" w:rsidRPr="00BA633D" w:rsidRDefault="00440C85" w:rsidP="00440C85">
      <w:pPr>
        <w:pStyle w:val="af5"/>
        <w:rPr>
          <w:color w:val="auto"/>
          <w:lang w:val="en-US"/>
        </w:rPr>
      </w:pPr>
      <w:r w:rsidRPr="00BA633D">
        <w:rPr>
          <w:color w:val="auto"/>
          <w:lang w:val="en-US"/>
        </w:rPr>
        <w:t xml:space="preserve">    float maxVelocity = 100;</w:t>
      </w:r>
    </w:p>
    <w:p w:rsidR="00440C85" w:rsidRPr="00BA633D" w:rsidRDefault="00440C85" w:rsidP="00440C85">
      <w:pPr>
        <w:pStyle w:val="af5"/>
        <w:rPr>
          <w:color w:val="auto"/>
          <w:lang w:val="en-US"/>
        </w:rPr>
      </w:pPr>
      <w:r w:rsidRPr="00BA633D">
        <w:rPr>
          <w:color w:val="auto"/>
          <w:lang w:val="en-US"/>
        </w:rPr>
        <w:t xml:space="preserve">    _playerVelocity.x = _playerVelocity.x * deceleration + acceleration.x * sensitivity;</w:t>
      </w:r>
    </w:p>
    <w:p w:rsidR="00440C85" w:rsidRPr="00BA633D" w:rsidRDefault="00440C85" w:rsidP="00440C85">
      <w:pPr>
        <w:pStyle w:val="af5"/>
        <w:rPr>
          <w:color w:val="auto"/>
          <w:lang w:val="en-US"/>
        </w:rPr>
      </w:pPr>
      <w:r w:rsidRPr="00BA633D">
        <w:rPr>
          <w:color w:val="auto"/>
          <w:lang w:val="en-US"/>
        </w:rPr>
        <w:t xml:space="preserve">    if (_playerVelocity.x &gt; maxVelocity) {</w:t>
      </w:r>
    </w:p>
    <w:p w:rsidR="00440C85" w:rsidRPr="00BA633D" w:rsidRDefault="00440C85" w:rsidP="00440C85">
      <w:pPr>
        <w:pStyle w:val="af5"/>
        <w:rPr>
          <w:color w:val="auto"/>
          <w:lang w:val="en-US"/>
        </w:rPr>
      </w:pPr>
      <w:r w:rsidRPr="00BA633D">
        <w:rPr>
          <w:color w:val="auto"/>
          <w:lang w:val="en-US"/>
        </w:rPr>
        <w:t xml:space="preserve">        _playerVelocity.x = maxVelocity;</w:t>
      </w:r>
    </w:p>
    <w:p w:rsidR="00440C85" w:rsidRPr="00BA633D" w:rsidRDefault="00440C85" w:rsidP="00440C85">
      <w:pPr>
        <w:pStyle w:val="af5"/>
        <w:rPr>
          <w:color w:val="auto"/>
          <w:lang w:val="en-US"/>
        </w:rPr>
      </w:pPr>
      <w:r w:rsidRPr="00BA633D">
        <w:rPr>
          <w:color w:val="auto"/>
          <w:lang w:val="en-US"/>
        </w:rPr>
        <w:t xml:space="preserve">    }else if(_playerVelocity.x &lt; -maxVelocity){</w:t>
      </w:r>
    </w:p>
    <w:p w:rsidR="00440C85" w:rsidRPr="00BA633D" w:rsidRDefault="00440C85" w:rsidP="00440C85">
      <w:pPr>
        <w:pStyle w:val="af5"/>
        <w:rPr>
          <w:color w:val="auto"/>
          <w:lang w:val="en-US"/>
        </w:rPr>
      </w:pPr>
      <w:r w:rsidRPr="00BA633D">
        <w:rPr>
          <w:color w:val="auto"/>
          <w:lang w:val="en-US"/>
        </w:rPr>
        <w:t xml:space="preserve">        _playerVelocity.x = -maxVelocity;</w:t>
      </w:r>
    </w:p>
    <w:p w:rsidR="00440C85" w:rsidRPr="00BA633D" w:rsidRDefault="00440C85" w:rsidP="00440C85">
      <w:pPr>
        <w:pStyle w:val="af5"/>
        <w:rPr>
          <w:color w:val="auto"/>
          <w:lang w:val="en-US"/>
        </w:rPr>
      </w:pPr>
      <w:r w:rsidRPr="00BA633D">
        <w:rPr>
          <w:color w:val="auto"/>
          <w:lang w:val="en-US"/>
        </w:rPr>
        <w:t xml:space="preserve">    }</w:t>
      </w:r>
    </w:p>
    <w:p w:rsidR="00F90A6D" w:rsidRPr="00BA633D" w:rsidRDefault="00440C85" w:rsidP="002C1F39">
      <w:pPr>
        <w:pStyle w:val="af5"/>
        <w:rPr>
          <w:rFonts w:hint="eastAsia"/>
          <w:color w:val="auto"/>
        </w:rPr>
      </w:pPr>
      <w:r w:rsidRPr="00BA633D">
        <w:rPr>
          <w:color w:val="auto"/>
          <w:lang w:val="en-US"/>
        </w:rPr>
        <w:lastRenderedPageBreak/>
        <w:t>}</w:t>
      </w:r>
    </w:p>
    <w:p w:rsidR="00A85AD4" w:rsidRPr="00BA633D" w:rsidRDefault="00A85AD4" w:rsidP="00F90A6D">
      <w:pPr>
        <w:rPr>
          <w:kern w:val="0"/>
        </w:rPr>
      </w:pPr>
      <w:r w:rsidRPr="00BA633D">
        <w:rPr>
          <w:rFonts w:hint="eastAsia"/>
          <w:kern w:val="0"/>
        </w:rPr>
        <w:t>通过加速参数决定任意三个方向的加速度值。</w:t>
      </w:r>
    </w:p>
    <w:p w:rsidR="00A85AD4" w:rsidRPr="00BA633D" w:rsidRDefault="009E14F6" w:rsidP="00AE3337">
      <w:pPr>
        <w:rPr>
          <w:kern w:val="0"/>
        </w:rPr>
      </w:pPr>
      <w:r w:rsidRPr="00BA633D">
        <w:rPr>
          <w:rFonts w:hint="eastAsia"/>
          <w:kern w:val="0"/>
        </w:rPr>
        <w:t>第５章详细阐述</w:t>
      </w:r>
      <w:r w:rsidR="00A85AD4" w:rsidRPr="00BA633D">
        <w:rPr>
          <w:rFonts w:hint="eastAsia"/>
        </w:rPr>
        <w:t>在</w:t>
      </w:r>
      <w:r w:rsidR="00D3196D" w:rsidRPr="00BA633D">
        <w:t>Cocos2D</w:t>
      </w:r>
      <w:r w:rsidR="00A85AD4" w:rsidRPr="00BA633D">
        <w:rPr>
          <w:rFonts w:hint="eastAsia"/>
        </w:rPr>
        <w:t>中如何</w:t>
      </w:r>
      <w:r w:rsidR="00A85AD4" w:rsidRPr="00BA633D">
        <w:rPr>
          <w:rFonts w:hint="eastAsia"/>
          <w:kern w:val="0"/>
        </w:rPr>
        <w:t>处理加速计事件。</w:t>
      </w:r>
    </w:p>
    <w:p w:rsidR="00A85AD4" w:rsidRPr="00BA633D" w:rsidRDefault="00A85AD4" w:rsidP="00F90A6D">
      <w:pPr>
        <w:jc w:val="both"/>
        <w:rPr>
          <w:kern w:val="0"/>
        </w:rPr>
      </w:pPr>
      <w:r w:rsidRPr="00BA633D">
        <w:rPr>
          <w:rFonts w:hint="eastAsia"/>
          <w:kern w:val="0"/>
        </w:rPr>
        <w:t>除了接收触摸事件和加速计事件，</w:t>
      </w:r>
      <w:r w:rsidRPr="00BA633D">
        <w:rPr>
          <w:rFonts w:hint="eastAsia"/>
          <w:kern w:val="0"/>
        </w:rPr>
        <w:t>CCLayer</w:t>
      </w:r>
      <w:r w:rsidRPr="00BA633D">
        <w:rPr>
          <w:rFonts w:hint="eastAsia"/>
          <w:kern w:val="0"/>
        </w:rPr>
        <w:t>还可以接收鼠标事件和键盘事件，当然对于</w:t>
      </w:r>
      <w:r w:rsidRPr="00BA633D">
        <w:rPr>
          <w:rFonts w:hint="eastAsia"/>
          <w:kern w:val="0"/>
        </w:rPr>
        <w:t>iPhone</w:t>
      </w:r>
      <w:r w:rsidRPr="00BA633D">
        <w:rPr>
          <w:rFonts w:hint="eastAsia"/>
          <w:kern w:val="0"/>
        </w:rPr>
        <w:t>开发来说没什么实际作用，也不用花更多的时间来了解。</w:t>
      </w:r>
    </w:p>
    <w:p w:rsidR="00A85AD4" w:rsidRPr="00BA633D" w:rsidRDefault="009E14F6" w:rsidP="00AF290F">
      <w:pPr>
        <w:pStyle w:val="af4"/>
      </w:pPr>
      <w:r w:rsidRPr="00BA633D">
        <w:rPr>
          <w:rFonts w:hint="eastAsia"/>
          <w:lang w:eastAsia="zh-CN"/>
        </w:rPr>
        <w:t>提示</w:t>
      </w:r>
      <w:r w:rsidRPr="00BA633D">
        <w:rPr>
          <w:rFonts w:hint="eastAsia"/>
          <w:lang w:eastAsia="zh-CN"/>
        </w:rPr>
        <w:t xml:space="preserve"> </w:t>
      </w:r>
      <w:r w:rsidR="00A85AD4" w:rsidRPr="00BA633D">
        <w:rPr>
          <w:rFonts w:hint="eastAsia"/>
        </w:rPr>
        <w:t>CCLayer</w:t>
      </w:r>
      <w:r w:rsidR="00A85AD4" w:rsidRPr="00BA633D">
        <w:rPr>
          <w:rFonts w:hint="eastAsia"/>
        </w:rPr>
        <w:t>还有一个子类</w:t>
      </w:r>
      <w:r w:rsidR="00A85AD4" w:rsidRPr="00BA633D">
        <w:rPr>
          <w:rFonts w:hint="eastAsia"/>
        </w:rPr>
        <w:t>CCLayerMultipex</w:t>
      </w:r>
      <w:r w:rsidR="00A85AD4" w:rsidRPr="00BA633D">
        <w:rPr>
          <w:rFonts w:hint="eastAsia"/>
        </w:rPr>
        <w:t>，可以容纳多个层，但每次只可激活其中的一个。通常不鼓励使用</w:t>
      </w:r>
      <w:r w:rsidR="00A85AD4" w:rsidRPr="00BA633D">
        <w:rPr>
          <w:rFonts w:hint="eastAsia"/>
        </w:rPr>
        <w:t>CCLayerMultipex</w:t>
      </w:r>
      <w:r w:rsidR="00A85AD4" w:rsidRPr="00BA633D">
        <w:rPr>
          <w:rFonts w:hint="eastAsia"/>
        </w:rPr>
        <w:t>。</w:t>
      </w:r>
    </w:p>
    <w:p w:rsidR="00F75048" w:rsidRPr="00BA633D" w:rsidRDefault="00F75048" w:rsidP="00206153">
      <w:pPr>
        <w:pStyle w:val="3"/>
        <w:ind w:firstLine="643"/>
      </w:pPr>
      <w:bookmarkStart w:id="20" w:name="_Toc304712392"/>
      <w:bookmarkStart w:id="21" w:name="_Toc334710904"/>
      <w:r w:rsidRPr="00BA633D">
        <w:rPr>
          <w:rFonts w:hint="eastAsia"/>
        </w:rPr>
        <w:t>CCLayerColor</w:t>
      </w:r>
      <w:r w:rsidRPr="00BA633D">
        <w:rPr>
          <w:rFonts w:hint="eastAsia"/>
        </w:rPr>
        <w:t>色彩层</w:t>
      </w:r>
      <w:bookmarkEnd w:id="21"/>
    </w:p>
    <w:bookmarkEnd w:id="20"/>
    <w:p w:rsidR="00A85AD4" w:rsidRPr="00BA633D" w:rsidRDefault="00A85AD4" w:rsidP="00127BCC">
      <w:pPr>
        <w:jc w:val="both"/>
        <w:rPr>
          <w:kern w:val="0"/>
        </w:rPr>
      </w:pPr>
      <w:r w:rsidRPr="00BA633D">
        <w:rPr>
          <w:rFonts w:hint="eastAsia"/>
          <w:kern w:val="0"/>
        </w:rPr>
        <w:t>在之前版本中是</w:t>
      </w:r>
      <w:r w:rsidRPr="00BA633D">
        <w:rPr>
          <w:rFonts w:hint="eastAsia"/>
          <w:kern w:val="0"/>
        </w:rPr>
        <w:t>CCColorLayer</w:t>
      </w:r>
      <w:r w:rsidRPr="00BA633D">
        <w:rPr>
          <w:rFonts w:hint="eastAsia"/>
          <w:kern w:val="0"/>
        </w:rPr>
        <w:t>，现在使用</w:t>
      </w:r>
      <w:r w:rsidRPr="00BA633D">
        <w:rPr>
          <w:rFonts w:hint="eastAsia"/>
          <w:kern w:val="0"/>
        </w:rPr>
        <w:t>CCLayerColor</w:t>
      </w:r>
      <w:r w:rsidRPr="00BA633D">
        <w:rPr>
          <w:rFonts w:hint="eastAsia"/>
          <w:kern w:val="0"/>
        </w:rPr>
        <w:t>取而代之。</w:t>
      </w:r>
      <w:r w:rsidRPr="00BA633D">
        <w:rPr>
          <w:rFonts w:hint="eastAsia"/>
          <w:kern w:val="0"/>
        </w:rPr>
        <w:t>CCLayerColor</w:t>
      </w:r>
      <w:r w:rsidRPr="00BA633D">
        <w:rPr>
          <w:kern w:val="0"/>
        </w:rPr>
        <w:t>是一个透明的、可以</w:t>
      </w:r>
      <w:r w:rsidRPr="00BA633D">
        <w:rPr>
          <w:rFonts w:hint="eastAsia"/>
          <w:kern w:val="0"/>
        </w:rPr>
        <w:t>按照</w:t>
      </w:r>
      <w:r w:rsidRPr="00BA633D">
        <w:rPr>
          <w:kern w:val="0"/>
        </w:rPr>
        <w:t xml:space="preserve">RGB </w:t>
      </w:r>
      <w:r w:rsidRPr="00BA633D">
        <w:rPr>
          <w:rFonts w:hint="eastAsia"/>
          <w:kern w:val="0"/>
        </w:rPr>
        <w:t>设</w:t>
      </w:r>
      <w:r w:rsidRPr="00BA633D">
        <w:rPr>
          <w:kern w:val="0"/>
        </w:rPr>
        <w:t>置填充</w:t>
      </w:r>
      <w:r w:rsidRPr="00BA633D">
        <w:rPr>
          <w:rFonts w:hint="eastAsia"/>
          <w:kern w:val="0"/>
        </w:rPr>
        <w:t>颜</w:t>
      </w:r>
      <w:r w:rsidRPr="00BA633D">
        <w:rPr>
          <w:kern w:val="0"/>
        </w:rPr>
        <w:t>色的</w:t>
      </w:r>
      <w:r w:rsidRPr="00BA633D">
        <w:rPr>
          <w:rFonts w:hint="eastAsia"/>
          <w:kern w:val="0"/>
        </w:rPr>
        <w:t>层</w:t>
      </w:r>
      <w:r w:rsidR="00127BCC" w:rsidRPr="00BA633D">
        <w:rPr>
          <w:rFonts w:hint="eastAsia"/>
          <w:kern w:val="0"/>
        </w:rPr>
        <w:t>，</w:t>
      </w:r>
      <w:r w:rsidRPr="00BA633D">
        <w:rPr>
          <w:rFonts w:hint="eastAsia"/>
          <w:kern w:val="0"/>
        </w:rPr>
        <w:t>是实现</w:t>
      </w:r>
      <w:r w:rsidRPr="00BA633D">
        <w:rPr>
          <w:rFonts w:hint="eastAsia"/>
          <w:kern w:val="0"/>
        </w:rPr>
        <w:t>CCRGBAProtocol</w:t>
      </w:r>
      <w:r w:rsidRPr="00BA633D">
        <w:rPr>
          <w:rFonts w:hint="eastAsia"/>
          <w:kern w:val="0"/>
        </w:rPr>
        <w:t>协议的</w:t>
      </w:r>
      <w:r w:rsidRPr="00BA633D">
        <w:rPr>
          <w:rFonts w:hint="eastAsia"/>
          <w:kern w:val="0"/>
        </w:rPr>
        <w:t>CCLayer</w:t>
      </w:r>
      <w:r w:rsidRPr="00BA633D">
        <w:rPr>
          <w:rFonts w:hint="eastAsia"/>
          <w:kern w:val="0"/>
        </w:rPr>
        <w:t>子类，继承了</w:t>
      </w:r>
      <w:r w:rsidRPr="00BA633D">
        <w:rPr>
          <w:rFonts w:hint="eastAsia"/>
          <w:kern w:val="0"/>
        </w:rPr>
        <w:t>CCNode</w:t>
      </w:r>
      <w:r w:rsidRPr="00BA633D">
        <w:rPr>
          <w:rFonts w:hint="eastAsia"/>
          <w:kern w:val="0"/>
        </w:rPr>
        <w:t>所有属性和方法，同时还可以接收触摸事件和加速计事件。</w:t>
      </w:r>
    </w:p>
    <w:p w:rsidR="0008369E" w:rsidRPr="00BA633D" w:rsidRDefault="0008369E" w:rsidP="00FC17F7">
      <w:pPr>
        <w:pStyle w:val="4"/>
        <w:rPr>
          <w:rFonts w:hint="eastAsia"/>
        </w:rPr>
      </w:pPr>
      <w:r w:rsidRPr="00BA633D">
        <w:rPr>
          <w:rFonts w:hint="eastAsia"/>
        </w:rPr>
        <w:t>CCLayerColor</w:t>
      </w:r>
      <w:r w:rsidRPr="00BA633D">
        <w:rPr>
          <w:rFonts w:hint="eastAsia"/>
        </w:rPr>
        <w:t>类的属性</w:t>
      </w:r>
    </w:p>
    <w:p w:rsidR="00A85AD4" w:rsidRPr="00BA633D" w:rsidRDefault="00A85AD4" w:rsidP="00F90A6D">
      <w:pPr>
        <w:jc w:val="both"/>
        <w:rPr>
          <w:kern w:val="0"/>
        </w:rPr>
      </w:pPr>
      <w:r w:rsidRPr="00BA633D">
        <w:rPr>
          <w:rFonts w:hint="eastAsia"/>
          <w:kern w:val="0"/>
        </w:rPr>
        <w:t>CCLayerColor</w:t>
      </w:r>
      <w:r w:rsidRPr="00BA633D">
        <w:rPr>
          <w:rFonts w:hint="eastAsia"/>
          <w:kern w:val="0"/>
        </w:rPr>
        <w:t>具有如下属性：</w:t>
      </w:r>
    </w:p>
    <w:p w:rsidR="00A85AD4" w:rsidRPr="00BA633D" w:rsidRDefault="00A85AD4" w:rsidP="001E6413">
      <w:pPr>
        <w:numPr>
          <w:ilvl w:val="0"/>
          <w:numId w:val="129"/>
        </w:numPr>
        <w:ind w:firstLineChars="0" w:firstLine="422"/>
        <w:jc w:val="both"/>
        <w:rPr>
          <w:kern w:val="0"/>
        </w:rPr>
      </w:pPr>
      <w:r w:rsidRPr="00BA633D">
        <w:rPr>
          <w:rFonts w:hint="eastAsia"/>
          <w:b/>
          <w:kern w:val="0"/>
        </w:rPr>
        <w:t>color</w:t>
      </w:r>
      <w:r w:rsidRPr="00BA633D">
        <w:rPr>
          <w:rFonts w:hint="eastAsia"/>
          <w:kern w:val="0"/>
        </w:rPr>
        <w:t>：色彩，其变量类型是</w:t>
      </w:r>
      <w:r w:rsidRPr="00BA633D">
        <w:rPr>
          <w:rFonts w:hint="eastAsia"/>
          <w:kern w:val="0"/>
        </w:rPr>
        <w:t>ccColor3B</w:t>
      </w:r>
      <w:r w:rsidRPr="00BA633D">
        <w:rPr>
          <w:rFonts w:hint="eastAsia"/>
          <w:kern w:val="0"/>
        </w:rPr>
        <w:t>（由</w:t>
      </w:r>
      <w:r w:rsidRPr="00BA633D">
        <w:rPr>
          <w:rFonts w:hint="eastAsia"/>
          <w:kern w:val="0"/>
        </w:rPr>
        <w:t>3</w:t>
      </w:r>
      <w:r w:rsidRPr="00BA633D">
        <w:rPr>
          <w:rFonts w:hint="eastAsia"/>
          <w:kern w:val="0"/>
        </w:rPr>
        <w:t>个字节组成的色彩信息）。</w:t>
      </w:r>
    </w:p>
    <w:p w:rsidR="00A85AD4" w:rsidRPr="00BA633D" w:rsidRDefault="00A85AD4" w:rsidP="001E6413">
      <w:pPr>
        <w:numPr>
          <w:ilvl w:val="0"/>
          <w:numId w:val="129"/>
        </w:numPr>
        <w:ind w:firstLineChars="0" w:firstLine="422"/>
        <w:jc w:val="both"/>
        <w:rPr>
          <w:kern w:val="0"/>
        </w:rPr>
      </w:pPr>
      <w:r w:rsidRPr="00BA633D">
        <w:rPr>
          <w:rFonts w:hint="eastAsia"/>
          <w:b/>
          <w:kern w:val="0"/>
        </w:rPr>
        <w:t>opacity</w:t>
      </w:r>
      <w:r w:rsidRPr="00BA633D">
        <w:rPr>
          <w:rFonts w:hint="eastAsia"/>
          <w:kern w:val="0"/>
        </w:rPr>
        <w:t>：透明度，其变量类型是</w:t>
      </w:r>
      <w:r w:rsidRPr="00BA633D">
        <w:rPr>
          <w:rFonts w:hint="eastAsia"/>
          <w:kern w:val="0"/>
        </w:rPr>
        <w:t>Glubyte</w:t>
      </w:r>
      <w:r w:rsidRPr="00BA633D">
        <w:rPr>
          <w:rFonts w:hint="eastAsia"/>
          <w:kern w:val="0"/>
        </w:rPr>
        <w:t>。</w:t>
      </w:r>
    </w:p>
    <w:p w:rsidR="00A85AD4" w:rsidRPr="00BA633D" w:rsidRDefault="00A85AD4" w:rsidP="001E6413">
      <w:pPr>
        <w:numPr>
          <w:ilvl w:val="0"/>
          <w:numId w:val="129"/>
        </w:numPr>
        <w:ind w:firstLineChars="0" w:firstLine="422"/>
        <w:jc w:val="both"/>
        <w:rPr>
          <w:kern w:val="0"/>
        </w:rPr>
      </w:pPr>
      <w:r w:rsidRPr="00BA633D">
        <w:rPr>
          <w:rFonts w:hint="eastAsia"/>
          <w:b/>
          <w:kern w:val="0"/>
        </w:rPr>
        <w:t>blendFunc</w:t>
      </w:r>
      <w:r w:rsidRPr="00BA633D">
        <w:rPr>
          <w:rFonts w:hint="eastAsia"/>
          <w:kern w:val="0"/>
        </w:rPr>
        <w:t>：混合模式，其变量类型是</w:t>
      </w:r>
      <w:r w:rsidRPr="00BA633D">
        <w:rPr>
          <w:rFonts w:hint="eastAsia"/>
          <w:kern w:val="0"/>
        </w:rPr>
        <w:t>ccBlendFunc</w:t>
      </w:r>
      <w:r w:rsidRPr="00BA633D">
        <w:rPr>
          <w:rFonts w:hint="eastAsia"/>
          <w:kern w:val="0"/>
        </w:rPr>
        <w:t>。</w:t>
      </w:r>
    </w:p>
    <w:p w:rsidR="00A37BA8" w:rsidRPr="00BA633D" w:rsidRDefault="00A37BA8" w:rsidP="00311B67">
      <w:pPr>
        <w:pStyle w:val="4"/>
        <w:rPr>
          <w:rFonts w:hint="eastAsia"/>
        </w:rPr>
      </w:pPr>
      <w:r w:rsidRPr="00BA633D">
        <w:rPr>
          <w:rFonts w:hint="eastAsia"/>
        </w:rPr>
        <w:t>CCLayerColor</w:t>
      </w:r>
      <w:r w:rsidRPr="00BA633D">
        <w:rPr>
          <w:rFonts w:hint="eastAsia"/>
        </w:rPr>
        <w:t>类的方法</w:t>
      </w:r>
    </w:p>
    <w:p w:rsidR="00A85AD4" w:rsidRPr="00BA633D" w:rsidRDefault="00A85AD4" w:rsidP="00F90A6D">
      <w:pPr>
        <w:jc w:val="both"/>
        <w:rPr>
          <w:kern w:val="0"/>
        </w:rPr>
      </w:pPr>
      <w:r w:rsidRPr="00BA633D">
        <w:rPr>
          <w:rFonts w:hint="eastAsia"/>
          <w:kern w:val="0"/>
        </w:rPr>
        <w:t>CCLayerColor</w:t>
      </w:r>
      <w:r w:rsidRPr="00BA633D">
        <w:rPr>
          <w:rFonts w:hint="eastAsia"/>
          <w:kern w:val="0"/>
        </w:rPr>
        <w:t>的方法如下：</w:t>
      </w:r>
    </w:p>
    <w:p w:rsidR="003B5432" w:rsidRPr="00BA633D" w:rsidRDefault="00A85AD4" w:rsidP="00540742">
      <w:pPr>
        <w:pStyle w:val="1"/>
        <w:numPr>
          <w:ilvl w:val="0"/>
          <w:numId w:val="158"/>
        </w:numPr>
        <w:rPr>
          <w:rFonts w:hint="eastAsia"/>
        </w:rPr>
      </w:pPr>
      <w:r w:rsidRPr="00BA633D">
        <w:lastRenderedPageBreak/>
        <w:t>–</w:t>
      </w:r>
      <w:r w:rsidRPr="00BA633D">
        <w:rPr>
          <w:rFonts w:hint="eastAsia"/>
        </w:rPr>
        <w:t>(id)initWithColor</w:t>
      </w:r>
      <w:r w:rsidR="003B5432" w:rsidRPr="00BA633D">
        <w:t>:(ccColor4B)color</w:t>
      </w:r>
    </w:p>
    <w:p w:rsidR="00A85AD4" w:rsidRPr="00BA633D" w:rsidRDefault="00A85AD4" w:rsidP="00F90A6D">
      <w:pPr>
        <w:jc w:val="both"/>
        <w:rPr>
          <w:kern w:val="0"/>
        </w:rPr>
      </w:pPr>
      <w:r w:rsidRPr="00BA633D">
        <w:rPr>
          <w:rFonts w:hint="eastAsia"/>
          <w:kern w:val="0"/>
        </w:rPr>
        <w:t>初始化一个带有色彩的</w:t>
      </w:r>
      <w:r w:rsidRPr="00BA633D">
        <w:rPr>
          <w:rFonts w:hint="eastAsia"/>
          <w:kern w:val="0"/>
        </w:rPr>
        <w:t>CCLayer</w:t>
      </w:r>
      <w:r w:rsidRPr="00BA633D">
        <w:rPr>
          <w:rFonts w:hint="eastAsia"/>
          <w:kern w:val="0"/>
        </w:rPr>
        <w:t>，其宽度和高度是窗口的大小。</w:t>
      </w:r>
    </w:p>
    <w:p w:rsidR="00A85AD4" w:rsidRPr="00BA633D" w:rsidRDefault="00A85AD4" w:rsidP="00540742">
      <w:pPr>
        <w:pStyle w:val="1"/>
      </w:pPr>
      <w:r w:rsidRPr="00BA633D">
        <w:t>- (id) initWithColor:(ccColor4B) color</w:t>
      </w:r>
      <w:r w:rsidR="00020CD0" w:rsidRPr="00BA633D">
        <w:rPr>
          <w:rFonts w:hint="eastAsia"/>
        </w:rPr>
        <w:t xml:space="preserve">  </w:t>
      </w:r>
    </w:p>
    <w:p w:rsidR="00A85AD4" w:rsidRPr="00BA633D" w:rsidRDefault="00A85AD4" w:rsidP="00540742">
      <w:pPr>
        <w:pStyle w:val="1"/>
        <w:numPr>
          <w:ilvl w:val="0"/>
          <w:numId w:val="0"/>
        </w:numPr>
        <w:ind w:left="840"/>
      </w:pPr>
      <w:r w:rsidRPr="00BA633D">
        <w:t>width: (GLfloat) w</w:t>
      </w:r>
      <w:r w:rsidR="00020CD0" w:rsidRPr="00BA633D">
        <w:rPr>
          <w:rFonts w:hint="eastAsia"/>
        </w:rPr>
        <w:t xml:space="preserve">  </w:t>
      </w:r>
    </w:p>
    <w:p w:rsidR="00A85AD4" w:rsidRPr="00BA633D" w:rsidRDefault="00A85AD4" w:rsidP="00540742">
      <w:pPr>
        <w:pStyle w:val="1"/>
        <w:numPr>
          <w:ilvl w:val="0"/>
          <w:numId w:val="0"/>
        </w:numPr>
        <w:ind w:left="840"/>
      </w:pPr>
      <w:r w:rsidRPr="00BA633D">
        <w:t>height:(GLfloat) h</w:t>
      </w:r>
    </w:p>
    <w:p w:rsidR="00A85AD4" w:rsidRPr="00BA633D" w:rsidRDefault="00A85AD4" w:rsidP="00F90A6D">
      <w:pPr>
        <w:jc w:val="both"/>
        <w:rPr>
          <w:kern w:val="0"/>
        </w:rPr>
      </w:pPr>
      <w:r w:rsidRPr="00BA633D">
        <w:rPr>
          <w:rFonts w:hint="eastAsia"/>
          <w:kern w:val="0"/>
        </w:rPr>
        <w:t>初始化一个带有色彩的</w:t>
      </w:r>
      <w:r w:rsidRPr="00BA633D">
        <w:rPr>
          <w:rFonts w:hint="eastAsia"/>
          <w:kern w:val="0"/>
        </w:rPr>
        <w:t>CCLayer</w:t>
      </w:r>
      <w:r w:rsidRPr="00BA633D">
        <w:rPr>
          <w:rFonts w:hint="eastAsia"/>
          <w:kern w:val="0"/>
        </w:rPr>
        <w:t>，并以点值指定宽度和高度。</w:t>
      </w:r>
    </w:p>
    <w:p w:rsidR="00A85AD4" w:rsidRPr="00BA633D" w:rsidRDefault="00A85AD4" w:rsidP="00540742">
      <w:pPr>
        <w:pStyle w:val="1"/>
      </w:pPr>
      <w:r w:rsidRPr="00BA633D">
        <w:t>+ (id) layerWithColor: (ccColor4B)color</w:t>
      </w:r>
      <w:r w:rsidRPr="00BA633D">
        <w:rPr>
          <w:rFonts w:hint="eastAsia"/>
        </w:rPr>
        <w:t>；</w:t>
      </w:r>
    </w:p>
    <w:p w:rsidR="00A85AD4" w:rsidRPr="00BA633D" w:rsidRDefault="00A85AD4" w:rsidP="00F90A6D">
      <w:pPr>
        <w:jc w:val="both"/>
        <w:rPr>
          <w:kern w:val="0"/>
        </w:rPr>
      </w:pPr>
      <w:r w:rsidRPr="00BA633D">
        <w:rPr>
          <w:rFonts w:hint="eastAsia"/>
          <w:kern w:val="0"/>
        </w:rPr>
        <w:t>创建一个带有色彩的</w:t>
      </w:r>
      <w:r w:rsidRPr="00BA633D">
        <w:rPr>
          <w:rFonts w:hint="eastAsia"/>
          <w:kern w:val="0"/>
        </w:rPr>
        <w:t>CCLayer</w:t>
      </w:r>
      <w:r w:rsidRPr="00BA633D">
        <w:rPr>
          <w:rFonts w:hint="eastAsia"/>
          <w:kern w:val="0"/>
        </w:rPr>
        <w:t>，其宽度和高度是窗口的大小。示例代码：</w:t>
      </w:r>
    </w:p>
    <w:p w:rsidR="00A85AD4" w:rsidRPr="00BA633D" w:rsidRDefault="00A85AD4" w:rsidP="00126A19">
      <w:pPr>
        <w:pStyle w:val="af5"/>
        <w:rPr>
          <w:color w:val="auto"/>
        </w:rPr>
      </w:pPr>
      <w:r w:rsidRPr="00BA633D">
        <w:rPr>
          <w:color w:val="auto"/>
        </w:rPr>
        <w:t>CCLayerColor* layer1 = [CCLayerColor layerWithColor: ccc4(255, 255, 255, 80)];</w:t>
      </w:r>
    </w:p>
    <w:p w:rsidR="00A85AD4" w:rsidRPr="00BA633D" w:rsidRDefault="00A85AD4" w:rsidP="00540742">
      <w:pPr>
        <w:pStyle w:val="1"/>
      </w:pPr>
      <w:r w:rsidRPr="00BA633D">
        <w:rPr>
          <w:rFonts w:hint="eastAsia"/>
        </w:rPr>
        <w:t>+</w:t>
      </w:r>
      <w:r w:rsidRPr="00BA633D">
        <w:t xml:space="preserve"> (id) </w:t>
      </w:r>
      <w:r w:rsidRPr="00BA633D">
        <w:rPr>
          <w:rFonts w:hint="eastAsia"/>
        </w:rPr>
        <w:t>layer</w:t>
      </w:r>
      <w:r w:rsidRPr="00BA633D">
        <w:t>WithColor:</w:t>
      </w:r>
      <w:r w:rsidRPr="00BA633D">
        <w:tab/>
        <w:t xml:space="preserve"> (ccColor4B) color</w:t>
      </w:r>
      <w:r w:rsidR="003F1A25" w:rsidRPr="00BA633D">
        <w:rPr>
          <w:rFonts w:hint="eastAsia"/>
        </w:rPr>
        <w:t xml:space="preserve">  </w:t>
      </w:r>
    </w:p>
    <w:p w:rsidR="00A85AD4" w:rsidRPr="00BA633D" w:rsidRDefault="00A85AD4" w:rsidP="00540742">
      <w:pPr>
        <w:ind w:firstLineChars="405" w:firstLine="854"/>
        <w:jc w:val="both"/>
        <w:rPr>
          <w:b/>
          <w:kern w:val="0"/>
        </w:rPr>
      </w:pPr>
      <w:r w:rsidRPr="00BA633D">
        <w:rPr>
          <w:b/>
          <w:kern w:val="0"/>
        </w:rPr>
        <w:t>width: (GLfloat) w</w:t>
      </w:r>
    </w:p>
    <w:p w:rsidR="00A85AD4" w:rsidRPr="00BA633D" w:rsidRDefault="00A85AD4" w:rsidP="00540742">
      <w:pPr>
        <w:ind w:firstLineChars="405" w:firstLine="854"/>
        <w:jc w:val="both"/>
        <w:rPr>
          <w:b/>
          <w:kern w:val="0"/>
        </w:rPr>
      </w:pPr>
      <w:r w:rsidRPr="00BA633D">
        <w:rPr>
          <w:b/>
          <w:kern w:val="0"/>
        </w:rPr>
        <w:t>height:(GLfloat) h</w:t>
      </w:r>
    </w:p>
    <w:p w:rsidR="00A85AD4" w:rsidRPr="00BA633D" w:rsidRDefault="00A85AD4" w:rsidP="00F90A6D">
      <w:pPr>
        <w:jc w:val="both"/>
        <w:rPr>
          <w:kern w:val="0"/>
        </w:rPr>
      </w:pPr>
      <w:r w:rsidRPr="00BA633D">
        <w:rPr>
          <w:rFonts w:hint="eastAsia"/>
          <w:kern w:val="0"/>
        </w:rPr>
        <w:t>创建一个带有色彩的</w:t>
      </w:r>
      <w:r w:rsidRPr="00BA633D">
        <w:rPr>
          <w:rFonts w:hint="eastAsia"/>
          <w:kern w:val="0"/>
        </w:rPr>
        <w:t>CCLayer</w:t>
      </w:r>
      <w:r w:rsidRPr="00BA633D">
        <w:rPr>
          <w:rFonts w:hint="eastAsia"/>
          <w:kern w:val="0"/>
        </w:rPr>
        <w:t>，并以点值指定宽度和高度。示例代码：</w:t>
      </w:r>
    </w:p>
    <w:p w:rsidR="00A85AD4" w:rsidRPr="00BA633D" w:rsidRDefault="00A85AD4" w:rsidP="00126A19">
      <w:pPr>
        <w:pStyle w:val="af5"/>
        <w:rPr>
          <w:color w:val="auto"/>
          <w:lang w:eastAsia="zh-CN"/>
        </w:rPr>
      </w:pPr>
      <w:r w:rsidRPr="00BA633D">
        <w:rPr>
          <w:color w:val="auto"/>
          <w:lang w:eastAsia="zh-CN"/>
        </w:rPr>
        <w:t>CCLayerColor* layer1 = [CCLayerColor layerWithColor: ccc4(255, 255, 0, 80)</w:t>
      </w:r>
    </w:p>
    <w:p w:rsidR="00A85AD4" w:rsidRPr="00BA633D" w:rsidRDefault="00A85AD4" w:rsidP="0046501F">
      <w:pPr>
        <w:pStyle w:val="af5"/>
        <w:rPr>
          <w:color w:val="auto"/>
          <w:lang w:eastAsia="zh-CN"/>
        </w:rPr>
      </w:pPr>
      <w:r w:rsidRPr="00BA633D">
        <w:rPr>
          <w:color w:val="auto"/>
          <w:lang w:eastAsia="zh-CN"/>
        </w:rPr>
        <w:tab/>
      </w:r>
      <w:r w:rsidRPr="00BA633D">
        <w:rPr>
          <w:color w:val="auto"/>
          <w:lang w:eastAsia="zh-CN"/>
        </w:rPr>
        <w:tab/>
      </w:r>
      <w:r w:rsidRPr="00BA633D">
        <w:rPr>
          <w:color w:val="auto"/>
          <w:lang w:eastAsia="zh-CN"/>
        </w:rPr>
        <w:tab/>
      </w:r>
      <w:r w:rsidRPr="00BA633D">
        <w:rPr>
          <w:color w:val="auto"/>
          <w:lang w:eastAsia="zh-CN"/>
        </w:rPr>
        <w:tab/>
      </w:r>
      <w:r w:rsidRPr="00BA633D">
        <w:rPr>
          <w:color w:val="auto"/>
          <w:lang w:eastAsia="zh-CN"/>
        </w:rPr>
        <w:tab/>
        <w:t xml:space="preserve"> width: 100 </w:t>
      </w:r>
    </w:p>
    <w:p w:rsidR="00A85AD4" w:rsidRPr="00BA633D" w:rsidRDefault="00A85AD4" w:rsidP="00711682">
      <w:pPr>
        <w:pStyle w:val="af5"/>
        <w:rPr>
          <w:rFonts w:ascii="宋体"/>
          <w:color w:val="auto"/>
          <w:sz w:val="24"/>
          <w:szCs w:val="24"/>
        </w:rPr>
      </w:pPr>
      <w:r w:rsidRPr="00BA633D">
        <w:rPr>
          <w:color w:val="auto"/>
        </w:rPr>
        <w:tab/>
      </w:r>
      <w:r w:rsidRPr="00BA633D">
        <w:rPr>
          <w:color w:val="auto"/>
        </w:rPr>
        <w:tab/>
      </w:r>
      <w:r w:rsidRPr="00BA633D">
        <w:rPr>
          <w:color w:val="auto"/>
        </w:rPr>
        <w:tab/>
      </w:r>
      <w:r w:rsidRPr="00BA633D">
        <w:rPr>
          <w:color w:val="auto"/>
        </w:rPr>
        <w:tab/>
      </w:r>
      <w:r w:rsidRPr="00BA633D">
        <w:rPr>
          <w:color w:val="auto"/>
        </w:rPr>
        <w:tab/>
        <w:t>height: 300];</w:t>
      </w:r>
    </w:p>
    <w:p w:rsidR="00A85AD4" w:rsidRPr="00BA633D" w:rsidRDefault="00A85AD4" w:rsidP="00540742">
      <w:pPr>
        <w:pStyle w:val="1"/>
        <w:rPr>
          <w:kern w:val="0"/>
        </w:rPr>
      </w:pPr>
      <w:r w:rsidRPr="00BA633D">
        <w:rPr>
          <w:rFonts w:hint="eastAsia"/>
        </w:rPr>
        <w:t>-</w:t>
      </w:r>
      <w:r w:rsidRPr="00BA633D">
        <w:rPr>
          <w:rFonts w:hint="eastAsia"/>
        </w:rPr>
        <w:t>（</w:t>
      </w:r>
      <w:r w:rsidRPr="00BA633D">
        <w:rPr>
          <w:rFonts w:hint="eastAsia"/>
        </w:rPr>
        <w:t>void</w:t>
      </w:r>
      <w:r w:rsidRPr="00BA633D">
        <w:t>）</w:t>
      </w:r>
      <w:r w:rsidRPr="00BA633D">
        <w:t>changeWidth: (GLfloat) w</w:t>
      </w:r>
      <w:r w:rsidR="00BE1CF7" w:rsidRPr="00BA633D">
        <w:rPr>
          <w:rFonts w:hint="eastAsia"/>
        </w:rPr>
        <w:t xml:space="preserve">  </w:t>
      </w:r>
      <w:r w:rsidRPr="00BA633D">
        <w:rPr>
          <w:kern w:val="0"/>
        </w:rPr>
        <w:t>height: (GLfloat) h</w:t>
      </w:r>
      <w:r w:rsidRPr="00BA633D">
        <w:rPr>
          <w:rFonts w:hint="eastAsia"/>
          <w:kern w:val="0"/>
        </w:rPr>
        <w:t>；</w:t>
      </w:r>
    </w:p>
    <w:p w:rsidR="00A85AD4" w:rsidRPr="00BA633D" w:rsidRDefault="00A85AD4" w:rsidP="00F90A6D">
      <w:pPr>
        <w:jc w:val="both"/>
        <w:rPr>
          <w:kern w:val="0"/>
        </w:rPr>
      </w:pPr>
      <w:r w:rsidRPr="00BA633D">
        <w:rPr>
          <w:rFonts w:hint="eastAsia"/>
          <w:kern w:val="0"/>
        </w:rPr>
        <w:t>修改层的宽度和高度。示例代码：</w:t>
      </w:r>
    </w:p>
    <w:p w:rsidR="00A85AD4" w:rsidRPr="00BA633D" w:rsidRDefault="00A85AD4" w:rsidP="00126A19">
      <w:pPr>
        <w:pStyle w:val="af5"/>
        <w:rPr>
          <w:rFonts w:ascii="宋体" w:cs="宋体"/>
          <w:color w:val="auto"/>
        </w:rPr>
      </w:pPr>
      <w:r w:rsidRPr="00BA633D">
        <w:rPr>
          <w:color w:val="auto"/>
        </w:rPr>
        <w:tab/>
        <w:t>[</w:t>
      </w:r>
      <w:r w:rsidR="00B764F2" w:rsidRPr="00BA633D">
        <w:rPr>
          <w:color w:val="auto"/>
        </w:rPr>
        <w:t>layer</w:t>
      </w:r>
      <w:r w:rsidRPr="00BA633D">
        <w:rPr>
          <w:color w:val="auto"/>
        </w:rPr>
        <w:t>l changeWidth:newSize.width height:newSize.height];</w:t>
      </w:r>
    </w:p>
    <w:p w:rsidR="00A85AD4" w:rsidRPr="00BA633D" w:rsidRDefault="00A85AD4" w:rsidP="00F90A6D">
      <w:pPr>
        <w:jc w:val="both"/>
        <w:rPr>
          <w:kern w:val="0"/>
        </w:rPr>
      </w:pPr>
      <w:r w:rsidRPr="00BA633D">
        <w:rPr>
          <w:rFonts w:hint="eastAsia"/>
          <w:kern w:val="0"/>
        </w:rPr>
        <w:lastRenderedPageBreak/>
        <w:t>在实际的使用中，可以用</w:t>
      </w:r>
      <w:r w:rsidRPr="00BA633D">
        <w:rPr>
          <w:rFonts w:hint="eastAsia"/>
          <w:kern w:val="0"/>
        </w:rPr>
        <w:t>setContentSize</w:t>
      </w:r>
      <w:r w:rsidRPr="00BA633D">
        <w:rPr>
          <w:rFonts w:hint="eastAsia"/>
          <w:kern w:val="0"/>
        </w:rPr>
        <w:t>方法替代该方法。</w:t>
      </w:r>
    </w:p>
    <w:p w:rsidR="00795FBA" w:rsidRPr="00BA633D" w:rsidRDefault="00795FBA" w:rsidP="00577826">
      <w:pPr>
        <w:pStyle w:val="3"/>
        <w:rPr>
          <w:rFonts w:hint="eastAsia"/>
        </w:rPr>
      </w:pPr>
      <w:bookmarkStart w:id="22" w:name="_Toc334710905"/>
      <w:r w:rsidRPr="00BA633D">
        <w:t>CCLayerGradient</w:t>
      </w:r>
      <w:r w:rsidRPr="00BA633D">
        <w:rPr>
          <w:rFonts w:hint="eastAsia"/>
        </w:rPr>
        <w:t>渐变色</w:t>
      </w:r>
      <w:r w:rsidR="00400B7C" w:rsidRPr="00BA633D">
        <w:rPr>
          <w:rFonts w:hint="eastAsia"/>
        </w:rPr>
        <w:t>层</w:t>
      </w:r>
      <w:bookmarkEnd w:id="22"/>
    </w:p>
    <w:p w:rsidR="00A85AD4" w:rsidRPr="00BA633D" w:rsidRDefault="00A85AD4" w:rsidP="00F90A6D">
      <w:pPr>
        <w:jc w:val="both"/>
        <w:rPr>
          <w:kern w:val="0"/>
        </w:rPr>
      </w:pPr>
      <w:r w:rsidRPr="00BA633D">
        <w:rPr>
          <w:rFonts w:hint="eastAsia"/>
          <w:kern w:val="0"/>
        </w:rPr>
        <w:t>CCLayerColor</w:t>
      </w:r>
      <w:r w:rsidRPr="00BA633D">
        <w:rPr>
          <w:rFonts w:hint="eastAsia"/>
          <w:kern w:val="0"/>
        </w:rPr>
        <w:t>有一个子类</w:t>
      </w:r>
      <w:r w:rsidRPr="00BA633D">
        <w:rPr>
          <w:rFonts w:hint="eastAsia"/>
          <w:kern w:val="0"/>
        </w:rPr>
        <w:t>CCLayerGradient</w:t>
      </w:r>
      <w:r w:rsidR="00F414A0" w:rsidRPr="00BA633D">
        <w:rPr>
          <w:rFonts w:hint="eastAsia"/>
          <w:kern w:val="0"/>
        </w:rPr>
        <w:t>，</w:t>
      </w:r>
      <w:r w:rsidRPr="00BA633D">
        <w:rPr>
          <w:rFonts w:hint="eastAsia"/>
          <w:kern w:val="0"/>
        </w:rPr>
        <w:t>可以在背景上绘制渐变色。</w:t>
      </w:r>
      <w:r w:rsidRPr="00BA633D">
        <w:rPr>
          <w:rFonts w:hint="eastAsia"/>
          <w:kern w:val="0"/>
        </w:rPr>
        <w:t>CCLayerGradient</w:t>
      </w:r>
      <w:r w:rsidRPr="00BA633D">
        <w:rPr>
          <w:rFonts w:hint="eastAsia"/>
          <w:kern w:val="0"/>
        </w:rPr>
        <w:t>继承了</w:t>
      </w:r>
      <w:r w:rsidRPr="00BA633D">
        <w:rPr>
          <w:rFonts w:hint="eastAsia"/>
          <w:kern w:val="0"/>
        </w:rPr>
        <w:t>CCLayerColor</w:t>
      </w:r>
      <w:r w:rsidRPr="00BA633D">
        <w:rPr>
          <w:rFonts w:hint="eastAsia"/>
          <w:kern w:val="0"/>
        </w:rPr>
        <w:t>的所有特性，增加了渐变方向</w:t>
      </w:r>
      <w:r w:rsidR="00400B7C" w:rsidRPr="00BA633D">
        <w:rPr>
          <w:rFonts w:hint="eastAsia"/>
          <w:kern w:val="0"/>
        </w:rPr>
        <w:t>、</w:t>
      </w:r>
      <w:r w:rsidRPr="00BA633D">
        <w:rPr>
          <w:rFonts w:hint="eastAsia"/>
          <w:kern w:val="0"/>
        </w:rPr>
        <w:t>插值模式等属性。以下代码初始化带有特定渐变效果的色彩层。示例代码：</w:t>
      </w:r>
    </w:p>
    <w:p w:rsidR="00A85AD4" w:rsidRPr="00BA633D" w:rsidRDefault="00A85AD4" w:rsidP="00126A19">
      <w:pPr>
        <w:pStyle w:val="af5"/>
        <w:rPr>
          <w:color w:val="auto"/>
        </w:rPr>
      </w:pPr>
      <w:r w:rsidRPr="00BA633D">
        <w:rPr>
          <w:color w:val="auto"/>
        </w:rPr>
        <w:t>s</w:t>
      </w:r>
      <w:r w:rsidRPr="00BA633D">
        <w:rPr>
          <w:rFonts w:hint="eastAsia"/>
          <w:color w:val="auto"/>
        </w:rPr>
        <w:t>elf = [super initWithColor:ccc4(238,238,238,255) fadingTo:ccc4(250,250,250,235) alongVector:ccp(0,-1)];</w:t>
      </w:r>
    </w:p>
    <w:p w:rsidR="00C8736A" w:rsidRPr="00BA633D" w:rsidRDefault="00C8736A" w:rsidP="009F7BDA">
      <w:pPr>
        <w:pStyle w:val="af4"/>
        <w:rPr>
          <w:rFonts w:hint="eastAsia"/>
          <w:lang w:eastAsia="zh-CN"/>
        </w:rPr>
      </w:pPr>
      <w:r w:rsidRPr="00BA633D">
        <w:rPr>
          <w:rFonts w:hint="eastAsia"/>
          <w:lang w:eastAsia="zh-CN"/>
        </w:rPr>
        <w:t>扩展阅读</w:t>
      </w:r>
      <w:r w:rsidRPr="00BA633D">
        <w:rPr>
          <w:rFonts w:hint="eastAsia"/>
          <w:lang w:eastAsia="zh-CN"/>
        </w:rPr>
        <w:t xml:space="preserve"> </w:t>
      </w:r>
    </w:p>
    <w:p w:rsidR="00A85AD4" w:rsidRPr="00BA633D" w:rsidRDefault="00A85AD4" w:rsidP="009F7BDA">
      <w:pPr>
        <w:pStyle w:val="af4"/>
        <w:ind w:firstLineChars="200" w:firstLine="420"/>
      </w:pPr>
      <w:r w:rsidRPr="00BA633D">
        <w:rPr>
          <w:rFonts w:hint="eastAsia"/>
        </w:rPr>
        <w:t>在结束</w:t>
      </w:r>
      <w:r w:rsidR="00E82431" w:rsidRPr="00BA633D">
        <w:rPr>
          <w:rFonts w:hint="eastAsia"/>
        </w:rPr>
        <w:t>本</w:t>
      </w:r>
      <w:r w:rsidRPr="00BA633D">
        <w:rPr>
          <w:rFonts w:hint="eastAsia"/>
        </w:rPr>
        <w:t>节的学习之前，需要对初始化方法有更清楚的认识。细心的朋友</w:t>
      </w:r>
      <w:r w:rsidR="00F07C7C" w:rsidRPr="00BA633D">
        <w:rPr>
          <w:rFonts w:hint="eastAsia"/>
        </w:rPr>
        <w:t>已经</w:t>
      </w:r>
      <w:r w:rsidRPr="00BA633D">
        <w:rPr>
          <w:rFonts w:hint="eastAsia"/>
        </w:rPr>
        <w:t>发现，在</w:t>
      </w:r>
      <w:r w:rsidR="00D3196D" w:rsidRPr="00BA633D">
        <w:t>Cocos2D</w:t>
      </w:r>
      <w:r w:rsidRPr="00BA633D">
        <w:rPr>
          <w:rFonts w:hint="eastAsia"/>
        </w:rPr>
        <w:t>中，每个初始化方法都分别提供了实例方法和类方法两种，那么它们在实际使用中的区别是什么呢</w:t>
      </w:r>
      <w:r w:rsidR="003B5432" w:rsidRPr="00BA633D">
        <w:rPr>
          <w:rFonts w:hint="eastAsia"/>
        </w:rPr>
        <w:t>？</w:t>
      </w:r>
    </w:p>
    <w:p w:rsidR="00A85AD4" w:rsidRPr="00BA633D" w:rsidRDefault="00A85AD4" w:rsidP="007760BC">
      <w:pPr>
        <w:pStyle w:val="af4"/>
        <w:ind w:firstLineChars="250" w:firstLine="525"/>
      </w:pPr>
      <w:r w:rsidRPr="00BA633D">
        <w:rPr>
          <w:rFonts w:hint="eastAsia"/>
        </w:rPr>
        <w:t>在</w:t>
      </w:r>
      <w:r w:rsidRPr="00BA633D">
        <w:rPr>
          <w:rFonts w:hint="eastAsia"/>
        </w:rPr>
        <w:t>Xcode</w:t>
      </w:r>
      <w:r w:rsidRPr="00BA633D">
        <w:rPr>
          <w:rFonts w:hint="eastAsia"/>
        </w:rPr>
        <w:t>中打开安装</w:t>
      </w:r>
      <w:r w:rsidR="00D3196D" w:rsidRPr="00BA633D">
        <w:t>Cocos2D</w:t>
      </w:r>
      <w:r w:rsidRPr="00BA633D">
        <w:rPr>
          <w:rFonts w:hint="eastAsia"/>
        </w:rPr>
        <w:t>时的模板，</w:t>
      </w:r>
      <w:r w:rsidRPr="00BA633D">
        <w:t>cocos2d</w:t>
      </w:r>
      <w:r w:rsidRPr="00BA633D">
        <w:rPr>
          <w:rFonts w:hint="eastAsia"/>
        </w:rPr>
        <w:t>-ios</w:t>
      </w:r>
      <w:r w:rsidRPr="00BA633D">
        <w:rPr>
          <w:rFonts w:hint="eastAsia"/>
        </w:rPr>
        <w:t>工程。找到</w:t>
      </w:r>
      <w:r w:rsidRPr="00BA633D">
        <w:rPr>
          <w:rFonts w:hint="eastAsia"/>
        </w:rPr>
        <w:t>CCLayer.m</w:t>
      </w:r>
      <w:r w:rsidRPr="00BA633D">
        <w:rPr>
          <w:rFonts w:hint="eastAsia"/>
        </w:rPr>
        <w:t>文件，在</w:t>
      </w:r>
      <w:r w:rsidRPr="00BA633D">
        <w:rPr>
          <w:rFonts w:hint="eastAsia"/>
        </w:rPr>
        <w:t>CCLayerColor</w:t>
      </w:r>
      <w:r w:rsidRPr="00BA633D">
        <w:rPr>
          <w:rFonts w:hint="eastAsia"/>
        </w:rPr>
        <w:t>的实现代码中</w:t>
      </w:r>
      <w:r w:rsidR="00914A4D" w:rsidRPr="00BA633D">
        <w:rPr>
          <w:rFonts w:hint="eastAsia"/>
        </w:rPr>
        <w:t>查看</w:t>
      </w:r>
      <w:r w:rsidRPr="00BA633D">
        <w:rPr>
          <w:rFonts w:hint="eastAsia"/>
        </w:rPr>
        <w:t>以下代码：</w:t>
      </w:r>
    </w:p>
    <w:p w:rsidR="00A85AD4" w:rsidRPr="00BA633D" w:rsidRDefault="00A85AD4" w:rsidP="00D67544">
      <w:pPr>
        <w:pStyle w:val="af4"/>
        <w:rPr>
          <w:rFonts w:ascii="Courier New" w:hAnsi="Courier New" w:cs="Courier New"/>
          <w:sz w:val="18"/>
          <w:szCs w:val="18"/>
          <w:shd w:val="pct15" w:color="auto" w:fill="FFFFFF"/>
          <w:lang w:eastAsia="en-US"/>
        </w:rPr>
      </w:pPr>
      <w:r w:rsidRPr="00BA633D">
        <w:rPr>
          <w:rFonts w:ascii="Courier New" w:hAnsi="Courier New" w:cs="Courier New"/>
          <w:sz w:val="18"/>
          <w:szCs w:val="18"/>
          <w:shd w:val="pct15" w:color="auto" w:fill="FFFFFF"/>
          <w:lang w:eastAsia="en-US"/>
        </w:rPr>
        <w:t>+ (id) layerWithColor:(ccColor4B)color width:(GLfloat)w  height:(GLfloat) h</w:t>
      </w:r>
    </w:p>
    <w:p w:rsidR="00A85AD4" w:rsidRPr="00BA633D" w:rsidRDefault="00A85AD4" w:rsidP="00D67544">
      <w:pPr>
        <w:pStyle w:val="af4"/>
        <w:rPr>
          <w:rFonts w:ascii="Courier New" w:hAnsi="Courier New" w:cs="Courier New"/>
          <w:sz w:val="18"/>
          <w:szCs w:val="18"/>
          <w:shd w:val="pct15" w:color="auto" w:fill="FFFFFF"/>
          <w:lang w:eastAsia="en-US"/>
        </w:rPr>
      </w:pPr>
      <w:r w:rsidRPr="00BA633D">
        <w:rPr>
          <w:rFonts w:ascii="Courier New" w:hAnsi="Courier New" w:cs="Courier New"/>
          <w:sz w:val="18"/>
          <w:szCs w:val="18"/>
          <w:shd w:val="pct15" w:color="auto" w:fill="FFFFFF"/>
          <w:lang w:eastAsia="en-US"/>
        </w:rPr>
        <w:t>{</w:t>
      </w:r>
    </w:p>
    <w:p w:rsidR="00A85AD4" w:rsidRPr="00BA633D" w:rsidRDefault="00A85AD4" w:rsidP="00D67544">
      <w:pPr>
        <w:pStyle w:val="af4"/>
        <w:rPr>
          <w:rFonts w:ascii="Courier New" w:hAnsi="Courier New" w:cs="Courier New"/>
          <w:sz w:val="18"/>
          <w:szCs w:val="18"/>
          <w:shd w:val="pct15" w:color="auto" w:fill="FFFFFF"/>
          <w:lang w:eastAsia="en-US"/>
        </w:rPr>
      </w:pPr>
      <w:r w:rsidRPr="00BA633D">
        <w:rPr>
          <w:rFonts w:ascii="Courier New" w:hAnsi="Courier New" w:cs="Courier New"/>
          <w:sz w:val="18"/>
          <w:szCs w:val="18"/>
          <w:shd w:val="pct15" w:color="auto" w:fill="FFFFFF"/>
          <w:lang w:eastAsia="en-US"/>
        </w:rPr>
        <w:tab/>
        <w:t>return [[[self alloc] initWithColor:color width:w height:h] autorelease];</w:t>
      </w:r>
    </w:p>
    <w:p w:rsidR="00F90A6D" w:rsidRPr="00BA633D" w:rsidRDefault="00F90A6D" w:rsidP="00D67544">
      <w:pPr>
        <w:pStyle w:val="af4"/>
        <w:rPr>
          <w:rFonts w:ascii="Courier New" w:hAnsi="Courier New" w:cs="Courier New"/>
          <w:sz w:val="18"/>
          <w:szCs w:val="18"/>
          <w:shd w:val="pct15" w:color="auto" w:fill="FFFFFF"/>
        </w:rPr>
      </w:pPr>
      <w:r w:rsidRPr="00BA633D">
        <w:rPr>
          <w:rFonts w:ascii="Courier New" w:hAnsi="Courier New" w:cs="Courier New"/>
          <w:sz w:val="18"/>
          <w:szCs w:val="18"/>
          <w:shd w:val="pct15" w:color="auto" w:fill="FFFFFF"/>
        </w:rPr>
        <w:t>}</w:t>
      </w:r>
    </w:p>
    <w:p w:rsidR="00A85AD4" w:rsidRPr="00BA633D" w:rsidRDefault="00A85AD4" w:rsidP="008B7D67">
      <w:pPr>
        <w:pStyle w:val="af4"/>
        <w:ind w:firstLineChars="200" w:firstLine="420"/>
      </w:pPr>
      <w:r w:rsidRPr="00BA633D">
        <w:rPr>
          <w:rFonts w:hint="eastAsia"/>
        </w:rPr>
        <w:t>很</w:t>
      </w:r>
      <w:r w:rsidR="00E71FD6" w:rsidRPr="00BA633D">
        <w:rPr>
          <w:rFonts w:hint="eastAsia"/>
        </w:rPr>
        <w:t>容易了解到</w:t>
      </w:r>
      <w:r w:rsidRPr="00BA633D">
        <w:rPr>
          <w:rFonts w:hint="eastAsia"/>
        </w:rPr>
        <w:t>，类方法</w:t>
      </w:r>
      <w:r w:rsidR="001E2552" w:rsidRPr="00BA633D">
        <w:rPr>
          <w:rFonts w:hint="eastAsia"/>
        </w:rPr>
        <w:t>（静态方法）</w:t>
      </w:r>
      <w:r w:rsidRPr="00BA633D">
        <w:rPr>
          <w:rFonts w:hint="eastAsia"/>
        </w:rPr>
        <w:t>调用了实例方法以初始化对象，并创建一个自动释放内存的对象。也就是说，类方法把两步合成一步，它们在实际使用的区别也在于此。对于开发者来说，一般情况下只需直接使用类方法来创建对象即可</w:t>
      </w:r>
      <w:r w:rsidR="00D2259A" w:rsidRPr="00BA633D">
        <w:rPr>
          <w:rFonts w:hint="eastAsia"/>
        </w:rPr>
        <w:t>。</w:t>
      </w:r>
      <w:r w:rsidR="006A4EDC" w:rsidRPr="00BA633D">
        <w:rPr>
          <w:rFonts w:hint="eastAsia"/>
        </w:rPr>
        <w:t>这里其实就是工厂方法模式，它可以为对象的创建提供一个简单一致的接口。</w:t>
      </w:r>
      <w:r w:rsidR="00D2259A" w:rsidRPr="00BA633D">
        <w:rPr>
          <w:rFonts w:hint="eastAsia"/>
        </w:rPr>
        <w:t>简便起见，</w:t>
      </w:r>
      <w:r w:rsidR="002112F9" w:rsidRPr="00BA633D">
        <w:rPr>
          <w:rFonts w:hint="eastAsia"/>
        </w:rPr>
        <w:t>后续章节中将</w:t>
      </w:r>
      <w:r w:rsidR="0095121D" w:rsidRPr="00BA633D">
        <w:rPr>
          <w:rFonts w:hint="eastAsia"/>
        </w:rPr>
        <w:t>不再对两者之间的区别重复说明</w:t>
      </w:r>
      <w:r w:rsidRPr="00BA633D">
        <w:rPr>
          <w:rFonts w:hint="eastAsia"/>
        </w:rPr>
        <w:t>。</w:t>
      </w:r>
    </w:p>
    <w:p w:rsidR="00283D28" w:rsidRPr="00BA633D" w:rsidRDefault="00283D28" w:rsidP="00206153">
      <w:pPr>
        <w:pStyle w:val="3"/>
        <w:ind w:firstLine="643"/>
      </w:pPr>
      <w:bookmarkStart w:id="23" w:name="_Toc304712393"/>
      <w:bookmarkStart w:id="24" w:name="_Toc334710906"/>
      <w:r w:rsidRPr="00BA633D">
        <w:rPr>
          <w:rFonts w:hint="eastAsia"/>
        </w:rPr>
        <w:lastRenderedPageBreak/>
        <w:t>CCMenu</w:t>
      </w:r>
      <w:r w:rsidRPr="00BA633D">
        <w:rPr>
          <w:rFonts w:hint="eastAsia"/>
        </w:rPr>
        <w:t>菜单类</w:t>
      </w:r>
      <w:bookmarkEnd w:id="24"/>
    </w:p>
    <w:bookmarkEnd w:id="23"/>
    <w:p w:rsidR="00A85AD4" w:rsidRPr="00BA633D" w:rsidRDefault="00D3196D" w:rsidP="003B5432">
      <w:pPr>
        <w:jc w:val="both"/>
        <w:rPr>
          <w:kern w:val="0"/>
        </w:rPr>
      </w:pPr>
      <w:r w:rsidRPr="00BA633D">
        <w:rPr>
          <w:kern w:val="0"/>
        </w:rPr>
        <w:t>Cocos2D</w:t>
      </w:r>
      <w:r w:rsidR="00A85AD4" w:rsidRPr="00BA633D">
        <w:rPr>
          <w:rFonts w:hint="eastAsia"/>
          <w:kern w:val="0"/>
        </w:rPr>
        <w:t>中提供了内置的菜单系统，用来创建游戏中的各种菜单，包括主菜单</w:t>
      </w:r>
      <w:r w:rsidR="00626050" w:rsidRPr="00BA633D">
        <w:rPr>
          <w:rFonts w:hint="eastAsia"/>
          <w:kern w:val="0"/>
        </w:rPr>
        <w:t>、</w:t>
      </w:r>
      <w:r w:rsidR="00A85AD4" w:rsidRPr="00BA633D">
        <w:rPr>
          <w:rFonts w:hint="eastAsia"/>
          <w:kern w:val="0"/>
        </w:rPr>
        <w:t>游戏设置</w:t>
      </w:r>
      <w:r w:rsidR="00AA31FE" w:rsidRPr="00BA633D">
        <w:rPr>
          <w:rFonts w:hint="eastAsia"/>
          <w:kern w:val="0"/>
        </w:rPr>
        <w:t>等</w:t>
      </w:r>
      <w:r w:rsidR="00A85AD4" w:rsidRPr="00BA633D">
        <w:rPr>
          <w:rFonts w:hint="eastAsia"/>
          <w:kern w:val="0"/>
        </w:rPr>
        <w:t>。而实现菜单系统的就是</w:t>
      </w:r>
      <w:r w:rsidR="00A85AD4" w:rsidRPr="00BA633D">
        <w:rPr>
          <w:rFonts w:hint="eastAsia"/>
          <w:kern w:val="0"/>
        </w:rPr>
        <w:t>CCMenu</w:t>
      </w:r>
      <w:r w:rsidR="00A85AD4" w:rsidRPr="00BA633D">
        <w:rPr>
          <w:rFonts w:hint="eastAsia"/>
          <w:kern w:val="0"/>
        </w:rPr>
        <w:t>类及其子类。学习本节内容时，请在</w:t>
      </w:r>
      <w:r w:rsidRPr="00BA633D">
        <w:rPr>
          <w:kern w:val="0"/>
        </w:rPr>
        <w:t>Cocos2D</w:t>
      </w:r>
      <w:r w:rsidR="00A85AD4" w:rsidRPr="00BA633D">
        <w:rPr>
          <w:rFonts w:hint="eastAsia"/>
          <w:kern w:val="0"/>
        </w:rPr>
        <w:t>模板</w:t>
      </w:r>
      <w:r w:rsidR="00DA2E1F" w:rsidRPr="00BA633D">
        <w:rPr>
          <w:rFonts w:hint="eastAsia"/>
          <w:kern w:val="0"/>
        </w:rPr>
        <w:t>的示例项目</w:t>
      </w:r>
      <w:r w:rsidR="00974501" w:rsidRPr="00BA633D">
        <w:rPr>
          <w:kern w:val="0"/>
        </w:rPr>
        <w:t>cocos2d</w:t>
      </w:r>
      <w:r w:rsidR="00974501" w:rsidRPr="00BA633D">
        <w:rPr>
          <w:rFonts w:hint="eastAsia"/>
          <w:kern w:val="0"/>
        </w:rPr>
        <w:t>-ios.xcodeproj</w:t>
      </w:r>
      <w:r w:rsidR="00A85AD4" w:rsidRPr="00BA633D">
        <w:rPr>
          <w:rFonts w:hint="eastAsia"/>
          <w:kern w:val="0"/>
        </w:rPr>
        <w:t>中打开</w:t>
      </w:r>
      <w:r w:rsidR="00A85AD4" w:rsidRPr="00BA633D">
        <w:rPr>
          <w:rFonts w:hint="eastAsia"/>
          <w:kern w:val="0"/>
        </w:rPr>
        <w:t>MenuTest.m</w:t>
      </w:r>
      <w:r w:rsidR="00A85AD4" w:rsidRPr="00BA633D">
        <w:rPr>
          <w:rFonts w:hint="eastAsia"/>
          <w:kern w:val="0"/>
        </w:rPr>
        <w:t>，查看相关示例代码。</w:t>
      </w:r>
    </w:p>
    <w:p w:rsidR="0041448F" w:rsidRPr="00BA633D" w:rsidRDefault="00A85AD4" w:rsidP="003B5432">
      <w:pPr>
        <w:jc w:val="both"/>
        <w:rPr>
          <w:rFonts w:hint="eastAsia"/>
          <w:kern w:val="0"/>
        </w:rPr>
      </w:pPr>
      <w:r w:rsidRPr="00BA633D">
        <w:rPr>
          <w:rFonts w:hint="eastAsia"/>
          <w:kern w:val="0"/>
        </w:rPr>
        <w:t>CCMenu</w:t>
      </w:r>
      <w:r w:rsidRPr="00BA633D">
        <w:rPr>
          <w:rFonts w:hint="eastAsia"/>
          <w:kern w:val="0"/>
        </w:rPr>
        <w:t>继承自</w:t>
      </w:r>
      <w:r w:rsidRPr="00BA633D">
        <w:rPr>
          <w:rFonts w:hint="eastAsia"/>
          <w:kern w:val="0"/>
        </w:rPr>
        <w:t>CCLayer</w:t>
      </w:r>
      <w:r w:rsidRPr="00BA633D">
        <w:rPr>
          <w:rFonts w:hint="eastAsia"/>
          <w:kern w:val="0"/>
        </w:rPr>
        <w:t>，是一个</w:t>
      </w:r>
      <w:r w:rsidR="00543BBB" w:rsidRPr="00BA633D">
        <w:rPr>
          <w:rFonts w:hint="eastAsia"/>
          <w:kern w:val="0"/>
        </w:rPr>
        <w:t>菜单管理选择画面层，该画面以</w:t>
      </w:r>
      <w:r w:rsidRPr="00BA633D">
        <w:rPr>
          <w:rFonts w:hint="eastAsia"/>
          <w:kern w:val="0"/>
        </w:rPr>
        <w:t>Menu</w:t>
      </w:r>
      <w:r w:rsidRPr="00BA633D">
        <w:rPr>
          <w:rFonts w:hint="eastAsia"/>
          <w:kern w:val="0"/>
        </w:rPr>
        <w:t>对象为集合类，</w:t>
      </w:r>
      <w:r w:rsidR="00543BBB" w:rsidRPr="00BA633D">
        <w:rPr>
          <w:rFonts w:hint="eastAsia"/>
          <w:kern w:val="0"/>
        </w:rPr>
        <w:t>由</w:t>
      </w:r>
      <w:r w:rsidRPr="00BA633D">
        <w:rPr>
          <w:rFonts w:hint="eastAsia"/>
          <w:kern w:val="0"/>
        </w:rPr>
        <w:t>MenuItem</w:t>
      </w:r>
      <w:r w:rsidRPr="00BA633D">
        <w:rPr>
          <w:rFonts w:hint="eastAsia"/>
          <w:kern w:val="0"/>
        </w:rPr>
        <w:t>类实例组成各种按钮。</w:t>
      </w:r>
      <w:r w:rsidRPr="00BA633D">
        <w:rPr>
          <w:rFonts w:hint="eastAsia"/>
          <w:kern w:val="0"/>
        </w:rPr>
        <w:t>CCMenu</w:t>
      </w:r>
      <w:r w:rsidRPr="00BA633D">
        <w:rPr>
          <w:rFonts w:cs="宋体" w:hint="eastAsia"/>
          <w:kern w:val="0"/>
        </w:rPr>
        <w:t>类</w:t>
      </w:r>
      <w:r w:rsidRPr="00BA633D">
        <w:rPr>
          <w:kern w:val="0"/>
        </w:rPr>
        <w:t>提供的方法主要用来</w:t>
      </w:r>
      <w:r w:rsidRPr="00BA633D">
        <w:rPr>
          <w:rFonts w:hint="eastAsia"/>
          <w:kern w:val="0"/>
        </w:rPr>
        <w:t>按</w:t>
      </w:r>
      <w:r w:rsidRPr="00BA633D">
        <w:rPr>
          <w:kern w:val="0"/>
        </w:rPr>
        <w:t>横向、</w:t>
      </w:r>
      <w:r w:rsidRPr="00BA633D">
        <w:rPr>
          <w:rFonts w:cs="宋体" w:hint="eastAsia"/>
          <w:kern w:val="0"/>
        </w:rPr>
        <w:t>竖</w:t>
      </w:r>
      <w:r w:rsidRPr="00BA633D">
        <w:rPr>
          <w:kern w:val="0"/>
        </w:rPr>
        <w:t>向</w:t>
      </w:r>
      <w:r w:rsidRPr="00BA633D">
        <w:rPr>
          <w:rFonts w:hint="eastAsia"/>
          <w:kern w:val="0"/>
        </w:rPr>
        <w:t>或者</w:t>
      </w:r>
      <w:r w:rsidRPr="00BA633D">
        <w:rPr>
          <w:kern w:val="0"/>
        </w:rPr>
        <w:t>多行列排序展示</w:t>
      </w:r>
      <w:r w:rsidRPr="00BA633D">
        <w:rPr>
          <w:kern w:val="0"/>
        </w:rPr>
        <w:t>MenueItem</w:t>
      </w:r>
      <w:r w:rsidRPr="00BA633D">
        <w:rPr>
          <w:rFonts w:hint="eastAsia"/>
          <w:kern w:val="0"/>
        </w:rPr>
        <w:t>的</w:t>
      </w:r>
      <w:r w:rsidRPr="00BA633D">
        <w:rPr>
          <w:rFonts w:cs="宋体" w:hint="eastAsia"/>
          <w:kern w:val="0"/>
        </w:rPr>
        <w:t>类实</w:t>
      </w:r>
      <w:r w:rsidRPr="00BA633D">
        <w:rPr>
          <w:kern w:val="0"/>
        </w:rPr>
        <w:t>例。</w:t>
      </w:r>
      <w:r w:rsidRPr="00BA633D">
        <w:rPr>
          <w:rFonts w:hint="eastAsia"/>
          <w:kern w:val="0"/>
        </w:rPr>
        <w:t>同时，</w:t>
      </w:r>
      <w:r w:rsidRPr="00BA633D">
        <w:rPr>
          <w:kern w:val="0"/>
        </w:rPr>
        <w:t>CCMenu</w:t>
      </w:r>
      <w:r w:rsidRPr="00BA633D">
        <w:rPr>
          <w:rFonts w:hint="eastAsia"/>
          <w:kern w:val="0"/>
        </w:rPr>
        <w:t>只支持</w:t>
      </w:r>
      <w:r w:rsidRPr="00BA633D">
        <w:rPr>
          <w:kern w:val="0"/>
        </w:rPr>
        <w:t>CCMenuItem</w:t>
      </w:r>
      <w:r w:rsidRPr="00BA633D">
        <w:rPr>
          <w:rFonts w:hint="eastAsia"/>
          <w:kern w:val="0"/>
        </w:rPr>
        <w:t>节点作为它的子节点。</w:t>
      </w:r>
    </w:p>
    <w:p w:rsidR="00A85AD4" w:rsidRPr="00BA633D" w:rsidRDefault="00A85AD4" w:rsidP="00BE1A49">
      <w:pPr>
        <w:pStyle w:val="af4"/>
        <w:rPr>
          <w:rFonts w:hint="eastAsia"/>
        </w:rPr>
      </w:pPr>
      <w:r w:rsidRPr="00BA633D">
        <w:rPr>
          <w:rFonts w:hint="eastAsia"/>
        </w:rPr>
        <w:t>注意</w:t>
      </w:r>
      <w:r w:rsidR="0041448F" w:rsidRPr="00BA633D">
        <w:rPr>
          <w:rFonts w:hint="eastAsia"/>
          <w:lang w:eastAsia="zh-CN"/>
        </w:rPr>
        <w:t xml:space="preserve">  </w:t>
      </w:r>
      <w:r w:rsidRPr="00BA633D">
        <w:rPr>
          <w:rFonts w:hint="eastAsia"/>
        </w:rPr>
        <w:t>CC</w:t>
      </w:r>
      <w:r w:rsidR="003B5432" w:rsidRPr="00BA633D">
        <w:t>MenuItem</w:t>
      </w:r>
      <w:r w:rsidRPr="00BA633D">
        <w:t>是基</w:t>
      </w:r>
      <w:r w:rsidRPr="00BA633D">
        <w:rPr>
          <w:rFonts w:cs="宋体" w:hint="eastAsia"/>
        </w:rPr>
        <w:t>础类</w:t>
      </w:r>
      <w:r w:rsidR="003B5432" w:rsidRPr="00BA633D">
        <w:rPr>
          <w:rFonts w:hint="eastAsia"/>
        </w:rPr>
        <w:t>，</w:t>
      </w:r>
      <w:r w:rsidRPr="00BA633D">
        <w:rPr>
          <w:rFonts w:hint="eastAsia"/>
        </w:rPr>
        <w:t>不能直接用来创建菜单，它的作用主要是设置按钮状态以及处理回调方法。需要使用</w:t>
      </w:r>
      <w:r w:rsidRPr="00BA633D">
        <w:rPr>
          <w:rFonts w:hint="eastAsia"/>
        </w:rPr>
        <w:t>CCMenuItem</w:t>
      </w:r>
      <w:r w:rsidRPr="00BA633D">
        <w:rPr>
          <w:rFonts w:hint="eastAsia"/>
        </w:rPr>
        <w:t>的子类来创建定制菜单项</w:t>
      </w:r>
      <w:r w:rsidR="00EA52E7" w:rsidRPr="00BA633D">
        <w:rPr>
          <w:rFonts w:hint="eastAsia"/>
        </w:rPr>
        <w:t>。</w:t>
      </w:r>
    </w:p>
    <w:p w:rsidR="00333269" w:rsidRPr="00BA633D" w:rsidRDefault="00333269" w:rsidP="003B5432">
      <w:pPr>
        <w:jc w:val="both"/>
        <w:rPr>
          <w:kern w:val="0"/>
        </w:rPr>
      </w:pPr>
      <w:r w:rsidRPr="00BA633D">
        <w:rPr>
          <w:rFonts w:hint="eastAsia"/>
          <w:kern w:val="0"/>
        </w:rPr>
        <w:t>CC</w:t>
      </w:r>
      <w:r w:rsidRPr="00BA633D">
        <w:rPr>
          <w:kern w:val="0"/>
        </w:rPr>
        <w:t>MenuItem</w:t>
      </w:r>
      <w:r w:rsidRPr="00BA633D">
        <w:rPr>
          <w:rFonts w:hint="eastAsia"/>
          <w:kern w:val="0"/>
        </w:rPr>
        <w:t>类的方法如下：</w:t>
      </w:r>
    </w:p>
    <w:p w:rsidR="00A85AD4" w:rsidRPr="00BA633D" w:rsidRDefault="00213CCC" w:rsidP="00DA2A30">
      <w:pPr>
        <w:ind w:firstLine="422"/>
        <w:jc w:val="both"/>
        <w:rPr>
          <w:b/>
          <w:kern w:val="0"/>
        </w:rPr>
      </w:pPr>
      <w:r w:rsidRPr="00BA633D">
        <w:rPr>
          <w:rFonts w:hint="eastAsia"/>
          <w:b/>
          <w:kern w:val="0"/>
        </w:rPr>
        <w:t>（</w:t>
      </w:r>
      <w:r w:rsidR="00A85AD4" w:rsidRPr="00BA633D">
        <w:rPr>
          <w:rFonts w:hint="eastAsia"/>
          <w:b/>
          <w:kern w:val="0"/>
        </w:rPr>
        <w:t>1</w:t>
      </w:r>
      <w:r w:rsidRPr="00BA633D">
        <w:rPr>
          <w:rFonts w:hint="eastAsia"/>
          <w:b/>
          <w:kern w:val="0"/>
        </w:rPr>
        <w:t>）</w:t>
      </w:r>
      <w:r w:rsidR="00A85AD4" w:rsidRPr="00BA633D">
        <w:rPr>
          <w:rFonts w:hint="eastAsia"/>
          <w:b/>
          <w:kern w:val="0"/>
        </w:rPr>
        <w:t>CCMenuItemLabel</w:t>
      </w:r>
    </w:p>
    <w:p w:rsidR="00A85AD4" w:rsidRPr="00BA633D" w:rsidRDefault="00A85AD4" w:rsidP="00213CCC">
      <w:pPr>
        <w:jc w:val="both"/>
        <w:rPr>
          <w:kern w:val="0"/>
        </w:rPr>
      </w:pPr>
      <w:r w:rsidRPr="00BA633D">
        <w:rPr>
          <w:rFonts w:hint="eastAsia"/>
          <w:kern w:val="0"/>
        </w:rPr>
        <w:t>CC</w:t>
      </w:r>
      <w:r w:rsidRPr="00BA633D">
        <w:rPr>
          <w:kern w:val="0"/>
        </w:rPr>
        <w:t>MenuItemLabel</w:t>
      </w:r>
      <w:r w:rsidRPr="00BA633D">
        <w:rPr>
          <w:kern w:val="0"/>
        </w:rPr>
        <w:t>内置</w:t>
      </w:r>
      <w:r w:rsidRPr="00BA633D">
        <w:rPr>
          <w:kern w:val="0"/>
        </w:rPr>
        <w:t>Label</w:t>
      </w:r>
      <w:r w:rsidRPr="00BA633D">
        <w:rPr>
          <w:rFonts w:hint="eastAsia"/>
          <w:kern w:val="0"/>
        </w:rPr>
        <w:t>对</w:t>
      </w:r>
      <w:r w:rsidRPr="00BA633D">
        <w:rPr>
          <w:kern w:val="0"/>
        </w:rPr>
        <w:t>象</w:t>
      </w:r>
      <w:r w:rsidR="00213CCC" w:rsidRPr="00BA633D">
        <w:rPr>
          <w:rFonts w:hint="eastAsia"/>
          <w:kern w:val="0"/>
        </w:rPr>
        <w:t>，</w:t>
      </w:r>
      <w:r w:rsidRPr="00BA633D">
        <w:rPr>
          <w:kern w:val="0"/>
        </w:rPr>
        <w:t>将一个基本的</w:t>
      </w:r>
      <w:r w:rsidRPr="00BA633D">
        <w:rPr>
          <w:kern w:val="0"/>
        </w:rPr>
        <w:t>Label</w:t>
      </w:r>
      <w:r w:rsidRPr="00BA633D">
        <w:rPr>
          <w:rFonts w:hint="eastAsia"/>
          <w:kern w:val="0"/>
        </w:rPr>
        <w:t>转变</w:t>
      </w:r>
      <w:r w:rsidRPr="00BA633D">
        <w:rPr>
          <w:kern w:val="0"/>
        </w:rPr>
        <w:t>成</w:t>
      </w:r>
      <w:r w:rsidRPr="00BA633D">
        <w:rPr>
          <w:rFonts w:hint="eastAsia"/>
          <w:kern w:val="0"/>
        </w:rPr>
        <w:t>为</w:t>
      </w:r>
      <w:r w:rsidRPr="00BA633D">
        <w:rPr>
          <w:kern w:val="0"/>
        </w:rPr>
        <w:t>一个菜</w:t>
      </w:r>
      <w:r w:rsidRPr="00BA633D">
        <w:rPr>
          <w:rFonts w:hint="eastAsia"/>
          <w:kern w:val="0"/>
        </w:rPr>
        <w:t>单项</w:t>
      </w:r>
      <w:r w:rsidR="00213CCC" w:rsidRPr="00BA633D">
        <w:rPr>
          <w:rFonts w:hint="eastAsia"/>
          <w:kern w:val="0"/>
        </w:rPr>
        <w:t>，</w:t>
      </w:r>
      <w:r w:rsidRPr="00BA633D">
        <w:rPr>
          <w:kern w:val="0"/>
        </w:rPr>
        <w:t>增加</w:t>
      </w:r>
      <w:r w:rsidRPr="00BA633D">
        <w:rPr>
          <w:rFonts w:hint="eastAsia"/>
          <w:kern w:val="0"/>
        </w:rPr>
        <w:t>选中时</w:t>
      </w:r>
      <w:r w:rsidRPr="00BA633D">
        <w:rPr>
          <w:kern w:val="0"/>
        </w:rPr>
        <w:t>的文字放大效果。</w:t>
      </w:r>
      <w:r w:rsidRPr="00BA633D">
        <w:rPr>
          <w:rFonts w:hint="eastAsia"/>
          <w:kern w:val="0"/>
        </w:rPr>
        <w:t>支持三种标签类：</w:t>
      </w:r>
      <w:r w:rsidRPr="00BA633D">
        <w:rPr>
          <w:rFonts w:hint="eastAsia"/>
          <w:kern w:val="0"/>
        </w:rPr>
        <w:t>CCLabelBMFont</w:t>
      </w:r>
      <w:r w:rsidR="00376880" w:rsidRPr="00BA633D">
        <w:rPr>
          <w:rFonts w:hint="eastAsia"/>
          <w:kern w:val="0"/>
        </w:rPr>
        <w:t>、</w:t>
      </w:r>
      <w:r w:rsidRPr="00BA633D">
        <w:rPr>
          <w:rFonts w:hint="eastAsia"/>
          <w:kern w:val="0"/>
        </w:rPr>
        <w:t>CCLabelAtlas</w:t>
      </w:r>
      <w:r w:rsidRPr="00BA633D">
        <w:rPr>
          <w:rFonts w:hint="eastAsia"/>
          <w:kern w:val="0"/>
        </w:rPr>
        <w:t>和</w:t>
      </w:r>
      <w:r w:rsidRPr="00BA633D">
        <w:rPr>
          <w:rFonts w:hint="eastAsia"/>
          <w:kern w:val="0"/>
        </w:rPr>
        <w:t>CCLabelTTF</w:t>
      </w:r>
      <w:r w:rsidRPr="00BA633D">
        <w:rPr>
          <w:rFonts w:hint="eastAsia"/>
          <w:kern w:val="0"/>
        </w:rPr>
        <w:t>。示例代码：</w:t>
      </w:r>
    </w:p>
    <w:p w:rsidR="00A85AD4" w:rsidRPr="00BA633D" w:rsidRDefault="00A85AD4" w:rsidP="00126A19">
      <w:pPr>
        <w:pStyle w:val="af5"/>
        <w:rPr>
          <w:color w:val="auto"/>
        </w:rPr>
      </w:pPr>
      <w:r w:rsidRPr="00BA633D">
        <w:rPr>
          <w:color w:val="auto"/>
        </w:rPr>
        <w:t>// Label Item (</w:t>
      </w:r>
      <w:r w:rsidR="00554878" w:rsidRPr="00BA633D">
        <w:rPr>
          <w:color w:val="auto"/>
        </w:rPr>
        <w:t>CCLabelBMFont</w:t>
      </w:r>
      <w:r w:rsidRPr="00BA633D">
        <w:rPr>
          <w:color w:val="auto"/>
        </w:rPr>
        <w:t>)</w:t>
      </w:r>
    </w:p>
    <w:p w:rsidR="005C08F0" w:rsidRPr="00BA633D" w:rsidRDefault="005C08F0" w:rsidP="005C08F0">
      <w:pPr>
        <w:pStyle w:val="af5"/>
        <w:rPr>
          <w:color w:val="auto"/>
        </w:rPr>
      </w:pPr>
      <w:r w:rsidRPr="00BA633D">
        <w:rPr>
          <w:color w:val="auto"/>
        </w:rPr>
        <w:t>CCLabelBMFont *label1 = [CCLabelBMFont labelWithString:@"Setting" fntFile:@"font1.fnt"];</w:t>
      </w:r>
    </w:p>
    <w:p w:rsidR="005C08F0" w:rsidRPr="00BA633D" w:rsidRDefault="005C08F0" w:rsidP="005C08F0">
      <w:pPr>
        <w:pStyle w:val="af5"/>
        <w:rPr>
          <w:color w:val="auto"/>
        </w:rPr>
      </w:pPr>
      <w:r w:rsidRPr="00BA633D">
        <w:rPr>
          <w:color w:val="auto"/>
        </w:rPr>
        <w:t xml:space="preserve">    CCMenuItemLabel *item</w:t>
      </w:r>
      <w:r w:rsidR="00945543" w:rsidRPr="00BA633D">
        <w:rPr>
          <w:color w:val="auto"/>
        </w:rPr>
        <w:t>1</w:t>
      </w:r>
      <w:r w:rsidRPr="00BA633D">
        <w:rPr>
          <w:color w:val="auto"/>
        </w:rPr>
        <w:t xml:space="preserve"> = [CCMenuItemLabel itemWithLabel:label1 target:self selector:@"menuCallBackSetting"];</w:t>
      </w:r>
    </w:p>
    <w:p w:rsidR="00A85AD4" w:rsidRPr="00BA633D" w:rsidRDefault="00213CCC" w:rsidP="00DA2A30">
      <w:pPr>
        <w:ind w:firstLine="422"/>
        <w:jc w:val="both"/>
        <w:rPr>
          <w:b/>
          <w:kern w:val="0"/>
        </w:rPr>
      </w:pPr>
      <w:r w:rsidRPr="00BA633D">
        <w:rPr>
          <w:rFonts w:hint="eastAsia"/>
          <w:b/>
          <w:kern w:val="0"/>
        </w:rPr>
        <w:t>（</w:t>
      </w:r>
      <w:r w:rsidR="00A85AD4" w:rsidRPr="00BA633D">
        <w:rPr>
          <w:rFonts w:hint="eastAsia"/>
          <w:b/>
          <w:kern w:val="0"/>
        </w:rPr>
        <w:t>2</w:t>
      </w:r>
      <w:r w:rsidRPr="00BA633D">
        <w:rPr>
          <w:rFonts w:hint="eastAsia"/>
          <w:b/>
          <w:kern w:val="0"/>
        </w:rPr>
        <w:t>）</w:t>
      </w:r>
      <w:r w:rsidR="00A85AD4" w:rsidRPr="00BA633D">
        <w:rPr>
          <w:rFonts w:hint="eastAsia"/>
          <w:b/>
          <w:kern w:val="0"/>
        </w:rPr>
        <w:t>CCMenuItemAtlasFont</w:t>
      </w:r>
    </w:p>
    <w:p w:rsidR="00A85AD4" w:rsidRPr="00BA633D" w:rsidRDefault="00A85AD4" w:rsidP="00213CCC">
      <w:pPr>
        <w:jc w:val="both"/>
        <w:rPr>
          <w:kern w:val="0"/>
        </w:rPr>
      </w:pPr>
      <w:r w:rsidRPr="00BA633D">
        <w:rPr>
          <w:rFonts w:hint="eastAsia"/>
          <w:kern w:val="0"/>
        </w:rPr>
        <w:t>直接继承自</w:t>
      </w:r>
      <w:r w:rsidRPr="00BA633D">
        <w:rPr>
          <w:rFonts w:hint="eastAsia"/>
          <w:kern w:val="0"/>
        </w:rPr>
        <w:t>CC</w:t>
      </w:r>
      <w:r w:rsidRPr="00BA633D">
        <w:rPr>
          <w:kern w:val="0"/>
        </w:rPr>
        <w:t>MenuItemLabel</w:t>
      </w:r>
      <w:r w:rsidR="00213CCC" w:rsidRPr="00BA633D">
        <w:rPr>
          <w:rFonts w:hint="eastAsia"/>
          <w:kern w:val="0"/>
        </w:rPr>
        <w:t>，</w:t>
      </w:r>
      <w:r w:rsidRPr="00BA633D">
        <w:rPr>
          <w:kern w:val="0"/>
        </w:rPr>
        <w:t>将一个</w:t>
      </w:r>
      <w:r w:rsidRPr="00BA633D">
        <w:rPr>
          <w:rFonts w:hint="eastAsia"/>
          <w:kern w:val="0"/>
        </w:rPr>
        <w:t>CC</w:t>
      </w:r>
      <w:r w:rsidRPr="00BA633D">
        <w:rPr>
          <w:kern w:val="0"/>
        </w:rPr>
        <w:t>LabelAtlas</w:t>
      </w:r>
      <w:r w:rsidRPr="00BA633D">
        <w:rPr>
          <w:rFonts w:cs="宋体" w:hint="eastAsia"/>
          <w:kern w:val="0"/>
        </w:rPr>
        <w:t>转变为</w:t>
      </w:r>
      <w:r w:rsidRPr="00BA633D">
        <w:rPr>
          <w:kern w:val="0"/>
        </w:rPr>
        <w:t>一个菜</w:t>
      </w:r>
      <w:r w:rsidRPr="00BA633D">
        <w:rPr>
          <w:rFonts w:cs="宋体" w:hint="eastAsia"/>
          <w:kern w:val="0"/>
        </w:rPr>
        <w:t>单项</w:t>
      </w:r>
      <w:r w:rsidRPr="00BA633D">
        <w:rPr>
          <w:kern w:val="0"/>
        </w:rPr>
        <w:t>。增加</w:t>
      </w:r>
      <w:r w:rsidRPr="00BA633D">
        <w:rPr>
          <w:rFonts w:cs="宋体" w:hint="eastAsia"/>
          <w:kern w:val="0"/>
        </w:rPr>
        <w:t>选</w:t>
      </w:r>
      <w:r w:rsidRPr="00BA633D">
        <w:rPr>
          <w:kern w:val="0"/>
        </w:rPr>
        <w:t>中</w:t>
      </w:r>
      <w:r w:rsidRPr="00BA633D">
        <w:rPr>
          <w:rFonts w:cs="宋体" w:hint="eastAsia"/>
          <w:kern w:val="0"/>
        </w:rPr>
        <w:t>时</w:t>
      </w:r>
      <w:r w:rsidRPr="00BA633D">
        <w:rPr>
          <w:kern w:val="0"/>
        </w:rPr>
        <w:t>的文字放大效果。</w:t>
      </w:r>
      <w:r w:rsidRPr="00BA633D">
        <w:rPr>
          <w:rFonts w:hint="eastAsia"/>
          <w:kern w:val="0"/>
        </w:rPr>
        <w:t>示例代码：</w:t>
      </w:r>
    </w:p>
    <w:p w:rsidR="00A85AD4" w:rsidRPr="00BA633D" w:rsidRDefault="00A85AD4" w:rsidP="00126A19">
      <w:pPr>
        <w:pStyle w:val="af5"/>
        <w:rPr>
          <w:color w:val="auto"/>
        </w:rPr>
      </w:pPr>
      <w:r w:rsidRPr="00BA633D">
        <w:rPr>
          <w:color w:val="auto"/>
        </w:rPr>
        <w:t>// Label Item (</w:t>
      </w:r>
      <w:r w:rsidR="007F3842" w:rsidRPr="00BA633D">
        <w:rPr>
          <w:color w:val="auto"/>
        </w:rPr>
        <w:t>CC</w:t>
      </w:r>
      <w:r w:rsidRPr="00BA633D">
        <w:rPr>
          <w:color w:val="auto"/>
        </w:rPr>
        <w:t>LabelAtlas)</w:t>
      </w:r>
    </w:p>
    <w:p w:rsidR="00A64C2C" w:rsidRPr="00BA633D" w:rsidRDefault="00A64C2C" w:rsidP="00A64C2C">
      <w:pPr>
        <w:pStyle w:val="af5"/>
        <w:rPr>
          <w:color w:val="auto"/>
        </w:rPr>
      </w:pPr>
      <w:r w:rsidRPr="00BA633D">
        <w:rPr>
          <w:color w:val="auto"/>
        </w:rPr>
        <w:lastRenderedPageBreak/>
        <w:t>CCLabelAtlas *labelAtlas = [CCLabelAtlas labelAtlasWithString:@"0123456789" charMapFile:@"fps_images.png" itemWidth:16 itemHeight:24 startCharMap:'.'];</w:t>
      </w:r>
    </w:p>
    <w:p w:rsidR="00A64C2C" w:rsidRPr="00BA633D" w:rsidRDefault="00A64C2C" w:rsidP="00A64C2C">
      <w:pPr>
        <w:pStyle w:val="af5"/>
        <w:rPr>
          <w:color w:val="auto"/>
        </w:rPr>
      </w:pPr>
      <w:r w:rsidRPr="00BA633D">
        <w:rPr>
          <w:color w:val="auto"/>
        </w:rPr>
        <w:t xml:space="preserve">    CCMenuItemLabel *item2 = [CCMenuItemLabel itemWithLabel:labelAtlas target:self selector:@selector(menuCallback</w:t>
      </w:r>
      <w:r w:rsidR="00AE390D" w:rsidRPr="00BA633D">
        <w:rPr>
          <w:color w:val="auto"/>
        </w:rPr>
        <w:t>Fun</w:t>
      </w:r>
      <w:r w:rsidRPr="00BA633D">
        <w:rPr>
          <w:color w:val="auto"/>
        </w:rPr>
        <w:t>:)];</w:t>
      </w:r>
    </w:p>
    <w:p w:rsidR="00A64C2C" w:rsidRPr="00BA633D" w:rsidRDefault="00A64C2C" w:rsidP="00A64C2C">
      <w:pPr>
        <w:pStyle w:val="af5"/>
        <w:rPr>
          <w:color w:val="auto"/>
        </w:rPr>
      </w:pPr>
      <w:r w:rsidRPr="00BA633D">
        <w:rPr>
          <w:color w:val="auto"/>
        </w:rPr>
        <w:tab/>
      </w:r>
      <w:r w:rsidRPr="00BA633D">
        <w:rPr>
          <w:color w:val="auto"/>
        </w:rPr>
        <w:tab/>
        <w:t>item2.disabledColor = ccc3(10,20,39);</w:t>
      </w:r>
    </w:p>
    <w:p w:rsidR="00A64C2C" w:rsidRPr="00BA633D" w:rsidRDefault="00A64C2C" w:rsidP="00A64C2C">
      <w:pPr>
        <w:pStyle w:val="af5"/>
        <w:rPr>
          <w:color w:val="auto"/>
        </w:rPr>
      </w:pPr>
      <w:r w:rsidRPr="00BA633D">
        <w:rPr>
          <w:color w:val="auto"/>
        </w:rPr>
        <w:tab/>
      </w:r>
      <w:r w:rsidRPr="00BA633D">
        <w:rPr>
          <w:color w:val="auto"/>
        </w:rPr>
        <w:tab/>
        <w:t>item2.color = ccc3(10,220,255);</w:t>
      </w:r>
    </w:p>
    <w:p w:rsidR="00A85AD4" w:rsidRPr="00BA633D" w:rsidRDefault="00213CCC" w:rsidP="00213CCC">
      <w:pPr>
        <w:jc w:val="both"/>
        <w:rPr>
          <w:kern w:val="0"/>
        </w:rPr>
      </w:pPr>
      <w:r w:rsidRPr="00BA633D">
        <w:rPr>
          <w:rFonts w:hint="eastAsia"/>
          <w:kern w:val="0"/>
        </w:rPr>
        <w:t>（</w:t>
      </w:r>
      <w:r w:rsidR="00A85AD4" w:rsidRPr="00BA633D">
        <w:rPr>
          <w:rFonts w:hint="eastAsia"/>
          <w:kern w:val="0"/>
        </w:rPr>
        <w:t>3</w:t>
      </w:r>
      <w:r w:rsidRPr="00BA633D">
        <w:rPr>
          <w:rFonts w:hint="eastAsia"/>
          <w:kern w:val="0"/>
        </w:rPr>
        <w:t>）</w:t>
      </w:r>
      <w:r w:rsidR="00A85AD4" w:rsidRPr="00BA633D">
        <w:rPr>
          <w:rFonts w:hint="eastAsia"/>
          <w:kern w:val="0"/>
        </w:rPr>
        <w:t>CC</w:t>
      </w:r>
      <w:r w:rsidR="00A85AD4" w:rsidRPr="00BA633D">
        <w:rPr>
          <w:kern w:val="0"/>
        </w:rPr>
        <w:t>MenuItemFont</w:t>
      </w:r>
    </w:p>
    <w:p w:rsidR="00A85AD4" w:rsidRPr="00BA633D" w:rsidRDefault="00A85AD4" w:rsidP="00213CCC">
      <w:pPr>
        <w:jc w:val="both"/>
        <w:rPr>
          <w:kern w:val="0"/>
        </w:rPr>
      </w:pPr>
      <w:r w:rsidRPr="00BA633D">
        <w:rPr>
          <w:rFonts w:hint="eastAsia"/>
          <w:kern w:val="0"/>
        </w:rPr>
        <w:t>直接继承自</w:t>
      </w:r>
      <w:r w:rsidRPr="00BA633D">
        <w:rPr>
          <w:rFonts w:hint="eastAsia"/>
          <w:kern w:val="0"/>
        </w:rPr>
        <w:t>CCM</w:t>
      </w:r>
      <w:r w:rsidRPr="00BA633D">
        <w:rPr>
          <w:kern w:val="0"/>
        </w:rPr>
        <w:t>enuItemLabel</w:t>
      </w:r>
      <w:r w:rsidR="00213CCC" w:rsidRPr="00BA633D">
        <w:rPr>
          <w:rFonts w:hint="eastAsia"/>
          <w:kern w:val="0"/>
        </w:rPr>
        <w:t>，</w:t>
      </w:r>
      <w:r w:rsidRPr="00BA633D">
        <w:rPr>
          <w:rFonts w:hint="eastAsia"/>
          <w:kern w:val="0"/>
        </w:rPr>
        <w:t>可以</w:t>
      </w:r>
      <w:r w:rsidRPr="00BA633D">
        <w:rPr>
          <w:rFonts w:cs="宋体" w:hint="eastAsia"/>
          <w:kern w:val="0"/>
        </w:rPr>
        <w:t>创</w:t>
      </w:r>
      <w:r w:rsidRPr="00BA633D">
        <w:rPr>
          <w:kern w:val="0"/>
        </w:rPr>
        <w:t>建直接</w:t>
      </w:r>
      <w:r w:rsidRPr="00BA633D">
        <w:rPr>
          <w:rFonts w:cs="宋体" w:hint="eastAsia"/>
          <w:kern w:val="0"/>
        </w:rPr>
        <w:t>设</w:t>
      </w:r>
      <w:r w:rsidRPr="00BA633D">
        <w:rPr>
          <w:kern w:val="0"/>
        </w:rPr>
        <w:t>置字体的菜</w:t>
      </w:r>
      <w:r w:rsidRPr="00BA633D">
        <w:rPr>
          <w:rFonts w:cs="宋体" w:hint="eastAsia"/>
          <w:kern w:val="0"/>
        </w:rPr>
        <w:t>单项</w:t>
      </w:r>
      <w:r w:rsidR="00F414A0" w:rsidRPr="00BA633D">
        <w:rPr>
          <w:rFonts w:hint="eastAsia"/>
          <w:kern w:val="0"/>
        </w:rPr>
        <w:t>（</w:t>
      </w:r>
      <w:r w:rsidR="00F414A0" w:rsidRPr="00BA633D">
        <w:rPr>
          <w:kern w:val="0"/>
        </w:rPr>
        <w:t>内部</w:t>
      </w:r>
      <w:r w:rsidR="00F414A0" w:rsidRPr="00BA633D">
        <w:rPr>
          <w:rFonts w:cs="宋体" w:hint="eastAsia"/>
          <w:kern w:val="0"/>
        </w:rPr>
        <w:t>实现时</w:t>
      </w:r>
      <w:r w:rsidR="00F414A0" w:rsidRPr="00BA633D">
        <w:rPr>
          <w:kern w:val="0"/>
        </w:rPr>
        <w:t>依然用到</w:t>
      </w:r>
      <w:r w:rsidR="00F414A0" w:rsidRPr="00BA633D">
        <w:rPr>
          <w:kern w:val="0"/>
        </w:rPr>
        <w:t>Label</w:t>
      </w:r>
      <w:r w:rsidR="00F414A0" w:rsidRPr="00BA633D">
        <w:rPr>
          <w:rFonts w:cs="宋体" w:hint="eastAsia"/>
          <w:kern w:val="0"/>
        </w:rPr>
        <w:t>对</w:t>
      </w:r>
      <w:r w:rsidR="00F414A0" w:rsidRPr="00BA633D">
        <w:rPr>
          <w:kern w:val="0"/>
        </w:rPr>
        <w:t>象</w:t>
      </w:r>
      <w:r w:rsidR="00F414A0" w:rsidRPr="00BA633D">
        <w:rPr>
          <w:rFonts w:hint="eastAsia"/>
          <w:kern w:val="0"/>
        </w:rPr>
        <w:t>）</w:t>
      </w:r>
      <w:r w:rsidRPr="00BA633D">
        <w:rPr>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[CCMenuItemFont setFontSize:30];</w:t>
      </w:r>
    </w:p>
    <w:p w:rsidR="00A85AD4" w:rsidRPr="00BA633D" w:rsidRDefault="00A85AD4" w:rsidP="0046501F">
      <w:pPr>
        <w:pStyle w:val="af5"/>
        <w:rPr>
          <w:color w:val="auto"/>
        </w:rPr>
      </w:pPr>
      <w:r w:rsidRPr="00BA633D">
        <w:rPr>
          <w:color w:val="auto"/>
        </w:rPr>
        <w:t>[CCMenuItemFont setFontName: @"Courier New"];</w:t>
      </w:r>
    </w:p>
    <w:p w:rsidR="00A85AD4" w:rsidRPr="00BA633D" w:rsidRDefault="00A85AD4" w:rsidP="00711682">
      <w:pPr>
        <w:pStyle w:val="af5"/>
        <w:rPr>
          <w:color w:val="auto"/>
        </w:rPr>
      </w:pPr>
      <w:r w:rsidRPr="00BA633D">
        <w:rPr>
          <w:color w:val="auto"/>
        </w:rPr>
        <w:t>// Font Item</w:t>
      </w:r>
    </w:p>
    <w:p w:rsidR="00A85AD4" w:rsidRPr="00BA633D" w:rsidRDefault="00A85AD4" w:rsidP="00E0510E">
      <w:pPr>
        <w:pStyle w:val="af5"/>
        <w:rPr>
          <w:color w:val="auto"/>
        </w:rPr>
      </w:pPr>
      <w:r w:rsidRPr="00BA633D">
        <w:rPr>
          <w:color w:val="auto"/>
        </w:rPr>
        <w:t>CCMenuItem *</w:t>
      </w:r>
      <w:r w:rsidR="00B82030" w:rsidRPr="00BA633D">
        <w:rPr>
          <w:color w:val="auto"/>
        </w:rPr>
        <w:t xml:space="preserve">item3 </w:t>
      </w:r>
      <w:r w:rsidRPr="00BA633D">
        <w:rPr>
          <w:color w:val="auto"/>
        </w:rPr>
        <w:t>= [CCMenuItemFont ite</w:t>
      </w:r>
      <w:r w:rsidR="00FB3602" w:rsidRPr="00BA633D">
        <w:rPr>
          <w:color w:val="auto"/>
        </w:rPr>
        <w:t>mWith</w:t>
      </w:r>
      <w:r w:rsidRPr="00BA633D">
        <w:rPr>
          <w:color w:val="auto"/>
        </w:rPr>
        <w:t>String: @"</w:t>
      </w:r>
      <w:r w:rsidR="00A65C55" w:rsidRPr="00BA633D">
        <w:rPr>
          <w:color w:val="auto"/>
        </w:rPr>
        <w:t xml:space="preserve">new </w:t>
      </w:r>
      <w:r w:rsidRPr="00BA633D">
        <w:rPr>
          <w:color w:val="auto"/>
        </w:rPr>
        <w:t>items" target: self selector:@selector(</w:t>
      </w:r>
      <w:r w:rsidR="006B04BF" w:rsidRPr="00BA633D">
        <w:rPr>
          <w:color w:val="auto"/>
        </w:rPr>
        <w:t>menuCallbackNew</w:t>
      </w:r>
      <w:r w:rsidRPr="00BA633D">
        <w:rPr>
          <w:color w:val="auto"/>
        </w:rPr>
        <w:t>:)];</w:t>
      </w:r>
    </w:p>
    <w:p w:rsidR="00A85AD4" w:rsidRPr="00BA633D" w:rsidRDefault="00A85AD4" w:rsidP="00213CCC">
      <w:pPr>
        <w:jc w:val="both"/>
        <w:rPr>
          <w:kern w:val="0"/>
        </w:rPr>
      </w:pPr>
      <w:r w:rsidRPr="00BA633D">
        <w:rPr>
          <w:kern w:val="0"/>
        </w:rPr>
        <w:t>以上三种字体型菜</w:t>
      </w:r>
      <w:r w:rsidRPr="00BA633D">
        <w:rPr>
          <w:rFonts w:cs="宋体" w:hint="eastAsia"/>
          <w:kern w:val="0"/>
        </w:rPr>
        <w:t>单项</w:t>
      </w:r>
      <w:r w:rsidRPr="00BA633D">
        <w:rPr>
          <w:kern w:val="0"/>
        </w:rPr>
        <w:t>都是通</w:t>
      </w:r>
      <w:r w:rsidRPr="00BA633D">
        <w:rPr>
          <w:rFonts w:cs="宋体" w:hint="eastAsia"/>
          <w:kern w:val="0"/>
        </w:rPr>
        <w:t>过</w:t>
      </w:r>
      <w:r w:rsidRPr="00BA633D">
        <w:rPr>
          <w:kern w:val="0"/>
        </w:rPr>
        <w:t>Lab</w:t>
      </w:r>
      <w:r w:rsidRPr="00BA633D">
        <w:rPr>
          <w:rFonts w:hint="eastAsia"/>
          <w:kern w:val="0"/>
        </w:rPr>
        <w:t>el</w:t>
      </w:r>
      <w:r w:rsidRPr="00BA633D">
        <w:rPr>
          <w:rFonts w:cs="宋体" w:hint="eastAsia"/>
          <w:kern w:val="0"/>
        </w:rPr>
        <w:t>类</w:t>
      </w:r>
      <w:r w:rsidRPr="00BA633D">
        <w:rPr>
          <w:kern w:val="0"/>
        </w:rPr>
        <w:t>及其派生</w:t>
      </w:r>
      <w:r w:rsidRPr="00BA633D">
        <w:rPr>
          <w:rFonts w:cs="宋体" w:hint="eastAsia"/>
          <w:kern w:val="0"/>
        </w:rPr>
        <w:t>类</w:t>
      </w:r>
      <w:r w:rsidRPr="00BA633D">
        <w:rPr>
          <w:kern w:val="0"/>
        </w:rPr>
        <w:t>完成</w:t>
      </w:r>
      <w:r w:rsidRPr="00BA633D">
        <w:rPr>
          <w:rFonts w:cs="宋体" w:hint="eastAsia"/>
          <w:kern w:val="0"/>
        </w:rPr>
        <w:t>视觉</w:t>
      </w:r>
      <w:r w:rsidR="00886AB7" w:rsidRPr="00BA633D">
        <w:rPr>
          <w:rFonts w:ascii="宋体" w:cs="宋体" w:hint="eastAsia"/>
          <w:kern w:val="0"/>
        </w:rPr>
        <w:t>呈现</w:t>
      </w:r>
      <w:r w:rsidR="00213CCC" w:rsidRPr="00BA633D">
        <w:rPr>
          <w:rFonts w:hint="eastAsia"/>
          <w:kern w:val="0"/>
        </w:rPr>
        <w:t>，</w:t>
      </w:r>
      <w:r w:rsidRPr="00BA633D">
        <w:rPr>
          <w:kern w:val="0"/>
        </w:rPr>
        <w:t>借用父</w:t>
      </w:r>
      <w:r w:rsidRPr="00BA633D">
        <w:rPr>
          <w:rFonts w:cs="宋体" w:hint="eastAsia"/>
          <w:kern w:val="0"/>
        </w:rPr>
        <w:t>类</w:t>
      </w:r>
      <w:r w:rsidRPr="00BA633D">
        <w:rPr>
          <w:rFonts w:hint="eastAsia"/>
          <w:kern w:val="0"/>
        </w:rPr>
        <w:t>CC</w:t>
      </w:r>
      <w:r w:rsidRPr="00BA633D">
        <w:rPr>
          <w:kern w:val="0"/>
        </w:rPr>
        <w:t>MenuItem</w:t>
      </w:r>
      <w:r w:rsidRPr="00BA633D">
        <w:rPr>
          <w:rFonts w:cs="宋体" w:hint="eastAsia"/>
          <w:kern w:val="0"/>
        </w:rPr>
        <w:t>实现</w:t>
      </w:r>
      <w:r w:rsidRPr="00BA633D">
        <w:rPr>
          <w:kern w:val="0"/>
        </w:rPr>
        <w:t>菜</w:t>
      </w:r>
      <w:r w:rsidRPr="00BA633D">
        <w:rPr>
          <w:rFonts w:cs="宋体" w:hint="eastAsia"/>
          <w:kern w:val="0"/>
        </w:rPr>
        <w:t>单项</w:t>
      </w:r>
      <w:r w:rsidRPr="00BA633D">
        <w:rPr>
          <w:kern w:val="0"/>
        </w:rPr>
        <w:t>的</w:t>
      </w:r>
      <w:r w:rsidRPr="00BA633D">
        <w:rPr>
          <w:rFonts w:hint="eastAsia"/>
          <w:kern w:val="0"/>
        </w:rPr>
        <w:t>回调方法。</w:t>
      </w:r>
    </w:p>
    <w:p w:rsidR="00A85AD4" w:rsidRPr="00BA633D" w:rsidRDefault="00213CCC" w:rsidP="00DA2A30">
      <w:pPr>
        <w:ind w:firstLine="422"/>
        <w:jc w:val="both"/>
        <w:rPr>
          <w:b/>
          <w:kern w:val="0"/>
        </w:rPr>
      </w:pPr>
      <w:r w:rsidRPr="00BA633D">
        <w:rPr>
          <w:rFonts w:cs="宋体" w:hint="eastAsia"/>
          <w:b/>
          <w:kern w:val="0"/>
        </w:rPr>
        <w:t>（</w:t>
      </w:r>
      <w:r w:rsidR="00A85AD4" w:rsidRPr="00BA633D">
        <w:rPr>
          <w:rFonts w:cs="宋体" w:hint="eastAsia"/>
          <w:b/>
          <w:kern w:val="0"/>
        </w:rPr>
        <w:t>4</w:t>
      </w:r>
      <w:r w:rsidRPr="00BA633D">
        <w:rPr>
          <w:rFonts w:cs="宋体" w:hint="eastAsia"/>
          <w:b/>
          <w:kern w:val="0"/>
        </w:rPr>
        <w:t>）</w:t>
      </w:r>
      <w:r w:rsidR="00A85AD4" w:rsidRPr="00BA633D">
        <w:rPr>
          <w:rFonts w:cs="宋体" w:hint="eastAsia"/>
          <w:b/>
          <w:kern w:val="0"/>
        </w:rPr>
        <w:t>CCMenuItemSprite</w:t>
      </w:r>
    </w:p>
    <w:p w:rsidR="00A85AD4" w:rsidRPr="00BA633D" w:rsidRDefault="00A85AD4" w:rsidP="00213CCC">
      <w:pPr>
        <w:jc w:val="both"/>
        <w:rPr>
          <w:kern w:val="0"/>
        </w:rPr>
      </w:pPr>
      <w:r w:rsidRPr="00BA633D">
        <w:rPr>
          <w:kern w:val="0"/>
        </w:rPr>
        <w:t>内置</w:t>
      </w:r>
      <w:r w:rsidRPr="00BA633D">
        <w:rPr>
          <w:kern w:val="0"/>
        </w:rPr>
        <w:t>3</w:t>
      </w:r>
      <w:r w:rsidRPr="00BA633D">
        <w:rPr>
          <w:kern w:val="0"/>
        </w:rPr>
        <w:t>个</w:t>
      </w:r>
      <w:r w:rsidRPr="00BA633D">
        <w:rPr>
          <w:rFonts w:hint="eastAsia"/>
          <w:kern w:val="0"/>
        </w:rPr>
        <w:t>CC</w:t>
      </w:r>
      <w:r w:rsidRPr="00BA633D">
        <w:rPr>
          <w:kern w:val="0"/>
        </w:rPr>
        <w:t>Node&lt;</w:t>
      </w:r>
      <w:r w:rsidRPr="00BA633D">
        <w:rPr>
          <w:rFonts w:hint="eastAsia"/>
          <w:kern w:val="0"/>
        </w:rPr>
        <w:t>CC</w:t>
      </w:r>
      <w:r w:rsidRPr="00BA633D">
        <w:rPr>
          <w:kern w:val="0"/>
        </w:rPr>
        <w:t>RGBA</w:t>
      </w:r>
      <w:r w:rsidRPr="00BA633D">
        <w:rPr>
          <w:rFonts w:hint="eastAsia"/>
          <w:kern w:val="0"/>
        </w:rPr>
        <w:t>Protocol</w:t>
      </w:r>
      <w:r w:rsidRPr="00BA633D">
        <w:rPr>
          <w:kern w:val="0"/>
        </w:rPr>
        <w:t>&gt;</w:t>
      </w:r>
      <w:r w:rsidRPr="00BA633D">
        <w:rPr>
          <w:rFonts w:cs="宋体" w:hint="eastAsia"/>
          <w:kern w:val="0"/>
        </w:rPr>
        <w:t>对</w:t>
      </w:r>
      <w:r w:rsidRPr="00BA633D">
        <w:rPr>
          <w:kern w:val="0"/>
        </w:rPr>
        <w:t>象</w:t>
      </w:r>
      <w:r w:rsidR="00213CCC" w:rsidRPr="00BA633D">
        <w:rPr>
          <w:rFonts w:hint="eastAsia"/>
          <w:kern w:val="0"/>
        </w:rPr>
        <w:t>，</w:t>
      </w:r>
      <w:r w:rsidRPr="00BA633D">
        <w:rPr>
          <w:rFonts w:hint="eastAsia"/>
          <w:kern w:val="0"/>
        </w:rPr>
        <w:t>分别</w:t>
      </w:r>
      <w:r w:rsidRPr="00BA633D">
        <w:rPr>
          <w:kern w:val="0"/>
        </w:rPr>
        <w:t>表示</w:t>
      </w:r>
      <w:r w:rsidRPr="00BA633D">
        <w:rPr>
          <w:rFonts w:hint="eastAsia"/>
          <w:kern w:val="0"/>
        </w:rPr>
        <w:t>未选中</w:t>
      </w:r>
      <w:r w:rsidRPr="00BA633D">
        <w:rPr>
          <w:kern w:val="0"/>
        </w:rPr>
        <w:t>、</w:t>
      </w:r>
      <w:r w:rsidRPr="00BA633D">
        <w:rPr>
          <w:rFonts w:cs="宋体" w:hint="eastAsia"/>
          <w:kern w:val="0"/>
        </w:rPr>
        <w:t>选</w:t>
      </w:r>
      <w:r w:rsidRPr="00BA633D">
        <w:rPr>
          <w:kern w:val="0"/>
        </w:rPr>
        <w:t>中</w:t>
      </w:r>
      <w:r w:rsidRPr="00BA633D">
        <w:rPr>
          <w:rFonts w:hint="eastAsia"/>
          <w:kern w:val="0"/>
        </w:rPr>
        <w:t>和</w:t>
      </w:r>
      <w:r w:rsidRPr="00BA633D">
        <w:rPr>
          <w:kern w:val="0"/>
        </w:rPr>
        <w:t>禁止三个状</w:t>
      </w:r>
      <w:r w:rsidRPr="00BA633D">
        <w:rPr>
          <w:rFonts w:cs="宋体" w:hint="eastAsia"/>
          <w:kern w:val="0"/>
        </w:rPr>
        <w:t>态</w:t>
      </w:r>
      <w:r w:rsidRPr="00BA633D">
        <w:rPr>
          <w:kern w:val="0"/>
        </w:rPr>
        <w:t>的</w:t>
      </w:r>
      <w:r w:rsidRPr="00BA633D">
        <w:rPr>
          <w:rFonts w:cs="宋体" w:hint="eastAsia"/>
          <w:kern w:val="0"/>
        </w:rPr>
        <w:t>图</w:t>
      </w:r>
      <w:r w:rsidRPr="00BA633D">
        <w:rPr>
          <w:kern w:val="0"/>
        </w:rPr>
        <w:t>像。</w:t>
      </w:r>
      <w:r w:rsidRPr="00BA633D">
        <w:rPr>
          <w:rFonts w:cs="宋体" w:hint="eastAsia"/>
          <w:kern w:val="0"/>
        </w:rPr>
        <w:t>选</w:t>
      </w:r>
      <w:r w:rsidRPr="00BA633D">
        <w:rPr>
          <w:kern w:val="0"/>
        </w:rPr>
        <w:t>中</w:t>
      </w:r>
      <w:r w:rsidRPr="00BA633D">
        <w:rPr>
          <w:rFonts w:cs="宋体" w:hint="eastAsia"/>
          <w:kern w:val="0"/>
        </w:rPr>
        <w:t>时</w:t>
      </w:r>
      <w:r w:rsidRPr="00BA633D">
        <w:rPr>
          <w:kern w:val="0"/>
        </w:rPr>
        <w:t>没有特</w:t>
      </w:r>
      <w:r w:rsidRPr="00BA633D">
        <w:rPr>
          <w:rFonts w:cs="宋体" w:hint="eastAsia"/>
          <w:kern w:val="0"/>
        </w:rPr>
        <w:t>别的视觉</w:t>
      </w:r>
      <w:r w:rsidRPr="00BA633D">
        <w:rPr>
          <w:kern w:val="0"/>
        </w:rPr>
        <w:t>效果。</w:t>
      </w:r>
      <w:r w:rsidRPr="00BA633D">
        <w:rPr>
          <w:rFonts w:hint="eastAsia"/>
          <w:kern w:val="0"/>
        </w:rPr>
        <w:t>示例代码：</w:t>
      </w:r>
    </w:p>
    <w:p w:rsidR="00A85AD4" w:rsidRPr="00BA633D" w:rsidRDefault="00A85AD4" w:rsidP="00126A19">
      <w:pPr>
        <w:pStyle w:val="af5"/>
        <w:rPr>
          <w:color w:val="auto"/>
        </w:rPr>
      </w:pPr>
      <w:r w:rsidRPr="00BA633D">
        <w:rPr>
          <w:color w:val="auto"/>
        </w:rPr>
        <w:t>// Font Item</w:t>
      </w:r>
    </w:p>
    <w:p w:rsidR="008E25AB" w:rsidRPr="00BA633D" w:rsidRDefault="008E25AB" w:rsidP="008E25AB">
      <w:pPr>
        <w:pStyle w:val="af5"/>
        <w:rPr>
          <w:color w:val="auto"/>
        </w:rPr>
      </w:pPr>
      <w:r w:rsidRPr="00BA633D">
        <w:rPr>
          <w:color w:val="auto"/>
        </w:rPr>
        <w:t>CCSprite *labelNormal = [CCSprite spriteWithFile:@"menuitem.png" rect:CGRectMake(0,30*2,120,30)];</w:t>
      </w:r>
    </w:p>
    <w:p w:rsidR="008E25AB" w:rsidRPr="00BA633D" w:rsidRDefault="008E25AB" w:rsidP="008E25AB">
      <w:pPr>
        <w:pStyle w:val="af5"/>
        <w:rPr>
          <w:color w:val="auto"/>
        </w:rPr>
      </w:pPr>
      <w:r w:rsidRPr="00BA633D">
        <w:rPr>
          <w:color w:val="auto"/>
        </w:rPr>
        <w:lastRenderedPageBreak/>
        <w:t xml:space="preserve">    CCSprite *labelSelected = [CCSprite spriteWithFile:@"menuitem.png" rect:CGRectMake(0,30*1,120,30)];</w:t>
      </w:r>
    </w:p>
    <w:p w:rsidR="008E25AB" w:rsidRPr="00BA633D" w:rsidRDefault="008E25AB" w:rsidP="008E25AB">
      <w:pPr>
        <w:pStyle w:val="af5"/>
        <w:rPr>
          <w:color w:val="auto"/>
        </w:rPr>
      </w:pPr>
      <w:r w:rsidRPr="00BA633D">
        <w:rPr>
          <w:color w:val="auto"/>
        </w:rPr>
        <w:t xml:space="preserve">    CCSprite *labelDisabled = [CCSprite spriteWithFile:@"menuitem.png" rect:CGRectMake(0,30*0,120,30)];</w:t>
      </w:r>
    </w:p>
    <w:p w:rsidR="008E25AB" w:rsidRPr="00BA633D" w:rsidRDefault="008E25AB" w:rsidP="008E25AB">
      <w:pPr>
        <w:pStyle w:val="af5"/>
        <w:rPr>
          <w:color w:val="auto"/>
        </w:rPr>
      </w:pPr>
      <w:r w:rsidRPr="00BA633D">
        <w:rPr>
          <w:color w:val="auto"/>
        </w:rPr>
        <w:t xml:space="preserve">    CCMenuItemSprite *item4 = [CCMenuItemSprite item</w:t>
      </w:r>
      <w:r w:rsidR="000138BE" w:rsidRPr="00BA633D">
        <w:rPr>
          <w:rFonts w:ascii="宋体" w:eastAsia="宋体" w:hAnsi="宋体" w:cs="宋体" w:hint="eastAsia"/>
          <w:color w:val="auto"/>
          <w:lang w:eastAsia="zh-CN"/>
        </w:rPr>
        <w:t>With</w:t>
      </w:r>
      <w:r w:rsidRPr="00BA633D">
        <w:rPr>
          <w:color w:val="auto"/>
        </w:rPr>
        <w:t>NormalSprite:labelNormal selectedSprite:labelSelected disabledSprite:labelDisabled target:self selector:@selector(menuCallback:)];</w:t>
      </w:r>
    </w:p>
    <w:p w:rsidR="00A85AD4" w:rsidRPr="00BA633D" w:rsidRDefault="00213CCC" w:rsidP="00DA2A30">
      <w:pPr>
        <w:ind w:firstLine="422"/>
        <w:rPr>
          <w:b/>
          <w:kern w:val="0"/>
        </w:rPr>
      </w:pPr>
      <w:r w:rsidRPr="00BA633D">
        <w:rPr>
          <w:rFonts w:cs="宋体" w:hint="eastAsia"/>
          <w:b/>
          <w:kern w:val="0"/>
        </w:rPr>
        <w:t>（</w:t>
      </w:r>
      <w:r w:rsidR="00A85AD4" w:rsidRPr="00BA633D">
        <w:rPr>
          <w:rFonts w:cs="宋体" w:hint="eastAsia"/>
          <w:b/>
          <w:kern w:val="0"/>
        </w:rPr>
        <w:t>5</w:t>
      </w:r>
      <w:r w:rsidRPr="00BA633D">
        <w:rPr>
          <w:rFonts w:cs="宋体" w:hint="eastAsia"/>
          <w:b/>
          <w:kern w:val="0"/>
        </w:rPr>
        <w:t>）</w:t>
      </w:r>
      <w:r w:rsidR="00A85AD4" w:rsidRPr="00BA633D">
        <w:rPr>
          <w:rFonts w:cs="宋体" w:hint="eastAsia"/>
          <w:b/>
          <w:kern w:val="0"/>
        </w:rPr>
        <w:t>CCMenuItemImage</w:t>
      </w:r>
    </w:p>
    <w:p w:rsidR="00A85AD4" w:rsidRPr="00BA633D" w:rsidRDefault="00A85AD4" w:rsidP="00213CCC">
      <w:pPr>
        <w:rPr>
          <w:kern w:val="0"/>
        </w:rPr>
      </w:pPr>
      <w:r w:rsidRPr="00BA633D">
        <w:rPr>
          <w:rFonts w:hint="eastAsia"/>
          <w:kern w:val="0"/>
        </w:rPr>
        <w:t>继承自</w:t>
      </w:r>
      <w:r w:rsidRPr="00BA633D">
        <w:rPr>
          <w:rFonts w:hint="eastAsia"/>
          <w:kern w:val="0"/>
        </w:rPr>
        <w:t>CC</w:t>
      </w:r>
      <w:r w:rsidRPr="00BA633D">
        <w:rPr>
          <w:kern w:val="0"/>
        </w:rPr>
        <w:t>MenuItemSprite</w:t>
      </w:r>
      <w:r w:rsidR="00213CCC" w:rsidRPr="00BA633D">
        <w:rPr>
          <w:rFonts w:hint="eastAsia"/>
          <w:kern w:val="0"/>
        </w:rPr>
        <w:t>，</w:t>
      </w:r>
      <w:r w:rsidRPr="00BA633D">
        <w:rPr>
          <w:rFonts w:hint="eastAsia"/>
          <w:kern w:val="0"/>
        </w:rPr>
        <w:t>包含三个对象，分别</w:t>
      </w:r>
      <w:r w:rsidRPr="00BA633D">
        <w:rPr>
          <w:kern w:val="0"/>
        </w:rPr>
        <w:t>表示</w:t>
      </w:r>
      <w:r w:rsidRPr="00BA633D">
        <w:rPr>
          <w:rFonts w:hint="eastAsia"/>
          <w:kern w:val="0"/>
        </w:rPr>
        <w:t>未选中</w:t>
      </w:r>
      <w:r w:rsidRPr="00BA633D">
        <w:rPr>
          <w:kern w:val="0"/>
        </w:rPr>
        <w:t>、</w:t>
      </w:r>
      <w:r w:rsidRPr="00BA633D">
        <w:rPr>
          <w:rFonts w:cs="宋体" w:hint="eastAsia"/>
          <w:kern w:val="0"/>
        </w:rPr>
        <w:t>选</w:t>
      </w:r>
      <w:r w:rsidRPr="00BA633D">
        <w:rPr>
          <w:kern w:val="0"/>
        </w:rPr>
        <w:t>中</w:t>
      </w:r>
      <w:r w:rsidRPr="00BA633D">
        <w:rPr>
          <w:rFonts w:hint="eastAsia"/>
          <w:kern w:val="0"/>
        </w:rPr>
        <w:t>和</w:t>
      </w:r>
      <w:r w:rsidRPr="00BA633D">
        <w:rPr>
          <w:kern w:val="0"/>
        </w:rPr>
        <w:t>禁止三个状</w:t>
      </w:r>
      <w:r w:rsidRPr="00BA633D">
        <w:rPr>
          <w:rFonts w:cs="宋体" w:hint="eastAsia"/>
          <w:kern w:val="0"/>
        </w:rPr>
        <w:t>态</w:t>
      </w:r>
      <w:r w:rsidRPr="00BA633D">
        <w:rPr>
          <w:kern w:val="0"/>
        </w:rPr>
        <w:t>的</w:t>
      </w:r>
      <w:r w:rsidRPr="00BA633D">
        <w:rPr>
          <w:rFonts w:cs="宋体" w:hint="eastAsia"/>
          <w:kern w:val="0"/>
        </w:rPr>
        <w:t>图</w:t>
      </w:r>
      <w:r w:rsidRPr="00BA633D">
        <w:rPr>
          <w:kern w:val="0"/>
        </w:rPr>
        <w:t>像。</w:t>
      </w:r>
      <w:r w:rsidRPr="00BA633D">
        <w:rPr>
          <w:rFonts w:hint="eastAsia"/>
          <w:kern w:val="0"/>
        </w:rPr>
        <w:t>示例代码：</w:t>
      </w:r>
    </w:p>
    <w:p w:rsidR="00A85AD4" w:rsidRPr="00BA633D" w:rsidRDefault="00A85AD4" w:rsidP="00126A19">
      <w:pPr>
        <w:pStyle w:val="af5"/>
        <w:rPr>
          <w:color w:val="auto"/>
        </w:rPr>
      </w:pPr>
      <w:r w:rsidRPr="00BA633D">
        <w:rPr>
          <w:color w:val="auto"/>
        </w:rPr>
        <w:t>// Image Item</w:t>
      </w:r>
    </w:p>
    <w:p w:rsidR="00B73FF3" w:rsidRPr="00BA633D" w:rsidRDefault="00B73FF3" w:rsidP="00B73FF3">
      <w:pPr>
        <w:pStyle w:val="af5"/>
        <w:rPr>
          <w:color w:val="auto"/>
        </w:rPr>
      </w:pPr>
      <w:r w:rsidRPr="00BA633D">
        <w:rPr>
          <w:color w:val="auto"/>
        </w:rPr>
        <w:t xml:space="preserve">    CCMenuItem *item5 = [CCMenuItemImage item</w:t>
      </w:r>
      <w:r w:rsidR="003222F7" w:rsidRPr="00BA633D">
        <w:rPr>
          <w:rFonts w:ascii="宋体" w:eastAsia="宋体" w:hAnsi="宋体" w:cs="宋体" w:hint="eastAsia"/>
          <w:color w:val="auto"/>
          <w:lang w:eastAsia="zh-CN"/>
        </w:rPr>
        <w:t>With</w:t>
      </w:r>
      <w:r w:rsidRPr="00BA633D">
        <w:rPr>
          <w:color w:val="auto"/>
        </w:rPr>
        <w:t>NormalImage:"button1.png" selectedImage:@"button2.png" disabledImage:@"button3.png" target:self selector:@selector(menuCallback2</w:t>
      </w:r>
      <w:r w:rsidR="00001902" w:rsidRPr="00BA633D">
        <w:rPr>
          <w:color w:val="auto"/>
        </w:rPr>
        <w:t>:</w:t>
      </w:r>
      <w:r w:rsidRPr="00BA633D">
        <w:rPr>
          <w:color w:val="auto"/>
        </w:rPr>
        <w:t>)];</w:t>
      </w:r>
    </w:p>
    <w:p w:rsidR="00A85AD4" w:rsidRPr="00BA633D" w:rsidRDefault="00213CCC" w:rsidP="00213CCC">
      <w:pPr>
        <w:jc w:val="both"/>
        <w:rPr>
          <w:kern w:val="0"/>
        </w:rPr>
      </w:pPr>
      <w:r w:rsidRPr="00BA633D">
        <w:rPr>
          <w:rFonts w:hint="eastAsia"/>
          <w:kern w:val="0"/>
        </w:rPr>
        <w:t>（</w:t>
      </w:r>
      <w:r w:rsidR="00A85AD4" w:rsidRPr="00BA633D">
        <w:rPr>
          <w:rFonts w:hint="eastAsia"/>
          <w:kern w:val="0"/>
        </w:rPr>
        <w:t>6</w:t>
      </w:r>
      <w:r w:rsidRPr="00BA633D">
        <w:rPr>
          <w:rFonts w:hint="eastAsia"/>
          <w:kern w:val="0"/>
        </w:rPr>
        <w:t>）</w:t>
      </w:r>
      <w:r w:rsidR="00A85AD4" w:rsidRPr="00BA633D">
        <w:rPr>
          <w:rFonts w:hint="eastAsia"/>
          <w:kern w:val="0"/>
        </w:rPr>
        <w:t>CCMenuItemToggle</w:t>
      </w:r>
    </w:p>
    <w:p w:rsidR="00A85AD4" w:rsidRPr="00BA633D" w:rsidRDefault="00A85AD4" w:rsidP="00213CCC">
      <w:pPr>
        <w:jc w:val="both"/>
        <w:rPr>
          <w:kern w:val="0"/>
        </w:rPr>
      </w:pPr>
      <w:r w:rsidRPr="00BA633D">
        <w:rPr>
          <w:kern w:val="0"/>
        </w:rPr>
        <w:t>支持内部一个</w:t>
      </w:r>
      <w:r w:rsidRPr="00BA633D">
        <w:rPr>
          <w:kern w:val="0"/>
        </w:rPr>
        <w:t>MenuItem</w:t>
      </w:r>
      <w:r w:rsidRPr="00BA633D">
        <w:rPr>
          <w:kern w:val="0"/>
        </w:rPr>
        <w:t>数</w:t>
      </w:r>
      <w:r w:rsidRPr="00BA633D">
        <w:rPr>
          <w:rFonts w:hint="eastAsia"/>
          <w:kern w:val="0"/>
        </w:rPr>
        <w:t>组负责</w:t>
      </w:r>
      <w:r w:rsidRPr="00BA633D">
        <w:rPr>
          <w:kern w:val="0"/>
        </w:rPr>
        <w:t>展示</w:t>
      </w:r>
      <w:r w:rsidRPr="00BA633D">
        <w:rPr>
          <w:rFonts w:hint="eastAsia"/>
          <w:kern w:val="0"/>
        </w:rPr>
        <w:t>不</w:t>
      </w:r>
      <w:r w:rsidRPr="00BA633D">
        <w:rPr>
          <w:kern w:val="0"/>
        </w:rPr>
        <w:t>同的状</w:t>
      </w:r>
      <w:r w:rsidRPr="00BA633D">
        <w:rPr>
          <w:rFonts w:hint="eastAsia"/>
          <w:kern w:val="0"/>
        </w:rPr>
        <w:t>态</w:t>
      </w:r>
      <w:r w:rsidR="00213CCC" w:rsidRPr="00BA633D">
        <w:rPr>
          <w:rFonts w:hint="eastAsia"/>
          <w:kern w:val="0"/>
        </w:rPr>
        <w:t>，</w:t>
      </w:r>
      <w:r w:rsidRPr="00BA633D">
        <w:rPr>
          <w:rFonts w:hint="eastAsia"/>
          <w:kern w:val="0"/>
        </w:rPr>
        <w:t>实现</w:t>
      </w:r>
      <w:r w:rsidRPr="00BA633D">
        <w:rPr>
          <w:kern w:val="0"/>
        </w:rPr>
        <w:t>状</w:t>
      </w:r>
      <w:r w:rsidRPr="00BA633D">
        <w:rPr>
          <w:rFonts w:hint="eastAsia"/>
          <w:kern w:val="0"/>
        </w:rPr>
        <w:t>态</w:t>
      </w:r>
      <w:r w:rsidRPr="00BA633D">
        <w:rPr>
          <w:kern w:val="0"/>
        </w:rPr>
        <w:t>切</w:t>
      </w:r>
      <w:r w:rsidRPr="00BA633D">
        <w:rPr>
          <w:rFonts w:hint="eastAsia"/>
          <w:kern w:val="0"/>
        </w:rPr>
        <w:t>换</w:t>
      </w:r>
      <w:r w:rsidRPr="00BA633D">
        <w:rPr>
          <w:kern w:val="0"/>
        </w:rPr>
        <w:t>。</w:t>
      </w:r>
      <w:r w:rsidRPr="00BA633D">
        <w:rPr>
          <w:rFonts w:hint="eastAsia"/>
          <w:kern w:val="0"/>
        </w:rPr>
        <w:t>示例代码</w:t>
      </w:r>
      <w:r w:rsidR="00213CCC" w:rsidRPr="00BA633D">
        <w:rPr>
          <w:rFonts w:hint="eastAsia"/>
          <w:kern w:val="0"/>
        </w:rPr>
        <w:t>：</w:t>
      </w:r>
    </w:p>
    <w:p w:rsidR="00A85AD4" w:rsidRPr="00BA633D" w:rsidRDefault="00A85AD4" w:rsidP="00126A19">
      <w:pPr>
        <w:pStyle w:val="af5"/>
        <w:rPr>
          <w:color w:val="auto"/>
        </w:rPr>
      </w:pPr>
      <w:r w:rsidRPr="00BA633D">
        <w:rPr>
          <w:color w:val="auto"/>
        </w:rPr>
        <w:t xml:space="preserve">  CCMenuItemToggle *item1 = [CCMenuItemToggle itemWithTarget:self selector:@selector(menuCallback:) items:</w:t>
      </w:r>
    </w:p>
    <w:p w:rsidR="00A85AD4" w:rsidRPr="00BA633D" w:rsidRDefault="00213CCC" w:rsidP="000C52C7">
      <w:pPr>
        <w:pStyle w:val="af5"/>
        <w:rPr>
          <w:color w:val="auto"/>
        </w:rPr>
      </w:pPr>
      <w:r w:rsidRPr="00BA633D">
        <w:rPr>
          <w:color w:val="auto"/>
        </w:rPr>
        <w:t xml:space="preserve">   </w:t>
      </w:r>
      <w:r w:rsidR="00A85AD4" w:rsidRPr="00BA633D">
        <w:rPr>
          <w:color w:val="auto"/>
        </w:rPr>
        <w:t xml:space="preserve">                       [CCMenuItemFont item</w:t>
      </w:r>
      <w:r w:rsidR="00D33C24" w:rsidRPr="00BA633D">
        <w:rPr>
          <w:rFonts w:ascii="宋体" w:eastAsia="宋体" w:hAnsi="宋体" w:cs="宋体" w:hint="eastAsia"/>
          <w:color w:val="auto"/>
          <w:lang w:eastAsia="zh-CN"/>
        </w:rPr>
        <w:t>With</w:t>
      </w:r>
      <w:r w:rsidR="00A85AD4" w:rsidRPr="00BA633D">
        <w:rPr>
          <w:color w:val="auto"/>
        </w:rPr>
        <w:t>String: @"On"],</w:t>
      </w:r>
    </w:p>
    <w:p w:rsidR="00A85AD4" w:rsidRPr="00BA633D" w:rsidRDefault="00213CCC" w:rsidP="0046501F">
      <w:pPr>
        <w:pStyle w:val="af5"/>
        <w:rPr>
          <w:color w:val="auto"/>
        </w:rPr>
      </w:pPr>
      <w:r w:rsidRPr="00BA633D">
        <w:rPr>
          <w:color w:val="auto"/>
        </w:rPr>
        <w:t xml:space="preserve">  </w:t>
      </w:r>
      <w:r w:rsidR="00A85AD4" w:rsidRPr="00BA633D">
        <w:rPr>
          <w:color w:val="auto"/>
        </w:rPr>
        <w:t xml:space="preserve">                        [CCMenuItemFont item</w:t>
      </w:r>
      <w:r w:rsidR="00D33C24" w:rsidRPr="00BA633D">
        <w:rPr>
          <w:color w:val="auto"/>
        </w:rPr>
        <w:t>With</w:t>
      </w:r>
      <w:r w:rsidR="00A85AD4" w:rsidRPr="00BA633D">
        <w:rPr>
          <w:color w:val="auto"/>
        </w:rPr>
        <w:t>String: @"Off"],</w:t>
      </w:r>
    </w:p>
    <w:p w:rsidR="00A85AD4" w:rsidRPr="00BA633D" w:rsidRDefault="00213CCC" w:rsidP="00711682">
      <w:pPr>
        <w:pStyle w:val="af5"/>
        <w:rPr>
          <w:color w:val="auto"/>
        </w:rPr>
      </w:pPr>
      <w:r w:rsidRPr="00BA633D">
        <w:rPr>
          <w:color w:val="auto"/>
        </w:rPr>
        <w:t xml:space="preserve">     </w:t>
      </w:r>
      <w:r w:rsidR="00A85AD4" w:rsidRPr="00BA633D">
        <w:rPr>
          <w:color w:val="auto"/>
        </w:rPr>
        <w:t xml:space="preserve">                     nil];</w:t>
      </w:r>
    </w:p>
    <w:p w:rsidR="008C0A09" w:rsidRPr="00BA633D" w:rsidRDefault="004612A0" w:rsidP="00395ABA">
      <w:pPr>
        <w:pStyle w:val="af4"/>
        <w:rPr>
          <w:rFonts w:hint="eastAsia"/>
        </w:rPr>
      </w:pPr>
      <w:r w:rsidRPr="00BA633D">
        <w:rPr>
          <w:rFonts w:ascii="黑体" w:hint="eastAsia"/>
          <w:lang w:eastAsia="zh-CN"/>
        </w:rPr>
        <w:t>注意</w:t>
      </w:r>
      <w:r w:rsidRPr="00BA633D">
        <w:rPr>
          <w:rFonts w:hint="eastAsia"/>
          <w:lang w:eastAsia="zh-CN"/>
        </w:rPr>
        <w:t xml:space="preserve"> </w:t>
      </w:r>
      <w:r w:rsidR="008C0A09" w:rsidRPr="00BA633D">
        <w:rPr>
          <w:rFonts w:hint="eastAsia"/>
        </w:rPr>
        <w:t>从</w:t>
      </w:r>
      <w:r w:rsidR="008C0A09" w:rsidRPr="00BA633D">
        <w:rPr>
          <w:rFonts w:hint="eastAsia"/>
        </w:rPr>
        <w:t xml:space="preserve">v2.0 </w:t>
      </w:r>
      <w:r w:rsidR="008C0A09" w:rsidRPr="00BA633D">
        <w:rPr>
          <w:rFonts w:hint="eastAsia"/>
        </w:rPr>
        <w:t>开始，之前的</w:t>
      </w:r>
      <w:r w:rsidR="008C0A09" w:rsidRPr="00BA633D">
        <w:rPr>
          <w:rFonts w:hint="eastAsia"/>
        </w:rPr>
        <w:t>itemFrom</w:t>
      </w:r>
      <w:r w:rsidR="008C0A09" w:rsidRPr="00BA633D">
        <w:t>…</w:t>
      </w:r>
      <w:r w:rsidR="008C0A09" w:rsidRPr="00BA633D">
        <w:rPr>
          <w:rFonts w:hint="eastAsia"/>
        </w:rPr>
        <w:t>方法全部更改为</w:t>
      </w:r>
      <w:r w:rsidR="008C0A09" w:rsidRPr="00BA633D">
        <w:rPr>
          <w:rFonts w:hint="eastAsia"/>
        </w:rPr>
        <w:t>itemWith</w:t>
      </w:r>
      <w:r w:rsidR="008C0A09" w:rsidRPr="00BA633D">
        <w:t>…</w:t>
      </w:r>
      <w:r w:rsidR="008C0A09" w:rsidRPr="00BA633D">
        <w:rPr>
          <w:rFonts w:hint="eastAsia"/>
        </w:rPr>
        <w:t>方法。</w:t>
      </w:r>
    </w:p>
    <w:p w:rsidR="00A85AD4" w:rsidRPr="00BA633D" w:rsidRDefault="00A85AD4" w:rsidP="00777050">
      <w:pPr>
        <w:rPr>
          <w:rFonts w:hint="eastAsia"/>
        </w:rPr>
      </w:pPr>
      <w:r w:rsidRPr="00BA633D">
        <w:rPr>
          <w:rFonts w:hint="eastAsia"/>
        </w:rPr>
        <w:lastRenderedPageBreak/>
        <w:t>想查看菜单的具体效果，可以运行</w:t>
      </w:r>
      <w:r w:rsidR="00D3196D" w:rsidRPr="00BA633D">
        <w:t>Cocos2D</w:t>
      </w:r>
      <w:r w:rsidRPr="00BA633D">
        <w:rPr>
          <w:rFonts w:hint="eastAsia"/>
        </w:rPr>
        <w:t>官方模板</w:t>
      </w:r>
      <w:r w:rsidR="00146AFA" w:rsidRPr="00BA633D">
        <w:rPr>
          <w:rFonts w:hint="eastAsia"/>
        </w:rPr>
        <w:t>项目</w:t>
      </w:r>
      <w:r w:rsidR="00146AFA" w:rsidRPr="00BA633D">
        <w:t>cocos2d</w:t>
      </w:r>
      <w:r w:rsidR="00146AFA" w:rsidRPr="00BA633D">
        <w:rPr>
          <w:rFonts w:hint="eastAsia"/>
        </w:rPr>
        <w:t>-ios.xcodeproj</w:t>
      </w:r>
      <w:r w:rsidRPr="00BA633D">
        <w:rPr>
          <w:rFonts w:hint="eastAsia"/>
        </w:rPr>
        <w:t>中的</w:t>
      </w:r>
      <w:r w:rsidR="00663BA4" w:rsidRPr="00BA633D">
        <w:rPr>
          <w:rFonts w:hint="eastAsia"/>
        </w:rPr>
        <w:t>MenuTest</w:t>
      </w:r>
      <w:r w:rsidRPr="00BA633D">
        <w:rPr>
          <w:rFonts w:hint="eastAsia"/>
        </w:rPr>
        <w:t>测试。建议读者仔细分析</w:t>
      </w:r>
      <w:r w:rsidRPr="00BA633D">
        <w:rPr>
          <w:rFonts w:hint="eastAsia"/>
        </w:rPr>
        <w:t>MenuTest.m</w:t>
      </w:r>
      <w:r w:rsidRPr="00BA633D">
        <w:rPr>
          <w:rFonts w:hint="eastAsia"/>
        </w:rPr>
        <w:t>中的实现代码。</w:t>
      </w:r>
    </w:p>
    <w:p w:rsidR="00D933C1" w:rsidRPr="00BA633D" w:rsidRDefault="00D933C1" w:rsidP="003009D2">
      <w:pPr>
        <w:pStyle w:val="2"/>
        <w:rPr>
          <w:rFonts w:ascii="宋体" w:cs="宋体" w:hint="eastAsia"/>
        </w:rPr>
      </w:pPr>
      <w:bookmarkStart w:id="25" w:name="_Toc334710907"/>
      <w:r w:rsidRPr="00BA633D">
        <w:t>CCTexture</w:t>
      </w:r>
      <w:r w:rsidRPr="00BA633D">
        <w:rPr>
          <w:rFonts w:ascii="宋体" w:cs="宋体" w:hint="eastAsia"/>
        </w:rPr>
        <w:t>纹理类</w:t>
      </w:r>
      <w:bookmarkEnd w:id="25"/>
    </w:p>
    <w:p w:rsidR="00D933C1" w:rsidRPr="00BA633D" w:rsidRDefault="00D933C1" w:rsidP="00D933C1">
      <w:pPr>
        <w:jc w:val="both"/>
        <w:rPr>
          <w:kern w:val="0"/>
        </w:rPr>
      </w:pPr>
      <w:r w:rsidRPr="00BA633D">
        <w:rPr>
          <w:rFonts w:hint="eastAsia"/>
          <w:kern w:val="0"/>
        </w:rPr>
        <w:t>在游戏运行中，所有图像文件（</w:t>
      </w:r>
      <w:r w:rsidRPr="00BA633D">
        <w:rPr>
          <w:rFonts w:hint="eastAsia"/>
          <w:kern w:val="0"/>
        </w:rPr>
        <w:t>PNG</w:t>
      </w:r>
      <w:r w:rsidRPr="00BA633D">
        <w:rPr>
          <w:rFonts w:hint="eastAsia"/>
          <w:kern w:val="0"/>
        </w:rPr>
        <w:t>、</w:t>
      </w:r>
      <w:r w:rsidRPr="00BA633D">
        <w:rPr>
          <w:rFonts w:hint="eastAsia"/>
          <w:kern w:val="0"/>
        </w:rPr>
        <w:t>PVR</w:t>
      </w:r>
      <w:r w:rsidRPr="00BA633D">
        <w:rPr>
          <w:rFonts w:hint="eastAsia"/>
          <w:kern w:val="0"/>
        </w:rPr>
        <w:t>）都被加载成</w:t>
      </w:r>
      <w:r w:rsidRPr="00BA633D">
        <w:rPr>
          <w:rFonts w:hint="eastAsia"/>
          <w:kern w:val="0"/>
        </w:rPr>
        <w:t>GPU</w:t>
      </w:r>
      <w:r w:rsidRPr="00BA633D">
        <w:rPr>
          <w:rFonts w:hint="eastAsia"/>
          <w:kern w:val="0"/>
        </w:rPr>
        <w:t>可以理解的</w:t>
      </w:r>
      <w:r w:rsidRPr="00BA633D">
        <w:rPr>
          <w:rFonts w:hint="eastAsia"/>
          <w:kern w:val="0"/>
        </w:rPr>
        <w:t>OpenGL ES</w:t>
      </w:r>
      <w:r w:rsidRPr="00BA633D">
        <w:rPr>
          <w:rFonts w:hint="eastAsia"/>
          <w:kern w:val="0"/>
        </w:rPr>
        <w:t>纹理，而精灵则对应着这些纹理图。</w:t>
      </w:r>
      <w:r w:rsidRPr="00BA633D">
        <w:rPr>
          <w:kern w:val="0"/>
        </w:rPr>
        <w:t>Cocos2D</w:t>
      </w:r>
      <w:r w:rsidRPr="00BA633D">
        <w:rPr>
          <w:rFonts w:hint="eastAsia"/>
          <w:kern w:val="0"/>
        </w:rPr>
        <w:t>内置一个纹理缓存管理器</w:t>
      </w:r>
      <w:r w:rsidR="00EB19C0" w:rsidRPr="00BA633D">
        <w:rPr>
          <w:rFonts w:hint="eastAsia"/>
          <w:kern w:val="0"/>
        </w:rPr>
        <w:t>（</w:t>
      </w:r>
      <w:r w:rsidR="00EB19C0" w:rsidRPr="00BA633D">
        <w:rPr>
          <w:rFonts w:hint="eastAsia"/>
          <w:kern w:val="0"/>
        </w:rPr>
        <w:t>CCTextureCache</w:t>
      </w:r>
      <w:r w:rsidR="00EB19C0" w:rsidRPr="00BA633D">
        <w:rPr>
          <w:rFonts w:hint="eastAsia"/>
          <w:kern w:val="0"/>
        </w:rPr>
        <w:t>）</w:t>
      </w:r>
      <w:r w:rsidRPr="00BA633D">
        <w:rPr>
          <w:rFonts w:hint="eastAsia"/>
          <w:kern w:val="0"/>
        </w:rPr>
        <w:t>来保持这些纹理图。这样可以极大加速创建新精灵，并充分利用已有的纹理图。不利的是，如果收到内存警报，</w:t>
      </w:r>
      <w:r w:rsidRPr="00BA633D">
        <w:rPr>
          <w:kern w:val="0"/>
        </w:rPr>
        <w:t>Cocos2D</w:t>
      </w:r>
      <w:r w:rsidRPr="00BA633D">
        <w:rPr>
          <w:rFonts w:hint="eastAsia"/>
          <w:kern w:val="0"/>
        </w:rPr>
        <w:t>会将当前未使用的纹理图</w:t>
      </w:r>
      <w:r w:rsidR="001272AF" w:rsidRPr="00BA633D">
        <w:rPr>
          <w:rFonts w:hint="eastAsia"/>
          <w:kern w:val="0"/>
        </w:rPr>
        <w:t>（即引用计数为</w:t>
      </w:r>
      <w:r w:rsidR="001272AF" w:rsidRPr="00BA633D">
        <w:rPr>
          <w:rFonts w:hint="eastAsia"/>
          <w:kern w:val="0"/>
        </w:rPr>
        <w:t>1</w:t>
      </w:r>
      <w:r w:rsidR="001272AF" w:rsidRPr="00BA633D">
        <w:rPr>
          <w:rFonts w:hint="eastAsia"/>
          <w:kern w:val="0"/>
        </w:rPr>
        <w:t>的纹理图）</w:t>
      </w:r>
      <w:r w:rsidRPr="00BA633D">
        <w:rPr>
          <w:rFonts w:hint="eastAsia"/>
          <w:kern w:val="0"/>
        </w:rPr>
        <w:t>全部从内存中清除。</w:t>
      </w:r>
    </w:p>
    <w:p w:rsidR="00D933C1" w:rsidRPr="00BA633D" w:rsidRDefault="00D933C1" w:rsidP="00D933C1">
      <w:pPr>
        <w:jc w:val="both"/>
        <w:rPr>
          <w:kern w:val="0"/>
        </w:rPr>
      </w:pPr>
      <w:r w:rsidRPr="00BA633D">
        <w:rPr>
          <w:rFonts w:hint="eastAsia"/>
          <w:kern w:val="0"/>
        </w:rPr>
        <w:t>首先了解和纹理相关</w:t>
      </w:r>
      <w:r w:rsidR="00281723" w:rsidRPr="00BA633D">
        <w:rPr>
          <w:rFonts w:hint="eastAsia"/>
          <w:kern w:val="0"/>
        </w:rPr>
        <w:t>的</w:t>
      </w:r>
      <w:r w:rsidRPr="00BA633D">
        <w:rPr>
          <w:rFonts w:hint="eastAsia"/>
          <w:kern w:val="0"/>
        </w:rPr>
        <w:t>概念。</w:t>
      </w:r>
    </w:p>
    <w:p w:rsidR="00D933C1" w:rsidRPr="00BA633D" w:rsidRDefault="00D710AD" w:rsidP="00200C66">
      <w:pPr>
        <w:pStyle w:val="3"/>
      </w:pPr>
      <w:bookmarkStart w:id="26" w:name="_Toc334710908"/>
      <w:r w:rsidRPr="00BA633D">
        <w:rPr>
          <w:rFonts w:hint="eastAsia"/>
        </w:rPr>
        <w:t>纹理和纹理图集</w:t>
      </w:r>
      <w:bookmarkEnd w:id="26"/>
    </w:p>
    <w:p w:rsidR="00D933C1" w:rsidRPr="00BA633D" w:rsidRDefault="00D933C1" w:rsidP="00D933C1">
      <w:pPr>
        <w:jc w:val="both"/>
        <w:rPr>
          <w:kern w:val="0"/>
        </w:rPr>
      </w:pPr>
      <w:r w:rsidRPr="00BA633D">
        <w:rPr>
          <w:rFonts w:hint="eastAsia"/>
          <w:kern w:val="0"/>
        </w:rPr>
        <w:t>所有游戏角色都是以图像的形式存储在</w:t>
      </w:r>
      <w:r w:rsidRPr="00BA633D">
        <w:rPr>
          <w:rFonts w:hint="eastAsia"/>
          <w:kern w:val="0"/>
        </w:rPr>
        <w:t>iPhone/iPad</w:t>
      </w:r>
      <w:r w:rsidRPr="00BA633D">
        <w:rPr>
          <w:rFonts w:hint="eastAsia"/>
          <w:kern w:val="0"/>
        </w:rPr>
        <w:t>设备的内存中，通常使用的格式是</w:t>
      </w:r>
      <w:r w:rsidRPr="00BA633D">
        <w:rPr>
          <w:rFonts w:hint="eastAsia"/>
          <w:kern w:val="0"/>
        </w:rPr>
        <w:t>PNG</w:t>
      </w:r>
      <w:r w:rsidRPr="00BA633D">
        <w:rPr>
          <w:rFonts w:hint="eastAsia"/>
          <w:kern w:val="0"/>
        </w:rPr>
        <w:t>或</w:t>
      </w:r>
      <w:r w:rsidRPr="00BA633D">
        <w:rPr>
          <w:rFonts w:hint="eastAsia"/>
          <w:kern w:val="0"/>
        </w:rPr>
        <w:t>JPEG</w:t>
      </w:r>
      <w:r w:rsidRPr="00BA633D">
        <w:rPr>
          <w:rFonts w:hint="eastAsia"/>
          <w:kern w:val="0"/>
        </w:rPr>
        <w:t>。一旦这些图像被加载入内存，它们将以一种未压缩的纹理格式来存储。</w:t>
      </w:r>
      <w:r w:rsidRPr="00BA633D">
        <w:rPr>
          <w:rFonts w:hint="eastAsia"/>
          <w:kern w:val="0"/>
        </w:rPr>
        <w:t>PNG</w:t>
      </w:r>
      <w:r w:rsidRPr="00BA633D">
        <w:rPr>
          <w:rFonts w:hint="eastAsia"/>
          <w:kern w:val="0"/>
        </w:rPr>
        <w:t>是苹果官方推荐的用于</w:t>
      </w:r>
      <w:r w:rsidRPr="00BA633D">
        <w:rPr>
          <w:rFonts w:hint="eastAsia"/>
          <w:kern w:val="0"/>
        </w:rPr>
        <w:t>iOS</w:t>
      </w:r>
      <w:r w:rsidRPr="00BA633D">
        <w:rPr>
          <w:rFonts w:hint="eastAsia"/>
          <w:kern w:val="0"/>
        </w:rPr>
        <w:t>设备的图像存储格式。</w:t>
      </w:r>
    </w:p>
    <w:p w:rsidR="00D933C1" w:rsidRPr="00BA633D" w:rsidRDefault="00D933C1" w:rsidP="00D933C1">
      <w:pPr>
        <w:pStyle w:val="4"/>
      </w:pPr>
      <w:r w:rsidRPr="00BA633D">
        <w:rPr>
          <w:rFonts w:hint="eastAsia"/>
        </w:rPr>
        <w:t>纹理</w:t>
      </w:r>
      <w:r w:rsidR="00EC4BCC" w:rsidRPr="00BA633D">
        <w:rPr>
          <w:rFonts w:hint="eastAsia"/>
        </w:rPr>
        <w:t>（</w:t>
      </w:r>
      <w:r w:rsidR="00EC4BCC" w:rsidRPr="00BA633D">
        <w:rPr>
          <w:rFonts w:hint="eastAsia"/>
        </w:rPr>
        <w:t>Texture</w:t>
      </w:r>
      <w:r w:rsidR="00EC4BCC" w:rsidRPr="00BA633D">
        <w:rPr>
          <w:rFonts w:hint="eastAsia"/>
        </w:rPr>
        <w:t>）</w:t>
      </w:r>
    </w:p>
    <w:p w:rsidR="00D933C1" w:rsidRPr="00BA633D" w:rsidRDefault="00D933C1" w:rsidP="00D933C1">
      <w:pPr>
        <w:jc w:val="both"/>
        <w:rPr>
          <w:kern w:val="0"/>
        </w:rPr>
      </w:pPr>
      <w:r w:rsidRPr="00BA633D">
        <w:rPr>
          <w:rFonts w:hint="eastAsia"/>
          <w:kern w:val="0"/>
        </w:rPr>
        <w:t>游戏角色的图像文件在使用前必须解压缩，并转换成</w:t>
      </w:r>
      <w:r w:rsidRPr="00BA633D">
        <w:rPr>
          <w:rFonts w:hint="eastAsia"/>
          <w:kern w:val="0"/>
        </w:rPr>
        <w:t>iPhone</w:t>
      </w:r>
      <w:r w:rsidRPr="00BA633D">
        <w:rPr>
          <w:rFonts w:hint="eastAsia"/>
          <w:kern w:val="0"/>
        </w:rPr>
        <w:t>和</w:t>
      </w:r>
      <w:r w:rsidRPr="00BA633D">
        <w:rPr>
          <w:rFonts w:hint="eastAsia"/>
          <w:kern w:val="0"/>
        </w:rPr>
        <w:t>iPad</w:t>
      </w:r>
      <w:r w:rsidRPr="00BA633D">
        <w:rPr>
          <w:rFonts w:hint="eastAsia"/>
          <w:kern w:val="0"/>
        </w:rPr>
        <w:t>的</w:t>
      </w:r>
      <w:r w:rsidRPr="00BA633D">
        <w:rPr>
          <w:rFonts w:hint="eastAsia"/>
          <w:kern w:val="0"/>
        </w:rPr>
        <w:t>GPU</w:t>
      </w:r>
      <w:r w:rsidRPr="00BA633D">
        <w:rPr>
          <w:rFonts w:hint="eastAsia"/>
          <w:kern w:val="0"/>
        </w:rPr>
        <w:t>可以理解的格式，并被加载进</w:t>
      </w:r>
      <w:r w:rsidRPr="00BA633D">
        <w:rPr>
          <w:rFonts w:hint="eastAsia"/>
          <w:kern w:val="0"/>
        </w:rPr>
        <w:t>RAM</w:t>
      </w:r>
      <w:r w:rsidRPr="00BA633D">
        <w:rPr>
          <w:rFonts w:hint="eastAsia"/>
          <w:kern w:val="0"/>
        </w:rPr>
        <w:t>（随机存储器），这样的图像称为纹理。</w:t>
      </w:r>
      <w:r w:rsidRPr="00BA633D">
        <w:rPr>
          <w:rFonts w:hint="eastAsia"/>
          <w:kern w:val="0"/>
        </w:rPr>
        <w:t>GPU</w:t>
      </w:r>
      <w:r w:rsidRPr="00BA633D">
        <w:rPr>
          <w:rFonts w:hint="eastAsia"/>
          <w:kern w:val="0"/>
        </w:rPr>
        <w:t>原生支持一系列压缩格式，如</w:t>
      </w:r>
      <w:r w:rsidRPr="00BA633D">
        <w:rPr>
          <w:rFonts w:hint="eastAsia"/>
          <w:kern w:val="0"/>
        </w:rPr>
        <w:t>PVRTC</w:t>
      </w:r>
      <w:r w:rsidRPr="00BA633D">
        <w:rPr>
          <w:rFonts w:hint="eastAsia"/>
          <w:kern w:val="0"/>
        </w:rPr>
        <w:t>，其他格式必须存储为未压缩的图像数据。</w:t>
      </w:r>
      <w:r w:rsidRPr="00BA633D">
        <w:rPr>
          <w:rFonts w:hint="eastAsia"/>
          <w:kern w:val="0"/>
        </w:rPr>
        <w:t>OpenGL ES</w:t>
      </w:r>
      <w:r w:rsidRPr="00BA633D">
        <w:rPr>
          <w:rFonts w:hint="eastAsia"/>
          <w:kern w:val="0"/>
        </w:rPr>
        <w:t>可以使用这些数据在屏幕上绘制图像。所使用的</w:t>
      </w:r>
      <w:r w:rsidRPr="00BA633D">
        <w:rPr>
          <w:rFonts w:hint="eastAsia"/>
          <w:kern w:val="0"/>
        </w:rPr>
        <w:t>PNG</w:t>
      </w:r>
      <w:r w:rsidRPr="00BA633D">
        <w:rPr>
          <w:rFonts w:hint="eastAsia"/>
          <w:kern w:val="0"/>
        </w:rPr>
        <w:t>图像文件虽然在闪存中不占用多少空间，但是因为要解压缩，所以会在内存中占用更大的空间。</w:t>
      </w:r>
    </w:p>
    <w:p w:rsidR="00D933C1" w:rsidRPr="00BA633D" w:rsidRDefault="00D933C1" w:rsidP="00D933C1">
      <w:pPr>
        <w:pStyle w:val="4"/>
      </w:pPr>
      <w:r w:rsidRPr="00BA633D">
        <w:rPr>
          <w:rFonts w:hint="eastAsia"/>
        </w:rPr>
        <w:lastRenderedPageBreak/>
        <w:t>纹理图集</w:t>
      </w:r>
      <w:r w:rsidR="00EC4BCC" w:rsidRPr="00BA633D">
        <w:rPr>
          <w:rFonts w:hint="eastAsia"/>
        </w:rPr>
        <w:t>（</w:t>
      </w:r>
      <w:r w:rsidR="00EC4BCC" w:rsidRPr="00BA633D">
        <w:rPr>
          <w:rFonts w:hint="eastAsia"/>
        </w:rPr>
        <w:t>TextureAtlas</w:t>
      </w:r>
      <w:r w:rsidR="00EC4BCC" w:rsidRPr="00BA633D">
        <w:rPr>
          <w:rFonts w:hint="eastAsia"/>
        </w:rPr>
        <w:t>）</w:t>
      </w:r>
    </w:p>
    <w:p w:rsidR="00D933C1" w:rsidRPr="00BA633D" w:rsidRDefault="00D933C1" w:rsidP="00D933C1">
      <w:pPr>
        <w:jc w:val="both"/>
        <w:rPr>
          <w:kern w:val="0"/>
        </w:rPr>
      </w:pPr>
      <w:r w:rsidRPr="00BA633D">
        <w:rPr>
          <w:rFonts w:hint="eastAsia"/>
          <w:kern w:val="0"/>
        </w:rPr>
        <w:t>对于</w:t>
      </w:r>
      <w:r w:rsidRPr="00BA633D">
        <w:rPr>
          <w:rFonts w:hint="eastAsia"/>
          <w:kern w:val="0"/>
        </w:rPr>
        <w:t>iPhone</w:t>
      </w:r>
      <w:r w:rsidRPr="00BA633D">
        <w:rPr>
          <w:rFonts w:hint="eastAsia"/>
          <w:kern w:val="0"/>
        </w:rPr>
        <w:t>和</w:t>
      </w:r>
      <w:r w:rsidRPr="00BA633D">
        <w:rPr>
          <w:rFonts w:hint="eastAsia"/>
          <w:kern w:val="0"/>
        </w:rPr>
        <w:t>iPad</w:t>
      </w:r>
      <w:r w:rsidRPr="00BA633D">
        <w:rPr>
          <w:rFonts w:hint="eastAsia"/>
          <w:kern w:val="0"/>
        </w:rPr>
        <w:t>设备而言，内存是非常宝贵的。而且</w:t>
      </w:r>
      <w:r w:rsidRPr="00BA633D">
        <w:rPr>
          <w:rFonts w:hint="eastAsia"/>
          <w:kern w:val="0"/>
        </w:rPr>
        <w:t>iOS</w:t>
      </w:r>
      <w:r w:rsidRPr="00BA633D">
        <w:rPr>
          <w:rFonts w:hint="eastAsia"/>
          <w:kern w:val="0"/>
        </w:rPr>
        <w:t>设备的</w:t>
      </w:r>
      <w:r w:rsidRPr="00BA633D">
        <w:rPr>
          <w:rFonts w:hint="eastAsia"/>
          <w:kern w:val="0"/>
        </w:rPr>
        <w:t>GPU</w:t>
      </w:r>
      <w:r w:rsidRPr="00BA633D">
        <w:rPr>
          <w:rFonts w:hint="eastAsia"/>
          <w:kern w:val="0"/>
        </w:rPr>
        <w:t>使用共享显存，而不是独立显存。换句话说，</w:t>
      </w:r>
      <w:r w:rsidRPr="00BA633D">
        <w:rPr>
          <w:rFonts w:hint="eastAsia"/>
          <w:kern w:val="0"/>
        </w:rPr>
        <w:t>GPU</w:t>
      </w:r>
      <w:r w:rsidRPr="00BA633D">
        <w:rPr>
          <w:rFonts w:hint="eastAsia"/>
          <w:kern w:val="0"/>
        </w:rPr>
        <w:t>将使用主系统的内存来存储纹理图和几何图形。旧版</w:t>
      </w:r>
      <w:r w:rsidRPr="00BA633D">
        <w:rPr>
          <w:rFonts w:hint="eastAsia"/>
          <w:kern w:val="0"/>
        </w:rPr>
        <w:t>iOS</w:t>
      </w:r>
      <w:r w:rsidRPr="00BA633D">
        <w:rPr>
          <w:rFonts w:hint="eastAsia"/>
          <w:kern w:val="0"/>
        </w:rPr>
        <w:t>设备的内存是</w:t>
      </w:r>
      <w:r w:rsidRPr="00BA633D">
        <w:rPr>
          <w:rFonts w:hint="eastAsia"/>
          <w:kern w:val="0"/>
        </w:rPr>
        <w:t>128MB</w:t>
      </w:r>
      <w:r w:rsidRPr="00BA633D">
        <w:rPr>
          <w:rFonts w:hint="eastAsia"/>
          <w:kern w:val="0"/>
        </w:rPr>
        <w:t>。</w:t>
      </w:r>
    </w:p>
    <w:p w:rsidR="00D933C1" w:rsidRPr="00BA633D" w:rsidRDefault="00D933C1" w:rsidP="00D933C1">
      <w:pPr>
        <w:jc w:val="both"/>
        <w:rPr>
          <w:kern w:val="0"/>
        </w:rPr>
      </w:pPr>
      <w:r w:rsidRPr="00BA633D">
        <w:rPr>
          <w:rFonts w:hint="eastAsia"/>
          <w:kern w:val="0"/>
        </w:rPr>
        <w:t>让这种内存限制更捉襟见肘的是，旧版</w:t>
      </w:r>
      <w:r w:rsidRPr="00BA633D">
        <w:rPr>
          <w:rFonts w:hint="eastAsia"/>
          <w:kern w:val="0"/>
        </w:rPr>
        <w:t>iOS</w:t>
      </w:r>
      <w:r w:rsidRPr="00BA633D">
        <w:rPr>
          <w:rFonts w:hint="eastAsia"/>
          <w:kern w:val="0"/>
        </w:rPr>
        <w:t>设备中，图像填充到纹理中时，其长度和宽度必须使用</w:t>
      </w:r>
      <w:r w:rsidRPr="00BA633D">
        <w:rPr>
          <w:rFonts w:hint="eastAsia"/>
          <w:kern w:val="0"/>
        </w:rPr>
        <w:t>2</w:t>
      </w:r>
      <w:r w:rsidRPr="00BA633D">
        <w:rPr>
          <w:rFonts w:hint="eastAsia"/>
          <w:kern w:val="0"/>
        </w:rPr>
        <w:t>的乘方。虽然</w:t>
      </w:r>
      <w:r w:rsidRPr="00BA633D">
        <w:rPr>
          <w:rFonts w:hint="eastAsia"/>
          <w:kern w:val="0"/>
        </w:rPr>
        <w:t>iPhone 3GS</w:t>
      </w:r>
      <w:r w:rsidRPr="00BA633D">
        <w:rPr>
          <w:rFonts w:hint="eastAsia"/>
          <w:kern w:val="0"/>
        </w:rPr>
        <w:t>和</w:t>
      </w:r>
      <w:r w:rsidRPr="00BA633D">
        <w:rPr>
          <w:rFonts w:hint="eastAsia"/>
          <w:kern w:val="0"/>
        </w:rPr>
        <w:t>iPhone 4</w:t>
      </w:r>
      <w:r w:rsidRPr="00BA633D">
        <w:rPr>
          <w:rFonts w:hint="eastAsia"/>
          <w:kern w:val="0"/>
        </w:rPr>
        <w:t>、</w:t>
      </w:r>
      <w:r w:rsidRPr="00BA633D">
        <w:rPr>
          <w:rFonts w:hint="eastAsia"/>
          <w:kern w:val="0"/>
        </w:rPr>
        <w:t>iPad</w:t>
      </w:r>
      <w:r w:rsidRPr="00BA633D">
        <w:rPr>
          <w:rFonts w:hint="eastAsia"/>
          <w:kern w:val="0"/>
        </w:rPr>
        <w:t>等设备支持非</w:t>
      </w:r>
      <w:r w:rsidRPr="00BA633D">
        <w:rPr>
          <w:rFonts w:hint="eastAsia"/>
          <w:kern w:val="0"/>
        </w:rPr>
        <w:t>2</w:t>
      </w:r>
      <w:r w:rsidRPr="00BA633D">
        <w:rPr>
          <w:rFonts w:hint="eastAsia"/>
          <w:kern w:val="0"/>
        </w:rPr>
        <w:t>的乘方大小的纹理图，但在</w:t>
      </w:r>
      <w:r w:rsidRPr="00BA633D">
        <w:rPr>
          <w:kern w:val="0"/>
        </w:rPr>
        <w:t>Cocos2D</w:t>
      </w:r>
      <w:r w:rsidRPr="00BA633D">
        <w:rPr>
          <w:rFonts w:hint="eastAsia"/>
          <w:kern w:val="0"/>
        </w:rPr>
        <w:t>中，为了兼容所有设备，仍然使用</w:t>
      </w:r>
      <w:r w:rsidRPr="00BA633D">
        <w:rPr>
          <w:rFonts w:hint="eastAsia"/>
          <w:kern w:val="0"/>
        </w:rPr>
        <w:t>2</w:t>
      </w:r>
      <w:r w:rsidRPr="00BA633D">
        <w:rPr>
          <w:rFonts w:hint="eastAsia"/>
          <w:kern w:val="0"/>
        </w:rPr>
        <w:t>的乘方来填充纹理。当然，也可以在</w:t>
      </w:r>
      <w:r w:rsidRPr="00BA633D">
        <w:rPr>
          <w:rFonts w:hint="eastAsia"/>
          <w:kern w:val="0"/>
        </w:rPr>
        <w:t>ccConfig.h</w:t>
      </w:r>
      <w:r w:rsidRPr="00BA633D">
        <w:rPr>
          <w:rFonts w:hint="eastAsia"/>
          <w:kern w:val="0"/>
        </w:rPr>
        <w:t>文件中修改这一点。</w:t>
      </w:r>
    </w:p>
    <w:p w:rsidR="00D933C1" w:rsidRPr="00BA633D" w:rsidRDefault="00D933C1" w:rsidP="00D933C1">
      <w:pPr>
        <w:jc w:val="both"/>
        <w:rPr>
          <w:kern w:val="0"/>
        </w:rPr>
      </w:pPr>
      <w:r w:rsidRPr="00BA633D">
        <w:rPr>
          <w:rFonts w:hint="eastAsia"/>
          <w:kern w:val="0"/>
        </w:rPr>
        <w:t>为了节省内存空间，并减少纹理中的浪费空间，将把这些纹理拼合成为一个大的纹理图，称为纹理图集。纹理图集只是一个大的纹理图而已，其中包含所有的图像。想象有一大张纸，然后把自己的照片都贴在上面，在需要时从纸上把照片剪下来。如果想把所有照片一次性给别人，只需给这一大张纸就行，而不需一张张地递过去。</w:t>
      </w:r>
      <w:r w:rsidRPr="00BA633D">
        <w:rPr>
          <w:rFonts w:hint="eastAsia"/>
          <w:kern w:val="0"/>
        </w:rPr>
        <w:t>OpenGL ES</w:t>
      </w:r>
      <w:r w:rsidRPr="00BA633D">
        <w:rPr>
          <w:rFonts w:hint="eastAsia"/>
          <w:kern w:val="0"/>
        </w:rPr>
        <w:t>处理图像也是类似，如果使用纹理图集或精灵表</w:t>
      </w:r>
      <w:r w:rsidR="00585DD6" w:rsidRPr="00BA633D">
        <w:rPr>
          <w:rFonts w:hint="eastAsia"/>
          <w:kern w:val="0"/>
        </w:rPr>
        <w:t>单（</w:t>
      </w:r>
      <w:r w:rsidR="00585DD6" w:rsidRPr="00BA633D">
        <w:rPr>
          <w:rFonts w:hint="eastAsia"/>
          <w:kern w:val="0"/>
        </w:rPr>
        <w:t>Spritesheet</w:t>
      </w:r>
      <w:r w:rsidR="00585DD6" w:rsidRPr="00BA633D">
        <w:rPr>
          <w:rFonts w:hint="eastAsia"/>
          <w:kern w:val="0"/>
        </w:rPr>
        <w:t>）</w:t>
      </w:r>
      <w:r w:rsidRPr="00BA633D">
        <w:rPr>
          <w:rFonts w:hint="eastAsia"/>
          <w:kern w:val="0"/>
        </w:rPr>
        <w:t>把所有图像一次性交给</w:t>
      </w:r>
      <w:r w:rsidRPr="00BA633D">
        <w:rPr>
          <w:rFonts w:hint="eastAsia"/>
          <w:kern w:val="0"/>
        </w:rPr>
        <w:t>OpenGL ES</w:t>
      </w:r>
      <w:r w:rsidRPr="00BA633D">
        <w:rPr>
          <w:rFonts w:hint="eastAsia"/>
          <w:kern w:val="0"/>
        </w:rPr>
        <w:t>来处理，比把单个图像逐个交给</w:t>
      </w:r>
      <w:r w:rsidRPr="00BA633D">
        <w:rPr>
          <w:rFonts w:hint="eastAsia"/>
          <w:kern w:val="0"/>
        </w:rPr>
        <w:t>OpenGL ES</w:t>
      </w:r>
      <w:r w:rsidRPr="00BA633D">
        <w:rPr>
          <w:rFonts w:hint="eastAsia"/>
          <w:kern w:val="0"/>
        </w:rPr>
        <w:t>处理要高效。</w:t>
      </w:r>
    </w:p>
    <w:p w:rsidR="00D933C1" w:rsidRPr="00BA633D" w:rsidRDefault="00D933C1" w:rsidP="00D933C1">
      <w:pPr>
        <w:jc w:val="both"/>
        <w:rPr>
          <w:rFonts w:hint="eastAsia"/>
          <w:kern w:val="0"/>
        </w:rPr>
      </w:pPr>
      <w:r w:rsidRPr="00BA633D">
        <w:rPr>
          <w:rFonts w:hint="eastAsia"/>
          <w:kern w:val="0"/>
        </w:rPr>
        <w:t>下面大致介绍</w:t>
      </w:r>
      <w:r w:rsidRPr="00BA633D">
        <w:rPr>
          <w:rFonts w:hint="eastAsia"/>
          <w:kern w:val="0"/>
        </w:rPr>
        <w:t>CCTexture2D</w:t>
      </w:r>
      <w:r w:rsidRPr="00BA633D">
        <w:rPr>
          <w:rFonts w:hint="eastAsia"/>
          <w:kern w:val="0"/>
        </w:rPr>
        <w:t>、</w:t>
      </w:r>
      <w:r w:rsidRPr="00BA633D">
        <w:rPr>
          <w:rFonts w:hint="eastAsia"/>
          <w:kern w:val="0"/>
        </w:rPr>
        <w:t>CCTextureCache</w:t>
      </w:r>
      <w:r w:rsidRPr="00BA633D">
        <w:rPr>
          <w:rFonts w:hint="eastAsia"/>
          <w:kern w:val="0"/>
        </w:rPr>
        <w:t>和</w:t>
      </w:r>
      <w:r w:rsidRPr="00BA633D">
        <w:rPr>
          <w:rFonts w:hint="eastAsia"/>
          <w:kern w:val="0"/>
        </w:rPr>
        <w:t>CCTextureAtlas</w:t>
      </w:r>
      <w:r w:rsidRPr="00BA633D">
        <w:rPr>
          <w:rFonts w:hint="eastAsia"/>
          <w:kern w:val="0"/>
        </w:rPr>
        <w:t>这三个纹理类。</w:t>
      </w:r>
    </w:p>
    <w:p w:rsidR="00EE4DA1" w:rsidRPr="00BA633D" w:rsidRDefault="00EE4DA1" w:rsidP="008041F9">
      <w:pPr>
        <w:pStyle w:val="3"/>
      </w:pPr>
      <w:bookmarkStart w:id="27" w:name="_Toc334710909"/>
      <w:r w:rsidRPr="00BA633D">
        <w:rPr>
          <w:rFonts w:hint="eastAsia"/>
        </w:rPr>
        <w:t>CCTexture2D</w:t>
      </w:r>
      <w:r w:rsidRPr="00BA633D">
        <w:rPr>
          <w:rFonts w:hint="eastAsia"/>
        </w:rPr>
        <w:t>、</w:t>
      </w:r>
      <w:r w:rsidRPr="00BA633D">
        <w:rPr>
          <w:rFonts w:hint="eastAsia"/>
        </w:rPr>
        <w:t>CCTextureCache</w:t>
      </w:r>
      <w:r w:rsidRPr="00BA633D">
        <w:rPr>
          <w:rFonts w:hint="eastAsia"/>
        </w:rPr>
        <w:t>和</w:t>
      </w:r>
      <w:r w:rsidRPr="00BA633D">
        <w:rPr>
          <w:rFonts w:hint="eastAsia"/>
        </w:rPr>
        <w:t>CCTextureAtlas</w:t>
      </w:r>
      <w:bookmarkEnd w:id="27"/>
    </w:p>
    <w:p w:rsidR="00D933C1" w:rsidRPr="00BA633D" w:rsidRDefault="00D933C1" w:rsidP="00D933C1">
      <w:pPr>
        <w:jc w:val="both"/>
        <w:rPr>
          <w:kern w:val="0"/>
        </w:rPr>
      </w:pPr>
      <w:r w:rsidRPr="00BA633D">
        <w:rPr>
          <w:rFonts w:hint="eastAsia"/>
          <w:kern w:val="0"/>
        </w:rPr>
        <w:t>在</w:t>
      </w:r>
      <w:r w:rsidRPr="00BA633D">
        <w:rPr>
          <w:kern w:val="0"/>
        </w:rPr>
        <w:t>Cocos2D</w:t>
      </w:r>
      <w:r w:rsidRPr="00BA633D">
        <w:rPr>
          <w:rFonts w:hint="eastAsia"/>
          <w:kern w:val="0"/>
        </w:rPr>
        <w:t>中，使用</w:t>
      </w:r>
      <w:r w:rsidRPr="00BA633D">
        <w:rPr>
          <w:rFonts w:hint="eastAsia"/>
          <w:kern w:val="0"/>
        </w:rPr>
        <w:t>CCTexture2D</w:t>
      </w:r>
      <w:r w:rsidR="00EE4DA1" w:rsidRPr="00BA633D">
        <w:rPr>
          <w:rFonts w:hint="eastAsia"/>
          <w:kern w:val="0"/>
        </w:rPr>
        <w:t>（纹理）</w:t>
      </w:r>
      <w:r w:rsidRPr="00BA633D">
        <w:rPr>
          <w:rFonts w:hint="eastAsia"/>
          <w:kern w:val="0"/>
        </w:rPr>
        <w:t>从图片、文本或源数据中创建</w:t>
      </w:r>
      <w:r w:rsidRPr="00BA633D">
        <w:rPr>
          <w:rFonts w:hint="eastAsia"/>
          <w:kern w:val="0"/>
        </w:rPr>
        <w:t>OpenGL 2D</w:t>
      </w:r>
      <w:r w:rsidRPr="00BA633D">
        <w:rPr>
          <w:rFonts w:hint="eastAsia"/>
          <w:kern w:val="0"/>
        </w:rPr>
        <w:t>纹理，所创建的纹理对象使用</w:t>
      </w:r>
      <w:r w:rsidRPr="00BA633D">
        <w:rPr>
          <w:rFonts w:hint="eastAsia"/>
          <w:kern w:val="0"/>
        </w:rPr>
        <w:t>2</w:t>
      </w:r>
      <w:r w:rsidRPr="00BA633D">
        <w:rPr>
          <w:rFonts w:hint="eastAsia"/>
          <w:kern w:val="0"/>
        </w:rPr>
        <w:t>的乘方来填充。根据创建</w:t>
      </w:r>
      <w:r w:rsidRPr="00BA633D">
        <w:rPr>
          <w:rFonts w:hint="eastAsia"/>
          <w:kern w:val="0"/>
        </w:rPr>
        <w:t>CCTexture2D</w:t>
      </w:r>
      <w:r w:rsidRPr="00BA633D">
        <w:rPr>
          <w:rFonts w:hint="eastAsia"/>
          <w:kern w:val="0"/>
        </w:rPr>
        <w:t>对象的方法不同，纹理的真实图片大小可能和纹理大小略有差异。另外需要注意的是，纹理内容通常是上下颠倒的！关于该类的更多内容，可以参考</w:t>
      </w:r>
      <w:r w:rsidRPr="00BA633D">
        <w:rPr>
          <w:rFonts w:hint="eastAsia"/>
          <w:kern w:val="0"/>
        </w:rPr>
        <w:t>CCTexture2D.h</w:t>
      </w:r>
      <w:r w:rsidRPr="00BA633D">
        <w:rPr>
          <w:rFonts w:hint="eastAsia"/>
          <w:kern w:val="0"/>
        </w:rPr>
        <w:t>。</w:t>
      </w:r>
    </w:p>
    <w:p w:rsidR="00D933C1" w:rsidRPr="00BA633D" w:rsidRDefault="00D933C1" w:rsidP="00D933C1">
      <w:pPr>
        <w:jc w:val="both"/>
        <w:rPr>
          <w:kern w:val="0"/>
        </w:rPr>
      </w:pPr>
      <w:r w:rsidRPr="00BA633D">
        <w:rPr>
          <w:rFonts w:hint="eastAsia"/>
          <w:kern w:val="0"/>
        </w:rPr>
        <w:t>CCTextureCache</w:t>
      </w:r>
      <w:r w:rsidRPr="00BA633D">
        <w:rPr>
          <w:rFonts w:hint="eastAsia"/>
          <w:kern w:val="0"/>
        </w:rPr>
        <w:t>（纹理缓存）作为单例使用，用于加载和管理纹理。一旦纹理加载完成，下次使用时可使用它返回之前加载的纹理，从而减少对</w:t>
      </w:r>
      <w:r w:rsidRPr="00BA633D">
        <w:rPr>
          <w:rFonts w:hint="eastAsia"/>
          <w:kern w:val="0"/>
        </w:rPr>
        <w:t>GPU</w:t>
      </w:r>
      <w:r w:rsidRPr="00BA633D">
        <w:rPr>
          <w:rFonts w:hint="eastAsia"/>
          <w:kern w:val="0"/>
        </w:rPr>
        <w:t>和</w:t>
      </w:r>
      <w:r w:rsidRPr="00BA633D">
        <w:rPr>
          <w:rFonts w:hint="eastAsia"/>
          <w:kern w:val="0"/>
        </w:rPr>
        <w:t>CPU</w:t>
      </w:r>
      <w:r w:rsidRPr="00BA633D">
        <w:rPr>
          <w:rFonts w:hint="eastAsia"/>
          <w:kern w:val="0"/>
        </w:rPr>
        <w:t>内存的占用。关于该类的</w:t>
      </w:r>
      <w:r w:rsidRPr="00BA633D">
        <w:rPr>
          <w:rFonts w:hint="eastAsia"/>
          <w:kern w:val="0"/>
        </w:rPr>
        <w:lastRenderedPageBreak/>
        <w:t>更多内容，读者可以参考</w:t>
      </w:r>
      <w:r w:rsidRPr="00BA633D">
        <w:rPr>
          <w:rFonts w:hint="eastAsia"/>
          <w:kern w:val="0"/>
        </w:rPr>
        <w:t>CCTextureCache.h</w:t>
      </w:r>
      <w:r w:rsidRPr="00BA633D">
        <w:rPr>
          <w:rFonts w:hint="eastAsia"/>
          <w:kern w:val="0"/>
        </w:rPr>
        <w:t>。</w:t>
      </w:r>
    </w:p>
    <w:p w:rsidR="00D933C1" w:rsidRPr="00BA633D" w:rsidRDefault="00D933C1" w:rsidP="00D933C1">
      <w:pPr>
        <w:jc w:val="both"/>
        <w:rPr>
          <w:kern w:val="0"/>
        </w:rPr>
      </w:pPr>
      <w:r w:rsidRPr="00BA633D">
        <w:rPr>
          <w:rFonts w:hint="eastAsia"/>
          <w:kern w:val="0"/>
        </w:rPr>
        <w:t>使用</w:t>
      </w:r>
      <w:r w:rsidRPr="00BA633D">
        <w:rPr>
          <w:rFonts w:hint="eastAsia"/>
          <w:kern w:val="0"/>
        </w:rPr>
        <w:t>CCTextureAtlas</w:t>
      </w:r>
      <w:r w:rsidRPr="00BA633D">
        <w:rPr>
          <w:rFonts w:hint="eastAsia"/>
          <w:kern w:val="0"/>
        </w:rPr>
        <w:t>（纹理图集）来实现纹理图集。纹理图文件可以是</w:t>
      </w:r>
      <w:r w:rsidRPr="00BA633D">
        <w:rPr>
          <w:rFonts w:hint="eastAsia"/>
          <w:kern w:val="0"/>
        </w:rPr>
        <w:t>PVRTC</w:t>
      </w:r>
      <w:r w:rsidRPr="00BA633D">
        <w:rPr>
          <w:rFonts w:hint="eastAsia"/>
          <w:kern w:val="0"/>
        </w:rPr>
        <w:t>、</w:t>
      </w:r>
      <w:r w:rsidRPr="00BA633D">
        <w:rPr>
          <w:rFonts w:hint="eastAsia"/>
          <w:kern w:val="0"/>
        </w:rPr>
        <w:t>PNG</w:t>
      </w:r>
      <w:r w:rsidRPr="00BA633D">
        <w:rPr>
          <w:rFonts w:hint="eastAsia"/>
          <w:kern w:val="0"/>
        </w:rPr>
        <w:t>或任何</w:t>
      </w:r>
      <w:r w:rsidRPr="00BA633D">
        <w:rPr>
          <w:rFonts w:hint="eastAsia"/>
          <w:kern w:val="0"/>
        </w:rPr>
        <w:t>Texture2D</w:t>
      </w:r>
      <w:r w:rsidRPr="00BA633D">
        <w:rPr>
          <w:rFonts w:hint="eastAsia"/>
          <w:kern w:val="0"/>
        </w:rPr>
        <w:t>所支持的文件类型。可以对纹理图集的矩形进行实时的更新，添加，删除或重排序。关于该类的更多内容，读者可以参考</w:t>
      </w:r>
      <w:r w:rsidRPr="00BA633D">
        <w:rPr>
          <w:rFonts w:hint="eastAsia"/>
          <w:kern w:val="0"/>
        </w:rPr>
        <w:t>CCTextureAtlas.h</w:t>
      </w:r>
      <w:r w:rsidRPr="00BA633D">
        <w:rPr>
          <w:rFonts w:hint="eastAsia"/>
          <w:kern w:val="0"/>
        </w:rPr>
        <w:t>。</w:t>
      </w:r>
    </w:p>
    <w:p w:rsidR="00D933C1" w:rsidRPr="00BA633D" w:rsidRDefault="00D933C1" w:rsidP="00D933C1">
      <w:pPr>
        <w:rPr>
          <w:kern w:val="0"/>
        </w:rPr>
      </w:pPr>
      <w:r w:rsidRPr="00BA633D">
        <w:rPr>
          <w:rFonts w:hint="eastAsia"/>
          <w:kern w:val="0"/>
        </w:rPr>
        <w:t>在</w:t>
      </w:r>
      <w:r w:rsidRPr="00BA633D">
        <w:rPr>
          <w:kern w:val="0"/>
        </w:rPr>
        <w:t>Cocos2D</w:t>
      </w:r>
      <w:r w:rsidRPr="00BA633D">
        <w:rPr>
          <w:rFonts w:hint="eastAsia"/>
          <w:kern w:val="0"/>
        </w:rPr>
        <w:t>的开发中，</w:t>
      </w:r>
      <w:r w:rsidRPr="00BA633D">
        <w:rPr>
          <w:rFonts w:hint="eastAsia"/>
          <w:kern w:val="0"/>
        </w:rPr>
        <w:t>CCTexture2D</w:t>
      </w:r>
      <w:r w:rsidRPr="00BA633D">
        <w:rPr>
          <w:rFonts w:hint="eastAsia"/>
          <w:kern w:val="0"/>
        </w:rPr>
        <w:t>和</w:t>
      </w:r>
      <w:r w:rsidRPr="00BA633D">
        <w:rPr>
          <w:rFonts w:hint="eastAsia"/>
          <w:kern w:val="0"/>
        </w:rPr>
        <w:t>CCTextureCache</w:t>
      </w:r>
      <w:r w:rsidRPr="00BA633D">
        <w:rPr>
          <w:rFonts w:hint="eastAsia"/>
          <w:kern w:val="0"/>
        </w:rPr>
        <w:t>在多个方法中都有体现，以</w:t>
      </w:r>
      <w:r w:rsidRPr="00BA633D">
        <w:rPr>
          <w:rFonts w:hint="eastAsia"/>
          <w:kern w:val="0"/>
        </w:rPr>
        <w:t>CCSprite</w:t>
      </w:r>
      <w:r w:rsidRPr="00BA633D">
        <w:rPr>
          <w:rFonts w:hint="eastAsia"/>
          <w:kern w:val="0"/>
        </w:rPr>
        <w:t>类的初始化方法之一为例：</w:t>
      </w:r>
    </w:p>
    <w:p w:rsidR="00D933C1" w:rsidRPr="00BA633D" w:rsidRDefault="00D933C1" w:rsidP="00D933C1">
      <w:pPr>
        <w:pStyle w:val="af5"/>
        <w:rPr>
          <w:color w:val="auto"/>
          <w:lang w:eastAsia="en-US"/>
        </w:rPr>
      </w:pPr>
      <w:r w:rsidRPr="00BA633D">
        <w:rPr>
          <w:color w:val="auto"/>
          <w:lang w:eastAsia="en-US"/>
        </w:rPr>
        <w:t>-(id) initWithFile:(NSString*)filename rect:(CGRect)rect</w:t>
      </w:r>
    </w:p>
    <w:p w:rsidR="00D933C1" w:rsidRPr="00BA633D" w:rsidRDefault="00D933C1" w:rsidP="00D933C1">
      <w:pPr>
        <w:pStyle w:val="af5"/>
        <w:rPr>
          <w:color w:val="auto"/>
          <w:lang w:eastAsia="en-US"/>
        </w:rPr>
      </w:pPr>
      <w:r w:rsidRPr="00BA633D">
        <w:rPr>
          <w:color w:val="auto"/>
          <w:lang w:eastAsia="en-US"/>
        </w:rPr>
        <w:t>{</w:t>
      </w:r>
    </w:p>
    <w:p w:rsidR="00D933C1" w:rsidRPr="00BA633D" w:rsidRDefault="00D933C1" w:rsidP="00D933C1">
      <w:pPr>
        <w:pStyle w:val="af5"/>
        <w:rPr>
          <w:color w:val="auto"/>
          <w:lang w:eastAsia="en-US"/>
        </w:rPr>
      </w:pPr>
      <w:r w:rsidRPr="00BA633D">
        <w:rPr>
          <w:color w:val="auto"/>
          <w:lang w:eastAsia="en-US"/>
        </w:rPr>
        <w:tab/>
        <w:t>NSAssert(filename!=nil, @"Invalid filename for sprite");</w:t>
      </w:r>
    </w:p>
    <w:p w:rsidR="00D933C1" w:rsidRPr="00BA633D" w:rsidRDefault="00D933C1" w:rsidP="00D933C1">
      <w:pPr>
        <w:pStyle w:val="af5"/>
        <w:rPr>
          <w:color w:val="auto"/>
          <w:lang w:eastAsia="en-US"/>
        </w:rPr>
      </w:pPr>
    </w:p>
    <w:p w:rsidR="00D933C1" w:rsidRPr="00BA633D" w:rsidRDefault="00D933C1" w:rsidP="00D933C1">
      <w:pPr>
        <w:pStyle w:val="af5"/>
        <w:rPr>
          <w:color w:val="auto"/>
          <w:lang w:eastAsia="en-US"/>
        </w:rPr>
      </w:pPr>
      <w:r w:rsidRPr="00BA633D">
        <w:rPr>
          <w:color w:val="auto"/>
          <w:lang w:eastAsia="en-US"/>
        </w:rPr>
        <w:tab/>
        <w:t>CCTexture2D *texture = [[CCTextureCache sharedTextureCache] addImage: filename];</w:t>
      </w:r>
    </w:p>
    <w:p w:rsidR="00D933C1" w:rsidRPr="00BA633D" w:rsidRDefault="00D933C1" w:rsidP="00D933C1">
      <w:pPr>
        <w:pStyle w:val="af5"/>
        <w:rPr>
          <w:color w:val="auto"/>
          <w:lang w:eastAsia="en-US"/>
        </w:rPr>
      </w:pPr>
      <w:r w:rsidRPr="00BA633D">
        <w:rPr>
          <w:color w:val="auto"/>
          <w:lang w:eastAsia="en-US"/>
        </w:rPr>
        <w:tab/>
        <w:t>if( texture )</w:t>
      </w:r>
    </w:p>
    <w:p w:rsidR="00D933C1" w:rsidRPr="00BA633D" w:rsidRDefault="00D933C1" w:rsidP="00D933C1">
      <w:pPr>
        <w:pStyle w:val="af5"/>
        <w:rPr>
          <w:color w:val="auto"/>
          <w:lang w:eastAsia="en-US"/>
        </w:rPr>
      </w:pPr>
      <w:r w:rsidRPr="00BA633D">
        <w:rPr>
          <w:color w:val="auto"/>
          <w:lang w:eastAsia="en-US"/>
        </w:rPr>
        <w:tab/>
      </w:r>
      <w:r w:rsidRPr="00BA633D">
        <w:rPr>
          <w:color w:val="auto"/>
          <w:lang w:eastAsia="en-US"/>
        </w:rPr>
        <w:tab/>
        <w:t>return [self initWithTexture:texture rect:rect];</w:t>
      </w:r>
    </w:p>
    <w:p w:rsidR="00D933C1" w:rsidRPr="00BA633D" w:rsidRDefault="00D933C1" w:rsidP="00D933C1">
      <w:pPr>
        <w:pStyle w:val="af5"/>
        <w:rPr>
          <w:color w:val="auto"/>
          <w:lang w:eastAsia="en-US"/>
        </w:rPr>
      </w:pPr>
    </w:p>
    <w:p w:rsidR="00D933C1" w:rsidRPr="00BA633D" w:rsidRDefault="00D933C1" w:rsidP="00D933C1">
      <w:pPr>
        <w:pStyle w:val="af5"/>
        <w:rPr>
          <w:color w:val="auto"/>
          <w:lang w:eastAsia="en-US"/>
        </w:rPr>
      </w:pPr>
      <w:r w:rsidRPr="00BA633D">
        <w:rPr>
          <w:color w:val="auto"/>
          <w:lang w:eastAsia="en-US"/>
        </w:rPr>
        <w:tab/>
        <w:t>[self release];</w:t>
      </w:r>
    </w:p>
    <w:p w:rsidR="00D933C1" w:rsidRPr="00BA633D" w:rsidRDefault="00D933C1" w:rsidP="00D933C1">
      <w:pPr>
        <w:pStyle w:val="af5"/>
        <w:rPr>
          <w:color w:val="auto"/>
          <w:lang w:eastAsia="en-US"/>
        </w:rPr>
      </w:pPr>
      <w:r w:rsidRPr="00BA633D">
        <w:rPr>
          <w:color w:val="auto"/>
          <w:lang w:eastAsia="en-US"/>
        </w:rPr>
        <w:tab/>
        <w:t>return nil;</w:t>
      </w:r>
    </w:p>
    <w:p w:rsidR="00D933C1" w:rsidRPr="00BA633D" w:rsidRDefault="00D933C1" w:rsidP="00D933C1">
      <w:pPr>
        <w:pStyle w:val="af5"/>
        <w:rPr>
          <w:color w:val="auto"/>
          <w:lang w:eastAsia="en-US"/>
        </w:rPr>
      </w:pPr>
      <w:r w:rsidRPr="00BA633D">
        <w:rPr>
          <w:color w:val="auto"/>
          <w:lang w:eastAsia="en-US"/>
        </w:rPr>
        <w:t>}</w:t>
      </w:r>
    </w:p>
    <w:p w:rsidR="00D933C1" w:rsidRPr="00BA633D" w:rsidRDefault="00D933C1" w:rsidP="00D933C1">
      <w:pPr>
        <w:jc w:val="both"/>
        <w:rPr>
          <w:kern w:val="0"/>
        </w:rPr>
      </w:pPr>
      <w:r w:rsidRPr="00BA633D">
        <w:rPr>
          <w:rFonts w:hint="eastAsia"/>
          <w:kern w:val="0"/>
        </w:rPr>
        <w:t>在以上方法中，使用</w:t>
      </w:r>
      <w:r w:rsidRPr="00BA633D">
        <w:rPr>
          <w:rFonts w:hint="eastAsia"/>
          <w:kern w:val="0"/>
        </w:rPr>
        <w:t>CCTextureCache</w:t>
      </w:r>
      <w:r w:rsidRPr="00BA633D">
        <w:rPr>
          <w:rFonts w:hint="eastAsia"/>
          <w:kern w:val="0"/>
        </w:rPr>
        <w:t>的单例将图片文件添加到纹理缓存中，并创建一个</w:t>
      </w:r>
      <w:r w:rsidRPr="00BA633D">
        <w:rPr>
          <w:rFonts w:hint="eastAsia"/>
          <w:kern w:val="0"/>
        </w:rPr>
        <w:t>CCTexture2D</w:t>
      </w:r>
      <w:r w:rsidRPr="00BA633D">
        <w:rPr>
          <w:rFonts w:hint="eastAsia"/>
          <w:kern w:val="0"/>
        </w:rPr>
        <w:t>纹理对象。如果该纹理对象存在，则使用</w:t>
      </w:r>
      <w:r w:rsidRPr="00BA633D">
        <w:rPr>
          <w:rFonts w:hint="eastAsia"/>
          <w:kern w:val="0"/>
        </w:rPr>
        <w:t>initWithTexture</w:t>
      </w:r>
      <w:r w:rsidRPr="00BA633D">
        <w:rPr>
          <w:rFonts w:hint="eastAsia"/>
          <w:kern w:val="0"/>
        </w:rPr>
        <w:t>方法来创建精灵对象。而</w:t>
      </w:r>
      <w:r w:rsidRPr="00BA633D">
        <w:rPr>
          <w:rFonts w:hint="eastAsia"/>
          <w:kern w:val="0"/>
        </w:rPr>
        <w:t>initWithTexture</w:t>
      </w:r>
      <w:r w:rsidRPr="00BA633D">
        <w:rPr>
          <w:rFonts w:hint="eastAsia"/>
          <w:kern w:val="0"/>
        </w:rPr>
        <w:t>的方法实现如下：</w:t>
      </w:r>
    </w:p>
    <w:p w:rsidR="00D933C1" w:rsidRPr="00BA633D" w:rsidRDefault="00D933C1" w:rsidP="00D933C1">
      <w:pPr>
        <w:pStyle w:val="af5"/>
        <w:rPr>
          <w:color w:val="auto"/>
        </w:rPr>
      </w:pPr>
      <w:r w:rsidRPr="00BA633D">
        <w:rPr>
          <w:color w:val="auto"/>
        </w:rPr>
        <w:t>-(id) initWithTexture:(CCTexture2D*)texture rect:(CGRect)rect</w:t>
      </w:r>
    </w:p>
    <w:p w:rsidR="00D933C1" w:rsidRPr="00BA633D" w:rsidRDefault="00D933C1" w:rsidP="00D933C1">
      <w:pPr>
        <w:pStyle w:val="af5"/>
        <w:rPr>
          <w:color w:val="auto"/>
        </w:rPr>
      </w:pPr>
      <w:r w:rsidRPr="00BA633D">
        <w:rPr>
          <w:color w:val="auto"/>
        </w:rPr>
        <w:t>{</w:t>
      </w:r>
    </w:p>
    <w:p w:rsidR="00D933C1" w:rsidRPr="00BA633D" w:rsidRDefault="00D933C1" w:rsidP="00D933C1">
      <w:pPr>
        <w:pStyle w:val="af5"/>
        <w:rPr>
          <w:color w:val="auto"/>
        </w:rPr>
      </w:pPr>
      <w:r w:rsidRPr="00BA633D">
        <w:rPr>
          <w:color w:val="auto"/>
        </w:rPr>
        <w:lastRenderedPageBreak/>
        <w:tab/>
        <w:t>NSAssert(texture!=nil, @"Invalid texture for sprite");</w:t>
      </w:r>
    </w:p>
    <w:p w:rsidR="00D933C1" w:rsidRPr="00BA633D" w:rsidRDefault="00D933C1" w:rsidP="00D933C1">
      <w:pPr>
        <w:pStyle w:val="af5"/>
        <w:rPr>
          <w:color w:val="auto"/>
          <w:lang w:eastAsia="en-US"/>
        </w:rPr>
      </w:pPr>
      <w:r w:rsidRPr="00BA633D">
        <w:rPr>
          <w:color w:val="auto"/>
        </w:rPr>
        <w:tab/>
      </w:r>
      <w:r w:rsidRPr="00BA633D">
        <w:rPr>
          <w:color w:val="auto"/>
          <w:lang w:eastAsia="en-US"/>
        </w:rPr>
        <w:t>// IMPORTANT: [self init] and not [super init];</w:t>
      </w:r>
    </w:p>
    <w:p w:rsidR="00D933C1" w:rsidRPr="00BA633D" w:rsidRDefault="00D933C1" w:rsidP="00D933C1">
      <w:pPr>
        <w:pStyle w:val="af5"/>
        <w:rPr>
          <w:color w:val="auto"/>
          <w:lang w:eastAsia="en-US"/>
        </w:rPr>
      </w:pPr>
      <w:r w:rsidRPr="00BA633D">
        <w:rPr>
          <w:color w:val="auto"/>
          <w:lang w:eastAsia="en-US"/>
        </w:rPr>
        <w:tab/>
        <w:t>if( (self = [self init]) )</w:t>
      </w:r>
    </w:p>
    <w:p w:rsidR="00D933C1" w:rsidRPr="00BA633D" w:rsidRDefault="00D933C1" w:rsidP="00D933C1">
      <w:pPr>
        <w:pStyle w:val="af5"/>
        <w:rPr>
          <w:color w:val="auto"/>
          <w:lang w:eastAsia="en-US"/>
        </w:rPr>
      </w:pPr>
      <w:r w:rsidRPr="00BA633D">
        <w:rPr>
          <w:color w:val="auto"/>
          <w:lang w:eastAsia="en-US"/>
        </w:rPr>
        <w:tab/>
        <w:t>{</w:t>
      </w:r>
    </w:p>
    <w:p w:rsidR="00D933C1" w:rsidRPr="00BA633D" w:rsidRDefault="00D933C1" w:rsidP="00D933C1">
      <w:pPr>
        <w:pStyle w:val="af5"/>
        <w:rPr>
          <w:color w:val="auto"/>
          <w:lang w:eastAsia="en-US"/>
        </w:rPr>
      </w:pPr>
      <w:r w:rsidRPr="00BA633D">
        <w:rPr>
          <w:color w:val="auto"/>
          <w:lang w:eastAsia="en-US"/>
        </w:rPr>
        <w:tab/>
      </w:r>
      <w:r w:rsidRPr="00BA633D">
        <w:rPr>
          <w:color w:val="auto"/>
          <w:lang w:eastAsia="en-US"/>
        </w:rPr>
        <w:tab/>
        <w:t>[self setTexture:texture];</w:t>
      </w:r>
    </w:p>
    <w:p w:rsidR="00D933C1" w:rsidRPr="00BA633D" w:rsidRDefault="00D933C1" w:rsidP="00D933C1">
      <w:pPr>
        <w:pStyle w:val="af5"/>
        <w:rPr>
          <w:color w:val="auto"/>
          <w:lang w:eastAsia="en-US"/>
        </w:rPr>
      </w:pPr>
      <w:r w:rsidRPr="00BA633D">
        <w:rPr>
          <w:color w:val="auto"/>
          <w:lang w:eastAsia="en-US"/>
        </w:rPr>
        <w:tab/>
      </w:r>
      <w:r w:rsidRPr="00BA633D">
        <w:rPr>
          <w:color w:val="auto"/>
          <w:lang w:eastAsia="en-US"/>
        </w:rPr>
        <w:tab/>
        <w:t>[self setTextureRect:rect];</w:t>
      </w:r>
    </w:p>
    <w:p w:rsidR="00D933C1" w:rsidRPr="00BA633D" w:rsidRDefault="00D933C1" w:rsidP="00D933C1">
      <w:pPr>
        <w:pStyle w:val="af5"/>
        <w:rPr>
          <w:color w:val="auto"/>
          <w:lang w:eastAsia="en-US"/>
        </w:rPr>
      </w:pPr>
      <w:r w:rsidRPr="00BA633D">
        <w:rPr>
          <w:color w:val="auto"/>
          <w:lang w:eastAsia="en-US"/>
        </w:rPr>
        <w:tab/>
        <w:t>}</w:t>
      </w:r>
    </w:p>
    <w:p w:rsidR="00D933C1" w:rsidRPr="00BA633D" w:rsidRDefault="00D933C1" w:rsidP="00D933C1">
      <w:pPr>
        <w:pStyle w:val="af5"/>
        <w:rPr>
          <w:color w:val="auto"/>
          <w:lang w:eastAsia="en-US"/>
        </w:rPr>
      </w:pPr>
      <w:r w:rsidRPr="00BA633D">
        <w:rPr>
          <w:color w:val="auto"/>
          <w:lang w:eastAsia="en-US"/>
        </w:rPr>
        <w:tab/>
        <w:t>return self;</w:t>
      </w:r>
    </w:p>
    <w:p w:rsidR="00D933C1" w:rsidRPr="00BA633D" w:rsidRDefault="00D933C1" w:rsidP="00D933C1">
      <w:pPr>
        <w:pStyle w:val="af5"/>
        <w:rPr>
          <w:rFonts w:ascii="宋体" w:cs="宋体"/>
          <w:color w:val="auto"/>
        </w:rPr>
      </w:pPr>
      <w:r w:rsidRPr="00BA633D">
        <w:rPr>
          <w:color w:val="auto"/>
        </w:rPr>
        <w:t>}</w:t>
      </w:r>
    </w:p>
    <w:p w:rsidR="00D933C1" w:rsidRPr="00BA633D" w:rsidRDefault="00D933C1" w:rsidP="00234130">
      <w:r w:rsidRPr="00BA633D">
        <w:rPr>
          <w:rFonts w:hint="eastAsia"/>
          <w:kern w:val="0"/>
        </w:rPr>
        <w:t>在上述方法中，指定用于渲染精灵对象的纹理，以及矩形大小。</w:t>
      </w:r>
    </w:p>
    <w:p w:rsidR="00A85AD4" w:rsidRPr="00BA633D" w:rsidRDefault="00A85AD4" w:rsidP="00F02AAC">
      <w:pPr>
        <w:pStyle w:val="2"/>
        <w:ind w:firstLine="643"/>
      </w:pPr>
      <w:bookmarkStart w:id="28" w:name="_Toc304712394"/>
      <w:bookmarkStart w:id="29" w:name="_Toc334710910"/>
      <w:r w:rsidRPr="00BA633D">
        <w:rPr>
          <w:rFonts w:hint="eastAsia"/>
        </w:rPr>
        <w:t>CCSprite</w:t>
      </w:r>
      <w:r w:rsidR="00DC3140" w:rsidRPr="00BA633D">
        <w:rPr>
          <w:rFonts w:hint="eastAsia"/>
        </w:rPr>
        <w:t>精灵类</w:t>
      </w:r>
      <w:bookmarkEnd w:id="28"/>
      <w:bookmarkEnd w:id="29"/>
    </w:p>
    <w:p w:rsidR="00A85AD4" w:rsidRPr="00BA633D" w:rsidRDefault="00A85AD4" w:rsidP="00213CCC">
      <w:pPr>
        <w:jc w:val="both"/>
        <w:rPr>
          <w:kern w:val="0"/>
        </w:rPr>
      </w:pPr>
      <w:r w:rsidRPr="00BA633D">
        <w:rPr>
          <w:kern w:val="0"/>
        </w:rPr>
        <w:t>CCSprite</w:t>
      </w:r>
      <w:r w:rsidRPr="00BA633D">
        <w:rPr>
          <w:rFonts w:hint="eastAsia"/>
          <w:kern w:val="0"/>
        </w:rPr>
        <w:t>是</w:t>
      </w:r>
      <w:r w:rsidR="00D3196D" w:rsidRPr="00BA633D">
        <w:rPr>
          <w:kern w:val="0"/>
        </w:rPr>
        <w:t>Cocos2D</w:t>
      </w:r>
      <w:r w:rsidRPr="00BA633D">
        <w:rPr>
          <w:rFonts w:hint="eastAsia"/>
          <w:kern w:val="0"/>
        </w:rPr>
        <w:t>游戏开发中最常用的类</w:t>
      </w:r>
      <w:r w:rsidR="00C40E6A" w:rsidRPr="00BA633D">
        <w:rPr>
          <w:rFonts w:hint="eastAsia"/>
          <w:kern w:val="0"/>
        </w:rPr>
        <w:t>，</w:t>
      </w:r>
      <w:r w:rsidRPr="00BA633D">
        <w:rPr>
          <w:rFonts w:hint="eastAsia"/>
          <w:kern w:val="0"/>
        </w:rPr>
        <w:t>用图片把精灵</w:t>
      </w:r>
      <w:r w:rsidR="00C40E6A" w:rsidRPr="00BA633D">
        <w:rPr>
          <w:kern w:val="0"/>
        </w:rPr>
        <w:t>（</w:t>
      </w:r>
      <w:r w:rsidRPr="00BA633D">
        <w:rPr>
          <w:kern w:val="0"/>
        </w:rPr>
        <w:t>sprite</w:t>
      </w:r>
      <w:r w:rsidR="007E0090" w:rsidRPr="00BA633D">
        <w:rPr>
          <w:kern w:val="0"/>
        </w:rPr>
        <w:t>）</w:t>
      </w:r>
      <w:r w:rsidRPr="00BA633D">
        <w:rPr>
          <w:rFonts w:hint="eastAsia"/>
          <w:kern w:val="0"/>
        </w:rPr>
        <w:t>显示在屏幕上。</w:t>
      </w:r>
    </w:p>
    <w:p w:rsidR="00FE226A" w:rsidRPr="00BA633D" w:rsidRDefault="00A85AD4" w:rsidP="00213CCC">
      <w:pPr>
        <w:jc w:val="both"/>
        <w:rPr>
          <w:rFonts w:hint="eastAsia"/>
          <w:kern w:val="0"/>
        </w:rPr>
      </w:pPr>
      <w:r w:rsidRPr="00BA633D">
        <w:rPr>
          <w:rFonts w:hint="eastAsia"/>
          <w:kern w:val="0"/>
        </w:rPr>
        <w:t>在游戏开发中，经常会</w:t>
      </w:r>
      <w:r w:rsidR="000503E7" w:rsidRPr="00BA633D">
        <w:rPr>
          <w:rFonts w:hint="eastAsia"/>
          <w:kern w:val="0"/>
        </w:rPr>
        <w:t>遇到</w:t>
      </w:r>
      <w:r w:rsidR="00EA52E7" w:rsidRPr="00BA633D">
        <w:rPr>
          <w:rFonts w:hint="eastAsia"/>
          <w:kern w:val="0"/>
        </w:rPr>
        <w:t>精灵</w:t>
      </w:r>
      <w:r w:rsidR="00213CCC" w:rsidRPr="00BA633D">
        <w:rPr>
          <w:rFonts w:hint="eastAsia"/>
          <w:kern w:val="0"/>
        </w:rPr>
        <w:t>（</w:t>
      </w:r>
      <w:r w:rsidR="00EA52E7" w:rsidRPr="00BA633D">
        <w:rPr>
          <w:rFonts w:hint="eastAsia"/>
          <w:kern w:val="0"/>
        </w:rPr>
        <w:t>sprite</w:t>
      </w:r>
      <w:r w:rsidR="00213CCC" w:rsidRPr="00BA633D">
        <w:rPr>
          <w:rFonts w:hint="eastAsia"/>
          <w:kern w:val="0"/>
        </w:rPr>
        <w:t>）</w:t>
      </w:r>
      <w:r w:rsidRPr="00BA633D">
        <w:rPr>
          <w:rFonts w:hint="eastAsia"/>
          <w:kern w:val="0"/>
        </w:rPr>
        <w:t>这个术语。精灵是一个图像，可以在屏幕上</w:t>
      </w:r>
      <w:r w:rsidR="00EA52E7" w:rsidRPr="00BA633D">
        <w:rPr>
          <w:rFonts w:hint="eastAsia"/>
          <w:kern w:val="0"/>
        </w:rPr>
        <w:t>独立地</w:t>
      </w:r>
      <w:r w:rsidRPr="00BA633D">
        <w:rPr>
          <w:rFonts w:hint="eastAsia"/>
          <w:kern w:val="0"/>
        </w:rPr>
        <w:t>移动。一个精灵可能是玩家角色</w:t>
      </w:r>
      <w:r w:rsidR="00EA52E7" w:rsidRPr="00BA633D">
        <w:rPr>
          <w:rFonts w:hint="eastAsia"/>
          <w:kern w:val="0"/>
        </w:rPr>
        <w:t>、</w:t>
      </w:r>
      <w:r w:rsidRPr="00BA633D">
        <w:rPr>
          <w:rFonts w:hint="eastAsia"/>
          <w:kern w:val="0"/>
        </w:rPr>
        <w:t>敌人，或者是大的背景图像。一般情况下，精灵来自于开发者所准备的</w:t>
      </w:r>
      <w:r w:rsidRPr="00BA633D">
        <w:rPr>
          <w:rFonts w:hint="eastAsia"/>
          <w:kern w:val="0"/>
        </w:rPr>
        <w:t>PNG</w:t>
      </w:r>
      <w:r w:rsidRPr="00BA633D">
        <w:rPr>
          <w:rFonts w:hint="eastAsia"/>
          <w:kern w:val="0"/>
        </w:rPr>
        <w:t>或</w:t>
      </w:r>
      <w:r w:rsidRPr="00BA633D">
        <w:rPr>
          <w:rFonts w:hint="eastAsia"/>
          <w:kern w:val="0"/>
        </w:rPr>
        <w:t>PVRTC</w:t>
      </w:r>
      <w:r w:rsidRPr="00BA633D">
        <w:rPr>
          <w:rFonts w:hint="eastAsia"/>
          <w:kern w:val="0"/>
        </w:rPr>
        <w:t>图像。一旦图像载入内存，精灵将被转换成纹理图，从而被</w:t>
      </w:r>
      <w:r w:rsidRPr="00BA633D">
        <w:rPr>
          <w:rFonts w:hint="eastAsia"/>
          <w:kern w:val="0"/>
        </w:rPr>
        <w:t>i</w:t>
      </w:r>
      <w:r w:rsidR="00EA52E7" w:rsidRPr="00BA633D">
        <w:rPr>
          <w:rFonts w:hint="eastAsia"/>
          <w:kern w:val="0"/>
        </w:rPr>
        <w:t>P</w:t>
      </w:r>
      <w:r w:rsidRPr="00BA633D">
        <w:rPr>
          <w:rFonts w:hint="eastAsia"/>
          <w:kern w:val="0"/>
        </w:rPr>
        <w:t>hone GPU</w:t>
      </w:r>
      <w:r w:rsidRPr="00BA633D">
        <w:rPr>
          <w:rFonts w:hint="eastAsia"/>
          <w:kern w:val="0"/>
        </w:rPr>
        <w:t>用于在屏幕上渲染。</w:t>
      </w:r>
    </w:p>
    <w:p w:rsidR="0043733D" w:rsidRPr="00BA633D" w:rsidRDefault="0043733D" w:rsidP="00B216E3">
      <w:pPr>
        <w:pStyle w:val="3"/>
      </w:pPr>
      <w:bookmarkStart w:id="30" w:name="_Toc334710911"/>
      <w:r w:rsidRPr="00BA633D">
        <w:rPr>
          <w:rFonts w:hint="eastAsia"/>
        </w:rPr>
        <w:t>CCSprite</w:t>
      </w:r>
      <w:r w:rsidRPr="00BA633D">
        <w:rPr>
          <w:rFonts w:hint="eastAsia"/>
        </w:rPr>
        <w:t>类的属性及方法</w:t>
      </w:r>
      <w:bookmarkEnd w:id="30"/>
    </w:p>
    <w:p w:rsidR="00FE6406" w:rsidRPr="00BA633D" w:rsidRDefault="00FE226A" w:rsidP="00FE6406">
      <w:pPr>
        <w:jc w:val="both"/>
      </w:pPr>
      <w:r w:rsidRPr="00BA633D">
        <w:rPr>
          <w:rFonts w:hint="eastAsia"/>
          <w:kern w:val="0"/>
        </w:rPr>
        <w:t>生成精灵最简单的方法是把图片文件加载进</w:t>
      </w:r>
      <w:r w:rsidRPr="00BA633D">
        <w:rPr>
          <w:kern w:val="0"/>
        </w:rPr>
        <w:t>CCTexture2D</w:t>
      </w:r>
      <w:r w:rsidR="00030A25" w:rsidRPr="00BA633D">
        <w:rPr>
          <w:rFonts w:hint="eastAsia"/>
          <w:kern w:val="0"/>
        </w:rPr>
        <w:t>纹理</w:t>
      </w:r>
      <w:r w:rsidRPr="00BA633D">
        <w:rPr>
          <w:kern w:val="0"/>
        </w:rPr>
        <w:t>，然后将它赋给精灵。精灵可以接受其他精灵作为子节点。</w:t>
      </w:r>
      <w:r w:rsidR="00A85AD4" w:rsidRPr="00BA633D">
        <w:rPr>
          <w:rFonts w:hint="eastAsia"/>
          <w:kern w:val="0"/>
        </w:rPr>
        <w:t>CCSprite</w:t>
      </w:r>
      <w:r w:rsidR="00A85AD4" w:rsidRPr="00BA633D">
        <w:rPr>
          <w:rFonts w:hint="eastAsia"/>
          <w:kern w:val="0"/>
        </w:rPr>
        <w:t>默认锚点位置是</w:t>
      </w:r>
      <w:r w:rsidR="00C40E6A" w:rsidRPr="00BA633D">
        <w:rPr>
          <w:rFonts w:hint="eastAsia"/>
          <w:kern w:val="0"/>
        </w:rPr>
        <w:t>（</w:t>
      </w:r>
      <w:r w:rsidR="00A85AD4" w:rsidRPr="00BA633D">
        <w:rPr>
          <w:rFonts w:hint="eastAsia"/>
          <w:kern w:val="0"/>
        </w:rPr>
        <w:t>0.5</w:t>
      </w:r>
      <w:r w:rsidR="00C6377F" w:rsidRPr="00BA633D">
        <w:rPr>
          <w:rFonts w:hint="eastAsia"/>
          <w:kern w:val="0"/>
        </w:rPr>
        <w:t>，</w:t>
      </w:r>
      <w:r w:rsidR="00A85AD4" w:rsidRPr="00BA633D">
        <w:rPr>
          <w:rFonts w:hint="eastAsia"/>
          <w:kern w:val="0"/>
        </w:rPr>
        <w:t>0.5</w:t>
      </w:r>
      <w:r w:rsidR="007E0090" w:rsidRPr="00BA633D">
        <w:rPr>
          <w:rFonts w:hint="eastAsia"/>
          <w:kern w:val="0"/>
        </w:rPr>
        <w:t>）</w:t>
      </w:r>
      <w:r w:rsidR="00FE6406" w:rsidRPr="00BA633D">
        <w:t>，也就是节点的</w:t>
      </w:r>
      <w:r w:rsidR="00FE6406" w:rsidRPr="00BA633D">
        <w:rPr>
          <w:iCs/>
        </w:rPr>
        <w:t>几何中心。</w:t>
      </w:r>
    </w:p>
    <w:p w:rsidR="00A85AD4" w:rsidRPr="00BA633D" w:rsidRDefault="00A85AD4" w:rsidP="00B216E3">
      <w:pPr>
        <w:jc w:val="both"/>
        <w:rPr>
          <w:rFonts w:hint="eastAsia"/>
        </w:rPr>
      </w:pPr>
      <w:r w:rsidRPr="00BA633D">
        <w:rPr>
          <w:rFonts w:hint="eastAsia"/>
          <w:kern w:val="0"/>
        </w:rPr>
        <w:t>如果一个精灵的父类是标准</w:t>
      </w:r>
      <w:r w:rsidRPr="00BA633D">
        <w:rPr>
          <w:rFonts w:hint="eastAsia"/>
          <w:kern w:val="0"/>
        </w:rPr>
        <w:t>CCNode</w:t>
      </w:r>
      <w:r w:rsidRPr="00BA633D">
        <w:rPr>
          <w:rFonts w:hint="eastAsia"/>
          <w:kern w:val="0"/>
        </w:rPr>
        <w:t>节点，那么它和</w:t>
      </w:r>
      <w:r w:rsidR="00235CB5" w:rsidRPr="00BA633D">
        <w:rPr>
          <w:rFonts w:hint="eastAsia"/>
          <w:kern w:val="0"/>
        </w:rPr>
        <w:t>其他</w:t>
      </w:r>
      <w:r w:rsidRPr="00BA633D">
        <w:rPr>
          <w:rFonts w:hint="eastAsia"/>
          <w:kern w:val="0"/>
        </w:rPr>
        <w:t>CCNode</w:t>
      </w:r>
      <w:r w:rsidRPr="00BA633D">
        <w:rPr>
          <w:rFonts w:hint="eastAsia"/>
          <w:kern w:val="0"/>
        </w:rPr>
        <w:t>的属性和方法没有太大区别。如果一个精灵的父类或任何一个祖先类是</w:t>
      </w:r>
      <w:r w:rsidRPr="00BA633D">
        <w:rPr>
          <w:rFonts w:hint="eastAsia"/>
          <w:kern w:val="0"/>
        </w:rPr>
        <w:t>CCSpriteBatchNode</w:t>
      </w:r>
      <w:r w:rsidRPr="00BA633D">
        <w:rPr>
          <w:rFonts w:hint="eastAsia"/>
          <w:kern w:val="0"/>
        </w:rPr>
        <w:t>，那么具备</w:t>
      </w:r>
      <w:r w:rsidR="001833B8" w:rsidRPr="00BA633D">
        <w:rPr>
          <w:rFonts w:hint="eastAsia"/>
          <w:kern w:val="0"/>
        </w:rPr>
        <w:t>的</w:t>
      </w:r>
      <w:r w:rsidRPr="00BA633D">
        <w:rPr>
          <w:rFonts w:hint="eastAsia"/>
          <w:kern w:val="0"/>
        </w:rPr>
        <w:t>特性</w:t>
      </w:r>
      <w:r w:rsidR="001833B8" w:rsidRPr="00BA633D">
        <w:rPr>
          <w:rFonts w:hint="eastAsia"/>
          <w:kern w:val="0"/>
        </w:rPr>
        <w:t>包括</w:t>
      </w:r>
      <w:r w:rsidRPr="00BA633D">
        <w:rPr>
          <w:rFonts w:hint="eastAsia"/>
          <w:kern w:val="0"/>
        </w:rPr>
        <w:t>：</w:t>
      </w:r>
      <w:r w:rsidRPr="00BA633D">
        <w:rPr>
          <w:rFonts w:hint="eastAsia"/>
        </w:rPr>
        <w:t>更</w:t>
      </w:r>
      <w:r w:rsidRPr="00BA633D">
        <w:rPr>
          <w:rFonts w:hint="eastAsia"/>
        </w:rPr>
        <w:lastRenderedPageBreak/>
        <w:t>快</w:t>
      </w:r>
      <w:r w:rsidR="002E4FE7" w:rsidRPr="00BA633D">
        <w:rPr>
          <w:rFonts w:hint="eastAsia"/>
        </w:rPr>
        <w:t>地</w:t>
      </w:r>
      <w:r w:rsidRPr="00BA633D">
        <w:rPr>
          <w:rFonts w:hint="eastAsia"/>
        </w:rPr>
        <w:t>纹理渲染</w:t>
      </w:r>
      <w:r w:rsidR="00D10BE0" w:rsidRPr="00BA633D">
        <w:rPr>
          <w:rFonts w:hint="eastAsia"/>
        </w:rPr>
        <w:t>、</w:t>
      </w:r>
      <w:r w:rsidRPr="00BA633D">
        <w:rPr>
          <w:rFonts w:hint="eastAsia"/>
        </w:rPr>
        <w:t>不支持</w:t>
      </w:r>
      <w:r w:rsidRPr="00BA633D">
        <w:rPr>
          <w:rFonts w:hint="eastAsia"/>
        </w:rPr>
        <w:t>Camera</w:t>
      </w:r>
      <w:r w:rsidR="00D10BE0" w:rsidRPr="00BA633D">
        <w:rPr>
          <w:rFonts w:hint="eastAsia"/>
        </w:rPr>
        <w:t>、</w:t>
      </w:r>
      <w:r w:rsidRPr="00BA633D">
        <w:rPr>
          <w:rFonts w:hint="eastAsia"/>
        </w:rPr>
        <w:t>不支持</w:t>
      </w:r>
      <w:r w:rsidRPr="00BA633D">
        <w:rPr>
          <w:rFonts w:hint="eastAsia"/>
        </w:rPr>
        <w:t>GridBase</w:t>
      </w:r>
      <w:r w:rsidR="00D10BE0" w:rsidRPr="00BA633D">
        <w:rPr>
          <w:rFonts w:hint="eastAsia"/>
        </w:rPr>
        <w:t>、</w:t>
      </w:r>
      <w:r w:rsidRPr="00BA633D">
        <w:rPr>
          <w:rFonts w:hint="eastAsia"/>
        </w:rPr>
        <w:t>不能单独设置</w:t>
      </w:r>
      <w:r w:rsidRPr="00BA633D">
        <w:rPr>
          <w:rFonts w:hint="eastAsia"/>
        </w:rPr>
        <w:t>Alias/Antialias</w:t>
      </w:r>
      <w:r w:rsidRPr="00BA633D">
        <w:rPr>
          <w:rFonts w:hint="eastAsia"/>
        </w:rPr>
        <w:t>属性</w:t>
      </w:r>
      <w:r w:rsidR="00D10BE0" w:rsidRPr="00BA633D">
        <w:rPr>
          <w:rFonts w:hint="eastAsia"/>
        </w:rPr>
        <w:t>、</w:t>
      </w:r>
      <w:r w:rsidRPr="00BA633D">
        <w:rPr>
          <w:rFonts w:hint="eastAsia"/>
        </w:rPr>
        <w:t>不能单独设置混合模式</w:t>
      </w:r>
      <w:r w:rsidR="00D10BE0" w:rsidRPr="00BA633D">
        <w:rPr>
          <w:rFonts w:hint="eastAsia"/>
        </w:rPr>
        <w:t>、</w:t>
      </w:r>
      <w:r w:rsidRPr="00BA633D">
        <w:rPr>
          <w:rFonts w:hint="eastAsia"/>
        </w:rPr>
        <w:t>不支持视差滚动</w:t>
      </w:r>
      <w:r w:rsidR="00D10BE0" w:rsidRPr="00BA633D">
        <w:rPr>
          <w:rFonts w:hint="eastAsia"/>
        </w:rPr>
        <w:t>。</w:t>
      </w:r>
    </w:p>
    <w:p w:rsidR="00376880" w:rsidRPr="00BA633D" w:rsidRDefault="00376880" w:rsidP="00977A5F">
      <w:pPr>
        <w:pStyle w:val="4"/>
      </w:pPr>
      <w:r w:rsidRPr="00BA633D">
        <w:rPr>
          <w:rFonts w:hint="eastAsia"/>
        </w:rPr>
        <w:t>CCSprite</w:t>
      </w:r>
      <w:r w:rsidRPr="00BA633D">
        <w:rPr>
          <w:rFonts w:hint="eastAsia"/>
        </w:rPr>
        <w:t>类的属性</w:t>
      </w:r>
    </w:p>
    <w:p w:rsidR="00A85AD4" w:rsidRPr="00BA633D" w:rsidRDefault="00A85AD4" w:rsidP="00213CCC">
      <w:pPr>
        <w:rPr>
          <w:rFonts w:hAnsi="Times New Roman"/>
          <w:kern w:val="0"/>
        </w:rPr>
      </w:pPr>
      <w:r w:rsidRPr="00BA633D">
        <w:rPr>
          <w:rFonts w:hAnsi="Times New Roman" w:hint="eastAsia"/>
          <w:kern w:val="0"/>
        </w:rPr>
        <w:t>除了从</w:t>
      </w:r>
      <w:r w:rsidRPr="00BA633D">
        <w:rPr>
          <w:rFonts w:hAnsi="Times New Roman" w:hint="eastAsia"/>
          <w:kern w:val="0"/>
        </w:rPr>
        <w:t>CCNode</w:t>
      </w:r>
      <w:r w:rsidR="008777A4" w:rsidRPr="00BA633D">
        <w:rPr>
          <w:rFonts w:ascii="宋体" w:cs="宋体" w:hint="eastAsia"/>
          <w:kern w:val="0"/>
        </w:rPr>
        <w:t>类</w:t>
      </w:r>
      <w:r w:rsidRPr="00BA633D">
        <w:rPr>
          <w:rFonts w:hAnsi="Times New Roman" w:hint="eastAsia"/>
          <w:kern w:val="0"/>
        </w:rPr>
        <w:t>继承的属性外，</w:t>
      </w:r>
      <w:r w:rsidRPr="00BA633D">
        <w:rPr>
          <w:rFonts w:hAnsi="Times New Roman" w:hint="eastAsia"/>
          <w:kern w:val="0"/>
        </w:rPr>
        <w:t>CCSprite</w:t>
      </w:r>
      <w:r w:rsidR="00554378" w:rsidRPr="00BA633D">
        <w:rPr>
          <w:rFonts w:hAnsi="Times New Roman" w:hint="eastAsia"/>
          <w:kern w:val="0"/>
        </w:rPr>
        <w:t>节点</w:t>
      </w:r>
      <w:r w:rsidR="00213CCC" w:rsidRPr="00BA633D">
        <w:rPr>
          <w:rFonts w:hAnsi="Times New Roman" w:hint="eastAsia"/>
          <w:kern w:val="0"/>
        </w:rPr>
        <w:t>还有如下</w:t>
      </w:r>
      <w:r w:rsidRPr="00BA633D">
        <w:rPr>
          <w:rFonts w:hAnsi="Times New Roman" w:hint="eastAsia"/>
          <w:kern w:val="0"/>
        </w:rPr>
        <w:t>属性：</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atlasIndex</w:t>
      </w:r>
      <w:r w:rsidRPr="00BA633D">
        <w:rPr>
          <w:rFonts w:hAnsi="Times New Roman" w:hint="eastAsia"/>
          <w:kern w:val="0"/>
        </w:rPr>
        <w:t>：纹理集的索引，通常不建议修改该值。变量类型是</w:t>
      </w:r>
      <w:r w:rsidRPr="00BA633D">
        <w:rPr>
          <w:rFonts w:hAnsi="Times New Roman" w:hint="eastAsia"/>
          <w:kern w:val="0"/>
        </w:rPr>
        <w:t>NSUInteger</w:t>
      </w:r>
      <w:r w:rsidRPr="00BA633D">
        <w:rPr>
          <w:rFonts w:hAnsi="Times New Roman" w:hint="eastAsia"/>
          <w:kern w:val="0"/>
        </w:rPr>
        <w:t>。</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batchNode</w:t>
      </w:r>
      <w:r w:rsidRPr="00BA633D">
        <w:rPr>
          <w:rFonts w:hAnsi="Times New Roman" w:hint="eastAsia"/>
          <w:kern w:val="0"/>
        </w:rPr>
        <w:t>：对渲染</w:t>
      </w:r>
      <w:r w:rsidRPr="00BA633D">
        <w:rPr>
          <w:rFonts w:hAnsi="Times New Roman" w:hint="eastAsia"/>
          <w:kern w:val="0"/>
        </w:rPr>
        <w:t>CCSprite</w:t>
      </w:r>
      <w:r w:rsidRPr="00BA633D">
        <w:rPr>
          <w:rFonts w:hAnsi="Times New Roman" w:hint="eastAsia"/>
          <w:kern w:val="0"/>
        </w:rPr>
        <w:t>的</w:t>
      </w:r>
      <w:r w:rsidRPr="00BA633D">
        <w:rPr>
          <w:rFonts w:hAnsi="Times New Roman" w:hint="eastAsia"/>
          <w:kern w:val="0"/>
        </w:rPr>
        <w:t>CCSpriteBatchNode</w:t>
      </w:r>
      <w:r w:rsidRPr="00BA633D">
        <w:rPr>
          <w:rFonts w:hAnsi="Times New Roman" w:hint="eastAsia"/>
          <w:kern w:val="0"/>
        </w:rPr>
        <w:t>的弱引用</w:t>
      </w:r>
      <w:r w:rsidR="00B53373" w:rsidRPr="00BA633D">
        <w:rPr>
          <w:rFonts w:hAnsi="Times New Roman" w:hint="eastAsia"/>
          <w:kern w:val="0"/>
        </w:rPr>
        <w:t>（</w:t>
      </w:r>
      <w:r w:rsidRPr="00BA633D">
        <w:rPr>
          <w:rFonts w:hAnsi="Times New Roman" w:hint="eastAsia"/>
          <w:kern w:val="0"/>
        </w:rPr>
        <w:t>关于</w:t>
      </w:r>
      <w:r w:rsidRPr="00BA633D">
        <w:rPr>
          <w:rFonts w:hAnsi="Times New Roman" w:hint="eastAsia"/>
          <w:kern w:val="0"/>
        </w:rPr>
        <w:t>CCSpriteBatchNode</w:t>
      </w:r>
      <w:r w:rsidRPr="00BA633D">
        <w:rPr>
          <w:rFonts w:hAnsi="Times New Roman" w:hint="eastAsia"/>
          <w:kern w:val="0"/>
        </w:rPr>
        <w:t>将在</w:t>
      </w:r>
      <w:r w:rsidR="00A36458" w:rsidRPr="00BA633D">
        <w:rPr>
          <w:rFonts w:hAnsi="Times New Roman" w:hint="eastAsia"/>
          <w:kern w:val="0"/>
        </w:rPr>
        <w:t>3</w:t>
      </w:r>
      <w:r w:rsidR="007E30D9" w:rsidRPr="00BA633D">
        <w:rPr>
          <w:rFonts w:hAnsi="Times New Roman" w:hint="eastAsia"/>
          <w:kern w:val="0"/>
        </w:rPr>
        <w:t>.5</w:t>
      </w:r>
      <w:r w:rsidR="00EA492A" w:rsidRPr="00BA633D">
        <w:rPr>
          <w:rFonts w:hAnsi="Times New Roman" w:hint="eastAsia"/>
          <w:kern w:val="0"/>
        </w:rPr>
        <w:t>.4</w:t>
      </w:r>
      <w:r w:rsidRPr="00BA633D">
        <w:rPr>
          <w:rFonts w:hAnsi="Times New Roman" w:hint="eastAsia"/>
          <w:kern w:val="0"/>
        </w:rPr>
        <w:t>节</w:t>
      </w:r>
      <w:r w:rsidR="00EA492A" w:rsidRPr="00BA633D">
        <w:rPr>
          <w:rFonts w:hAnsi="Times New Roman" w:hint="eastAsia"/>
          <w:kern w:val="0"/>
        </w:rPr>
        <w:t>介绍</w:t>
      </w:r>
      <w:r w:rsidR="00B53373" w:rsidRPr="00BA633D">
        <w:rPr>
          <w:rFonts w:hAnsi="Times New Roman" w:hint="eastAsia"/>
          <w:kern w:val="0"/>
        </w:rPr>
        <w:t>）</w:t>
      </w:r>
      <w:r w:rsidRPr="00BA633D">
        <w:rPr>
          <w:rFonts w:hAnsi="Times New Roman" w:hint="eastAsia"/>
          <w:kern w:val="0"/>
        </w:rPr>
        <w:t>。变量类型是</w:t>
      </w:r>
      <w:r w:rsidRPr="00BA633D">
        <w:rPr>
          <w:rFonts w:hAnsi="Times New Roman" w:hint="eastAsia"/>
          <w:kern w:val="0"/>
        </w:rPr>
        <w:t>CCSpriteBatchNode</w:t>
      </w:r>
      <w:r w:rsidRPr="00BA633D">
        <w:rPr>
          <w:rFonts w:hAnsi="Times New Roman" w:hint="eastAsia"/>
          <w:kern w:val="0"/>
        </w:rPr>
        <w:t>。</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blendFunc</w:t>
      </w:r>
      <w:r w:rsidRPr="00BA633D">
        <w:rPr>
          <w:rFonts w:hAnsi="Times New Roman" w:hint="eastAsia"/>
          <w:kern w:val="0"/>
        </w:rPr>
        <w:t>：遵循</w:t>
      </w:r>
      <w:r w:rsidRPr="00BA633D">
        <w:rPr>
          <w:rFonts w:hAnsi="Times New Roman" w:hint="eastAsia"/>
          <w:kern w:val="0"/>
        </w:rPr>
        <w:t>CCTextureProtocol</w:t>
      </w:r>
      <w:r w:rsidRPr="00BA633D">
        <w:rPr>
          <w:rFonts w:hAnsi="Times New Roman" w:hint="eastAsia"/>
          <w:kern w:val="0"/>
        </w:rPr>
        <w:t>协议。变量类型是</w:t>
      </w:r>
      <w:r w:rsidRPr="00BA633D">
        <w:rPr>
          <w:rFonts w:hAnsi="Times New Roman" w:hint="eastAsia"/>
          <w:kern w:val="0"/>
        </w:rPr>
        <w:t>ccBlendFunc</w:t>
      </w:r>
      <w:r w:rsidR="00C40E6A" w:rsidRPr="00BA633D">
        <w:rPr>
          <w:rFonts w:hAnsi="Times New Roman" w:hint="eastAsia"/>
          <w:kern w:val="0"/>
        </w:rPr>
        <w:t>（</w:t>
      </w:r>
      <w:r w:rsidRPr="00BA633D">
        <w:rPr>
          <w:rFonts w:hAnsi="Times New Roman" w:hint="eastAsia"/>
          <w:kern w:val="0"/>
        </w:rPr>
        <w:t>纹理的混合方法</w:t>
      </w:r>
      <w:r w:rsidR="007E0090" w:rsidRPr="00BA633D">
        <w:rPr>
          <w:rFonts w:hAnsi="Times New Roman" w:hint="eastAsia"/>
          <w:kern w:val="0"/>
        </w:rPr>
        <w:t>）</w:t>
      </w:r>
      <w:r w:rsidRPr="00BA633D">
        <w:rPr>
          <w:rFonts w:hAnsi="Times New Roman" w:hint="eastAsia"/>
          <w:kern w:val="0"/>
        </w:rPr>
        <w:t>。</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color</w:t>
      </w:r>
      <w:r w:rsidRPr="00BA633D">
        <w:rPr>
          <w:rFonts w:hAnsi="Times New Roman" w:hint="eastAsia"/>
          <w:kern w:val="0"/>
        </w:rPr>
        <w:t>：</w:t>
      </w:r>
      <w:r w:rsidRPr="00BA633D">
        <w:rPr>
          <w:rFonts w:hAnsi="Times New Roman" w:hint="eastAsia"/>
          <w:kern w:val="0"/>
        </w:rPr>
        <w:t>RGB</w:t>
      </w:r>
      <w:r w:rsidRPr="00BA633D">
        <w:rPr>
          <w:rFonts w:hAnsi="Times New Roman" w:hint="eastAsia"/>
          <w:kern w:val="0"/>
        </w:rPr>
        <w:t>色彩，遵循</w:t>
      </w:r>
      <w:r w:rsidRPr="00BA633D">
        <w:rPr>
          <w:rFonts w:hAnsi="Times New Roman" w:hint="eastAsia"/>
          <w:kern w:val="0"/>
        </w:rPr>
        <w:t>CCRGBAProtocol</w:t>
      </w:r>
      <w:r w:rsidRPr="00BA633D">
        <w:rPr>
          <w:rFonts w:hAnsi="Times New Roman" w:hint="eastAsia"/>
          <w:kern w:val="0"/>
        </w:rPr>
        <w:t>协议。变量类型是</w:t>
      </w:r>
      <w:r w:rsidRPr="00BA633D">
        <w:rPr>
          <w:rFonts w:hAnsi="Times New Roman" w:hint="eastAsia"/>
          <w:kern w:val="0"/>
        </w:rPr>
        <w:t>ccColor3B</w:t>
      </w:r>
      <w:r w:rsidRPr="00BA633D">
        <w:rPr>
          <w:rFonts w:hAnsi="Times New Roman" w:hint="eastAsia"/>
          <w:kern w:val="0"/>
        </w:rPr>
        <w:t>（使用</w:t>
      </w:r>
      <w:r w:rsidR="00AD7DEF" w:rsidRPr="00BA633D">
        <w:rPr>
          <w:rFonts w:hAnsi="Times New Roman" w:hint="eastAsia"/>
          <w:kern w:val="0"/>
        </w:rPr>
        <w:t>3</w:t>
      </w:r>
      <w:r w:rsidRPr="00BA633D">
        <w:rPr>
          <w:rFonts w:hAnsi="Times New Roman" w:hint="eastAsia"/>
          <w:kern w:val="0"/>
        </w:rPr>
        <w:t>字节组成的色彩信息，分别代表</w:t>
      </w:r>
      <w:r w:rsidRPr="00BA633D">
        <w:rPr>
          <w:rFonts w:hAnsi="Times New Roman" w:hint="eastAsia"/>
          <w:kern w:val="0"/>
        </w:rPr>
        <w:t>R</w:t>
      </w:r>
      <w:r w:rsidR="007E30D9" w:rsidRPr="00BA633D">
        <w:rPr>
          <w:rFonts w:hAnsi="Times New Roman" w:hint="eastAsia"/>
          <w:kern w:val="0"/>
        </w:rPr>
        <w:t>、</w:t>
      </w:r>
      <w:r w:rsidRPr="00BA633D">
        <w:rPr>
          <w:rFonts w:hAnsi="Times New Roman" w:hint="eastAsia"/>
          <w:kern w:val="0"/>
        </w:rPr>
        <w:t>G</w:t>
      </w:r>
      <w:r w:rsidR="007E30D9" w:rsidRPr="00BA633D">
        <w:rPr>
          <w:rFonts w:hAnsi="Times New Roman" w:hint="eastAsia"/>
          <w:kern w:val="0"/>
        </w:rPr>
        <w:t>、</w:t>
      </w:r>
      <w:r w:rsidRPr="00BA633D">
        <w:rPr>
          <w:rFonts w:hAnsi="Times New Roman" w:hint="eastAsia"/>
          <w:kern w:val="0"/>
        </w:rPr>
        <w:t>B</w:t>
      </w:r>
      <w:r w:rsidRPr="00BA633D">
        <w:rPr>
          <w:rFonts w:hAnsi="Times New Roman" w:hint="eastAsia"/>
          <w:kern w:val="0"/>
        </w:rPr>
        <w:t>）</w:t>
      </w:r>
      <w:r w:rsidR="00213CCC" w:rsidRPr="00BA633D">
        <w:rPr>
          <w:rFonts w:hAnsi="Times New Roman" w:hint="eastAsia"/>
          <w:kern w:val="0"/>
        </w:rPr>
        <w:t>。</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dirty</w:t>
      </w:r>
      <w:r w:rsidRPr="00BA633D">
        <w:rPr>
          <w:rFonts w:hAnsi="Times New Roman" w:hint="eastAsia"/>
          <w:kern w:val="0"/>
        </w:rPr>
        <w:t>：判断精灵是否需要在纹理集中更新</w:t>
      </w:r>
      <w:r w:rsidR="00213CCC" w:rsidRPr="00BA633D">
        <w:rPr>
          <w:rFonts w:hAnsi="Times New Roman" w:hint="eastAsia"/>
          <w:kern w:val="0"/>
        </w:rPr>
        <w:t>。</w:t>
      </w:r>
      <w:r w:rsidRPr="00BA633D">
        <w:rPr>
          <w:rFonts w:hAnsi="Times New Roman" w:hint="eastAsia"/>
          <w:kern w:val="0"/>
        </w:rPr>
        <w:t>变量类型是</w:t>
      </w:r>
      <w:r w:rsidRPr="00BA633D">
        <w:rPr>
          <w:rFonts w:hAnsi="Times New Roman" w:hint="eastAsia"/>
          <w:kern w:val="0"/>
        </w:rPr>
        <w:t>BOOL</w:t>
      </w:r>
      <w:r w:rsidRPr="00BA633D">
        <w:rPr>
          <w:rFonts w:hAnsi="Times New Roman" w:hint="eastAsia"/>
          <w:kern w:val="0"/>
        </w:rPr>
        <w:t>。</w:t>
      </w:r>
    </w:p>
    <w:p w:rsidR="00AD7DEF" w:rsidRPr="00BA633D" w:rsidRDefault="00A85AD4" w:rsidP="00D95291">
      <w:pPr>
        <w:numPr>
          <w:ilvl w:val="0"/>
          <w:numId w:val="130"/>
        </w:numPr>
        <w:ind w:left="2" w:firstLineChars="0" w:firstLine="422"/>
        <w:rPr>
          <w:rFonts w:hAnsi="Times New Roman" w:hint="eastAsia"/>
          <w:kern w:val="0"/>
        </w:rPr>
      </w:pPr>
      <w:r w:rsidRPr="00BA633D">
        <w:rPr>
          <w:rFonts w:hAnsi="Times New Roman" w:hint="eastAsia"/>
          <w:b/>
          <w:kern w:val="0"/>
        </w:rPr>
        <w:t>flipX</w:t>
      </w:r>
      <w:r w:rsidRPr="00BA633D">
        <w:rPr>
          <w:rFonts w:hAnsi="Times New Roman" w:hint="eastAsia"/>
          <w:kern w:val="0"/>
        </w:rPr>
        <w:t>：是否精灵会沿水平方向翻转。</w:t>
      </w:r>
      <w:r w:rsidR="00910DB4" w:rsidRPr="00BA633D">
        <w:rPr>
          <w:rFonts w:hint="eastAsia"/>
        </w:rPr>
        <w:t>变量类型是</w:t>
      </w:r>
      <w:r w:rsidR="00910DB4" w:rsidRPr="00BA633D">
        <w:rPr>
          <w:rFonts w:hint="eastAsia"/>
        </w:rPr>
        <w:t>BOOL</w:t>
      </w:r>
      <w:r w:rsidR="00910DB4" w:rsidRPr="00BA633D">
        <w:rPr>
          <w:rFonts w:hint="eastAsia"/>
        </w:rPr>
        <w:t>。</w:t>
      </w:r>
    </w:p>
    <w:p w:rsidR="00213CCC" w:rsidRPr="00BA633D" w:rsidRDefault="00A85AD4" w:rsidP="00D95291">
      <w:pPr>
        <w:rPr>
          <w:rFonts w:hint="eastAsia"/>
        </w:rPr>
      </w:pPr>
      <w:r w:rsidRPr="00BA633D">
        <w:rPr>
          <w:rFonts w:hint="eastAsia"/>
        </w:rPr>
        <w:t>该属性只会对精灵的纹理进行翻转，不会影响到精灵的子节点，同时也不会修改锚点位置。如果想要同时修改锚点，并对子节点也进行翻转，可以使用下面的方法</w:t>
      </w:r>
      <w:r w:rsidR="00910DB4" w:rsidRPr="00BA633D">
        <w:rPr>
          <w:rFonts w:hint="eastAsia"/>
        </w:rPr>
        <w:t>：</w:t>
      </w:r>
      <w:r w:rsidR="00910DB4" w:rsidRPr="00BA633D" w:rsidDel="00910DB4">
        <w:rPr>
          <w:rFonts w:hint="eastAsia"/>
        </w:rPr>
        <w:t xml:space="preserve"> </w:t>
      </w:r>
    </w:p>
    <w:p w:rsidR="00A85AD4" w:rsidRPr="00BA633D" w:rsidRDefault="00A85AD4" w:rsidP="00D95291">
      <w:pPr>
        <w:pStyle w:val="af5"/>
        <w:ind w:rightChars="273"/>
        <w:rPr>
          <w:color w:val="auto"/>
        </w:rPr>
      </w:pPr>
      <w:r w:rsidRPr="00BA633D">
        <w:rPr>
          <w:rFonts w:hint="eastAsia"/>
          <w:color w:val="auto"/>
        </w:rPr>
        <w:t>sprite.scaleX *= -1</w:t>
      </w:r>
      <w:r w:rsidR="00C6377F" w:rsidRPr="00BA633D">
        <w:rPr>
          <w:rFonts w:hint="eastAsia"/>
          <w:color w:val="auto"/>
        </w:rPr>
        <w:t>；</w:t>
      </w:r>
    </w:p>
    <w:p w:rsidR="00AD7DEF" w:rsidRPr="00BA633D" w:rsidRDefault="00A85AD4" w:rsidP="00D95291">
      <w:pPr>
        <w:numPr>
          <w:ilvl w:val="0"/>
          <w:numId w:val="130"/>
        </w:numPr>
        <w:ind w:left="2" w:firstLineChars="0" w:firstLine="422"/>
        <w:rPr>
          <w:rFonts w:hAnsi="Times New Roman" w:hint="eastAsia"/>
          <w:kern w:val="0"/>
        </w:rPr>
      </w:pPr>
      <w:r w:rsidRPr="00BA633D">
        <w:rPr>
          <w:rFonts w:hAnsi="Times New Roman" w:hint="eastAsia"/>
          <w:b/>
          <w:kern w:val="0"/>
        </w:rPr>
        <w:t>flipY</w:t>
      </w:r>
      <w:r w:rsidRPr="00BA633D">
        <w:rPr>
          <w:rFonts w:hAnsi="Times New Roman" w:hint="eastAsia"/>
          <w:kern w:val="0"/>
        </w:rPr>
        <w:t>：是否精灵会沿垂直方向翻转。</w:t>
      </w:r>
      <w:r w:rsidR="00BA3326" w:rsidRPr="00BA633D">
        <w:rPr>
          <w:rFonts w:hint="eastAsia"/>
        </w:rPr>
        <w:t>变量类型是</w:t>
      </w:r>
      <w:r w:rsidR="00BA3326" w:rsidRPr="00BA633D">
        <w:rPr>
          <w:rFonts w:hint="eastAsia"/>
        </w:rPr>
        <w:t>BOOL</w:t>
      </w:r>
      <w:r w:rsidR="00BA3326" w:rsidRPr="00BA633D">
        <w:rPr>
          <w:rFonts w:hint="eastAsia"/>
        </w:rPr>
        <w:t>。</w:t>
      </w:r>
    </w:p>
    <w:p w:rsidR="00213CCC" w:rsidRPr="00BA633D" w:rsidRDefault="00A85AD4" w:rsidP="00D95291">
      <w:pPr>
        <w:rPr>
          <w:rFonts w:hint="eastAsia"/>
        </w:rPr>
      </w:pPr>
      <w:r w:rsidRPr="00BA633D">
        <w:rPr>
          <w:rFonts w:hint="eastAsia"/>
        </w:rPr>
        <w:t>该属性只会对精灵的纹理进行翻转，不会影响到精灵的子节点，同时也不会修改锚点位置。如果想要同时修改锚点，并对子节点也进行翻转，可以使用下面的方法</w:t>
      </w:r>
      <w:r w:rsidR="00BA3326" w:rsidRPr="00BA633D">
        <w:rPr>
          <w:rFonts w:hint="eastAsia"/>
        </w:rPr>
        <w:t>：</w:t>
      </w:r>
      <w:r w:rsidR="00BA3326" w:rsidRPr="00BA633D" w:rsidDel="00BA3326">
        <w:rPr>
          <w:rFonts w:hint="eastAsia"/>
        </w:rPr>
        <w:t xml:space="preserve"> </w:t>
      </w:r>
    </w:p>
    <w:p w:rsidR="00213CCC" w:rsidRPr="00BA633D" w:rsidRDefault="00C6377F" w:rsidP="00D95291">
      <w:pPr>
        <w:rPr>
          <w:rFonts w:hint="eastAsia"/>
        </w:rPr>
      </w:pPr>
      <w:r w:rsidRPr="00BA633D">
        <w:rPr>
          <w:rFonts w:hint="eastAsia"/>
        </w:rPr>
        <w:t>sprite.scaleY *= -1</w:t>
      </w:r>
      <w:r w:rsidRPr="00BA633D">
        <w:rPr>
          <w:rFonts w:hint="eastAsia"/>
        </w:rPr>
        <w:t>；</w:t>
      </w:r>
    </w:p>
    <w:p w:rsidR="00A85AD4" w:rsidRPr="00BA633D" w:rsidRDefault="00A85AD4" w:rsidP="00D95291">
      <w:pPr>
        <w:numPr>
          <w:ilvl w:val="0"/>
          <w:numId w:val="130"/>
        </w:numPr>
        <w:ind w:left="2" w:firstLineChars="0" w:firstLine="422"/>
        <w:jc w:val="both"/>
        <w:rPr>
          <w:rFonts w:hAnsi="Times New Roman"/>
          <w:kern w:val="0"/>
        </w:rPr>
      </w:pPr>
      <w:r w:rsidRPr="00BA633D">
        <w:rPr>
          <w:rFonts w:hAnsi="Times New Roman" w:hint="eastAsia"/>
          <w:b/>
          <w:kern w:val="0"/>
        </w:rPr>
        <w:t>offsetPosition</w:t>
      </w:r>
      <w:r w:rsidRPr="00BA633D">
        <w:rPr>
          <w:rFonts w:hAnsi="Times New Roman" w:hint="eastAsia"/>
          <w:kern w:val="0"/>
        </w:rPr>
        <w:t>：以</w:t>
      </w:r>
      <w:r w:rsidR="00F64798" w:rsidRPr="00BA633D">
        <w:rPr>
          <w:rFonts w:hAnsi="Times New Roman" w:hint="eastAsia"/>
          <w:kern w:val="0"/>
        </w:rPr>
        <w:t>点值</w:t>
      </w:r>
      <w:r w:rsidRPr="00BA633D">
        <w:rPr>
          <w:rFonts w:hAnsi="Times New Roman" w:hint="eastAsia"/>
          <w:kern w:val="0"/>
        </w:rPr>
        <w:t>计量的精灵位置</w:t>
      </w:r>
      <w:r w:rsidR="00E00CD8" w:rsidRPr="00BA633D">
        <w:rPr>
          <w:rFonts w:hAnsi="Times New Roman" w:hint="eastAsia"/>
          <w:kern w:val="0"/>
        </w:rPr>
        <w:t>的</w:t>
      </w:r>
      <w:r w:rsidRPr="00BA633D">
        <w:rPr>
          <w:rFonts w:hAnsi="Times New Roman" w:hint="eastAsia"/>
          <w:kern w:val="0"/>
        </w:rPr>
        <w:t>偏移，如果使用</w:t>
      </w:r>
      <w:r w:rsidRPr="00BA633D">
        <w:rPr>
          <w:rFonts w:hAnsi="Times New Roman" w:hint="eastAsia"/>
          <w:kern w:val="0"/>
        </w:rPr>
        <w:t>Zwoptex</w:t>
      </w:r>
      <w:r w:rsidRPr="00BA633D">
        <w:rPr>
          <w:rFonts w:hAnsi="Times New Roman" w:hint="eastAsia"/>
          <w:kern w:val="0"/>
        </w:rPr>
        <w:t>之类的编辑器，会自动计算该数值。变量类型是</w:t>
      </w:r>
      <w:r w:rsidRPr="00BA633D">
        <w:rPr>
          <w:rFonts w:hAnsi="Times New Roman" w:hint="eastAsia"/>
          <w:kern w:val="0"/>
        </w:rPr>
        <w:t>CGPoint</w:t>
      </w:r>
      <w:r w:rsidRPr="00BA633D">
        <w:rPr>
          <w:rFonts w:hAnsi="Times New Roman" w:hint="eastAsia"/>
          <w:kern w:val="0"/>
        </w:rPr>
        <w:t>。</w:t>
      </w:r>
    </w:p>
    <w:p w:rsidR="00A85AD4" w:rsidRPr="00BA633D" w:rsidRDefault="00A85AD4" w:rsidP="00D95291">
      <w:pPr>
        <w:numPr>
          <w:ilvl w:val="0"/>
          <w:numId w:val="130"/>
        </w:numPr>
        <w:ind w:left="2" w:firstLineChars="0" w:firstLine="422"/>
        <w:jc w:val="both"/>
        <w:rPr>
          <w:rFonts w:hAnsi="Times New Roman"/>
          <w:kern w:val="0"/>
        </w:rPr>
      </w:pPr>
      <w:r w:rsidRPr="00BA633D">
        <w:rPr>
          <w:rFonts w:hAnsi="Times New Roman" w:hint="eastAsia"/>
          <w:b/>
          <w:kern w:val="0"/>
        </w:rPr>
        <w:t>opacity</w:t>
      </w:r>
      <w:r w:rsidRPr="00BA633D">
        <w:rPr>
          <w:rFonts w:hAnsi="Times New Roman" w:hint="eastAsia"/>
          <w:kern w:val="0"/>
        </w:rPr>
        <w:t>：透明度，遵循</w:t>
      </w:r>
      <w:r w:rsidRPr="00BA633D">
        <w:rPr>
          <w:rFonts w:hAnsi="Times New Roman" w:hint="eastAsia"/>
          <w:kern w:val="0"/>
        </w:rPr>
        <w:t>CCRGBAProtocal</w:t>
      </w:r>
      <w:r w:rsidRPr="00BA633D">
        <w:rPr>
          <w:rFonts w:hAnsi="Times New Roman" w:hint="eastAsia"/>
          <w:kern w:val="0"/>
        </w:rPr>
        <w:t>协议。变量类型是</w:t>
      </w:r>
      <w:r w:rsidRPr="00BA633D">
        <w:rPr>
          <w:rFonts w:hAnsi="Times New Roman" w:hint="eastAsia"/>
          <w:kern w:val="0"/>
        </w:rPr>
        <w:t>Glubyte</w:t>
      </w:r>
      <w:r w:rsidRPr="00BA633D">
        <w:rPr>
          <w:rFonts w:hAnsi="Times New Roman" w:hint="eastAsia"/>
          <w:kern w:val="0"/>
        </w:rPr>
        <w:t>。</w:t>
      </w:r>
    </w:p>
    <w:p w:rsidR="00A85AD4" w:rsidRPr="00BA633D" w:rsidRDefault="00A85AD4" w:rsidP="00D95291">
      <w:pPr>
        <w:numPr>
          <w:ilvl w:val="0"/>
          <w:numId w:val="130"/>
        </w:numPr>
        <w:ind w:left="2" w:firstLineChars="0" w:firstLine="422"/>
        <w:jc w:val="both"/>
        <w:rPr>
          <w:rFonts w:hAnsi="Times New Roman"/>
          <w:kern w:val="0"/>
        </w:rPr>
      </w:pPr>
      <w:r w:rsidRPr="00BA633D">
        <w:rPr>
          <w:rFonts w:hAnsi="Times New Roman" w:hint="eastAsia"/>
          <w:b/>
          <w:kern w:val="0"/>
        </w:rPr>
        <w:lastRenderedPageBreak/>
        <w:t>quad</w:t>
      </w:r>
      <w:r w:rsidRPr="00BA633D">
        <w:rPr>
          <w:rFonts w:hAnsi="Times New Roman" w:hint="eastAsia"/>
          <w:kern w:val="0"/>
        </w:rPr>
        <w:t>：方形的信息（纹理坐标</w:t>
      </w:r>
      <w:r w:rsidR="008C1A1E" w:rsidRPr="00BA633D">
        <w:rPr>
          <w:rFonts w:hAnsi="Times New Roman" w:hint="eastAsia"/>
          <w:kern w:val="0"/>
        </w:rPr>
        <w:t>、</w:t>
      </w:r>
      <w:r w:rsidRPr="00BA633D">
        <w:rPr>
          <w:rFonts w:hAnsi="Times New Roman" w:hint="eastAsia"/>
          <w:kern w:val="0"/>
        </w:rPr>
        <w:t>顶点坐标</w:t>
      </w:r>
      <w:r w:rsidR="008C1A1E" w:rsidRPr="00BA633D">
        <w:rPr>
          <w:rFonts w:hAnsi="Times New Roman" w:hint="eastAsia"/>
          <w:kern w:val="0"/>
        </w:rPr>
        <w:t>、</w:t>
      </w:r>
      <w:r w:rsidRPr="00BA633D">
        <w:rPr>
          <w:rFonts w:hAnsi="Times New Roman" w:hint="eastAsia"/>
          <w:kern w:val="0"/>
        </w:rPr>
        <w:t>色彩等）。变量类型是</w:t>
      </w:r>
      <w:r w:rsidRPr="00BA633D">
        <w:rPr>
          <w:rFonts w:hAnsi="Times New Roman" w:hint="eastAsia"/>
          <w:kern w:val="0"/>
        </w:rPr>
        <w:t>ccV3F_C4B_T2F_Quad</w:t>
      </w:r>
      <w:r w:rsidRPr="00BA633D">
        <w:rPr>
          <w:rFonts w:hAnsi="Times New Roman" w:hint="eastAsia"/>
          <w:kern w:val="0"/>
        </w:rPr>
        <w:t>。</w:t>
      </w:r>
    </w:p>
    <w:p w:rsidR="00A85AD4" w:rsidRPr="00BA633D" w:rsidRDefault="00A85AD4" w:rsidP="00D95291">
      <w:pPr>
        <w:numPr>
          <w:ilvl w:val="0"/>
          <w:numId w:val="130"/>
        </w:numPr>
        <w:ind w:left="2" w:firstLineChars="0" w:firstLine="422"/>
        <w:jc w:val="both"/>
        <w:rPr>
          <w:rFonts w:hAnsi="Times New Roman"/>
          <w:kern w:val="0"/>
        </w:rPr>
      </w:pPr>
      <w:r w:rsidRPr="00BA633D">
        <w:rPr>
          <w:rFonts w:hAnsi="Times New Roman" w:hint="eastAsia"/>
          <w:b/>
          <w:kern w:val="0"/>
        </w:rPr>
        <w:t>textureAtlas</w:t>
      </w:r>
      <w:r w:rsidRPr="00BA633D">
        <w:rPr>
          <w:rFonts w:hAnsi="Times New Roman" w:hint="eastAsia"/>
          <w:kern w:val="0"/>
        </w:rPr>
        <w:t>：到</w:t>
      </w:r>
      <w:r w:rsidRPr="00BA633D">
        <w:rPr>
          <w:rFonts w:hAnsi="Times New Roman" w:hint="eastAsia"/>
          <w:kern w:val="0"/>
        </w:rPr>
        <w:t>CCTextureAtlas</w:t>
      </w:r>
      <w:r w:rsidRPr="00BA633D">
        <w:rPr>
          <w:rFonts w:hAnsi="Times New Roman" w:hint="eastAsia"/>
          <w:kern w:val="0"/>
        </w:rPr>
        <w:t>的弱引用，该属性仅在该精灵使用</w:t>
      </w:r>
      <w:r w:rsidRPr="00BA633D">
        <w:rPr>
          <w:rFonts w:hAnsi="Times New Roman" w:hint="eastAsia"/>
          <w:kern w:val="0"/>
        </w:rPr>
        <w:t>CCSpriteBatchNode</w:t>
      </w:r>
      <w:r w:rsidRPr="00BA633D">
        <w:rPr>
          <w:rFonts w:hAnsi="Times New Roman" w:hint="eastAsia"/>
          <w:kern w:val="0"/>
        </w:rPr>
        <w:t>渲染时可用。变量类型是</w:t>
      </w:r>
      <w:r w:rsidRPr="00BA633D">
        <w:rPr>
          <w:rFonts w:hAnsi="Times New Roman" w:hint="eastAsia"/>
          <w:kern w:val="0"/>
        </w:rPr>
        <w:t>CCTextureAtlas</w:t>
      </w:r>
      <w:r w:rsidRPr="00BA633D">
        <w:rPr>
          <w:rFonts w:hAnsi="Times New Roman" w:hint="eastAsia"/>
          <w:kern w:val="0"/>
        </w:rPr>
        <w:t>。</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textureRect</w:t>
      </w:r>
      <w:r w:rsidRPr="00BA633D">
        <w:rPr>
          <w:rFonts w:hAnsi="Times New Roman" w:hint="eastAsia"/>
          <w:kern w:val="0"/>
        </w:rPr>
        <w:t>：以点值返回精灵对象的矩形框。变量类型是</w:t>
      </w:r>
      <w:r w:rsidRPr="00BA633D">
        <w:rPr>
          <w:rFonts w:hAnsi="Times New Roman" w:hint="eastAsia"/>
          <w:kern w:val="0"/>
        </w:rPr>
        <w:t>CGRect</w:t>
      </w:r>
      <w:r w:rsidRPr="00BA633D">
        <w:rPr>
          <w:rFonts w:hAnsi="Times New Roman" w:hint="eastAsia"/>
          <w:kern w:val="0"/>
        </w:rPr>
        <w:t>。</w:t>
      </w:r>
    </w:p>
    <w:p w:rsidR="00A85AD4" w:rsidRPr="00BA633D" w:rsidRDefault="00A85AD4" w:rsidP="00D95291">
      <w:pPr>
        <w:numPr>
          <w:ilvl w:val="0"/>
          <w:numId w:val="130"/>
        </w:numPr>
        <w:ind w:left="2" w:firstLineChars="0" w:firstLine="422"/>
        <w:rPr>
          <w:rFonts w:hAnsi="Times New Roman"/>
          <w:kern w:val="0"/>
        </w:rPr>
      </w:pPr>
      <w:r w:rsidRPr="00BA633D">
        <w:rPr>
          <w:rFonts w:hAnsi="Times New Roman" w:hint="eastAsia"/>
          <w:b/>
          <w:kern w:val="0"/>
        </w:rPr>
        <w:t>textureRectRotated</w:t>
      </w:r>
      <w:r w:rsidRPr="00BA633D">
        <w:rPr>
          <w:rFonts w:hAnsi="Times New Roman" w:hint="eastAsia"/>
          <w:kern w:val="0"/>
        </w:rPr>
        <w:t>：纹理矩形是否被旋转。变量类型是</w:t>
      </w:r>
      <w:r w:rsidRPr="00BA633D">
        <w:rPr>
          <w:rFonts w:hAnsi="Times New Roman" w:hint="eastAsia"/>
          <w:kern w:val="0"/>
        </w:rPr>
        <w:t>BOOL</w:t>
      </w:r>
      <w:r w:rsidRPr="00BA633D">
        <w:rPr>
          <w:rFonts w:hAnsi="Times New Roman" w:hint="eastAsia"/>
          <w:kern w:val="0"/>
        </w:rPr>
        <w:t>。</w:t>
      </w:r>
    </w:p>
    <w:p w:rsidR="002E4FE7" w:rsidRPr="00BA633D" w:rsidRDefault="002E4FE7" w:rsidP="00980F20">
      <w:pPr>
        <w:pStyle w:val="4"/>
        <w:rPr>
          <w:rFonts w:hAnsi="Times New Roman"/>
          <w:kern w:val="0"/>
        </w:rPr>
      </w:pPr>
      <w:r w:rsidRPr="00BA633D">
        <w:rPr>
          <w:rFonts w:hint="eastAsia"/>
        </w:rPr>
        <w:t xml:space="preserve"> CCSprite</w:t>
      </w:r>
      <w:r w:rsidRPr="00BA633D">
        <w:rPr>
          <w:rFonts w:hint="eastAsia"/>
        </w:rPr>
        <w:t>类的方法</w:t>
      </w:r>
    </w:p>
    <w:p w:rsidR="00A85AD4" w:rsidRPr="00BA633D" w:rsidRDefault="00A85AD4" w:rsidP="00187833">
      <w:pPr>
        <w:rPr>
          <w:kern w:val="0"/>
        </w:rPr>
      </w:pPr>
      <w:r w:rsidRPr="00BA633D">
        <w:rPr>
          <w:rFonts w:hint="eastAsia"/>
          <w:kern w:val="0"/>
        </w:rPr>
        <w:t>除了从</w:t>
      </w:r>
      <w:r w:rsidRPr="00BA633D">
        <w:rPr>
          <w:rFonts w:hint="eastAsia"/>
          <w:kern w:val="0"/>
        </w:rPr>
        <w:t>CCNode</w:t>
      </w:r>
      <w:r w:rsidR="00816403" w:rsidRPr="00BA633D">
        <w:rPr>
          <w:rFonts w:hint="eastAsia"/>
          <w:kern w:val="0"/>
        </w:rPr>
        <w:t>继承</w:t>
      </w:r>
      <w:r w:rsidRPr="00BA633D">
        <w:rPr>
          <w:rFonts w:hint="eastAsia"/>
          <w:kern w:val="0"/>
        </w:rPr>
        <w:t>的方法，</w:t>
      </w:r>
      <w:r w:rsidRPr="00BA633D">
        <w:rPr>
          <w:rFonts w:hint="eastAsia"/>
          <w:kern w:val="0"/>
        </w:rPr>
        <w:t>CCSprite</w:t>
      </w:r>
      <w:r w:rsidRPr="00BA633D">
        <w:rPr>
          <w:rFonts w:hint="eastAsia"/>
          <w:kern w:val="0"/>
        </w:rPr>
        <w:t>还支持以下常用方法：</w:t>
      </w:r>
    </w:p>
    <w:p w:rsidR="00A85AD4" w:rsidRPr="00BA633D" w:rsidRDefault="00A85AD4" w:rsidP="009060F3">
      <w:pPr>
        <w:pStyle w:val="1"/>
        <w:numPr>
          <w:ilvl w:val="0"/>
          <w:numId w:val="151"/>
        </w:numPr>
        <w:rPr>
          <w:rFonts w:hint="eastAsia"/>
        </w:rPr>
      </w:pPr>
      <w:r w:rsidRPr="00BA633D">
        <w:t>-(id) initWithBatchNode:(CCSpriteBatchNode*)batchNode rect:(CGRect</w:t>
      </w:r>
      <w:r w:rsidR="00C6377F" w:rsidRPr="00BA633D">
        <w:t>)rect</w:t>
      </w:r>
      <w:r w:rsidR="00C6377F" w:rsidRPr="00BA633D">
        <w:rPr>
          <w:rFonts w:hint="eastAsia"/>
        </w:rPr>
        <w:t>；</w:t>
      </w:r>
    </w:p>
    <w:p w:rsidR="00A85AD4" w:rsidRPr="00BA633D" w:rsidRDefault="00A85AD4" w:rsidP="00187833">
      <w:pPr>
        <w:ind w:firstLine="400"/>
        <w:jc w:val="both"/>
        <w:rPr>
          <w:rFonts w:ascii="宋体" w:cs="宋体"/>
          <w:kern w:val="0"/>
          <w:sz w:val="20"/>
          <w:szCs w:val="20"/>
        </w:rPr>
      </w:pPr>
      <w:r w:rsidRPr="00BA633D">
        <w:rPr>
          <w:rFonts w:hAnsi="Times New Roman" w:hint="eastAsia"/>
          <w:kern w:val="0"/>
          <w:sz w:val="20"/>
          <w:szCs w:val="20"/>
        </w:rPr>
        <w:t>使用</w:t>
      </w:r>
      <w:r w:rsidRPr="00BA633D">
        <w:rPr>
          <w:rFonts w:hAnsi="Times New Roman" w:hint="eastAsia"/>
          <w:kern w:val="0"/>
          <w:sz w:val="20"/>
          <w:szCs w:val="20"/>
        </w:rPr>
        <w:t>CCSpriteBatchNode</w:t>
      </w:r>
      <w:r w:rsidRPr="00BA633D">
        <w:rPr>
          <w:rFonts w:hAnsi="Times New Roman" w:hint="eastAsia"/>
          <w:kern w:val="0"/>
          <w:sz w:val="20"/>
          <w:szCs w:val="20"/>
        </w:rPr>
        <w:t>和矩形</w:t>
      </w:r>
      <w:r w:rsidR="00770893" w:rsidRPr="00BA633D">
        <w:rPr>
          <w:rFonts w:hAnsi="Times New Roman" w:hint="eastAsia"/>
          <w:kern w:val="0"/>
          <w:sz w:val="20"/>
          <w:szCs w:val="20"/>
        </w:rPr>
        <w:t>框</w:t>
      </w:r>
      <w:r w:rsidRPr="00BA633D">
        <w:rPr>
          <w:rFonts w:hAnsi="Times New Roman" w:hint="eastAsia"/>
          <w:kern w:val="0"/>
          <w:sz w:val="20"/>
          <w:szCs w:val="20"/>
        </w:rPr>
        <w:t>（以点数表示）初始化一个精灵对象。具体实现代码可参考模板中的</w:t>
      </w:r>
      <w:r w:rsidRPr="00BA633D">
        <w:rPr>
          <w:rFonts w:hAnsi="Times New Roman" w:hint="eastAsia"/>
          <w:kern w:val="0"/>
          <w:sz w:val="20"/>
          <w:szCs w:val="20"/>
        </w:rPr>
        <w:t>CCSprite.m</w:t>
      </w:r>
      <w:r w:rsidRPr="00BA633D">
        <w:rPr>
          <w:rFonts w:ascii="宋体" w:cs="宋体" w:hint="eastAsia"/>
          <w:kern w:val="0"/>
          <w:sz w:val="20"/>
          <w:szCs w:val="20"/>
        </w:rPr>
        <w:t>文件。</w:t>
      </w:r>
    </w:p>
    <w:p w:rsidR="00A85AD4" w:rsidRPr="00BA633D" w:rsidRDefault="00A85AD4" w:rsidP="00187833">
      <w:pPr>
        <w:jc w:val="both"/>
        <w:rPr>
          <w:rFonts w:ascii="宋体" w:cs="宋体"/>
          <w:kern w:val="0"/>
        </w:rPr>
      </w:pPr>
      <w:r w:rsidRPr="00BA633D">
        <w:rPr>
          <w:rFonts w:ascii="宋体" w:cs="宋体" w:hint="eastAsia"/>
          <w:kern w:val="0"/>
        </w:rPr>
        <w:t>正如之前所提到的，对开发者来说，更多的是使用类方法来直接创建所需要的对象。</w:t>
      </w:r>
    </w:p>
    <w:p w:rsidR="00187833" w:rsidRPr="00BA633D" w:rsidRDefault="00A85AD4" w:rsidP="0055032B">
      <w:pPr>
        <w:jc w:val="both"/>
        <w:rPr>
          <w:rFonts w:hint="eastAsia"/>
          <w:kern w:val="0"/>
        </w:rPr>
      </w:pPr>
      <w:r w:rsidRPr="00BA633D">
        <w:rPr>
          <w:rFonts w:hint="eastAsia"/>
          <w:kern w:val="0"/>
        </w:rPr>
        <w:t>该方法的一个变化是使用</w:t>
      </w:r>
      <w:r w:rsidRPr="00BA633D">
        <w:rPr>
          <w:rFonts w:hint="eastAsia"/>
          <w:kern w:val="0"/>
        </w:rPr>
        <w:t>CCSpriteBatchNode</w:t>
      </w:r>
      <w:r w:rsidRPr="00BA633D">
        <w:rPr>
          <w:rFonts w:hint="eastAsia"/>
          <w:kern w:val="0"/>
        </w:rPr>
        <w:t>和矩形（以像素值表示）初始化一个精灵对象。示例代码：</w:t>
      </w:r>
    </w:p>
    <w:p w:rsidR="00A85AD4" w:rsidRPr="00BA633D" w:rsidRDefault="00A85AD4" w:rsidP="00126A19">
      <w:pPr>
        <w:pStyle w:val="af5"/>
        <w:rPr>
          <w:color w:val="auto"/>
        </w:rPr>
      </w:pPr>
      <w:r w:rsidRPr="00BA633D">
        <w:rPr>
          <w:rFonts w:hint="eastAsia"/>
          <w:color w:val="auto"/>
        </w:rPr>
        <w:t>-(id)initWithBatchNode</w:t>
      </w:r>
      <w:r w:rsidRPr="00BA633D">
        <w:rPr>
          <w:color w:val="auto"/>
        </w:rPr>
        <w:t>:(CCSpriteBatchNode *) batchNode</w:t>
      </w:r>
    </w:p>
    <w:p w:rsidR="00A85AD4" w:rsidRPr="00BA633D" w:rsidRDefault="00A85AD4" w:rsidP="0046501F">
      <w:pPr>
        <w:pStyle w:val="af5"/>
        <w:rPr>
          <w:color w:val="auto"/>
        </w:rPr>
      </w:pPr>
      <w:r w:rsidRPr="00BA633D">
        <w:rPr>
          <w:rFonts w:hint="eastAsia"/>
          <w:color w:val="auto"/>
        </w:rPr>
        <w:tab/>
      </w:r>
      <w:r w:rsidRPr="00BA633D">
        <w:rPr>
          <w:rFonts w:hint="eastAsia"/>
          <w:color w:val="auto"/>
        </w:rPr>
        <w:tab/>
        <w:t xml:space="preserve">          rectInPixels:(CGRect)  rect;</w:t>
      </w:r>
    </w:p>
    <w:p w:rsidR="00A85AD4" w:rsidRPr="00BA633D" w:rsidRDefault="00A85AD4" w:rsidP="009060F3">
      <w:pPr>
        <w:pStyle w:val="1"/>
      </w:pPr>
      <w:r w:rsidRPr="00BA633D">
        <w:rPr>
          <w:rFonts w:hint="eastAsia"/>
        </w:rPr>
        <w:t>-(id)initWithCGImage</w:t>
      </w:r>
      <w:r w:rsidRPr="00BA633D">
        <w:t>:(CGImageRef)image</w:t>
      </w:r>
      <w:r w:rsidR="00C456CF" w:rsidRPr="00BA633D">
        <w:rPr>
          <w:rFonts w:hint="eastAsia"/>
        </w:rPr>
        <w:t xml:space="preserve">  </w:t>
      </w:r>
      <w:r w:rsidR="00C6377F" w:rsidRPr="00BA633D">
        <w:rPr>
          <w:rFonts w:hint="eastAsia"/>
        </w:rPr>
        <w:t>key:(NSString *)key</w:t>
      </w:r>
      <w:r w:rsidR="00C6377F" w:rsidRPr="00BA633D">
        <w:rPr>
          <w:rFonts w:hint="eastAsia"/>
        </w:rPr>
        <w:t>；</w:t>
      </w:r>
    </w:p>
    <w:p w:rsidR="00A85AD4" w:rsidRPr="00BA633D" w:rsidRDefault="00A85AD4" w:rsidP="00187833">
      <w:pPr>
        <w:jc w:val="both"/>
        <w:rPr>
          <w:kern w:val="0"/>
        </w:rPr>
      </w:pPr>
      <w:r w:rsidRPr="00BA633D">
        <w:rPr>
          <w:rFonts w:hint="eastAsia"/>
          <w:kern w:val="0"/>
        </w:rPr>
        <w:t>使用</w:t>
      </w:r>
      <w:r w:rsidRPr="00BA633D">
        <w:rPr>
          <w:rFonts w:hint="eastAsia"/>
          <w:kern w:val="0"/>
        </w:rPr>
        <w:t>CGImageRef</w:t>
      </w:r>
      <w:r w:rsidRPr="00BA633D">
        <w:rPr>
          <w:rFonts w:hint="eastAsia"/>
          <w:kern w:val="0"/>
        </w:rPr>
        <w:t>和键值初始化一个精灵对象。</w:t>
      </w:r>
      <w:r w:rsidRPr="00BA633D">
        <w:rPr>
          <w:rFonts w:hint="eastAsia"/>
          <w:kern w:val="0"/>
        </w:rPr>
        <w:t>CCTextureCache</w:t>
      </w:r>
      <w:r w:rsidRPr="00BA633D">
        <w:rPr>
          <w:rFonts w:hint="eastAsia"/>
          <w:kern w:val="0"/>
        </w:rPr>
        <w:t>将使用该键值判断某个纹理是否已使用</w:t>
      </w:r>
      <w:r w:rsidRPr="00BA633D">
        <w:rPr>
          <w:rFonts w:hint="eastAsia"/>
          <w:kern w:val="0"/>
        </w:rPr>
        <w:t>CGImage</w:t>
      </w:r>
      <w:r w:rsidRPr="00BA633D">
        <w:rPr>
          <w:rFonts w:hint="eastAsia"/>
          <w:kern w:val="0"/>
        </w:rPr>
        <w:t>创建。例如某个有效键值可能是</w:t>
      </w:r>
      <w:r w:rsidR="00187833" w:rsidRPr="00BA633D">
        <w:rPr>
          <w:rFonts w:hint="eastAsia"/>
          <w:kern w:val="0"/>
        </w:rPr>
        <w:t>“</w:t>
      </w:r>
      <w:r w:rsidRPr="00BA633D">
        <w:rPr>
          <w:rFonts w:hint="eastAsia"/>
          <w:kern w:val="0"/>
        </w:rPr>
        <w:t>sprite_frame_01</w:t>
      </w:r>
      <w:r w:rsidR="00CF30F8" w:rsidRPr="00BA633D">
        <w:rPr>
          <w:kern w:val="0"/>
        </w:rPr>
        <w:t>”</w:t>
      </w:r>
      <w:r w:rsidR="00CF30F8" w:rsidRPr="00BA633D">
        <w:rPr>
          <w:rFonts w:hint="eastAsia"/>
          <w:kern w:val="0"/>
        </w:rPr>
        <w:t>，</w:t>
      </w:r>
      <w:r w:rsidRPr="00BA633D">
        <w:rPr>
          <w:rFonts w:hint="eastAsia"/>
          <w:kern w:val="0"/>
        </w:rPr>
        <w:t>如果键值是</w:t>
      </w:r>
      <w:r w:rsidRPr="00BA633D">
        <w:rPr>
          <w:rFonts w:hint="eastAsia"/>
          <w:kern w:val="0"/>
        </w:rPr>
        <w:t>nil</w:t>
      </w:r>
      <w:r w:rsidRPr="00BA633D">
        <w:rPr>
          <w:rFonts w:hint="eastAsia"/>
          <w:kern w:val="0"/>
        </w:rPr>
        <w:t>，则每次使用</w:t>
      </w:r>
      <w:r w:rsidRPr="00BA633D">
        <w:rPr>
          <w:rFonts w:hint="eastAsia"/>
          <w:kern w:val="0"/>
        </w:rPr>
        <w:t>CCTextureCache</w:t>
      </w:r>
      <w:r w:rsidRPr="00BA633D">
        <w:rPr>
          <w:rFonts w:hint="eastAsia"/>
          <w:kern w:val="0"/>
        </w:rPr>
        <w:t>创建一个新的纹理。</w:t>
      </w:r>
    </w:p>
    <w:p w:rsidR="00A85AD4" w:rsidRPr="00BA633D" w:rsidRDefault="00A85AD4" w:rsidP="009060F3">
      <w:pPr>
        <w:pStyle w:val="1"/>
      </w:pPr>
      <w:r w:rsidRPr="00BA633D">
        <w:rPr>
          <w:rFonts w:hint="eastAsia"/>
        </w:rPr>
        <w:t>-(id)initWithFile:(NSString *)filename</w:t>
      </w:r>
      <w:r w:rsidR="000252A7" w:rsidRPr="00BA633D">
        <w:rPr>
          <w:rFonts w:hint="eastAsia"/>
        </w:rPr>
        <w:t xml:space="preserve">  </w:t>
      </w:r>
      <w:r w:rsidRPr="00BA633D">
        <w:t>rect:(</w:t>
      </w:r>
      <w:r w:rsidRPr="00BA633D">
        <w:rPr>
          <w:rFonts w:hint="eastAsia"/>
        </w:rPr>
        <w:t>CGRect)rect</w:t>
      </w:r>
      <w:r w:rsidRPr="00BA633D">
        <w:t>.</w:t>
      </w:r>
    </w:p>
    <w:p w:rsidR="00A85AD4" w:rsidRPr="00BA633D" w:rsidRDefault="00A85AD4" w:rsidP="00187833">
      <w:pPr>
        <w:jc w:val="both"/>
        <w:rPr>
          <w:kern w:val="0"/>
        </w:rPr>
      </w:pPr>
      <w:r w:rsidRPr="00BA633D">
        <w:rPr>
          <w:rFonts w:hint="eastAsia"/>
          <w:kern w:val="0"/>
        </w:rPr>
        <w:t>使用图片名称和矩形初始化一个精灵对象，位置偏移是</w:t>
      </w:r>
      <w:r w:rsidR="00C40E6A" w:rsidRPr="00BA633D">
        <w:rPr>
          <w:rFonts w:hint="eastAsia"/>
          <w:kern w:val="0"/>
        </w:rPr>
        <w:t>（</w:t>
      </w:r>
      <w:r w:rsidRPr="00BA633D">
        <w:rPr>
          <w:rFonts w:hint="eastAsia"/>
          <w:kern w:val="0"/>
        </w:rPr>
        <w:t>0</w:t>
      </w:r>
      <w:r w:rsidR="00187833" w:rsidRPr="00BA633D">
        <w:rPr>
          <w:rFonts w:hint="eastAsia"/>
          <w:kern w:val="0"/>
        </w:rPr>
        <w:t>，</w:t>
      </w:r>
      <w:r w:rsidRPr="00BA633D">
        <w:rPr>
          <w:rFonts w:hint="eastAsia"/>
          <w:kern w:val="0"/>
        </w:rPr>
        <w:t>0</w:t>
      </w:r>
      <w:r w:rsidR="007E0090" w:rsidRPr="00BA633D">
        <w:rPr>
          <w:rFonts w:hint="eastAsia"/>
          <w:kern w:val="0"/>
        </w:rPr>
        <w:t>）</w:t>
      </w:r>
      <w:r w:rsidR="00FF50C0" w:rsidRPr="00BA633D">
        <w:rPr>
          <w:rFonts w:hint="eastAsia"/>
          <w:kern w:val="0"/>
        </w:rPr>
        <w:t>。</w:t>
      </w:r>
      <w:r w:rsidRPr="00BA633D">
        <w:rPr>
          <w:rFonts w:hint="eastAsia"/>
          <w:kern w:val="0"/>
        </w:rPr>
        <w:t>该方法有一个变化，就</w:t>
      </w:r>
      <w:r w:rsidRPr="00BA633D">
        <w:rPr>
          <w:rFonts w:hint="eastAsia"/>
          <w:kern w:val="0"/>
        </w:rPr>
        <w:lastRenderedPageBreak/>
        <w:t>是不指定</w:t>
      </w:r>
      <w:r w:rsidRPr="00BA633D">
        <w:rPr>
          <w:rFonts w:hint="eastAsia"/>
          <w:kern w:val="0"/>
        </w:rPr>
        <w:t>rect</w:t>
      </w:r>
      <w:r w:rsidRPr="00BA633D">
        <w:rPr>
          <w:rFonts w:hint="eastAsia"/>
          <w:kern w:val="0"/>
        </w:rPr>
        <w:t>，使用图片的大小作为矩形</w:t>
      </w:r>
      <w:r w:rsidR="00FF50C0"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rFonts w:hint="eastAsia"/>
          <w:color w:val="auto"/>
        </w:rPr>
        <w:t>-(id)initWithFile:(NSString *)filename;</w:t>
      </w:r>
    </w:p>
    <w:p w:rsidR="00A85AD4" w:rsidRPr="00BA633D" w:rsidRDefault="00A85AD4" w:rsidP="009060F3">
      <w:pPr>
        <w:pStyle w:val="1"/>
      </w:pPr>
      <w:r w:rsidRPr="00BA633D">
        <w:t>- (id) initWithSpriteFrame:</w:t>
      </w:r>
      <w:r w:rsidRPr="00BA633D">
        <w:tab/>
        <w:t xml:space="preserve"> (CCSpriteFrame *) spriteFrame</w:t>
      </w:r>
      <w:r w:rsidRPr="00BA633D">
        <w:rPr>
          <w:rFonts w:hint="eastAsia"/>
        </w:rPr>
        <w:t>；</w:t>
      </w:r>
    </w:p>
    <w:p w:rsidR="00A85AD4" w:rsidRPr="00BA633D" w:rsidRDefault="00A85AD4" w:rsidP="00187833">
      <w:pPr>
        <w:jc w:val="both"/>
        <w:rPr>
          <w:rFonts w:ascii="宋体" w:cs="宋体"/>
          <w:kern w:val="0"/>
        </w:rPr>
      </w:pPr>
      <w:r w:rsidRPr="00BA633D">
        <w:rPr>
          <w:rFonts w:hint="eastAsia"/>
          <w:kern w:val="0"/>
        </w:rPr>
        <w:t>使用精灵帧初始化一个精灵</w:t>
      </w:r>
      <w:r w:rsidRPr="00BA633D">
        <w:rPr>
          <w:rFonts w:ascii="宋体" w:cs="宋体" w:hint="eastAsia"/>
          <w:kern w:val="0"/>
        </w:rPr>
        <w:t>。</w:t>
      </w:r>
    </w:p>
    <w:p w:rsidR="00A85AD4" w:rsidRPr="00BA633D" w:rsidRDefault="00A85AD4" w:rsidP="009060F3">
      <w:pPr>
        <w:pStyle w:val="1"/>
        <w:rPr>
          <w:rFonts w:ascii="宋体" w:cs="宋体"/>
        </w:rPr>
      </w:pPr>
      <w:r w:rsidRPr="00BA633D">
        <w:t>- (id) initWithSpriteFrameName: (NSString *) spriteFrameName</w:t>
      </w:r>
      <w:r w:rsidRPr="00BA633D">
        <w:rPr>
          <w:rFonts w:hint="eastAsia"/>
        </w:rPr>
        <w:t>；</w:t>
      </w:r>
    </w:p>
    <w:p w:rsidR="00A85AD4" w:rsidRPr="00BA633D" w:rsidRDefault="00A85AD4" w:rsidP="00187833">
      <w:pPr>
        <w:jc w:val="both"/>
        <w:rPr>
          <w:kern w:val="0"/>
        </w:rPr>
      </w:pPr>
      <w:r w:rsidRPr="00BA633D">
        <w:rPr>
          <w:rFonts w:hint="eastAsia"/>
          <w:kern w:val="0"/>
        </w:rPr>
        <w:t>使用精灵帧的名称初始化一个精灵。使用该方法时，将从</w:t>
      </w:r>
      <w:r w:rsidRPr="00BA633D">
        <w:rPr>
          <w:rFonts w:hint="eastAsia"/>
          <w:kern w:val="0"/>
        </w:rPr>
        <w:t>CCSpriteFrameCache</w:t>
      </w:r>
      <w:r w:rsidRPr="00BA633D">
        <w:rPr>
          <w:rFonts w:hint="eastAsia"/>
          <w:kern w:val="0"/>
        </w:rPr>
        <w:t>中获取一个</w:t>
      </w:r>
      <w:r w:rsidRPr="00BA633D">
        <w:rPr>
          <w:rFonts w:hint="eastAsia"/>
          <w:kern w:val="0"/>
        </w:rPr>
        <w:t>CCSpriteFrame</w:t>
      </w:r>
      <w:r w:rsidRPr="00BA633D">
        <w:rPr>
          <w:rFonts w:hint="eastAsia"/>
          <w:kern w:val="0"/>
        </w:rPr>
        <w:t>。如果不存在，则系统将抛出一个异常。</w:t>
      </w:r>
    </w:p>
    <w:p w:rsidR="00A85AD4" w:rsidRPr="00BA633D" w:rsidRDefault="00A85AD4" w:rsidP="009060F3">
      <w:pPr>
        <w:pStyle w:val="1"/>
      </w:pPr>
      <w:r w:rsidRPr="00BA633D">
        <w:t>- (id) initWithTexture: (CCTexture2D *)texture</w:t>
      </w:r>
      <w:r w:rsidR="008A7279" w:rsidRPr="00BA633D">
        <w:rPr>
          <w:rFonts w:hint="eastAsia"/>
        </w:rPr>
        <w:t xml:space="preserve"> </w:t>
      </w:r>
      <w:r w:rsidRPr="00BA633D">
        <w:t>rect: (CGRect) rect</w:t>
      </w:r>
      <w:r w:rsidRPr="00BA633D">
        <w:rPr>
          <w:rFonts w:hint="eastAsia"/>
        </w:rPr>
        <w:t>；</w:t>
      </w:r>
    </w:p>
    <w:p w:rsidR="00A85AD4" w:rsidRPr="00BA633D" w:rsidRDefault="00A85AD4" w:rsidP="00187833">
      <w:pPr>
        <w:jc w:val="both"/>
        <w:rPr>
          <w:kern w:val="0"/>
        </w:rPr>
      </w:pPr>
      <w:r w:rsidRPr="00BA633D">
        <w:rPr>
          <w:rFonts w:hint="eastAsia"/>
          <w:kern w:val="0"/>
        </w:rPr>
        <w:t>使用纹理和矩形初始化一个精灵，位置偏移是</w:t>
      </w:r>
      <w:r w:rsidR="00C40E6A" w:rsidRPr="00BA633D">
        <w:rPr>
          <w:rFonts w:hint="eastAsia"/>
          <w:kern w:val="0"/>
        </w:rPr>
        <w:t>（</w:t>
      </w:r>
      <w:r w:rsidRPr="00BA633D">
        <w:rPr>
          <w:rFonts w:hint="eastAsia"/>
          <w:kern w:val="0"/>
        </w:rPr>
        <w:t>0</w:t>
      </w:r>
      <w:r w:rsidR="00187833" w:rsidRPr="00BA633D">
        <w:rPr>
          <w:rFonts w:hint="eastAsia"/>
          <w:kern w:val="0"/>
        </w:rPr>
        <w:t>，</w:t>
      </w:r>
      <w:r w:rsidRPr="00BA633D">
        <w:rPr>
          <w:rFonts w:hint="eastAsia"/>
          <w:kern w:val="0"/>
        </w:rPr>
        <w:t>0</w:t>
      </w:r>
      <w:r w:rsidR="007E0090" w:rsidRPr="00BA633D">
        <w:rPr>
          <w:rFonts w:hint="eastAsia"/>
          <w:kern w:val="0"/>
        </w:rPr>
        <w:t>）</w:t>
      </w:r>
      <w:r w:rsidRPr="00BA633D">
        <w:rPr>
          <w:rFonts w:hint="eastAsia"/>
          <w:kern w:val="0"/>
        </w:rPr>
        <w:t>。该方法还有一个变化，就是使用纹理的大小作为矩形</w:t>
      </w:r>
      <w:r w:rsidR="00FF50C0"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rFonts w:hint="eastAsia"/>
          <w:color w:val="auto"/>
        </w:rPr>
        <w:t>-</w:t>
      </w:r>
      <w:r w:rsidRPr="00BA633D">
        <w:rPr>
          <w:color w:val="auto"/>
        </w:rPr>
        <w:t>(id) initWithTexture:</w:t>
      </w:r>
      <w:r w:rsidRPr="00BA633D">
        <w:rPr>
          <w:color w:val="auto"/>
        </w:rPr>
        <w:tab/>
        <w:t xml:space="preserve"> (CCTexture2D *)texture</w:t>
      </w:r>
      <w:r w:rsidRPr="00BA633D">
        <w:rPr>
          <w:rFonts w:hint="eastAsia"/>
          <w:color w:val="auto"/>
        </w:rPr>
        <w:t>;</w:t>
      </w:r>
    </w:p>
    <w:p w:rsidR="00A85AD4" w:rsidRPr="00BA633D" w:rsidRDefault="00A85AD4" w:rsidP="009060F3">
      <w:pPr>
        <w:pStyle w:val="1"/>
      </w:pPr>
      <w:r w:rsidRPr="00BA633D">
        <w:t>- (CCSpriteFrame*) displayedFrame</w:t>
      </w:r>
      <w:r w:rsidR="00C6377F" w:rsidRPr="00BA633D">
        <w:rPr>
          <w:rFonts w:hint="eastAsia"/>
        </w:rPr>
        <w:t>；</w:t>
      </w:r>
    </w:p>
    <w:p w:rsidR="00187833" w:rsidRPr="00BA633D" w:rsidRDefault="00A85AD4" w:rsidP="00187833">
      <w:pPr>
        <w:jc w:val="both"/>
        <w:rPr>
          <w:rFonts w:hint="eastAsia"/>
          <w:kern w:val="0"/>
        </w:rPr>
      </w:pPr>
      <w:r w:rsidRPr="00BA633D">
        <w:rPr>
          <w:rFonts w:hint="eastAsia"/>
          <w:kern w:val="0"/>
        </w:rPr>
        <w:t>返回当前所显示的</w:t>
      </w:r>
      <w:r w:rsidRPr="00BA633D">
        <w:rPr>
          <w:rFonts w:ascii="宋体" w:cs="宋体" w:hint="eastAsia"/>
          <w:kern w:val="0"/>
        </w:rPr>
        <w:t>精灵</w:t>
      </w:r>
      <w:r w:rsidRPr="00BA633D">
        <w:rPr>
          <w:rFonts w:hint="eastAsia"/>
          <w:kern w:val="0"/>
        </w:rPr>
        <w:t>帧</w:t>
      </w:r>
      <w:r w:rsidR="00FF50C0"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[sprite setDisplayFrame:[self displayedFrame]];</w:t>
      </w:r>
    </w:p>
    <w:p w:rsidR="00A85AD4" w:rsidRPr="00BA633D" w:rsidRDefault="00A85AD4" w:rsidP="009060F3">
      <w:pPr>
        <w:pStyle w:val="1"/>
        <w:rPr>
          <w:sz w:val="20"/>
          <w:szCs w:val="20"/>
        </w:rPr>
      </w:pPr>
      <w:r w:rsidRPr="00BA633D">
        <w:t>-(BOOL) isFrameDisplayed:(CCSpriteFrame*)frame</w:t>
      </w:r>
      <w:r w:rsidR="00C6377F" w:rsidRPr="00BA633D">
        <w:rPr>
          <w:rFonts w:hAnsi="Menlo Regular"/>
        </w:rPr>
        <w:t>；</w:t>
      </w:r>
    </w:p>
    <w:p w:rsidR="00A85AD4" w:rsidRPr="00BA633D" w:rsidRDefault="00A85AD4" w:rsidP="00187833">
      <w:pPr>
        <w:ind w:firstLine="400"/>
        <w:jc w:val="both"/>
        <w:rPr>
          <w:rFonts w:hAnsi="Times New Roman"/>
          <w:kern w:val="0"/>
          <w:sz w:val="20"/>
          <w:szCs w:val="20"/>
        </w:rPr>
      </w:pPr>
      <w:r w:rsidRPr="00BA633D">
        <w:rPr>
          <w:rFonts w:hAnsi="Times New Roman" w:hint="eastAsia"/>
          <w:kern w:val="0"/>
          <w:sz w:val="20"/>
          <w:szCs w:val="20"/>
        </w:rPr>
        <w:t>是否某个</w:t>
      </w:r>
      <w:r w:rsidRPr="00BA633D">
        <w:rPr>
          <w:rFonts w:hAnsi="Times New Roman" w:hint="eastAsia"/>
          <w:kern w:val="0"/>
          <w:sz w:val="20"/>
          <w:szCs w:val="20"/>
        </w:rPr>
        <w:t>CCSpriteFrame</w:t>
      </w:r>
      <w:r w:rsidRPr="00BA633D">
        <w:rPr>
          <w:rFonts w:hAnsi="Times New Roman" w:hint="eastAsia"/>
          <w:kern w:val="0"/>
          <w:sz w:val="20"/>
          <w:szCs w:val="20"/>
        </w:rPr>
        <w:t>对象</w:t>
      </w:r>
      <w:r w:rsidR="00005143" w:rsidRPr="00BA633D">
        <w:rPr>
          <w:rFonts w:hAnsi="Times New Roman" w:hint="eastAsia"/>
          <w:kern w:val="0"/>
          <w:sz w:val="20"/>
          <w:szCs w:val="20"/>
        </w:rPr>
        <w:t>正在</w:t>
      </w:r>
      <w:r w:rsidRPr="00BA633D">
        <w:rPr>
          <w:rFonts w:hAnsi="Times New Roman" w:hint="eastAsia"/>
          <w:kern w:val="0"/>
          <w:sz w:val="20"/>
          <w:szCs w:val="20"/>
        </w:rPr>
        <w:t>被显示</w:t>
      </w:r>
      <w:r w:rsidR="000A4C16" w:rsidRPr="00BA633D">
        <w:rPr>
          <w:rFonts w:hAnsi="Times New Roman" w:hint="eastAsia"/>
          <w:kern w:val="0"/>
          <w:sz w:val="20"/>
          <w:szCs w:val="20"/>
        </w:rPr>
        <w:t>。</w:t>
      </w:r>
      <w:r w:rsidRPr="00BA633D">
        <w:rPr>
          <w:rFonts w:hAnsi="Times New Roman" w:hint="eastAsia"/>
          <w:kern w:val="0"/>
          <w:sz w:val="20"/>
          <w:szCs w:val="20"/>
        </w:rPr>
        <w:t>示例代码：</w:t>
      </w:r>
    </w:p>
    <w:p w:rsidR="00A85AD4" w:rsidRPr="00BA633D" w:rsidRDefault="00A85AD4" w:rsidP="00126A19">
      <w:pPr>
        <w:pStyle w:val="af5"/>
        <w:rPr>
          <w:rFonts w:hAnsi="Times New Roman"/>
          <w:color w:val="auto"/>
          <w:sz w:val="20"/>
          <w:szCs w:val="20"/>
        </w:rPr>
      </w:pPr>
      <w:r w:rsidRPr="00BA633D">
        <w:rPr>
          <w:color w:val="auto"/>
        </w:rPr>
        <w:t>BOOL isBearDisplaed =  [bear isFrameDisplayed:frame];</w:t>
      </w:r>
    </w:p>
    <w:p w:rsidR="00A85AD4" w:rsidRPr="00BA633D" w:rsidRDefault="00A85AD4" w:rsidP="009060F3">
      <w:pPr>
        <w:pStyle w:val="1"/>
        <w:rPr>
          <w:sz w:val="20"/>
          <w:szCs w:val="20"/>
        </w:rPr>
      </w:pPr>
      <w:r w:rsidRPr="00BA633D">
        <w:t>-(void) setDisplayFrame:(CCSpriteFrame*)frame</w:t>
      </w:r>
      <w:r w:rsidR="00C6377F" w:rsidRPr="00BA633D">
        <w:rPr>
          <w:rFonts w:hint="eastAsia"/>
        </w:rPr>
        <w:t>；</w:t>
      </w:r>
    </w:p>
    <w:p w:rsidR="00A85AD4" w:rsidRPr="00BA633D" w:rsidRDefault="00CF7502" w:rsidP="00187833">
      <w:pPr>
        <w:ind w:firstLine="400"/>
        <w:jc w:val="both"/>
        <w:rPr>
          <w:rFonts w:hAnsi="Times New Roman"/>
          <w:kern w:val="0"/>
          <w:sz w:val="20"/>
          <w:szCs w:val="20"/>
        </w:rPr>
      </w:pPr>
      <w:r w:rsidRPr="00BA633D">
        <w:rPr>
          <w:rFonts w:hAnsi="Times New Roman" w:hint="eastAsia"/>
          <w:kern w:val="0"/>
          <w:sz w:val="20"/>
          <w:szCs w:val="20"/>
        </w:rPr>
        <w:t>为</w:t>
      </w:r>
      <w:r w:rsidR="00A85AD4" w:rsidRPr="00BA633D">
        <w:rPr>
          <w:rFonts w:hAnsi="Times New Roman" w:hint="eastAsia"/>
          <w:kern w:val="0"/>
          <w:sz w:val="20"/>
          <w:szCs w:val="20"/>
        </w:rPr>
        <w:t>CCSprite</w:t>
      </w:r>
      <w:r w:rsidR="00A85AD4" w:rsidRPr="00BA633D">
        <w:rPr>
          <w:rFonts w:hAnsi="Times New Roman" w:hint="eastAsia"/>
          <w:kern w:val="0"/>
          <w:sz w:val="20"/>
          <w:szCs w:val="20"/>
        </w:rPr>
        <w:t>精灵</w:t>
      </w:r>
      <w:r w:rsidRPr="00BA633D">
        <w:rPr>
          <w:rFonts w:hAnsi="Times New Roman" w:hint="eastAsia"/>
          <w:kern w:val="0"/>
          <w:sz w:val="20"/>
          <w:szCs w:val="20"/>
        </w:rPr>
        <w:t>设置</w:t>
      </w:r>
      <w:r w:rsidR="00A85AD4" w:rsidRPr="00BA633D">
        <w:rPr>
          <w:rFonts w:hAnsi="Times New Roman" w:hint="eastAsia"/>
          <w:kern w:val="0"/>
          <w:sz w:val="20"/>
          <w:szCs w:val="20"/>
        </w:rPr>
        <w:t>新的显示帧</w:t>
      </w:r>
      <w:r w:rsidR="000A4C16" w:rsidRPr="00BA633D">
        <w:rPr>
          <w:rFonts w:hAnsi="Times New Roman" w:hint="eastAsia"/>
          <w:kern w:val="0"/>
          <w:sz w:val="20"/>
          <w:szCs w:val="20"/>
        </w:rPr>
        <w:t>。</w:t>
      </w:r>
      <w:r w:rsidR="00A85AD4" w:rsidRPr="00BA633D">
        <w:rPr>
          <w:rFonts w:hAnsi="Times New Roman" w:hint="eastAsia"/>
          <w:kern w:val="0"/>
          <w:sz w:val="20"/>
          <w:szCs w:val="20"/>
        </w:rPr>
        <w:t>示例代码：</w:t>
      </w:r>
    </w:p>
    <w:p w:rsidR="00A85AD4" w:rsidRPr="00BA633D" w:rsidRDefault="00A85AD4" w:rsidP="00126A19">
      <w:pPr>
        <w:pStyle w:val="af5"/>
        <w:rPr>
          <w:color w:val="auto"/>
          <w:lang w:eastAsia="zh-CN"/>
        </w:rPr>
      </w:pPr>
      <w:r w:rsidRPr="00BA633D">
        <w:rPr>
          <w:color w:val="auto"/>
        </w:rPr>
        <w:lastRenderedPageBreak/>
        <w:tab/>
      </w:r>
      <w:r w:rsidRPr="00BA633D">
        <w:rPr>
          <w:color w:val="auto"/>
          <w:lang w:eastAsia="zh-CN"/>
        </w:rPr>
        <w:t>[self setDisplayFrame:spriteFrame];</w:t>
      </w:r>
    </w:p>
    <w:p w:rsidR="00A85AD4" w:rsidRPr="00BA633D" w:rsidRDefault="00A85AD4" w:rsidP="009060F3">
      <w:pPr>
        <w:pStyle w:val="1"/>
      </w:pPr>
      <w:r w:rsidRPr="00BA633D">
        <w:t xml:space="preserve">- (void) setDisplayFrameWithAnimationName: (NSString *) </w:t>
      </w:r>
      <w:r w:rsidRPr="00BA633D">
        <w:tab/>
        <w:t>animationName</w:t>
      </w:r>
    </w:p>
    <w:p w:rsidR="00A85AD4" w:rsidRPr="00BA633D" w:rsidRDefault="00A85AD4" w:rsidP="00CC4B52">
      <w:pPr>
        <w:ind w:firstLineChars="500" w:firstLine="1054"/>
        <w:jc w:val="both"/>
        <w:rPr>
          <w:b/>
          <w:kern w:val="0"/>
        </w:rPr>
      </w:pPr>
      <w:r w:rsidRPr="00BA633D">
        <w:rPr>
          <w:b/>
          <w:kern w:val="0"/>
        </w:rPr>
        <w:t xml:space="preserve">index: (int) </w:t>
      </w:r>
      <w:r w:rsidRPr="00BA633D">
        <w:rPr>
          <w:b/>
          <w:kern w:val="0"/>
        </w:rPr>
        <w:tab/>
        <w:t>frameIndex</w:t>
      </w:r>
      <w:r w:rsidR="00C6377F" w:rsidRPr="00BA633D">
        <w:rPr>
          <w:rFonts w:hint="eastAsia"/>
          <w:b/>
          <w:kern w:val="0"/>
        </w:rPr>
        <w:t>；</w:t>
      </w:r>
    </w:p>
    <w:p w:rsidR="00A85AD4" w:rsidRPr="00BA633D" w:rsidRDefault="00A85AD4" w:rsidP="00187833">
      <w:pPr>
        <w:jc w:val="both"/>
        <w:rPr>
          <w:kern w:val="0"/>
        </w:rPr>
      </w:pPr>
      <w:r w:rsidRPr="00BA633D">
        <w:rPr>
          <w:rFonts w:hint="eastAsia"/>
          <w:kern w:val="0"/>
        </w:rPr>
        <w:t>根据动画名称和索引更改要显示的帧，动画名将从</w:t>
      </w:r>
      <w:r w:rsidRPr="00BA633D">
        <w:rPr>
          <w:rFonts w:hint="eastAsia"/>
          <w:kern w:val="0"/>
        </w:rPr>
        <w:t>CCAnimationCache</w:t>
      </w:r>
      <w:r w:rsidRPr="00BA633D">
        <w:rPr>
          <w:rFonts w:hint="eastAsia"/>
          <w:kern w:val="0"/>
        </w:rPr>
        <w:t>中获取</w:t>
      </w:r>
      <w:r w:rsidR="00FF50C0" w:rsidRPr="00BA633D">
        <w:rPr>
          <w:rFonts w:hint="eastAsia"/>
          <w:kern w:val="0"/>
        </w:rPr>
        <w:t>。</w:t>
      </w:r>
      <w:r w:rsidRPr="00BA633D">
        <w:rPr>
          <w:rFonts w:hint="eastAsia"/>
          <w:kern w:val="0"/>
        </w:rPr>
        <w:t>示例代码：</w:t>
      </w:r>
    </w:p>
    <w:p w:rsidR="00A85AD4" w:rsidRPr="00BA633D" w:rsidRDefault="00A85AD4" w:rsidP="00126A19">
      <w:pPr>
        <w:pStyle w:val="af5"/>
        <w:rPr>
          <w:rFonts w:hAnsi="Times New Roman"/>
          <w:color w:val="auto"/>
          <w:sz w:val="20"/>
          <w:szCs w:val="20"/>
        </w:rPr>
      </w:pPr>
      <w:r w:rsidRPr="00BA633D">
        <w:rPr>
          <w:color w:val="auto"/>
        </w:rPr>
        <w:t>[bear setDisplayFrameWithAnimationName:animation index:indexNumber];</w:t>
      </w:r>
    </w:p>
    <w:p w:rsidR="00A85AD4" w:rsidRPr="00BA633D" w:rsidRDefault="00A85AD4" w:rsidP="009060F3">
      <w:pPr>
        <w:pStyle w:val="1"/>
      </w:pPr>
      <w:r w:rsidRPr="00BA633D">
        <w:t>- (void) setTextureRect: (CGRect) rect</w:t>
      </w:r>
      <w:r w:rsidR="00C6377F" w:rsidRPr="00BA633D">
        <w:rPr>
          <w:rFonts w:hint="eastAsia"/>
        </w:rPr>
        <w:t>；</w:t>
      </w:r>
    </w:p>
    <w:p w:rsidR="00A85AD4" w:rsidRPr="00BA633D" w:rsidRDefault="00A85AD4" w:rsidP="00187833">
      <w:pPr>
        <w:jc w:val="both"/>
        <w:rPr>
          <w:kern w:val="0"/>
        </w:rPr>
      </w:pPr>
      <w:r w:rsidRPr="00BA633D">
        <w:rPr>
          <w:rFonts w:hint="eastAsia"/>
          <w:kern w:val="0"/>
        </w:rPr>
        <w:t>更新</w:t>
      </w:r>
      <w:r w:rsidRPr="00BA633D">
        <w:rPr>
          <w:rFonts w:hint="eastAsia"/>
          <w:kern w:val="0"/>
        </w:rPr>
        <w:t>CCSprite</w:t>
      </w:r>
      <w:r w:rsidRPr="00BA633D">
        <w:rPr>
          <w:rFonts w:hint="eastAsia"/>
          <w:kern w:val="0"/>
        </w:rPr>
        <w:t>精灵对象的纹理矩形大小。示例代码：</w:t>
      </w:r>
    </w:p>
    <w:p w:rsidR="00A85AD4" w:rsidRPr="00BA633D" w:rsidRDefault="00A85AD4" w:rsidP="00126A19">
      <w:pPr>
        <w:pStyle w:val="af5"/>
        <w:rPr>
          <w:rFonts w:hAnsi="Times New Roman"/>
          <w:color w:val="auto"/>
          <w:sz w:val="20"/>
          <w:szCs w:val="20"/>
        </w:rPr>
      </w:pPr>
      <w:r w:rsidRPr="00BA633D">
        <w:rPr>
          <w:color w:val="auto"/>
        </w:rPr>
        <w:t>[self setTextureRect:rect];</w:t>
      </w:r>
    </w:p>
    <w:p w:rsidR="00A85AD4" w:rsidRPr="00BA633D" w:rsidRDefault="00F75979" w:rsidP="00921C08">
      <w:pPr>
        <w:pStyle w:val="af4"/>
      </w:pPr>
      <w:r w:rsidRPr="00BA633D">
        <w:rPr>
          <w:rFonts w:hint="eastAsia"/>
        </w:rPr>
        <w:t>提示</w:t>
      </w:r>
      <w:r w:rsidRPr="00BA633D">
        <w:rPr>
          <w:rFonts w:hint="eastAsia"/>
        </w:rPr>
        <w:t xml:space="preserve"> </w:t>
      </w:r>
      <w:r w:rsidR="00A85AD4" w:rsidRPr="00BA633D">
        <w:rPr>
          <w:rFonts w:hint="eastAsia"/>
        </w:rPr>
        <w:t>使用了</w:t>
      </w:r>
      <w:r w:rsidR="00A85AD4" w:rsidRPr="00BA633D">
        <w:rPr>
          <w:rFonts w:hint="eastAsia"/>
        </w:rPr>
        <w:t>setTextureRect</w:t>
      </w:r>
      <w:r w:rsidR="00A85AD4" w:rsidRPr="00BA633D">
        <w:rPr>
          <w:rFonts w:hint="eastAsia"/>
        </w:rPr>
        <w:t>再使用</w:t>
      </w:r>
      <w:r w:rsidR="00A85AD4" w:rsidRPr="00BA633D">
        <w:rPr>
          <w:rFonts w:hint="eastAsia"/>
        </w:rPr>
        <w:t>contentSize</w:t>
      </w:r>
      <w:r w:rsidR="00F327D3" w:rsidRPr="00BA633D">
        <w:rPr>
          <w:rFonts w:hint="eastAsia"/>
        </w:rPr>
        <w:t>时</w:t>
      </w:r>
      <w:r w:rsidR="00A85AD4" w:rsidRPr="00BA633D">
        <w:rPr>
          <w:rFonts w:hint="eastAsia"/>
        </w:rPr>
        <w:t>要注意，不能再当成初始化时的</w:t>
      </w:r>
      <w:r w:rsidR="00A85AD4" w:rsidRPr="00BA633D">
        <w:rPr>
          <w:rFonts w:hint="eastAsia"/>
        </w:rPr>
        <w:t>contentSize</w:t>
      </w:r>
      <w:r w:rsidR="00A85AD4" w:rsidRPr="00BA633D">
        <w:rPr>
          <w:rFonts w:hint="eastAsia"/>
        </w:rPr>
        <w:t>大小来使用。</w:t>
      </w:r>
    </w:p>
    <w:p w:rsidR="00A85AD4" w:rsidRPr="00BA633D" w:rsidRDefault="00A85AD4" w:rsidP="00187833">
      <w:pPr>
        <w:jc w:val="both"/>
        <w:rPr>
          <w:kern w:val="0"/>
        </w:rPr>
      </w:pPr>
      <w:r w:rsidRPr="00BA633D">
        <w:rPr>
          <w:rFonts w:hint="eastAsia"/>
          <w:kern w:val="0"/>
        </w:rPr>
        <w:t>这个方法在实际开发中的作用何在呢？想象用</w:t>
      </w:r>
      <w:r w:rsidR="00D3196D" w:rsidRPr="00BA633D">
        <w:rPr>
          <w:kern w:val="0"/>
        </w:rPr>
        <w:t>Cocos2D</w:t>
      </w:r>
      <w:r w:rsidRPr="00BA633D">
        <w:rPr>
          <w:rFonts w:hint="eastAsia"/>
          <w:kern w:val="0"/>
        </w:rPr>
        <w:t>开发一款</w:t>
      </w:r>
      <w:r w:rsidRPr="00BA633D">
        <w:rPr>
          <w:rFonts w:hint="eastAsia"/>
          <w:kern w:val="0"/>
        </w:rPr>
        <w:t>RPG</w:t>
      </w:r>
      <w:r w:rsidRPr="00BA633D">
        <w:rPr>
          <w:rFonts w:hint="eastAsia"/>
          <w:kern w:val="0"/>
        </w:rPr>
        <w:t>小游戏，游戏中有很多角色，而每个角色都有显示自己生命值的血条。只需在预定消息的方法中使用</w:t>
      </w:r>
      <w:r w:rsidRPr="00BA633D">
        <w:rPr>
          <w:rFonts w:hint="eastAsia"/>
          <w:kern w:val="0"/>
        </w:rPr>
        <w:t>setTextureRect</w:t>
      </w:r>
      <w:r w:rsidRPr="00BA633D">
        <w:rPr>
          <w:rFonts w:hint="eastAsia"/>
          <w:kern w:val="0"/>
        </w:rPr>
        <w:t>，就可以实时更改角色的血条长度。</w:t>
      </w:r>
    </w:p>
    <w:p w:rsidR="00A85AD4" w:rsidRPr="00BA633D" w:rsidRDefault="00A85AD4" w:rsidP="009060F3">
      <w:pPr>
        <w:pStyle w:val="1"/>
      </w:pPr>
      <w:r w:rsidRPr="00BA633D">
        <w:t>- (void) setTextureRect: (CGRect) rect</w:t>
      </w:r>
    </w:p>
    <w:p w:rsidR="00A85AD4" w:rsidRPr="00BA633D" w:rsidRDefault="00A85AD4" w:rsidP="00CC4B52">
      <w:pPr>
        <w:ind w:firstLineChars="503" w:firstLine="1060"/>
        <w:jc w:val="both"/>
        <w:rPr>
          <w:b/>
          <w:kern w:val="0"/>
        </w:rPr>
      </w:pPr>
      <w:r w:rsidRPr="00BA633D">
        <w:rPr>
          <w:b/>
          <w:kern w:val="0"/>
        </w:rPr>
        <w:t>rotated:</w:t>
      </w:r>
      <w:r w:rsidRPr="00BA633D">
        <w:rPr>
          <w:b/>
          <w:kern w:val="0"/>
        </w:rPr>
        <w:tab/>
        <w:t xml:space="preserve"> (BOOL) rotated</w:t>
      </w:r>
    </w:p>
    <w:p w:rsidR="00A85AD4" w:rsidRPr="00BA633D" w:rsidRDefault="00A85AD4" w:rsidP="00CC4B52">
      <w:pPr>
        <w:ind w:firstLineChars="503" w:firstLine="1060"/>
        <w:jc w:val="both"/>
        <w:rPr>
          <w:b/>
          <w:kern w:val="0"/>
        </w:rPr>
      </w:pPr>
      <w:r w:rsidRPr="00BA633D">
        <w:rPr>
          <w:b/>
          <w:kern w:val="0"/>
        </w:rPr>
        <w:t>untrimmedSize: (CGSize) size</w:t>
      </w:r>
      <w:r w:rsidR="00C6377F" w:rsidRPr="00BA633D">
        <w:rPr>
          <w:rFonts w:hint="eastAsia"/>
          <w:b/>
          <w:kern w:val="0"/>
        </w:rPr>
        <w:t>；</w:t>
      </w:r>
    </w:p>
    <w:p w:rsidR="00A85AD4" w:rsidRPr="00BA633D" w:rsidRDefault="00A85AD4" w:rsidP="00187833">
      <w:pPr>
        <w:jc w:val="both"/>
        <w:rPr>
          <w:kern w:val="0"/>
        </w:rPr>
      </w:pPr>
      <w:r w:rsidRPr="00BA633D">
        <w:rPr>
          <w:rFonts w:hint="eastAsia"/>
          <w:kern w:val="0"/>
        </w:rPr>
        <w:t>更新</w:t>
      </w:r>
      <w:r w:rsidRPr="00BA633D">
        <w:rPr>
          <w:rFonts w:hint="eastAsia"/>
          <w:kern w:val="0"/>
        </w:rPr>
        <w:t>CCSprite</w:t>
      </w:r>
      <w:r w:rsidRPr="00BA633D">
        <w:rPr>
          <w:rFonts w:hint="eastAsia"/>
          <w:kern w:val="0"/>
        </w:rPr>
        <w:t>精灵对象的纹理矩形，矩形旋转和未裁剪大小</w:t>
      </w:r>
      <w:r w:rsidR="00FF50C0"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[self setTextureRect:rect rotated:NO untrimmedSize:rect.size];</w:t>
      </w:r>
    </w:p>
    <w:p w:rsidR="00A85AD4" w:rsidRPr="00BA633D" w:rsidRDefault="00A85AD4" w:rsidP="009060F3">
      <w:pPr>
        <w:pStyle w:val="1"/>
      </w:pPr>
      <w:r w:rsidRPr="00BA633D">
        <w:rPr>
          <w:rFonts w:hint="eastAsia"/>
        </w:rPr>
        <w:t>+(id)spriteWithBatchNode</w:t>
      </w:r>
      <w:r w:rsidRPr="00BA633D">
        <w:t>:(CCSpriteBatchNode *) batchNode</w:t>
      </w:r>
    </w:p>
    <w:p w:rsidR="00A85AD4" w:rsidRPr="00BA633D" w:rsidRDefault="00C6377F" w:rsidP="00540742">
      <w:pPr>
        <w:tabs>
          <w:tab w:val="left" w:pos="3380"/>
        </w:tabs>
        <w:ind w:firstLineChars="500" w:firstLine="1054"/>
        <w:jc w:val="both"/>
        <w:rPr>
          <w:b/>
          <w:kern w:val="0"/>
        </w:rPr>
      </w:pPr>
      <w:r w:rsidRPr="00BA633D">
        <w:rPr>
          <w:rFonts w:hint="eastAsia"/>
          <w:b/>
          <w:kern w:val="0"/>
        </w:rPr>
        <w:t>rect:(CGRect)  rect</w:t>
      </w:r>
      <w:r w:rsidRPr="00BA633D">
        <w:rPr>
          <w:rFonts w:hint="eastAsia"/>
          <w:b/>
          <w:kern w:val="0"/>
        </w:rPr>
        <w:t>；</w:t>
      </w:r>
      <w:r w:rsidR="00700A59" w:rsidRPr="00BA633D">
        <w:rPr>
          <w:b/>
          <w:kern w:val="0"/>
        </w:rPr>
        <w:tab/>
      </w:r>
    </w:p>
    <w:p w:rsidR="00A85AD4" w:rsidRPr="00BA633D" w:rsidRDefault="00A85AD4" w:rsidP="009E7F4C">
      <w:pPr>
        <w:jc w:val="both"/>
        <w:rPr>
          <w:kern w:val="0"/>
        </w:rPr>
      </w:pPr>
      <w:r w:rsidRPr="00BA633D">
        <w:rPr>
          <w:rFonts w:hint="eastAsia"/>
          <w:kern w:val="0"/>
        </w:rPr>
        <w:lastRenderedPageBreak/>
        <w:t>使用</w:t>
      </w:r>
      <w:r w:rsidRPr="00BA633D">
        <w:rPr>
          <w:rFonts w:hint="eastAsia"/>
          <w:kern w:val="0"/>
        </w:rPr>
        <w:t>CCSpriteBatchNode</w:t>
      </w:r>
      <w:r w:rsidRPr="00BA633D">
        <w:rPr>
          <w:rFonts w:hint="eastAsia"/>
          <w:kern w:val="0"/>
        </w:rPr>
        <w:t>和矩形（以点数表示）来创建一个精灵对象。首先看该方法的实现代码：</w:t>
      </w:r>
    </w:p>
    <w:p w:rsidR="00A85AD4" w:rsidRPr="00BA633D" w:rsidRDefault="00A85AD4" w:rsidP="00126A19">
      <w:pPr>
        <w:pStyle w:val="af5"/>
        <w:rPr>
          <w:color w:val="auto"/>
          <w:lang w:eastAsia="en-US"/>
        </w:rPr>
      </w:pPr>
      <w:r w:rsidRPr="00BA633D">
        <w:rPr>
          <w:color w:val="auto"/>
          <w:lang w:eastAsia="en-US"/>
        </w:rPr>
        <w:t>+(id) spriteWithBatchNode:(CCSpriteBatchNode*)batchNode rect:(CGRect)rect</w:t>
      </w:r>
    </w:p>
    <w:p w:rsidR="00A85AD4" w:rsidRPr="00BA633D" w:rsidRDefault="00A85AD4" w:rsidP="00126A19">
      <w:pPr>
        <w:pStyle w:val="af5"/>
        <w:rPr>
          <w:color w:val="auto"/>
          <w:lang w:eastAsia="en-US"/>
        </w:rPr>
      </w:pPr>
      <w:r w:rsidRPr="00BA633D">
        <w:rPr>
          <w:color w:val="auto"/>
          <w:lang w:eastAsia="en-US"/>
        </w:rPr>
        <w:t>{</w:t>
      </w:r>
    </w:p>
    <w:p w:rsidR="00A85AD4" w:rsidRPr="00BA633D" w:rsidRDefault="00A85AD4" w:rsidP="0046501F">
      <w:pPr>
        <w:pStyle w:val="af5"/>
        <w:rPr>
          <w:color w:val="auto"/>
          <w:lang w:eastAsia="en-US"/>
        </w:rPr>
      </w:pPr>
      <w:r w:rsidRPr="00BA633D">
        <w:rPr>
          <w:color w:val="auto"/>
          <w:lang w:eastAsia="en-US"/>
        </w:rPr>
        <w:tab/>
        <w:t>return [[[self alloc] initWithBatchNode:batchNode rect:rect] autorelease];</w:t>
      </w:r>
    </w:p>
    <w:p w:rsidR="00A85AD4" w:rsidRPr="00BA633D" w:rsidRDefault="00A85AD4" w:rsidP="00711682">
      <w:pPr>
        <w:pStyle w:val="af5"/>
        <w:rPr>
          <w:color w:val="auto"/>
        </w:rPr>
      </w:pPr>
      <w:r w:rsidRPr="00BA633D">
        <w:rPr>
          <w:color w:val="auto"/>
        </w:rPr>
        <w:t>}</w:t>
      </w:r>
    </w:p>
    <w:p w:rsidR="00A85AD4" w:rsidRPr="00BA633D" w:rsidRDefault="00A85AD4" w:rsidP="009E7F4C">
      <w:pPr>
        <w:jc w:val="both"/>
        <w:rPr>
          <w:kern w:val="0"/>
        </w:rPr>
      </w:pPr>
      <w:r w:rsidRPr="00BA633D">
        <w:rPr>
          <w:rFonts w:ascii="宋体" w:cs="宋体" w:hint="eastAsia"/>
          <w:kern w:val="0"/>
        </w:rPr>
        <w:t>关于实例方法和类方法在实际使用中的区别，前面已经提到，大家只需要知道大多数情况下直接使用类方法来创建对象就可以了。</w:t>
      </w:r>
      <w:r w:rsidRPr="00BA633D">
        <w:rPr>
          <w:rFonts w:hint="eastAsia"/>
          <w:kern w:val="0"/>
        </w:rPr>
        <w:t>示例代码：</w:t>
      </w:r>
    </w:p>
    <w:p w:rsidR="00A85AD4" w:rsidRPr="00BA633D" w:rsidRDefault="00A85AD4" w:rsidP="00126A19">
      <w:pPr>
        <w:pStyle w:val="af5"/>
        <w:rPr>
          <w:color w:val="auto"/>
          <w:lang w:eastAsia="zh-CN"/>
        </w:rPr>
      </w:pPr>
      <w:r w:rsidRPr="00BA633D">
        <w:rPr>
          <w:color w:val="auto"/>
          <w:lang w:eastAsia="zh-CN"/>
        </w:rPr>
        <w:t xml:space="preserve">  CCSpriteBatchNode *batch = [CCSpriteBatchNode batchNodeWithFile:@"blocks.png" capacity:150];</w:t>
      </w:r>
    </w:p>
    <w:p w:rsidR="00A85AD4" w:rsidRPr="00BA633D" w:rsidRDefault="00A85AD4" w:rsidP="0046501F">
      <w:pPr>
        <w:pStyle w:val="af5"/>
        <w:rPr>
          <w:color w:val="auto"/>
          <w:lang w:eastAsia="zh-CN"/>
        </w:rPr>
      </w:pPr>
      <w:r w:rsidRPr="00BA633D">
        <w:rPr>
          <w:color w:val="auto"/>
          <w:lang w:eastAsia="zh-CN"/>
        </w:rPr>
        <w:t xml:space="preserve">  CCSprite *sprite = [CCSprite spriteWithBatchNode:batch </w:t>
      </w:r>
    </w:p>
    <w:p w:rsidR="00A85AD4" w:rsidRPr="00BA633D" w:rsidRDefault="00A85AD4" w:rsidP="0046501F">
      <w:pPr>
        <w:pStyle w:val="af5"/>
        <w:rPr>
          <w:rFonts w:hAnsi="Times New Roman"/>
          <w:color w:val="auto"/>
          <w:sz w:val="20"/>
          <w:szCs w:val="20"/>
        </w:rPr>
      </w:pPr>
      <w:r w:rsidRPr="00BA633D">
        <w:rPr>
          <w:color w:val="auto"/>
        </w:rPr>
        <w:t xml:space="preserve">                                              rect:CGRectMake(100,100,32,32)];</w:t>
      </w:r>
    </w:p>
    <w:p w:rsidR="00A85AD4" w:rsidRPr="00BA633D" w:rsidRDefault="00A85AD4" w:rsidP="00700A59">
      <w:pPr>
        <w:pStyle w:val="1"/>
        <w:ind w:leftChars="-64" w:left="-3" w:hangingChars="62" w:hanging="131"/>
        <w:jc w:val="left"/>
      </w:pPr>
      <w:r w:rsidRPr="00BA633D">
        <w:rPr>
          <w:rFonts w:hint="eastAsia"/>
        </w:rPr>
        <w:t>+(id)spriteWithCGImage</w:t>
      </w:r>
      <w:r w:rsidRPr="00BA633D">
        <w:t>:(CGImageRef)image</w:t>
      </w:r>
    </w:p>
    <w:p w:rsidR="00A85AD4" w:rsidRPr="00BA633D" w:rsidRDefault="00C6377F" w:rsidP="00CC4B52">
      <w:pPr>
        <w:pStyle w:val="1"/>
        <w:numPr>
          <w:ilvl w:val="0"/>
          <w:numId w:val="0"/>
        </w:numPr>
        <w:ind w:leftChars="-1" w:left="-2" w:firstLineChars="441" w:firstLine="930"/>
        <w:jc w:val="left"/>
        <w:rPr>
          <w:kern w:val="0"/>
        </w:rPr>
      </w:pPr>
      <w:r w:rsidRPr="00BA633D">
        <w:rPr>
          <w:rFonts w:hint="eastAsia"/>
          <w:kern w:val="0"/>
        </w:rPr>
        <w:t>key:(NSString *)key</w:t>
      </w:r>
      <w:r w:rsidRPr="00BA633D">
        <w:rPr>
          <w:rFonts w:hint="eastAsia"/>
          <w:kern w:val="0"/>
        </w:rPr>
        <w:t>；</w:t>
      </w:r>
    </w:p>
    <w:p w:rsidR="00A85AD4" w:rsidRPr="00BA633D" w:rsidRDefault="00A85AD4" w:rsidP="009E7F4C">
      <w:pPr>
        <w:jc w:val="both"/>
        <w:rPr>
          <w:kern w:val="0"/>
        </w:rPr>
      </w:pPr>
      <w:r w:rsidRPr="00BA633D">
        <w:rPr>
          <w:rFonts w:hint="eastAsia"/>
          <w:kern w:val="0"/>
        </w:rPr>
        <w:t>使用</w:t>
      </w:r>
      <w:r w:rsidRPr="00BA633D">
        <w:rPr>
          <w:rFonts w:hint="eastAsia"/>
          <w:kern w:val="0"/>
        </w:rPr>
        <w:t>CGImageRef</w:t>
      </w:r>
      <w:r w:rsidRPr="00BA633D">
        <w:rPr>
          <w:rFonts w:hint="eastAsia"/>
          <w:kern w:val="0"/>
        </w:rPr>
        <w:t>和键值创建一个精灵对象。</w:t>
      </w:r>
      <w:r w:rsidRPr="00BA633D">
        <w:rPr>
          <w:rFonts w:hint="eastAsia"/>
          <w:kern w:val="0"/>
        </w:rPr>
        <w:t>CCTextureCache</w:t>
      </w:r>
      <w:r w:rsidRPr="00BA633D">
        <w:rPr>
          <w:rFonts w:hint="eastAsia"/>
          <w:kern w:val="0"/>
        </w:rPr>
        <w:t>将使用该键值判断某个纹理是否已使用</w:t>
      </w:r>
      <w:r w:rsidRPr="00BA633D">
        <w:rPr>
          <w:rFonts w:hint="eastAsia"/>
          <w:kern w:val="0"/>
        </w:rPr>
        <w:t>CGImage</w:t>
      </w:r>
      <w:r w:rsidRPr="00BA633D">
        <w:rPr>
          <w:rFonts w:hint="eastAsia"/>
          <w:kern w:val="0"/>
        </w:rPr>
        <w:t>创建。例如，某个有效键值可能是</w:t>
      </w:r>
      <w:r w:rsidR="009E7F4C" w:rsidRPr="00BA633D">
        <w:rPr>
          <w:rFonts w:hint="eastAsia"/>
          <w:kern w:val="0"/>
        </w:rPr>
        <w:t>“</w:t>
      </w:r>
      <w:r w:rsidRPr="00BA633D">
        <w:rPr>
          <w:rFonts w:hint="eastAsia"/>
          <w:kern w:val="0"/>
        </w:rPr>
        <w:t>sprite_frame_01</w:t>
      </w:r>
      <w:r w:rsidRPr="00BA633D">
        <w:rPr>
          <w:kern w:val="0"/>
        </w:rPr>
        <w:t>”</w:t>
      </w:r>
      <w:r w:rsidRPr="00BA633D">
        <w:rPr>
          <w:rFonts w:hint="eastAsia"/>
          <w:kern w:val="0"/>
        </w:rPr>
        <w:t>。如果键值是</w:t>
      </w:r>
      <w:r w:rsidRPr="00BA633D">
        <w:rPr>
          <w:rFonts w:hint="eastAsia"/>
          <w:kern w:val="0"/>
        </w:rPr>
        <w:t>nil</w:t>
      </w:r>
      <w:r w:rsidRPr="00BA633D">
        <w:rPr>
          <w:rFonts w:hint="eastAsia"/>
          <w:kern w:val="0"/>
        </w:rPr>
        <w:t>，则会每次使用</w:t>
      </w:r>
      <w:r w:rsidRPr="00BA633D">
        <w:rPr>
          <w:rFonts w:hint="eastAsia"/>
          <w:kern w:val="0"/>
        </w:rPr>
        <w:t>CCTextureCache</w:t>
      </w:r>
      <w:r w:rsidRPr="00BA633D">
        <w:rPr>
          <w:rFonts w:hint="eastAsia"/>
          <w:kern w:val="0"/>
        </w:rPr>
        <w:t>创建一个新纹理。示例代码：</w:t>
      </w:r>
    </w:p>
    <w:p w:rsidR="00A85AD4" w:rsidRPr="00BA633D" w:rsidRDefault="00A85AD4" w:rsidP="00126A19">
      <w:pPr>
        <w:pStyle w:val="af5"/>
        <w:rPr>
          <w:color w:val="auto"/>
          <w:lang w:eastAsia="zh-CN"/>
        </w:rPr>
      </w:pPr>
      <w:r w:rsidRPr="00BA633D">
        <w:rPr>
          <w:color w:val="auto"/>
          <w:lang w:eastAsia="zh-CN"/>
        </w:rPr>
        <w:t xml:space="preserve">    UIImage* img = [UIImage imageNamed:@"zebra.png"];</w:t>
      </w:r>
    </w:p>
    <w:p w:rsidR="00A85AD4" w:rsidRPr="00BA633D" w:rsidRDefault="00A85AD4" w:rsidP="0046501F">
      <w:pPr>
        <w:pStyle w:val="af5"/>
        <w:rPr>
          <w:rFonts w:hAnsi="Times New Roman"/>
          <w:color w:val="auto"/>
          <w:sz w:val="20"/>
          <w:szCs w:val="20"/>
        </w:rPr>
      </w:pPr>
      <w:r w:rsidRPr="00BA633D">
        <w:rPr>
          <w:color w:val="auto"/>
        </w:rPr>
        <w:t xml:space="preserve">    CCSprite* spr = [CCSprite spriteWithCGImage:img.CGImage key:@"img"];</w:t>
      </w:r>
    </w:p>
    <w:p w:rsidR="00A85AD4" w:rsidRPr="00BA633D" w:rsidRDefault="00A85AD4" w:rsidP="00CC4B52">
      <w:pPr>
        <w:pStyle w:val="1"/>
        <w:ind w:leftChars="-131" w:left="-3" w:hangingChars="129" w:hanging="272"/>
      </w:pPr>
      <w:r w:rsidRPr="00BA633D">
        <w:rPr>
          <w:rFonts w:hint="eastAsia"/>
        </w:rPr>
        <w:lastRenderedPageBreak/>
        <w:t>+(id)spriteWithFile:(NSString *)filename</w:t>
      </w:r>
      <w:r w:rsidR="009060F3" w:rsidRPr="00BA633D">
        <w:rPr>
          <w:rFonts w:hint="eastAsia"/>
          <w:lang w:eastAsia="zh-CN"/>
        </w:rPr>
        <w:t xml:space="preserve"> </w:t>
      </w:r>
    </w:p>
    <w:p w:rsidR="00A85AD4" w:rsidRPr="00BA633D" w:rsidRDefault="00A85AD4" w:rsidP="00CC4B52">
      <w:pPr>
        <w:pStyle w:val="1"/>
        <w:numPr>
          <w:ilvl w:val="0"/>
          <w:numId w:val="0"/>
        </w:numPr>
        <w:ind w:firstLineChars="245" w:firstLine="517"/>
        <w:rPr>
          <w:kern w:val="0"/>
        </w:rPr>
      </w:pPr>
      <w:r w:rsidRPr="00BA633D">
        <w:rPr>
          <w:kern w:val="0"/>
        </w:rPr>
        <w:t>rect:(</w:t>
      </w:r>
      <w:r w:rsidR="00C6377F" w:rsidRPr="00BA633D">
        <w:rPr>
          <w:rFonts w:hint="eastAsia"/>
          <w:kern w:val="0"/>
        </w:rPr>
        <w:t>CGRect)rect</w:t>
      </w:r>
      <w:r w:rsidR="00C6377F" w:rsidRPr="00BA633D">
        <w:rPr>
          <w:rFonts w:hint="eastAsia"/>
          <w:kern w:val="0"/>
        </w:rPr>
        <w:t>；</w:t>
      </w:r>
    </w:p>
    <w:p w:rsidR="00A85AD4" w:rsidRPr="00BA633D" w:rsidRDefault="00A85AD4" w:rsidP="009E7F4C">
      <w:pPr>
        <w:jc w:val="both"/>
        <w:rPr>
          <w:kern w:val="0"/>
        </w:rPr>
      </w:pPr>
      <w:r w:rsidRPr="00BA633D">
        <w:rPr>
          <w:rFonts w:hint="eastAsia"/>
          <w:kern w:val="0"/>
        </w:rPr>
        <w:t>使用图片名称和矩形创建一个精灵对象，位置偏移是</w:t>
      </w:r>
      <w:r w:rsidR="007E0090" w:rsidRPr="00BA633D">
        <w:rPr>
          <w:rFonts w:hint="eastAsia"/>
          <w:kern w:val="0"/>
        </w:rPr>
        <w:t>（</w:t>
      </w:r>
      <w:r w:rsidRPr="00BA633D">
        <w:rPr>
          <w:rFonts w:hint="eastAsia"/>
          <w:kern w:val="0"/>
        </w:rPr>
        <w:t>0</w:t>
      </w:r>
      <w:r w:rsidR="009E7F4C" w:rsidRPr="00BA633D">
        <w:rPr>
          <w:rFonts w:hint="eastAsia"/>
          <w:kern w:val="0"/>
        </w:rPr>
        <w:t>，</w:t>
      </w:r>
      <w:r w:rsidRPr="00BA633D">
        <w:rPr>
          <w:rFonts w:hint="eastAsia"/>
          <w:kern w:val="0"/>
        </w:rPr>
        <w:t>0</w:t>
      </w:r>
      <w:r w:rsidR="007E0090" w:rsidRPr="00BA633D">
        <w:rPr>
          <w:rFonts w:hint="eastAsia"/>
          <w:kern w:val="0"/>
        </w:rPr>
        <w:t>）</w:t>
      </w:r>
      <w:r w:rsidRPr="00BA633D">
        <w:rPr>
          <w:rFonts w:hint="eastAsia"/>
          <w:kern w:val="0"/>
        </w:rPr>
        <w:t>。该方法的使用频率相当高，大多数时候使用它创建精灵对象。示例代码：</w:t>
      </w:r>
    </w:p>
    <w:p w:rsidR="00A85AD4" w:rsidRPr="00BA633D" w:rsidRDefault="00A85AD4" w:rsidP="00126A19">
      <w:pPr>
        <w:pStyle w:val="af5"/>
        <w:rPr>
          <w:rFonts w:hAnsi="Times New Roman"/>
          <w:color w:val="auto"/>
          <w:sz w:val="20"/>
          <w:szCs w:val="20"/>
        </w:rPr>
      </w:pPr>
      <w:r w:rsidRPr="00BA633D">
        <w:rPr>
          <w:color w:val="auto"/>
        </w:rPr>
        <w:t xml:space="preserve">  CCSprite *bear = [CCSprite spriteWithFile:@"bear.png" rect:CGRectMake(100, 100, 32, 32)];</w:t>
      </w:r>
    </w:p>
    <w:p w:rsidR="00A85AD4" w:rsidRPr="00BA633D" w:rsidRDefault="00A85AD4" w:rsidP="009E7F4C">
      <w:pPr>
        <w:jc w:val="both"/>
        <w:rPr>
          <w:kern w:val="0"/>
        </w:rPr>
      </w:pPr>
      <w:r w:rsidRPr="00BA633D">
        <w:rPr>
          <w:rFonts w:hint="eastAsia"/>
          <w:kern w:val="0"/>
        </w:rPr>
        <w:t>该方法有一个变化，就是不指定</w:t>
      </w:r>
      <w:r w:rsidRPr="00BA633D">
        <w:rPr>
          <w:rFonts w:hint="eastAsia"/>
          <w:kern w:val="0"/>
        </w:rPr>
        <w:t>rect</w:t>
      </w:r>
      <w:r w:rsidRPr="00BA633D">
        <w:rPr>
          <w:rFonts w:hint="eastAsia"/>
          <w:kern w:val="0"/>
        </w:rPr>
        <w:t>，使用图片的大小作为矩形</w:t>
      </w:r>
      <w:r w:rsidRPr="00BA633D">
        <w:rPr>
          <w:rFonts w:ascii="宋体" w:cs="宋体" w:hint="eastAsia"/>
          <w:kern w:val="0"/>
        </w:rPr>
        <w:t>。大多数情况下无需特别指定</w:t>
      </w:r>
      <w:r w:rsidRPr="00BA633D">
        <w:rPr>
          <w:rFonts w:hAnsi="Times New Roman"/>
          <w:kern w:val="0"/>
        </w:rPr>
        <w:t>rect</w:t>
      </w:r>
      <w:r w:rsidRPr="00BA633D">
        <w:rPr>
          <w:rFonts w:ascii="宋体" w:cs="宋体" w:hint="eastAsia"/>
          <w:kern w:val="0"/>
        </w:rPr>
        <w:t>的大小。</w:t>
      </w:r>
      <w:r w:rsidRPr="00BA633D">
        <w:rPr>
          <w:rFonts w:hint="eastAsia"/>
          <w:kern w:val="0"/>
        </w:rPr>
        <w:t>示例代码：</w:t>
      </w:r>
    </w:p>
    <w:p w:rsidR="00A85AD4" w:rsidRPr="00BA633D" w:rsidRDefault="00A85AD4" w:rsidP="00126A19">
      <w:pPr>
        <w:pStyle w:val="af5"/>
        <w:rPr>
          <w:rFonts w:hAnsi="Times New Roman"/>
          <w:color w:val="auto"/>
          <w:sz w:val="20"/>
          <w:szCs w:val="20"/>
        </w:rPr>
      </w:pPr>
      <w:r w:rsidRPr="00BA633D">
        <w:rPr>
          <w:color w:val="auto"/>
        </w:rPr>
        <w:t>CCSprite *bear = [CCSprite spriteWithFile:@"bear.png"];</w:t>
      </w:r>
      <w:r w:rsidRPr="00BA633D">
        <w:rPr>
          <w:rFonts w:hAnsi="Times New Roman" w:hint="eastAsia"/>
          <w:color w:val="auto"/>
          <w:sz w:val="20"/>
          <w:szCs w:val="20"/>
        </w:rPr>
        <w:t xml:space="preserve"> </w:t>
      </w:r>
    </w:p>
    <w:p w:rsidR="00A85AD4" w:rsidRPr="00BA633D" w:rsidRDefault="00A85AD4" w:rsidP="00CC4B52">
      <w:pPr>
        <w:pStyle w:val="1"/>
      </w:pPr>
      <w:r w:rsidRPr="00BA633D">
        <w:rPr>
          <w:rFonts w:hint="eastAsia"/>
        </w:rPr>
        <w:t>+</w:t>
      </w:r>
      <w:r w:rsidRPr="00BA633D">
        <w:t xml:space="preserve">(id) </w:t>
      </w:r>
      <w:r w:rsidRPr="00BA633D">
        <w:rPr>
          <w:rFonts w:hint="eastAsia"/>
        </w:rPr>
        <w:t>sprite</w:t>
      </w:r>
      <w:r w:rsidRPr="00BA633D">
        <w:t>WithSpriteFrame: (CCSpriteFrame *) spriteFrame</w:t>
      </w:r>
      <w:r w:rsidRPr="00BA633D">
        <w:rPr>
          <w:rFonts w:hint="eastAsia"/>
        </w:rPr>
        <w:t>；</w:t>
      </w:r>
    </w:p>
    <w:p w:rsidR="00A85AD4" w:rsidRPr="00BA633D" w:rsidRDefault="00A85AD4" w:rsidP="009E7F4C">
      <w:pPr>
        <w:jc w:val="both"/>
        <w:rPr>
          <w:kern w:val="0"/>
        </w:rPr>
      </w:pPr>
      <w:r w:rsidRPr="00BA633D">
        <w:rPr>
          <w:rFonts w:hint="eastAsia"/>
          <w:kern w:val="0"/>
        </w:rPr>
        <w:t>使用精灵帧创建一个精灵</w:t>
      </w:r>
      <w:r w:rsidR="00FF50C0" w:rsidRPr="00BA633D">
        <w:rPr>
          <w:rFonts w:hint="eastAsia"/>
          <w:kern w:val="0"/>
        </w:rPr>
        <w:t>。</w:t>
      </w:r>
      <w:r w:rsidRPr="00BA633D">
        <w:rPr>
          <w:rFonts w:hint="eastAsia"/>
          <w:kern w:val="0"/>
        </w:rPr>
        <w:t>示例代码：</w:t>
      </w:r>
    </w:p>
    <w:p w:rsidR="00A85AD4" w:rsidRPr="00BA633D" w:rsidRDefault="00A85AD4" w:rsidP="00126A19">
      <w:pPr>
        <w:pStyle w:val="af5"/>
        <w:rPr>
          <w:rFonts w:hAnsi="Times New Roman"/>
          <w:color w:val="auto"/>
          <w:sz w:val="20"/>
          <w:szCs w:val="20"/>
        </w:rPr>
      </w:pPr>
      <w:r w:rsidRPr="00BA633D">
        <w:rPr>
          <w:color w:val="auto"/>
        </w:rPr>
        <w:t xml:space="preserve">  CCSprite *testPlayer = [CCSprite spriteWithSpriteFrame:startingFrame];</w:t>
      </w:r>
    </w:p>
    <w:p w:rsidR="00A85AD4" w:rsidRPr="00BA633D" w:rsidRDefault="00A85AD4" w:rsidP="00CC4B52">
      <w:pPr>
        <w:pStyle w:val="1"/>
      </w:pPr>
      <w:r w:rsidRPr="00BA633D">
        <w:rPr>
          <w:rFonts w:hint="eastAsia"/>
        </w:rPr>
        <w:t>+</w:t>
      </w:r>
      <w:r w:rsidRPr="00BA633D">
        <w:t xml:space="preserve"> (id) </w:t>
      </w:r>
      <w:r w:rsidRPr="00BA633D">
        <w:rPr>
          <w:rFonts w:hint="eastAsia"/>
        </w:rPr>
        <w:t>sprite</w:t>
      </w:r>
      <w:r w:rsidRPr="00BA633D">
        <w:t>WithSpriteFrameName: (NSString *) spriteFrameName</w:t>
      </w:r>
      <w:r w:rsidRPr="00BA633D">
        <w:rPr>
          <w:rFonts w:hint="eastAsia"/>
        </w:rPr>
        <w:t>；</w:t>
      </w:r>
    </w:p>
    <w:p w:rsidR="00A85AD4" w:rsidRPr="00BA633D" w:rsidRDefault="00A85AD4" w:rsidP="009E7F4C">
      <w:pPr>
        <w:rPr>
          <w:kern w:val="0"/>
        </w:rPr>
      </w:pPr>
      <w:r w:rsidRPr="00BA633D">
        <w:rPr>
          <w:rFonts w:hint="eastAsia"/>
          <w:kern w:val="0"/>
        </w:rPr>
        <w:t>使用精灵帧的名称创建一个精灵。使用该方法时，将从</w:t>
      </w:r>
      <w:r w:rsidRPr="00BA633D">
        <w:rPr>
          <w:rFonts w:hint="eastAsia"/>
          <w:kern w:val="0"/>
        </w:rPr>
        <w:t>CCSpriteFrameCache</w:t>
      </w:r>
      <w:r w:rsidRPr="00BA633D">
        <w:rPr>
          <w:rFonts w:hint="eastAsia"/>
          <w:kern w:val="0"/>
        </w:rPr>
        <w:t>中获取</w:t>
      </w:r>
      <w:r w:rsidRPr="00BA633D">
        <w:rPr>
          <w:rFonts w:ascii="宋体" w:cs="宋体" w:hint="eastAsia"/>
          <w:kern w:val="0"/>
        </w:rPr>
        <w:t>该</w:t>
      </w:r>
      <w:r w:rsidRPr="00BA633D">
        <w:rPr>
          <w:rFonts w:hint="eastAsia"/>
          <w:kern w:val="0"/>
        </w:rPr>
        <w:t>CCSpriteFrame</w:t>
      </w:r>
      <w:r w:rsidRPr="00BA633D">
        <w:rPr>
          <w:rFonts w:hint="eastAsia"/>
          <w:kern w:val="0"/>
        </w:rPr>
        <w:t>。如果精灵帧缓存中不存在该精灵帧，系统将抛出一个异常。示例代码：</w:t>
      </w:r>
    </w:p>
    <w:p w:rsidR="00A85AD4" w:rsidRPr="00BA633D" w:rsidRDefault="00A85AD4" w:rsidP="00126A19">
      <w:pPr>
        <w:pStyle w:val="af5"/>
        <w:rPr>
          <w:rFonts w:hAnsi="Times New Roman"/>
          <w:color w:val="auto"/>
          <w:sz w:val="20"/>
          <w:szCs w:val="20"/>
        </w:rPr>
      </w:pPr>
      <w:r w:rsidRPr="00BA633D">
        <w:rPr>
          <w:color w:val="auto"/>
        </w:rPr>
        <w:t>CCSprite *player = [CCSprite spriteWithSpriteFrameName:@"player.png"];</w:t>
      </w:r>
    </w:p>
    <w:p w:rsidR="00A85AD4" w:rsidRPr="00BA633D" w:rsidRDefault="00A85AD4" w:rsidP="00CC4B52">
      <w:pPr>
        <w:pStyle w:val="1"/>
        <w:ind w:leftChars="-2" w:left="-4" w:firstLineChars="5" w:firstLine="11"/>
        <w:jc w:val="left"/>
      </w:pPr>
      <w:r w:rsidRPr="00BA633D">
        <w:rPr>
          <w:rFonts w:hint="eastAsia"/>
        </w:rPr>
        <w:t>+</w:t>
      </w:r>
      <w:r w:rsidRPr="00BA633D">
        <w:t xml:space="preserve"> (id) </w:t>
      </w:r>
      <w:r w:rsidRPr="00BA633D">
        <w:rPr>
          <w:rFonts w:hint="eastAsia"/>
        </w:rPr>
        <w:t>sprite</w:t>
      </w:r>
      <w:r w:rsidRPr="00BA633D">
        <w:t>WithTexture: (CCTexture2D *)texture</w:t>
      </w:r>
    </w:p>
    <w:p w:rsidR="00A85AD4" w:rsidRPr="00BA633D" w:rsidRDefault="00A85AD4" w:rsidP="00CC4B52">
      <w:pPr>
        <w:pStyle w:val="1"/>
        <w:numPr>
          <w:ilvl w:val="0"/>
          <w:numId w:val="0"/>
        </w:numPr>
        <w:ind w:firstLineChars="294" w:firstLine="620"/>
        <w:jc w:val="left"/>
        <w:rPr>
          <w:kern w:val="0"/>
        </w:rPr>
      </w:pPr>
      <w:r w:rsidRPr="00BA633D">
        <w:rPr>
          <w:kern w:val="0"/>
        </w:rPr>
        <w:t>rect: (CGRect) rect</w:t>
      </w:r>
      <w:r w:rsidRPr="00BA633D">
        <w:rPr>
          <w:rFonts w:hint="eastAsia"/>
          <w:kern w:val="0"/>
        </w:rPr>
        <w:t>；</w:t>
      </w:r>
    </w:p>
    <w:p w:rsidR="00A85AD4" w:rsidRPr="00BA633D" w:rsidRDefault="00A85AD4" w:rsidP="009E7F4C">
      <w:pPr>
        <w:rPr>
          <w:kern w:val="0"/>
        </w:rPr>
      </w:pPr>
      <w:r w:rsidRPr="00BA633D">
        <w:rPr>
          <w:rFonts w:hint="eastAsia"/>
          <w:kern w:val="0"/>
        </w:rPr>
        <w:t>使用纹理和矩形创建一个精灵，位置偏移是</w:t>
      </w:r>
      <w:r w:rsidR="007E0090" w:rsidRPr="00BA633D">
        <w:rPr>
          <w:rFonts w:hint="eastAsia"/>
          <w:kern w:val="0"/>
        </w:rPr>
        <w:t>（</w:t>
      </w:r>
      <w:r w:rsidRPr="00BA633D">
        <w:rPr>
          <w:rFonts w:hint="eastAsia"/>
          <w:kern w:val="0"/>
        </w:rPr>
        <w:t>0</w:t>
      </w:r>
      <w:r w:rsidR="009E7F4C" w:rsidRPr="00BA633D">
        <w:rPr>
          <w:rFonts w:hint="eastAsia"/>
          <w:kern w:val="0"/>
        </w:rPr>
        <w:t>，</w:t>
      </w:r>
      <w:r w:rsidRPr="00BA633D">
        <w:rPr>
          <w:rFonts w:hint="eastAsia"/>
          <w:kern w:val="0"/>
        </w:rPr>
        <w:t>0</w:t>
      </w:r>
      <w:r w:rsidR="007E0090" w:rsidRPr="00BA633D">
        <w:rPr>
          <w:rFonts w:hint="eastAsia"/>
          <w:kern w:val="0"/>
        </w:rPr>
        <w:t>）</w:t>
      </w:r>
      <w:r w:rsidRPr="00BA633D">
        <w:rPr>
          <w:rFonts w:hint="eastAsia"/>
          <w:kern w:val="0"/>
        </w:rPr>
        <w:t>。示例代码：</w:t>
      </w:r>
    </w:p>
    <w:p w:rsidR="00A85AD4" w:rsidRPr="00BA633D" w:rsidRDefault="00A85AD4" w:rsidP="00126A19">
      <w:pPr>
        <w:pStyle w:val="af5"/>
        <w:rPr>
          <w:color w:val="auto"/>
          <w:lang w:eastAsia="zh-CN"/>
        </w:rPr>
      </w:pPr>
      <w:r w:rsidRPr="00BA633D">
        <w:rPr>
          <w:color w:val="auto"/>
          <w:lang w:eastAsia="zh-CN"/>
        </w:rPr>
        <w:lastRenderedPageBreak/>
        <w:t xml:space="preserve">  CCTexture2D *playerTexture = [[CCTextureCache sharedTextureCache] addImage:@"player.png"];</w:t>
      </w:r>
    </w:p>
    <w:p w:rsidR="00A85AD4" w:rsidRPr="00BA633D" w:rsidRDefault="00A85AD4" w:rsidP="00126A19">
      <w:pPr>
        <w:pStyle w:val="af5"/>
        <w:rPr>
          <w:rFonts w:hAnsi="Times New Roman"/>
          <w:color w:val="auto"/>
          <w:sz w:val="20"/>
          <w:szCs w:val="20"/>
        </w:rPr>
      </w:pPr>
      <w:r w:rsidRPr="00BA633D">
        <w:rPr>
          <w:color w:val="auto"/>
        </w:rPr>
        <w:t xml:space="preserve">  CCSprite *player2 = [CCSprite spriteWithTexture:playerTexture rect:CGRectMake(100, 100, 200, 200)];</w:t>
      </w:r>
      <w:r w:rsidRPr="00BA633D">
        <w:rPr>
          <w:rFonts w:hAnsi="Times New Roman"/>
          <w:color w:val="auto"/>
          <w:sz w:val="20"/>
          <w:szCs w:val="20"/>
        </w:rPr>
        <w:tab/>
      </w:r>
    </w:p>
    <w:p w:rsidR="00A85AD4" w:rsidRPr="00BA633D" w:rsidRDefault="00A85AD4" w:rsidP="009E7F4C">
      <w:pPr>
        <w:rPr>
          <w:kern w:val="0"/>
        </w:rPr>
      </w:pPr>
      <w:r w:rsidRPr="00BA633D">
        <w:rPr>
          <w:rFonts w:hint="eastAsia"/>
          <w:kern w:val="0"/>
        </w:rPr>
        <w:t>该方法还有一个变化，就是使用纹理自身的大小作为矩形</w:t>
      </w:r>
      <w:r w:rsidR="000D6A16" w:rsidRPr="00BA633D">
        <w:rPr>
          <w:rFonts w:hint="eastAsia"/>
          <w:kern w:val="0"/>
        </w:rPr>
        <w:t>。</w:t>
      </w:r>
      <w:r w:rsidRPr="00BA633D">
        <w:rPr>
          <w:rFonts w:hint="eastAsia"/>
          <w:kern w:val="0"/>
        </w:rPr>
        <w:t>示例代码：</w:t>
      </w:r>
    </w:p>
    <w:p w:rsidR="00A85AD4" w:rsidRPr="00BA633D" w:rsidRDefault="00A85AD4" w:rsidP="00126A19">
      <w:pPr>
        <w:pStyle w:val="af5"/>
        <w:rPr>
          <w:color w:val="auto"/>
          <w:lang w:eastAsia="zh-CN"/>
        </w:rPr>
      </w:pPr>
      <w:r w:rsidRPr="00BA633D">
        <w:rPr>
          <w:color w:val="auto"/>
          <w:lang w:eastAsia="zh-CN"/>
        </w:rPr>
        <w:t xml:space="preserve">  CCTexture2D *playerTexture = [[CCTextureCache sharedTextureCache] addImage:@"player.png"];</w:t>
      </w:r>
    </w:p>
    <w:p w:rsidR="00A85AD4" w:rsidRPr="00BA633D" w:rsidRDefault="00A85AD4" w:rsidP="0046501F">
      <w:pPr>
        <w:pStyle w:val="af5"/>
        <w:rPr>
          <w:rFonts w:hAnsi="Times New Roman"/>
          <w:color w:val="auto"/>
          <w:sz w:val="20"/>
          <w:szCs w:val="20"/>
        </w:rPr>
      </w:pPr>
      <w:r w:rsidRPr="00BA633D">
        <w:rPr>
          <w:color w:val="auto"/>
        </w:rPr>
        <w:t xml:space="preserve">  CCSprite *player2 = [CCSprite spriteWithTexture:playerTexture];</w:t>
      </w:r>
      <w:r w:rsidRPr="00BA633D">
        <w:rPr>
          <w:rFonts w:hAnsi="Times New Roman" w:hint="eastAsia"/>
          <w:color w:val="auto"/>
          <w:sz w:val="20"/>
          <w:szCs w:val="20"/>
        </w:rPr>
        <w:t xml:space="preserve"> </w:t>
      </w:r>
    </w:p>
    <w:p w:rsidR="00A85AD4" w:rsidRPr="00BA633D" w:rsidRDefault="00C6377F" w:rsidP="00CC4B52">
      <w:pPr>
        <w:pStyle w:val="1"/>
      </w:pPr>
      <w:r w:rsidRPr="00BA633D">
        <w:rPr>
          <w:rFonts w:hint="eastAsia"/>
        </w:rPr>
        <w:t>-(void)updateTransform</w:t>
      </w:r>
      <w:r w:rsidRPr="00BA633D">
        <w:rPr>
          <w:rFonts w:hint="eastAsia"/>
        </w:rPr>
        <w:t>；</w:t>
      </w:r>
    </w:p>
    <w:p w:rsidR="00A85AD4" w:rsidRPr="00BA633D" w:rsidRDefault="00A85AD4" w:rsidP="009E7F4C">
      <w:pPr>
        <w:rPr>
          <w:kern w:val="0"/>
        </w:rPr>
      </w:pPr>
      <w:r w:rsidRPr="00BA633D">
        <w:rPr>
          <w:rFonts w:hint="eastAsia"/>
          <w:kern w:val="0"/>
        </w:rPr>
        <w:t>根据旋转角度</w:t>
      </w:r>
      <w:r w:rsidR="00C6377F" w:rsidRPr="00BA633D">
        <w:rPr>
          <w:rFonts w:hint="eastAsia"/>
          <w:kern w:val="0"/>
        </w:rPr>
        <w:t>、</w:t>
      </w:r>
      <w:r w:rsidRPr="00BA633D">
        <w:rPr>
          <w:rFonts w:hint="eastAsia"/>
          <w:kern w:val="0"/>
        </w:rPr>
        <w:t>位置</w:t>
      </w:r>
      <w:r w:rsidR="00C6377F" w:rsidRPr="00BA633D">
        <w:rPr>
          <w:rFonts w:hint="eastAsia"/>
          <w:kern w:val="0"/>
        </w:rPr>
        <w:t>和</w:t>
      </w:r>
      <w:r w:rsidRPr="00BA633D">
        <w:rPr>
          <w:rFonts w:hint="eastAsia"/>
          <w:kern w:val="0"/>
        </w:rPr>
        <w:t>比例值更新方形</w:t>
      </w:r>
      <w:r w:rsidR="000D6A16" w:rsidRPr="00BA633D">
        <w:rPr>
          <w:rFonts w:hint="eastAsia"/>
          <w:kern w:val="0"/>
        </w:rPr>
        <w:t>。</w:t>
      </w:r>
      <w:r w:rsidRPr="00BA633D">
        <w:rPr>
          <w:rFonts w:hint="eastAsia"/>
          <w:kern w:val="0"/>
        </w:rPr>
        <w:t>示例代码：</w:t>
      </w:r>
    </w:p>
    <w:p w:rsidR="00A85AD4" w:rsidRPr="00BA633D" w:rsidRDefault="00A85AD4" w:rsidP="00126A19">
      <w:pPr>
        <w:pStyle w:val="af5"/>
        <w:rPr>
          <w:color w:val="auto"/>
          <w:lang w:eastAsia="zh-CN"/>
        </w:rPr>
      </w:pPr>
      <w:r w:rsidRPr="00BA633D">
        <w:rPr>
          <w:color w:val="auto"/>
          <w:lang w:eastAsia="zh-CN"/>
        </w:rPr>
        <w:t xml:space="preserve">    CCSprite *sprite = [CCSprite spriteWithBatchNode:batch rect:CGRectMake(100, 100, 200, 200)];</w:t>
      </w:r>
    </w:p>
    <w:p w:rsidR="000614DD" w:rsidRPr="00BA633D" w:rsidRDefault="000614DD" w:rsidP="000614DD">
      <w:pPr>
        <w:pStyle w:val="af5"/>
        <w:rPr>
          <w:color w:val="auto"/>
          <w:lang w:eastAsia="zh-CN"/>
        </w:rPr>
      </w:pPr>
      <w:r w:rsidRPr="00BA633D">
        <w:rPr>
          <w:color w:val="auto"/>
          <w:lang w:eastAsia="zh-CN"/>
        </w:rPr>
        <w:t>[sprite updateTransform];</w:t>
      </w:r>
    </w:p>
    <w:p w:rsidR="00A85AD4" w:rsidRPr="00BA633D" w:rsidRDefault="00A85AD4" w:rsidP="009A41D9">
      <w:pPr>
        <w:pStyle w:val="af4"/>
      </w:pPr>
      <w:r w:rsidRPr="00BA633D">
        <w:rPr>
          <w:rFonts w:hint="eastAsia"/>
        </w:rPr>
        <w:t>注意</w:t>
      </w:r>
      <w:r w:rsidR="0034718A" w:rsidRPr="00BA633D">
        <w:rPr>
          <w:rFonts w:hint="eastAsia"/>
          <w:lang w:eastAsia="zh-CN"/>
        </w:rPr>
        <w:t xml:space="preserve">  </w:t>
      </w:r>
      <w:r w:rsidRPr="00BA633D">
        <w:rPr>
          <w:rFonts w:hint="eastAsia"/>
        </w:rPr>
        <w:t>仅当该精灵对象是使用</w:t>
      </w:r>
      <w:r w:rsidRPr="00BA633D">
        <w:rPr>
          <w:rFonts w:hint="eastAsia"/>
        </w:rPr>
        <w:t>CCSpriteBatchNode</w:t>
      </w:r>
      <w:r w:rsidRPr="00BA633D">
        <w:rPr>
          <w:rFonts w:hint="eastAsia"/>
        </w:rPr>
        <w:t>渲染生成</w:t>
      </w:r>
      <w:r w:rsidR="00F327D3" w:rsidRPr="00BA633D">
        <w:rPr>
          <w:rFonts w:hint="eastAsia"/>
        </w:rPr>
        <w:t>时</w:t>
      </w:r>
      <w:r w:rsidRPr="00BA633D">
        <w:rPr>
          <w:rFonts w:hint="eastAsia"/>
        </w:rPr>
        <w:t>，才可使用该方法。</w:t>
      </w:r>
    </w:p>
    <w:p w:rsidR="00A85AD4" w:rsidRPr="00BA633D" w:rsidRDefault="00A85AD4" w:rsidP="00AD1591">
      <w:pPr>
        <w:rPr>
          <w:kern w:val="0"/>
        </w:rPr>
      </w:pPr>
      <w:r w:rsidRPr="00BA633D">
        <w:rPr>
          <w:rFonts w:hint="eastAsia"/>
          <w:kern w:val="0"/>
        </w:rPr>
        <w:t>CCSprite</w:t>
      </w:r>
      <w:r w:rsidRPr="00BA633D">
        <w:rPr>
          <w:rFonts w:hint="eastAsia"/>
          <w:kern w:val="0"/>
        </w:rPr>
        <w:t>类在</w:t>
      </w:r>
      <w:r w:rsidR="00D3196D" w:rsidRPr="00BA633D">
        <w:rPr>
          <w:kern w:val="0"/>
        </w:rPr>
        <w:t>Cocos2D</w:t>
      </w:r>
      <w:r w:rsidRPr="00BA633D">
        <w:rPr>
          <w:rFonts w:hint="eastAsia"/>
          <w:kern w:val="0"/>
        </w:rPr>
        <w:t>中起着极其重要的作用，游戏角色</w:t>
      </w:r>
      <w:r w:rsidR="00C6377F" w:rsidRPr="00BA633D">
        <w:rPr>
          <w:rFonts w:hint="eastAsia"/>
          <w:kern w:val="0"/>
        </w:rPr>
        <w:t>、</w:t>
      </w:r>
      <w:r w:rsidRPr="00BA633D">
        <w:rPr>
          <w:rFonts w:hint="eastAsia"/>
          <w:kern w:val="0"/>
        </w:rPr>
        <w:t>敌人</w:t>
      </w:r>
      <w:r w:rsidR="00C6377F" w:rsidRPr="00BA633D">
        <w:rPr>
          <w:rFonts w:hint="eastAsia"/>
          <w:kern w:val="0"/>
        </w:rPr>
        <w:t>、</w:t>
      </w:r>
      <w:r w:rsidRPr="00BA633D">
        <w:rPr>
          <w:rFonts w:hint="eastAsia"/>
          <w:kern w:val="0"/>
        </w:rPr>
        <w:t>场景</w:t>
      </w:r>
      <w:r w:rsidR="00C6377F" w:rsidRPr="00BA633D">
        <w:rPr>
          <w:rFonts w:hint="eastAsia"/>
          <w:kern w:val="0"/>
        </w:rPr>
        <w:t>、</w:t>
      </w:r>
      <w:r w:rsidRPr="00BA633D">
        <w:rPr>
          <w:rFonts w:hint="eastAsia"/>
          <w:kern w:val="0"/>
        </w:rPr>
        <w:t>道具</w:t>
      </w:r>
      <w:r w:rsidR="00AA31FE" w:rsidRPr="00BA633D">
        <w:rPr>
          <w:rFonts w:hint="eastAsia"/>
          <w:kern w:val="0"/>
        </w:rPr>
        <w:t>等</w:t>
      </w:r>
      <w:r w:rsidRPr="00BA633D">
        <w:rPr>
          <w:rFonts w:hint="eastAsia"/>
          <w:kern w:val="0"/>
        </w:rPr>
        <w:t>几乎都会使用</w:t>
      </w:r>
      <w:r w:rsidRPr="00BA633D">
        <w:rPr>
          <w:rFonts w:hint="eastAsia"/>
          <w:kern w:val="0"/>
        </w:rPr>
        <w:t>CCSprite</w:t>
      </w:r>
      <w:r w:rsidRPr="00BA633D">
        <w:rPr>
          <w:rFonts w:hint="eastAsia"/>
          <w:kern w:val="0"/>
        </w:rPr>
        <w:t>来创建。对于</w:t>
      </w:r>
      <w:r w:rsidRPr="00BA633D">
        <w:rPr>
          <w:rFonts w:hint="eastAsia"/>
          <w:kern w:val="0"/>
        </w:rPr>
        <w:t>CCSprite</w:t>
      </w:r>
      <w:r w:rsidRPr="00BA633D">
        <w:rPr>
          <w:rFonts w:hint="eastAsia"/>
          <w:kern w:val="0"/>
        </w:rPr>
        <w:t>类的属性和方法，读者需要多去尝试，并在实践中逐渐体会到它的强大！</w:t>
      </w:r>
    </w:p>
    <w:p w:rsidR="00A85AD4" w:rsidRPr="00BA633D" w:rsidRDefault="00A85AD4" w:rsidP="00206153">
      <w:pPr>
        <w:pStyle w:val="3"/>
        <w:ind w:firstLine="643"/>
      </w:pPr>
      <w:bookmarkStart w:id="31" w:name="_Toc304712398"/>
      <w:bookmarkStart w:id="32" w:name="_Toc334710912"/>
      <w:r w:rsidRPr="00BA633D">
        <w:rPr>
          <w:rFonts w:hint="eastAsia"/>
        </w:rPr>
        <w:t>CCSpriteBatchNode</w:t>
      </w:r>
      <w:r w:rsidR="0075542E" w:rsidRPr="00BA633D">
        <w:rPr>
          <w:rFonts w:ascii="宋体" w:cs="宋体" w:hint="eastAsia"/>
        </w:rPr>
        <w:t>精灵表单</w:t>
      </w:r>
      <w:bookmarkEnd w:id="31"/>
      <w:bookmarkEnd w:id="32"/>
    </w:p>
    <w:p w:rsidR="00A85AD4" w:rsidRPr="00BA633D" w:rsidRDefault="00A85AD4" w:rsidP="009A41D9">
      <w:r w:rsidRPr="00BA633D">
        <w:rPr>
          <w:rFonts w:hint="eastAsia"/>
        </w:rPr>
        <w:t>CCSpriteBatchNode</w:t>
      </w:r>
      <w:r w:rsidRPr="00BA633D">
        <w:rPr>
          <w:rFonts w:hint="eastAsia"/>
        </w:rPr>
        <w:t>前身是</w:t>
      </w:r>
      <w:r w:rsidR="00051D5C" w:rsidRPr="00BA633D">
        <w:rPr>
          <w:rFonts w:hint="eastAsia"/>
        </w:rPr>
        <w:t>旧版本</w:t>
      </w:r>
      <w:r w:rsidR="00051D5C" w:rsidRPr="00BA633D">
        <w:t>Cocos2D</w:t>
      </w:r>
      <w:r w:rsidR="00051D5C" w:rsidRPr="00BA633D">
        <w:rPr>
          <w:rFonts w:hint="eastAsia"/>
        </w:rPr>
        <w:t>中的</w:t>
      </w:r>
      <w:r w:rsidRPr="00BA633D">
        <w:rPr>
          <w:rFonts w:hint="eastAsia"/>
        </w:rPr>
        <w:t>CCSpriteSheet</w:t>
      </w:r>
      <w:r w:rsidRPr="00BA633D">
        <w:rPr>
          <w:rFonts w:hint="eastAsia"/>
        </w:rPr>
        <w:t>，也就是精灵表单。在</w:t>
      </w:r>
      <w:r w:rsidR="00051D5C" w:rsidRPr="00BA633D">
        <w:rPr>
          <w:rFonts w:hint="eastAsia"/>
        </w:rPr>
        <w:t>学习</w:t>
      </w:r>
      <w:r w:rsidRPr="00BA633D">
        <w:rPr>
          <w:rFonts w:hint="eastAsia"/>
        </w:rPr>
        <w:t>CCSpriteBatchNode</w:t>
      </w:r>
      <w:r w:rsidRPr="00BA633D">
        <w:rPr>
          <w:rFonts w:hint="eastAsia"/>
        </w:rPr>
        <w:t>之前，需要了解纹理图集的基本概念。</w:t>
      </w:r>
    </w:p>
    <w:p w:rsidR="00A85AD4" w:rsidRPr="00BA633D" w:rsidRDefault="00A85AD4" w:rsidP="00B008BE">
      <w:pPr>
        <w:jc w:val="both"/>
        <w:rPr>
          <w:kern w:val="0"/>
        </w:rPr>
      </w:pPr>
      <w:r w:rsidRPr="00BA633D">
        <w:rPr>
          <w:rFonts w:hint="eastAsia"/>
          <w:kern w:val="0"/>
        </w:rPr>
        <w:t>生活中处处充满了限制，游戏开发也不例外。事实上，制约游戏开发的最大问题在于突破</w:t>
      </w:r>
      <w:r w:rsidRPr="00BA633D">
        <w:rPr>
          <w:rFonts w:hint="eastAsia"/>
          <w:kern w:val="0"/>
        </w:rPr>
        <w:lastRenderedPageBreak/>
        <w:t>硬件设备的性能瓶颈。游戏开发者最容易遇到的问题就是，当有大量的精灵出现在屏幕上时，游戏的运行变得奇慢无比。到目前为止，所有图像元素都是使用独立的</w:t>
      </w:r>
      <w:r w:rsidRPr="00BA633D">
        <w:rPr>
          <w:rFonts w:hint="eastAsia"/>
          <w:kern w:val="0"/>
        </w:rPr>
        <w:t>CCSprite</w:t>
      </w:r>
      <w:r w:rsidRPr="00BA633D">
        <w:rPr>
          <w:rFonts w:hint="eastAsia"/>
          <w:kern w:val="0"/>
        </w:rPr>
        <w:t>，看起来没什么不妥。但是，当屏幕上有</w:t>
      </w:r>
      <w:r w:rsidRPr="00BA633D">
        <w:rPr>
          <w:rFonts w:hint="eastAsia"/>
          <w:kern w:val="0"/>
        </w:rPr>
        <w:t>15</w:t>
      </w:r>
      <w:r w:rsidRPr="00BA633D">
        <w:rPr>
          <w:rFonts w:hint="eastAsia"/>
          <w:kern w:val="0"/>
        </w:rPr>
        <w:t>或</w:t>
      </w:r>
      <w:r w:rsidRPr="00BA633D">
        <w:rPr>
          <w:rFonts w:hint="eastAsia"/>
          <w:kern w:val="0"/>
        </w:rPr>
        <w:t>20</w:t>
      </w:r>
      <w:r w:rsidRPr="00BA633D">
        <w:rPr>
          <w:rFonts w:hint="eastAsia"/>
          <w:kern w:val="0"/>
        </w:rPr>
        <w:t>个元素</w:t>
      </w:r>
      <w:r w:rsidR="00F327D3" w:rsidRPr="00BA633D">
        <w:rPr>
          <w:rFonts w:hint="eastAsia"/>
          <w:kern w:val="0"/>
        </w:rPr>
        <w:t>时</w:t>
      </w:r>
      <w:r w:rsidRPr="00BA633D">
        <w:rPr>
          <w:rFonts w:hint="eastAsia"/>
          <w:kern w:val="0"/>
        </w:rPr>
        <w:t>，会发现游戏帧速率急剧下降。添加的图像元素越多，帧速率下降越快。即便不提供任何游戏逻辑机制，只是简单</w:t>
      </w:r>
      <w:r w:rsidR="0073498D" w:rsidRPr="00BA633D">
        <w:rPr>
          <w:rFonts w:hint="eastAsia"/>
          <w:kern w:val="0"/>
        </w:rPr>
        <w:t>地</w:t>
      </w:r>
      <w:r w:rsidRPr="00BA633D">
        <w:rPr>
          <w:rFonts w:hint="eastAsia"/>
          <w:kern w:val="0"/>
        </w:rPr>
        <w:t>移动这些</w:t>
      </w:r>
      <w:r w:rsidRPr="00BA633D">
        <w:rPr>
          <w:rFonts w:hint="eastAsia"/>
          <w:kern w:val="0"/>
        </w:rPr>
        <w:t>CCSprite</w:t>
      </w:r>
      <w:r w:rsidRPr="00BA633D">
        <w:rPr>
          <w:rFonts w:hint="eastAsia"/>
          <w:kern w:val="0"/>
        </w:rPr>
        <w:t>精灵，随着精灵数量的增加，游戏还是会变得越来越慢。导致这一问题的原因很多，最重要的就是在导入图像元素时，开发者使用了单独的</w:t>
      </w:r>
      <w:r w:rsidRPr="00BA633D">
        <w:rPr>
          <w:rFonts w:hint="eastAsia"/>
          <w:kern w:val="0"/>
        </w:rPr>
        <w:t>CCSprite</w:t>
      </w:r>
      <w:r w:rsidR="006D2D52" w:rsidRPr="00BA633D">
        <w:rPr>
          <w:rFonts w:hint="eastAsia"/>
          <w:kern w:val="0"/>
        </w:rPr>
        <w:t>，</w:t>
      </w:r>
      <w:r w:rsidRPr="00BA633D">
        <w:rPr>
          <w:rFonts w:hint="eastAsia"/>
          <w:kern w:val="0"/>
        </w:rPr>
        <w:t>而不是</w:t>
      </w:r>
      <w:r w:rsidRPr="00BA633D">
        <w:rPr>
          <w:rFonts w:hint="eastAsia"/>
          <w:kern w:val="0"/>
        </w:rPr>
        <w:t>CCSpriteBatchNode</w:t>
      </w:r>
      <w:r w:rsidRPr="00BA633D">
        <w:rPr>
          <w:rFonts w:hint="eastAsia"/>
          <w:kern w:val="0"/>
        </w:rPr>
        <w:t>。</w:t>
      </w:r>
    </w:p>
    <w:p w:rsidR="00A85AD4" w:rsidRPr="00BA633D" w:rsidRDefault="00A85AD4" w:rsidP="00B008BE">
      <w:pPr>
        <w:jc w:val="both"/>
        <w:rPr>
          <w:kern w:val="0"/>
        </w:rPr>
      </w:pPr>
      <w:r w:rsidRPr="00BA633D">
        <w:rPr>
          <w:rFonts w:hint="eastAsia"/>
          <w:kern w:val="0"/>
        </w:rPr>
        <w:t>简而言之，调用过多的</w:t>
      </w:r>
      <w:r w:rsidRPr="00BA633D">
        <w:rPr>
          <w:rFonts w:hint="eastAsia"/>
          <w:kern w:val="0"/>
        </w:rPr>
        <w:t>OpenGL ES</w:t>
      </w:r>
      <w:r w:rsidRPr="00BA633D">
        <w:rPr>
          <w:rFonts w:hint="eastAsia"/>
          <w:kern w:val="0"/>
        </w:rPr>
        <w:t>命令，把每个图像作为单独的纹理来处理已经超过了</w:t>
      </w:r>
      <w:r w:rsidRPr="00BA633D">
        <w:rPr>
          <w:rFonts w:hint="eastAsia"/>
          <w:kern w:val="0"/>
        </w:rPr>
        <w:t>GPU</w:t>
      </w:r>
      <w:r w:rsidRPr="00BA633D">
        <w:rPr>
          <w:rFonts w:hint="eastAsia"/>
          <w:kern w:val="0"/>
        </w:rPr>
        <w:t>所能处理的上限。为了解决这一问题，最简单的方法就是使用纹理图集。</w:t>
      </w:r>
    </w:p>
    <w:p w:rsidR="00A85AD4" w:rsidRPr="00BA633D" w:rsidRDefault="00A85AD4" w:rsidP="00B008BE">
      <w:pPr>
        <w:jc w:val="both"/>
        <w:rPr>
          <w:kern w:val="0"/>
        </w:rPr>
      </w:pPr>
      <w:r w:rsidRPr="00BA633D">
        <w:rPr>
          <w:rFonts w:hint="eastAsia"/>
          <w:kern w:val="0"/>
        </w:rPr>
        <w:t>如果仔细看看</w:t>
      </w:r>
      <w:r w:rsidRPr="00BA633D">
        <w:rPr>
          <w:rFonts w:hint="eastAsia"/>
          <w:kern w:val="0"/>
        </w:rPr>
        <w:t>CCSprite</w:t>
      </w:r>
      <w:r w:rsidRPr="00BA633D">
        <w:rPr>
          <w:rFonts w:hint="eastAsia"/>
          <w:kern w:val="0"/>
        </w:rPr>
        <w:t>相关代码（</w:t>
      </w:r>
      <w:r w:rsidRPr="00BA633D">
        <w:rPr>
          <w:rFonts w:hint="eastAsia"/>
          <w:kern w:val="0"/>
        </w:rPr>
        <w:t>CCSprite.h</w:t>
      </w:r>
      <w:r w:rsidRPr="00BA633D">
        <w:rPr>
          <w:rFonts w:hint="eastAsia"/>
          <w:kern w:val="0"/>
        </w:rPr>
        <w:t>文件），会发现在游戏的每一帧都会调用</w:t>
      </w:r>
      <w:r w:rsidRPr="00BA633D">
        <w:rPr>
          <w:rFonts w:hint="eastAsia"/>
          <w:kern w:val="0"/>
        </w:rPr>
        <w:t>-(void)draw</w:t>
      </w:r>
      <w:r w:rsidRPr="00BA633D">
        <w:rPr>
          <w:rFonts w:hint="eastAsia"/>
          <w:kern w:val="0"/>
        </w:rPr>
        <w:t>方法。在</w:t>
      </w:r>
      <w:r w:rsidRPr="00BA633D">
        <w:rPr>
          <w:rFonts w:hint="eastAsia"/>
          <w:kern w:val="0"/>
        </w:rPr>
        <w:t>draw</w:t>
      </w:r>
      <w:r w:rsidRPr="00BA633D">
        <w:rPr>
          <w:rFonts w:hint="eastAsia"/>
          <w:kern w:val="0"/>
        </w:rPr>
        <w:t>方法中，每次在屏幕中绘制一个精灵时都会调用真实的</w:t>
      </w:r>
      <w:r w:rsidRPr="00BA633D">
        <w:rPr>
          <w:rFonts w:hint="eastAsia"/>
          <w:kern w:val="0"/>
        </w:rPr>
        <w:t>OpenGL ES</w:t>
      </w:r>
      <w:r w:rsidRPr="00BA633D">
        <w:rPr>
          <w:rFonts w:hint="eastAsia"/>
          <w:kern w:val="0"/>
        </w:rPr>
        <w:t>命令（</w:t>
      </w:r>
      <w:r w:rsidRPr="00BA633D">
        <w:rPr>
          <w:rFonts w:hint="eastAsia"/>
          <w:kern w:val="0"/>
        </w:rPr>
        <w:t>gl</w:t>
      </w:r>
      <w:r w:rsidRPr="00BA633D">
        <w:rPr>
          <w:rFonts w:hint="eastAsia"/>
          <w:kern w:val="0"/>
        </w:rPr>
        <w:t>为前缀的方法</w:t>
      </w:r>
      <w:r w:rsidR="006D2D52" w:rsidRPr="00BA633D">
        <w:rPr>
          <w:rFonts w:hint="eastAsia"/>
          <w:kern w:val="0"/>
        </w:rPr>
        <w:t>，</w:t>
      </w:r>
      <w:r w:rsidRPr="00BA633D">
        <w:rPr>
          <w:rFonts w:hint="eastAsia"/>
          <w:kern w:val="0"/>
        </w:rPr>
        <w:t>详见</w:t>
      </w:r>
      <w:r w:rsidRPr="00BA633D">
        <w:rPr>
          <w:rFonts w:hint="eastAsia"/>
          <w:kern w:val="0"/>
        </w:rPr>
        <w:t>gl.h</w:t>
      </w:r>
      <w:r w:rsidRPr="00BA633D">
        <w:rPr>
          <w:rFonts w:hint="eastAsia"/>
          <w:kern w:val="0"/>
        </w:rPr>
        <w:t>）。对于每个精灵，</w:t>
      </w:r>
      <w:r w:rsidRPr="00BA633D">
        <w:rPr>
          <w:rFonts w:hint="eastAsia"/>
          <w:kern w:val="0"/>
        </w:rPr>
        <w:t>OpenGL ES</w:t>
      </w:r>
      <w:r w:rsidRPr="00BA633D">
        <w:rPr>
          <w:rFonts w:hint="eastAsia"/>
          <w:kern w:val="0"/>
        </w:rPr>
        <w:t>都需要将纹理图绑定在这个</w:t>
      </w:r>
      <w:r w:rsidRPr="00BA633D">
        <w:rPr>
          <w:rFonts w:hint="eastAsia"/>
          <w:kern w:val="0"/>
        </w:rPr>
        <w:t>CCSprite</w:t>
      </w:r>
      <w:r w:rsidRPr="00BA633D">
        <w:rPr>
          <w:rFonts w:hint="eastAsia"/>
          <w:kern w:val="0"/>
        </w:rPr>
        <w:t>上，然后将其绘制在屏幕上（称为渲染）。</w:t>
      </w:r>
    </w:p>
    <w:p w:rsidR="00A85AD4" w:rsidRPr="00BA633D" w:rsidRDefault="00A85AD4" w:rsidP="00B008BE">
      <w:pPr>
        <w:jc w:val="both"/>
        <w:rPr>
          <w:kern w:val="0"/>
        </w:rPr>
      </w:pPr>
      <w:r w:rsidRPr="00BA633D">
        <w:rPr>
          <w:rFonts w:hint="eastAsia"/>
          <w:kern w:val="0"/>
        </w:rPr>
        <w:t>在屏幕上真实显示图像的像素前，还有一件事要做：</w:t>
      </w:r>
      <w:r w:rsidRPr="00BA633D">
        <w:rPr>
          <w:rFonts w:hint="eastAsia"/>
          <w:kern w:val="0"/>
        </w:rPr>
        <w:t>iOS</w:t>
      </w:r>
      <w:r w:rsidRPr="00BA633D">
        <w:rPr>
          <w:rFonts w:hint="eastAsia"/>
          <w:kern w:val="0"/>
        </w:rPr>
        <w:t>提供的</w:t>
      </w:r>
      <w:r w:rsidRPr="00BA633D">
        <w:rPr>
          <w:rFonts w:hint="eastAsia"/>
          <w:kern w:val="0"/>
        </w:rPr>
        <w:t>OpenGL ES</w:t>
      </w:r>
      <w:r w:rsidRPr="00BA633D">
        <w:rPr>
          <w:rFonts w:hint="eastAsia"/>
          <w:kern w:val="0"/>
        </w:rPr>
        <w:t>驱动将把</w:t>
      </w:r>
      <w:r w:rsidRPr="00BA633D">
        <w:rPr>
          <w:rFonts w:hint="eastAsia"/>
          <w:kern w:val="0"/>
        </w:rPr>
        <w:t>OpenGL ES</w:t>
      </w:r>
      <w:r w:rsidRPr="00BA633D">
        <w:rPr>
          <w:rFonts w:hint="eastAsia"/>
          <w:kern w:val="0"/>
        </w:rPr>
        <w:t>的命令转换成</w:t>
      </w:r>
      <w:r w:rsidRPr="00BA633D">
        <w:rPr>
          <w:rFonts w:hint="eastAsia"/>
          <w:kern w:val="0"/>
        </w:rPr>
        <w:t>GPU</w:t>
      </w:r>
      <w:r w:rsidRPr="00BA633D">
        <w:rPr>
          <w:rFonts w:hint="eastAsia"/>
          <w:kern w:val="0"/>
        </w:rPr>
        <w:t>可以理解的硬件编码，从而让</w:t>
      </w:r>
      <w:r w:rsidRPr="00BA633D">
        <w:rPr>
          <w:rFonts w:hint="eastAsia"/>
          <w:kern w:val="0"/>
        </w:rPr>
        <w:t>GPU</w:t>
      </w:r>
      <w:r w:rsidR="0018533E" w:rsidRPr="00BA633D">
        <w:rPr>
          <w:rFonts w:hint="eastAsia"/>
          <w:kern w:val="0"/>
        </w:rPr>
        <w:t>显示</w:t>
      </w:r>
      <w:r w:rsidRPr="00BA633D">
        <w:rPr>
          <w:rFonts w:hint="eastAsia"/>
          <w:kern w:val="0"/>
        </w:rPr>
        <w:t>图像。作为一个游戏开发者，无需了解更多驱动细节，只需明白一点，每次调用</w:t>
      </w:r>
      <w:r w:rsidRPr="00BA633D">
        <w:rPr>
          <w:rFonts w:hint="eastAsia"/>
          <w:kern w:val="0"/>
        </w:rPr>
        <w:t>OpenGL ES</w:t>
      </w:r>
      <w:r w:rsidRPr="00BA633D">
        <w:rPr>
          <w:rFonts w:hint="eastAsia"/>
          <w:kern w:val="0"/>
        </w:rPr>
        <w:t>的命令都将耗费</w:t>
      </w:r>
      <w:r w:rsidRPr="00BA633D">
        <w:rPr>
          <w:rFonts w:hint="eastAsia"/>
          <w:kern w:val="0"/>
        </w:rPr>
        <w:t>OpenGL ES</w:t>
      </w:r>
      <w:r w:rsidRPr="00BA633D">
        <w:rPr>
          <w:rFonts w:hint="eastAsia"/>
          <w:kern w:val="0"/>
        </w:rPr>
        <w:t>驱动的</w:t>
      </w:r>
      <w:r w:rsidRPr="00BA633D">
        <w:rPr>
          <w:rFonts w:hint="eastAsia"/>
          <w:kern w:val="0"/>
        </w:rPr>
        <w:t>CPU</w:t>
      </w:r>
      <w:r w:rsidRPr="00BA633D">
        <w:rPr>
          <w:rFonts w:hint="eastAsia"/>
          <w:kern w:val="0"/>
        </w:rPr>
        <w:t>时钟。如果尽可能</w:t>
      </w:r>
      <w:r w:rsidR="008C1A1E" w:rsidRPr="00BA633D">
        <w:rPr>
          <w:rFonts w:hint="eastAsia"/>
          <w:kern w:val="0"/>
        </w:rPr>
        <w:t>地</w:t>
      </w:r>
      <w:r w:rsidRPr="00BA633D">
        <w:rPr>
          <w:rFonts w:hint="eastAsia"/>
          <w:kern w:val="0"/>
        </w:rPr>
        <w:t>减少</w:t>
      </w:r>
      <w:r w:rsidRPr="00BA633D">
        <w:rPr>
          <w:rFonts w:hint="eastAsia"/>
          <w:kern w:val="0"/>
        </w:rPr>
        <w:t>OpenGL ES</w:t>
      </w:r>
      <w:r w:rsidRPr="00BA633D">
        <w:rPr>
          <w:rFonts w:hint="eastAsia"/>
          <w:kern w:val="0"/>
        </w:rPr>
        <w:t>的调用，游戏的运行将更为顺畅。</w:t>
      </w:r>
    </w:p>
    <w:p w:rsidR="00A85AD4" w:rsidRPr="00BA633D" w:rsidRDefault="00A85AD4" w:rsidP="00B008BE">
      <w:pPr>
        <w:jc w:val="both"/>
        <w:rPr>
          <w:rFonts w:hint="eastAsia"/>
          <w:kern w:val="0"/>
        </w:rPr>
      </w:pPr>
      <w:r w:rsidRPr="00BA633D">
        <w:rPr>
          <w:rFonts w:hint="eastAsia"/>
          <w:kern w:val="0"/>
        </w:rPr>
        <w:t>要实现这一点，就需要让</w:t>
      </w:r>
      <w:r w:rsidRPr="00BA633D">
        <w:rPr>
          <w:rFonts w:hint="eastAsia"/>
          <w:kern w:val="0"/>
        </w:rPr>
        <w:t>OpenGL ES</w:t>
      </w:r>
      <w:r w:rsidRPr="00BA633D">
        <w:rPr>
          <w:rFonts w:hint="eastAsia"/>
          <w:kern w:val="0"/>
        </w:rPr>
        <w:t>一次性处理所有纹理图，</w:t>
      </w:r>
      <w:r w:rsidR="00F56A57" w:rsidRPr="00BA633D">
        <w:rPr>
          <w:rFonts w:ascii="宋体" w:cs="宋体" w:hint="eastAsia"/>
          <w:kern w:val="0"/>
        </w:rPr>
        <w:t>而</w:t>
      </w:r>
      <w:r w:rsidRPr="00BA633D">
        <w:rPr>
          <w:rFonts w:hint="eastAsia"/>
          <w:kern w:val="0"/>
        </w:rPr>
        <w:t>使用</w:t>
      </w:r>
      <w:r w:rsidRPr="00BA633D">
        <w:rPr>
          <w:rFonts w:hint="eastAsia"/>
          <w:kern w:val="0"/>
        </w:rPr>
        <w:t>CCSpriteBatchNode</w:t>
      </w:r>
      <w:r w:rsidRPr="00BA633D">
        <w:rPr>
          <w:rFonts w:hint="eastAsia"/>
          <w:kern w:val="0"/>
        </w:rPr>
        <w:t>和纹理图集</w:t>
      </w:r>
      <w:r w:rsidR="00F56A57" w:rsidRPr="00BA633D">
        <w:rPr>
          <w:rFonts w:hint="eastAsia"/>
          <w:kern w:val="0"/>
        </w:rPr>
        <w:t>就能实现这一目的</w:t>
      </w:r>
      <w:r w:rsidRPr="00BA633D">
        <w:rPr>
          <w:rFonts w:hint="eastAsia"/>
          <w:kern w:val="0"/>
        </w:rPr>
        <w:t>。</w:t>
      </w:r>
    </w:p>
    <w:p w:rsidR="00666352" w:rsidRPr="00BA633D" w:rsidRDefault="00666352" w:rsidP="00E51DC9">
      <w:pPr>
        <w:pStyle w:val="4"/>
      </w:pPr>
      <w:r w:rsidRPr="00BA633D">
        <w:rPr>
          <w:rFonts w:hint="eastAsia"/>
        </w:rPr>
        <w:t>CCSpriteBatchNode</w:t>
      </w:r>
      <w:r w:rsidRPr="00BA633D">
        <w:rPr>
          <w:rFonts w:hint="eastAsia"/>
        </w:rPr>
        <w:t>类的属性</w:t>
      </w:r>
    </w:p>
    <w:p w:rsidR="00A85AD4" w:rsidRPr="00BA633D" w:rsidRDefault="00A85AD4" w:rsidP="006D2D52">
      <w:pPr>
        <w:jc w:val="both"/>
        <w:rPr>
          <w:kern w:val="0"/>
        </w:rPr>
      </w:pPr>
      <w:r w:rsidRPr="00BA633D">
        <w:rPr>
          <w:rFonts w:hint="eastAsia"/>
          <w:kern w:val="0"/>
        </w:rPr>
        <w:t>CCSpriteBatchNode</w:t>
      </w:r>
      <w:r w:rsidRPr="00BA633D">
        <w:rPr>
          <w:rFonts w:hint="eastAsia"/>
          <w:kern w:val="0"/>
        </w:rPr>
        <w:t>是</w:t>
      </w:r>
      <w:r w:rsidR="00D3196D" w:rsidRPr="00BA633D">
        <w:rPr>
          <w:kern w:val="0"/>
        </w:rPr>
        <w:t>Cocos2D</w:t>
      </w:r>
      <w:r w:rsidRPr="00BA633D">
        <w:rPr>
          <w:rFonts w:hint="eastAsia"/>
          <w:kern w:val="0"/>
        </w:rPr>
        <w:t>中一个特殊的类，其中可包含多个</w:t>
      </w:r>
      <w:r w:rsidRPr="00BA633D">
        <w:rPr>
          <w:rFonts w:hint="eastAsia"/>
          <w:kern w:val="0"/>
        </w:rPr>
        <w:t>CCSprite</w:t>
      </w:r>
      <w:r w:rsidRPr="00BA633D">
        <w:rPr>
          <w:rFonts w:hint="eastAsia"/>
          <w:kern w:val="0"/>
        </w:rPr>
        <w:t>。它直接继承自</w:t>
      </w:r>
      <w:r w:rsidRPr="00BA633D">
        <w:rPr>
          <w:rFonts w:hint="eastAsia"/>
          <w:kern w:val="0"/>
        </w:rPr>
        <w:t>CCNode</w:t>
      </w:r>
      <w:r w:rsidRPr="00BA633D">
        <w:rPr>
          <w:rFonts w:hint="eastAsia"/>
          <w:kern w:val="0"/>
        </w:rPr>
        <w:t>，其特有的属性如下：</w:t>
      </w:r>
    </w:p>
    <w:p w:rsidR="00A85AD4" w:rsidRPr="00BA633D" w:rsidRDefault="00A85AD4" w:rsidP="00CC4B52">
      <w:pPr>
        <w:numPr>
          <w:ilvl w:val="0"/>
          <w:numId w:val="139"/>
        </w:numPr>
        <w:ind w:firstLineChars="0" w:firstLine="422"/>
        <w:jc w:val="both"/>
        <w:rPr>
          <w:kern w:val="0"/>
        </w:rPr>
      </w:pPr>
      <w:r w:rsidRPr="00BA633D">
        <w:rPr>
          <w:rFonts w:hint="eastAsia"/>
          <w:b/>
          <w:kern w:val="0"/>
        </w:rPr>
        <w:t>textureAtlas</w:t>
      </w:r>
      <w:r w:rsidRPr="00BA633D">
        <w:rPr>
          <w:rFonts w:hint="eastAsia"/>
          <w:kern w:val="0"/>
        </w:rPr>
        <w:t>：所使用的纹理图集。变量类型是</w:t>
      </w:r>
      <w:r w:rsidRPr="00BA633D">
        <w:rPr>
          <w:rFonts w:hint="eastAsia"/>
          <w:kern w:val="0"/>
        </w:rPr>
        <w:t>CCTextureAtlas</w:t>
      </w:r>
      <w:r w:rsidRPr="00BA633D">
        <w:rPr>
          <w:rFonts w:hint="eastAsia"/>
          <w:kern w:val="0"/>
        </w:rPr>
        <w:t>。</w:t>
      </w:r>
    </w:p>
    <w:p w:rsidR="00A85AD4" w:rsidRPr="00BA633D" w:rsidRDefault="00A85AD4" w:rsidP="00CC4B52">
      <w:pPr>
        <w:numPr>
          <w:ilvl w:val="0"/>
          <w:numId w:val="139"/>
        </w:numPr>
        <w:ind w:firstLineChars="0" w:firstLine="422"/>
        <w:jc w:val="both"/>
        <w:rPr>
          <w:kern w:val="0"/>
        </w:rPr>
      </w:pPr>
      <w:r w:rsidRPr="00BA633D">
        <w:rPr>
          <w:rFonts w:hint="eastAsia"/>
          <w:b/>
          <w:kern w:val="0"/>
        </w:rPr>
        <w:lastRenderedPageBreak/>
        <w:t>blendFunc</w:t>
      </w:r>
      <w:r w:rsidRPr="00BA633D">
        <w:rPr>
          <w:rFonts w:hint="eastAsia"/>
          <w:kern w:val="0"/>
        </w:rPr>
        <w:t>：混合方法，遵循</w:t>
      </w:r>
      <w:r w:rsidRPr="00BA633D">
        <w:rPr>
          <w:rFonts w:hint="eastAsia"/>
          <w:kern w:val="0"/>
        </w:rPr>
        <w:t>CCTextureProtocol</w:t>
      </w:r>
      <w:r w:rsidRPr="00BA633D">
        <w:rPr>
          <w:rFonts w:hint="eastAsia"/>
          <w:kern w:val="0"/>
        </w:rPr>
        <w:t>协议。变量类型是</w:t>
      </w:r>
      <w:r w:rsidRPr="00BA633D">
        <w:rPr>
          <w:rFonts w:hint="eastAsia"/>
          <w:kern w:val="0"/>
        </w:rPr>
        <w:t>ccBlendFunc</w:t>
      </w:r>
      <w:r w:rsidR="006D2D52" w:rsidRPr="00BA633D">
        <w:rPr>
          <w:rFonts w:hint="eastAsia"/>
          <w:kern w:val="0"/>
        </w:rPr>
        <w:t>。</w:t>
      </w:r>
    </w:p>
    <w:p w:rsidR="00A85AD4" w:rsidRPr="00BA633D" w:rsidRDefault="00A85AD4" w:rsidP="00CC4B52">
      <w:pPr>
        <w:numPr>
          <w:ilvl w:val="0"/>
          <w:numId w:val="139"/>
        </w:numPr>
        <w:ind w:firstLineChars="0" w:firstLine="422"/>
        <w:jc w:val="both"/>
        <w:rPr>
          <w:kern w:val="0"/>
        </w:rPr>
      </w:pPr>
      <w:r w:rsidRPr="00BA633D">
        <w:rPr>
          <w:rFonts w:hint="eastAsia"/>
          <w:b/>
          <w:kern w:val="0"/>
        </w:rPr>
        <w:t>descendants</w:t>
      </w:r>
      <w:r w:rsidRPr="00BA633D">
        <w:rPr>
          <w:rFonts w:hint="eastAsia"/>
          <w:kern w:val="0"/>
        </w:rPr>
        <w:t>：子孙节点。变量类型是</w:t>
      </w:r>
      <w:r w:rsidRPr="00BA633D">
        <w:rPr>
          <w:rFonts w:hint="eastAsia"/>
          <w:kern w:val="0"/>
        </w:rPr>
        <w:t>CCArray</w:t>
      </w:r>
      <w:r w:rsidRPr="00BA633D">
        <w:rPr>
          <w:rFonts w:hint="eastAsia"/>
          <w:kern w:val="0"/>
        </w:rPr>
        <w:t>。</w:t>
      </w:r>
    </w:p>
    <w:p w:rsidR="008821FD" w:rsidRPr="00BA633D" w:rsidRDefault="008821FD" w:rsidP="00D02547">
      <w:pPr>
        <w:pStyle w:val="4"/>
        <w:rPr>
          <w:rFonts w:hint="eastAsia"/>
        </w:rPr>
      </w:pPr>
      <w:r w:rsidRPr="00BA633D">
        <w:rPr>
          <w:rFonts w:hint="eastAsia"/>
        </w:rPr>
        <w:t>CCSpriteBatchNode</w:t>
      </w:r>
      <w:r w:rsidRPr="00BA633D">
        <w:rPr>
          <w:rFonts w:hint="eastAsia"/>
        </w:rPr>
        <w:t>类的</w:t>
      </w:r>
      <w:r w:rsidR="00974773" w:rsidRPr="00BA633D">
        <w:rPr>
          <w:rFonts w:hint="eastAsia"/>
        </w:rPr>
        <w:t>方法</w:t>
      </w:r>
    </w:p>
    <w:p w:rsidR="00A85AD4" w:rsidRPr="00BA633D" w:rsidRDefault="00A85AD4" w:rsidP="006D2D52">
      <w:pPr>
        <w:jc w:val="both"/>
        <w:rPr>
          <w:kern w:val="0"/>
        </w:rPr>
      </w:pPr>
      <w:r w:rsidRPr="00BA633D">
        <w:rPr>
          <w:rFonts w:hint="eastAsia"/>
          <w:kern w:val="0"/>
        </w:rPr>
        <w:t>除了继承自</w:t>
      </w:r>
      <w:r w:rsidRPr="00BA633D">
        <w:rPr>
          <w:rFonts w:hint="eastAsia"/>
          <w:kern w:val="0"/>
        </w:rPr>
        <w:t>CCNode</w:t>
      </w:r>
      <w:r w:rsidRPr="00BA633D">
        <w:rPr>
          <w:rFonts w:hint="eastAsia"/>
          <w:kern w:val="0"/>
        </w:rPr>
        <w:t>的方法，特有的方法如下：</w:t>
      </w:r>
    </w:p>
    <w:p w:rsidR="00A85AD4" w:rsidRPr="00BA633D" w:rsidRDefault="00A85AD4" w:rsidP="00D62E0F">
      <w:pPr>
        <w:pStyle w:val="1"/>
        <w:numPr>
          <w:ilvl w:val="0"/>
          <w:numId w:val="152"/>
        </w:numPr>
      </w:pPr>
      <w:r w:rsidRPr="00BA633D">
        <w:rPr>
          <w:rFonts w:hint="eastAsia"/>
        </w:rPr>
        <w:t>-</w:t>
      </w:r>
      <w:r w:rsidRPr="00BA633D">
        <w:t xml:space="preserve"> (id) </w:t>
      </w:r>
      <w:r w:rsidRPr="00BA633D">
        <w:rPr>
          <w:rFonts w:hint="eastAsia"/>
        </w:rPr>
        <w:t>init</w:t>
      </w:r>
      <w:r w:rsidRPr="00BA633D">
        <w:t>WithFile: (NSString *) fileImage</w:t>
      </w:r>
      <w:r w:rsidR="009060F3" w:rsidRPr="00BA633D">
        <w:rPr>
          <w:rFonts w:hint="eastAsia"/>
        </w:rPr>
        <w:t xml:space="preserve"> </w:t>
      </w:r>
      <w:r w:rsidR="00C6377F" w:rsidRPr="00BA633D">
        <w:rPr>
          <w:rFonts w:hint="eastAsia"/>
        </w:rPr>
        <w:t>capacity:(NSUInteger)capacity</w:t>
      </w:r>
      <w:r w:rsidR="00C6377F" w:rsidRPr="00BA633D">
        <w:rPr>
          <w:rFonts w:hint="eastAsia"/>
        </w:rPr>
        <w:t>；</w:t>
      </w:r>
    </w:p>
    <w:p w:rsidR="00A85AD4" w:rsidRPr="00BA633D" w:rsidRDefault="00A85AD4" w:rsidP="006D2D52">
      <w:pPr>
        <w:rPr>
          <w:kern w:val="0"/>
        </w:rPr>
      </w:pPr>
      <w:r w:rsidRPr="00BA633D">
        <w:rPr>
          <w:rFonts w:hint="eastAsia"/>
          <w:kern w:val="0"/>
        </w:rPr>
        <w:t>使用特定格式的图片文件</w:t>
      </w:r>
      <w:r w:rsidR="007E0090" w:rsidRPr="00BA633D">
        <w:rPr>
          <w:rFonts w:hint="eastAsia"/>
          <w:kern w:val="0"/>
        </w:rPr>
        <w:t>（</w:t>
      </w:r>
      <w:r w:rsidR="007E0090" w:rsidRPr="00BA633D">
        <w:rPr>
          <w:rFonts w:hint="eastAsia"/>
          <w:kern w:val="0"/>
        </w:rPr>
        <w:t>PNG</w:t>
      </w:r>
      <w:r w:rsidR="007E0090" w:rsidRPr="00BA633D">
        <w:rPr>
          <w:rFonts w:hint="eastAsia"/>
          <w:kern w:val="0"/>
        </w:rPr>
        <w:t>、</w:t>
      </w:r>
      <w:r w:rsidR="007E0090" w:rsidRPr="00BA633D">
        <w:rPr>
          <w:rFonts w:hint="eastAsia"/>
          <w:kern w:val="0"/>
        </w:rPr>
        <w:t>JPEG</w:t>
      </w:r>
      <w:r w:rsidR="007E0090" w:rsidRPr="00BA633D">
        <w:rPr>
          <w:rFonts w:hint="eastAsia"/>
          <w:kern w:val="0"/>
        </w:rPr>
        <w:t>、</w:t>
      </w:r>
      <w:r w:rsidR="007E0090" w:rsidRPr="00BA633D">
        <w:rPr>
          <w:rFonts w:hint="eastAsia"/>
          <w:kern w:val="0"/>
        </w:rPr>
        <w:t>PVR</w:t>
      </w:r>
      <w:r w:rsidRPr="00BA633D">
        <w:rPr>
          <w:rFonts w:hint="eastAsia"/>
          <w:kern w:val="0"/>
        </w:rPr>
        <w:t>等</w:t>
      </w:r>
      <w:r w:rsidR="007E0090" w:rsidRPr="00BA633D">
        <w:rPr>
          <w:rFonts w:hint="eastAsia"/>
          <w:kern w:val="0"/>
        </w:rPr>
        <w:t>）</w:t>
      </w:r>
      <w:r w:rsidRPr="00BA633D">
        <w:rPr>
          <w:rFonts w:hint="eastAsia"/>
          <w:kern w:val="0"/>
        </w:rPr>
        <w:t>初始化一个</w:t>
      </w:r>
      <w:r w:rsidRPr="00BA633D">
        <w:rPr>
          <w:rFonts w:hint="eastAsia"/>
          <w:kern w:val="0"/>
        </w:rPr>
        <w:t>CCSpriteBatchNode</w:t>
      </w:r>
      <w:r w:rsidRPr="00BA633D">
        <w:rPr>
          <w:rFonts w:hint="eastAsia"/>
          <w:kern w:val="0"/>
        </w:rPr>
        <w:t>精灵表单，可以容纳</w:t>
      </w:r>
      <w:r w:rsidRPr="00BA633D">
        <w:rPr>
          <w:rFonts w:hint="eastAsia"/>
          <w:kern w:val="0"/>
        </w:rPr>
        <w:t>29</w:t>
      </w:r>
      <w:r w:rsidRPr="00BA633D">
        <w:rPr>
          <w:rFonts w:hint="eastAsia"/>
          <w:kern w:val="0"/>
        </w:rPr>
        <w:t>个子节点。在实际运行时如果超出了限制，该数字还可以再增加约</w:t>
      </w:r>
      <w:r w:rsidR="008B1F86" w:rsidRPr="00BA633D">
        <w:rPr>
          <w:rFonts w:ascii="宋体" w:cs="宋体" w:hint="eastAsia"/>
          <w:kern w:val="0"/>
        </w:rPr>
        <w:t>33%</w:t>
      </w:r>
      <w:r w:rsidRPr="00BA633D">
        <w:rPr>
          <w:rFonts w:hint="eastAsia"/>
          <w:kern w:val="0"/>
        </w:rPr>
        <w:t>。图片文件将使用</w:t>
      </w:r>
      <w:r w:rsidRPr="00BA633D">
        <w:rPr>
          <w:rFonts w:hint="eastAsia"/>
          <w:kern w:val="0"/>
        </w:rPr>
        <w:t>TextureMgr</w:t>
      </w:r>
      <w:r w:rsidRPr="00BA633D">
        <w:rPr>
          <w:rFonts w:hint="eastAsia"/>
          <w:kern w:val="0"/>
        </w:rPr>
        <w:t>加载。</w:t>
      </w:r>
    </w:p>
    <w:p w:rsidR="00A85AD4" w:rsidRPr="00BA633D" w:rsidRDefault="00A85AD4" w:rsidP="00D62E0F">
      <w:pPr>
        <w:pStyle w:val="1"/>
      </w:pPr>
      <w:r w:rsidRPr="00BA633D">
        <w:rPr>
          <w:rFonts w:hint="eastAsia"/>
        </w:rPr>
        <w:t>-(id)initWithTexture:(CCTexture2D *)tex</w:t>
      </w:r>
      <w:r w:rsidR="009060F3" w:rsidRPr="00BA633D">
        <w:rPr>
          <w:rFonts w:hint="eastAsia"/>
        </w:rPr>
        <w:t xml:space="preserve"> </w:t>
      </w:r>
      <w:r w:rsidR="00C6377F" w:rsidRPr="00BA633D">
        <w:rPr>
          <w:rFonts w:hint="eastAsia"/>
        </w:rPr>
        <w:t>capacity:(NSUInteger)capacity</w:t>
      </w:r>
      <w:r w:rsidR="00C6377F" w:rsidRPr="00BA633D">
        <w:rPr>
          <w:rFonts w:hint="eastAsia"/>
        </w:rPr>
        <w:t>；</w:t>
      </w:r>
    </w:p>
    <w:p w:rsidR="00A85AD4" w:rsidRPr="00BA633D" w:rsidRDefault="00A85AD4" w:rsidP="006D2D52">
      <w:pPr>
        <w:jc w:val="both"/>
        <w:rPr>
          <w:kern w:val="0"/>
        </w:rPr>
      </w:pPr>
      <w:r w:rsidRPr="00BA633D">
        <w:rPr>
          <w:rFonts w:hint="eastAsia"/>
          <w:kern w:val="0"/>
        </w:rPr>
        <w:t>使用</w:t>
      </w:r>
      <w:r w:rsidRPr="00BA633D">
        <w:rPr>
          <w:rFonts w:hint="eastAsia"/>
          <w:kern w:val="0"/>
        </w:rPr>
        <w:t>CCTexture2D</w:t>
      </w:r>
      <w:r w:rsidRPr="00BA633D">
        <w:rPr>
          <w:rFonts w:hint="eastAsia"/>
          <w:kern w:val="0"/>
        </w:rPr>
        <w:t>纹理</w:t>
      </w:r>
      <w:r w:rsidR="00210B16" w:rsidRPr="00BA633D">
        <w:rPr>
          <w:rFonts w:ascii="宋体" w:cs="宋体" w:hint="eastAsia"/>
          <w:kern w:val="0"/>
        </w:rPr>
        <w:t>和指定的子节点容量</w:t>
      </w:r>
      <w:r w:rsidRPr="00BA633D">
        <w:rPr>
          <w:rFonts w:hint="eastAsia"/>
          <w:kern w:val="0"/>
        </w:rPr>
        <w:t>初始化一个</w:t>
      </w:r>
      <w:r w:rsidRPr="00BA633D">
        <w:rPr>
          <w:rFonts w:hint="eastAsia"/>
          <w:kern w:val="0"/>
        </w:rPr>
        <w:t>CCSpriteBatchNode</w:t>
      </w:r>
      <w:r w:rsidRPr="00BA633D">
        <w:rPr>
          <w:rFonts w:hint="eastAsia"/>
          <w:kern w:val="0"/>
        </w:rPr>
        <w:t>精灵表单，</w:t>
      </w:r>
      <w:r w:rsidR="00C41DD6" w:rsidRPr="00BA633D" w:rsidDel="00C41DD6">
        <w:rPr>
          <w:rFonts w:hint="eastAsia"/>
          <w:kern w:val="0"/>
        </w:rPr>
        <w:t xml:space="preserve"> </w:t>
      </w:r>
      <w:r w:rsidRPr="00BA633D">
        <w:rPr>
          <w:rFonts w:hint="eastAsia"/>
          <w:kern w:val="0"/>
        </w:rPr>
        <w:t>。在实际运行时，如果超出了限制，该数字还可以再增加约</w:t>
      </w:r>
      <w:r w:rsidR="00B24239" w:rsidRPr="00BA633D">
        <w:rPr>
          <w:kern w:val="0"/>
        </w:rPr>
        <w:t>33%</w:t>
      </w:r>
      <w:r w:rsidRPr="00BA633D">
        <w:rPr>
          <w:rFonts w:hint="eastAsia"/>
          <w:kern w:val="0"/>
        </w:rPr>
        <w:t>。</w:t>
      </w:r>
    </w:p>
    <w:p w:rsidR="00A85AD4" w:rsidRPr="00BA633D" w:rsidRDefault="00A85AD4" w:rsidP="00D62E0F">
      <w:pPr>
        <w:pStyle w:val="1"/>
      </w:pPr>
      <w:r w:rsidRPr="00BA633D">
        <w:t>+ (id) batchNodeWithFile: (NSString *) fileImage</w:t>
      </w:r>
      <w:r w:rsidR="00C6377F" w:rsidRPr="00BA633D">
        <w:rPr>
          <w:rFonts w:hint="eastAsia"/>
        </w:rPr>
        <w:t>；</w:t>
      </w:r>
    </w:p>
    <w:p w:rsidR="00A85AD4" w:rsidRPr="00BA633D" w:rsidRDefault="00A85AD4" w:rsidP="006D2D52">
      <w:pPr>
        <w:jc w:val="both"/>
        <w:rPr>
          <w:kern w:val="0"/>
        </w:rPr>
      </w:pPr>
      <w:r w:rsidRPr="00BA633D">
        <w:rPr>
          <w:rFonts w:hint="eastAsia"/>
          <w:kern w:val="0"/>
        </w:rPr>
        <w:t>使用特定格式的图片文件</w:t>
      </w:r>
      <w:r w:rsidR="00BD3D05" w:rsidRPr="00BA633D">
        <w:rPr>
          <w:rFonts w:hint="eastAsia"/>
          <w:kern w:val="0"/>
        </w:rPr>
        <w:t>（</w:t>
      </w:r>
      <w:r w:rsidR="00666352" w:rsidRPr="00BA633D">
        <w:rPr>
          <w:rFonts w:hint="eastAsia"/>
          <w:kern w:val="0"/>
        </w:rPr>
        <w:t>PNG</w:t>
      </w:r>
      <w:r w:rsidR="00666352" w:rsidRPr="00BA633D">
        <w:rPr>
          <w:rFonts w:hint="eastAsia"/>
          <w:kern w:val="0"/>
        </w:rPr>
        <w:t>、</w:t>
      </w:r>
      <w:r w:rsidR="00666352" w:rsidRPr="00BA633D">
        <w:rPr>
          <w:rFonts w:hint="eastAsia"/>
          <w:kern w:val="0"/>
        </w:rPr>
        <w:t>JPEG</w:t>
      </w:r>
      <w:r w:rsidR="00666352" w:rsidRPr="00BA633D">
        <w:rPr>
          <w:rFonts w:hint="eastAsia"/>
          <w:kern w:val="0"/>
        </w:rPr>
        <w:t>、</w:t>
      </w:r>
      <w:r w:rsidR="00666352" w:rsidRPr="00BA633D">
        <w:rPr>
          <w:rFonts w:hint="eastAsia"/>
          <w:kern w:val="0"/>
        </w:rPr>
        <w:t>PVR</w:t>
      </w:r>
      <w:r w:rsidRPr="00BA633D">
        <w:rPr>
          <w:rFonts w:hint="eastAsia"/>
          <w:kern w:val="0"/>
        </w:rPr>
        <w:t>等</w:t>
      </w:r>
      <w:r w:rsidR="00BD3D05" w:rsidRPr="00BA633D">
        <w:rPr>
          <w:rFonts w:hint="eastAsia"/>
          <w:kern w:val="0"/>
        </w:rPr>
        <w:t>）</w:t>
      </w:r>
      <w:r w:rsidRPr="00BA633D">
        <w:rPr>
          <w:rFonts w:hint="eastAsia"/>
          <w:kern w:val="0"/>
        </w:rPr>
        <w:t>创建一个</w:t>
      </w:r>
      <w:r w:rsidRPr="00BA633D">
        <w:rPr>
          <w:rFonts w:hint="eastAsia"/>
          <w:kern w:val="0"/>
        </w:rPr>
        <w:t>CCSpriteBatchNode</w:t>
      </w:r>
      <w:r w:rsidRPr="00BA633D">
        <w:rPr>
          <w:rFonts w:hint="eastAsia"/>
          <w:kern w:val="0"/>
        </w:rPr>
        <w:t>精灵表单，可以容纳</w:t>
      </w:r>
      <w:r w:rsidRPr="00BA633D">
        <w:rPr>
          <w:rFonts w:hint="eastAsia"/>
          <w:kern w:val="0"/>
        </w:rPr>
        <w:t>29</w:t>
      </w:r>
      <w:r w:rsidRPr="00BA633D">
        <w:rPr>
          <w:rFonts w:hint="eastAsia"/>
          <w:kern w:val="0"/>
        </w:rPr>
        <w:t>个子节点。在实际运行时如果超出了限制，该数字还可以再增加约</w:t>
      </w:r>
      <w:r w:rsidR="00661EAA" w:rsidRPr="00BA633D">
        <w:rPr>
          <w:rFonts w:hint="eastAsia"/>
          <w:kern w:val="0"/>
        </w:rPr>
        <w:t>1/3</w:t>
      </w:r>
      <w:r w:rsidRPr="00BA633D">
        <w:rPr>
          <w:rFonts w:hint="eastAsia"/>
          <w:kern w:val="0"/>
        </w:rPr>
        <w:t>。图片文件将使用</w:t>
      </w:r>
      <w:r w:rsidRPr="00BA633D">
        <w:rPr>
          <w:rFonts w:hint="eastAsia"/>
          <w:kern w:val="0"/>
        </w:rPr>
        <w:t>TextureMgr</w:t>
      </w:r>
      <w:r w:rsidRPr="00BA633D">
        <w:rPr>
          <w:rFonts w:hint="eastAsia"/>
          <w:kern w:val="0"/>
        </w:rPr>
        <w:t>加载。示例代码：</w:t>
      </w:r>
    </w:p>
    <w:p w:rsidR="00A85AD4" w:rsidRPr="00BA633D" w:rsidRDefault="00A85AD4" w:rsidP="00126A19">
      <w:pPr>
        <w:pStyle w:val="af5"/>
        <w:rPr>
          <w:rFonts w:hAnsi="Times New Roman"/>
          <w:color w:val="auto"/>
          <w:sz w:val="20"/>
          <w:szCs w:val="20"/>
        </w:rPr>
      </w:pPr>
      <w:r w:rsidRPr="00BA633D">
        <w:rPr>
          <w:color w:val="auto"/>
        </w:rPr>
        <w:t>CCSpriteBatchNode* spriteSheet = [CCSpriteBatchNode batchNodeWithFile:@"bullet.png"];</w:t>
      </w:r>
    </w:p>
    <w:p w:rsidR="00A85AD4" w:rsidRPr="00BA633D" w:rsidRDefault="00A85AD4" w:rsidP="006D2D52">
      <w:pPr>
        <w:rPr>
          <w:kern w:val="0"/>
        </w:rPr>
      </w:pPr>
      <w:r w:rsidRPr="00BA633D">
        <w:rPr>
          <w:rFonts w:hint="eastAsia"/>
          <w:kern w:val="0"/>
        </w:rPr>
        <w:t>该方法还有一个变化，就是指定子节点的数量</w:t>
      </w:r>
      <w:r w:rsidR="00B70D0D" w:rsidRPr="00BA633D">
        <w:rPr>
          <w:rFonts w:hint="eastAsia"/>
          <w:kern w:val="0"/>
        </w:rPr>
        <w:t>。</w:t>
      </w:r>
      <w:r w:rsidRPr="00BA633D">
        <w:rPr>
          <w:rFonts w:hint="eastAsia"/>
          <w:kern w:val="0"/>
        </w:rPr>
        <w:t>示例代码：</w:t>
      </w:r>
    </w:p>
    <w:p w:rsidR="00A85AD4" w:rsidRPr="00BA633D" w:rsidRDefault="00A85AD4" w:rsidP="00126A19">
      <w:pPr>
        <w:pStyle w:val="af5"/>
        <w:rPr>
          <w:rFonts w:hAnsi="Times New Roman"/>
          <w:color w:val="auto"/>
          <w:sz w:val="20"/>
          <w:szCs w:val="20"/>
        </w:rPr>
      </w:pPr>
      <w:r w:rsidRPr="00BA633D">
        <w:rPr>
          <w:color w:val="auto"/>
        </w:rPr>
        <w:t xml:space="preserve">  CCSpriteBatchNode* spriteSheet = [CCSpriteBatchNode batchNodeWithFile:@"bullet.png" capacity:12];</w:t>
      </w:r>
      <w:r w:rsidRPr="00BA633D">
        <w:rPr>
          <w:rFonts w:hAnsi="Times New Roman"/>
          <w:color w:val="auto"/>
          <w:sz w:val="20"/>
          <w:szCs w:val="20"/>
        </w:rPr>
        <w:t xml:space="preserve"> </w:t>
      </w:r>
    </w:p>
    <w:p w:rsidR="00A85AD4" w:rsidRPr="00BA633D" w:rsidRDefault="00A85AD4" w:rsidP="00D62E0F">
      <w:pPr>
        <w:pStyle w:val="1"/>
      </w:pPr>
      <w:r w:rsidRPr="00BA633D">
        <w:rPr>
          <w:rFonts w:hint="eastAsia"/>
        </w:rPr>
        <w:lastRenderedPageBreak/>
        <w:t>+(id)batchNodeWithTexture:(CCTexture2D *)tex;</w:t>
      </w:r>
    </w:p>
    <w:p w:rsidR="00A85AD4" w:rsidRPr="00BA633D" w:rsidRDefault="00A85AD4" w:rsidP="001A72D2">
      <w:pPr>
        <w:jc w:val="both"/>
        <w:rPr>
          <w:kern w:val="0"/>
        </w:rPr>
      </w:pPr>
      <w:r w:rsidRPr="00BA633D">
        <w:rPr>
          <w:rFonts w:hint="eastAsia"/>
          <w:kern w:val="0"/>
        </w:rPr>
        <w:t>使用</w:t>
      </w:r>
      <w:r w:rsidRPr="00BA633D">
        <w:rPr>
          <w:rFonts w:hint="eastAsia"/>
          <w:kern w:val="0"/>
        </w:rPr>
        <w:t>CCTexture2D</w:t>
      </w:r>
      <w:r w:rsidRPr="00BA633D">
        <w:rPr>
          <w:rFonts w:hint="eastAsia"/>
          <w:kern w:val="0"/>
        </w:rPr>
        <w:t>纹理创建一个</w:t>
      </w:r>
      <w:r w:rsidRPr="00BA633D">
        <w:rPr>
          <w:rFonts w:hint="eastAsia"/>
          <w:kern w:val="0"/>
        </w:rPr>
        <w:t>CCSpriteBatchNode</w:t>
      </w:r>
      <w:r w:rsidRPr="00BA633D">
        <w:rPr>
          <w:rFonts w:hint="eastAsia"/>
          <w:kern w:val="0"/>
        </w:rPr>
        <w:t>精灵表单，可以容纳</w:t>
      </w:r>
      <w:r w:rsidRPr="00BA633D">
        <w:rPr>
          <w:rFonts w:hint="eastAsia"/>
          <w:kern w:val="0"/>
        </w:rPr>
        <w:t>29</w:t>
      </w:r>
      <w:r w:rsidRPr="00BA633D">
        <w:rPr>
          <w:rFonts w:hint="eastAsia"/>
          <w:kern w:val="0"/>
        </w:rPr>
        <w:t>个子节点。在实际运行时如果超出了限制，该数字还可以再增加约</w:t>
      </w:r>
      <w:r w:rsidR="007D3C8F" w:rsidRPr="00BA633D">
        <w:rPr>
          <w:rFonts w:hint="eastAsia"/>
          <w:kern w:val="0"/>
        </w:rPr>
        <w:t>1/3</w:t>
      </w:r>
      <w:r w:rsidRPr="00BA633D">
        <w:rPr>
          <w:rFonts w:hint="eastAsia"/>
          <w:kern w:val="0"/>
        </w:rPr>
        <w:t>。示例代码：</w:t>
      </w:r>
    </w:p>
    <w:p w:rsidR="00A85AD4" w:rsidRPr="00BA633D" w:rsidRDefault="00A85AD4" w:rsidP="00126A19">
      <w:pPr>
        <w:pStyle w:val="af5"/>
        <w:rPr>
          <w:color w:val="auto"/>
          <w:lang w:eastAsia="zh-CN"/>
        </w:rPr>
      </w:pPr>
      <w:r w:rsidRPr="00BA633D">
        <w:rPr>
          <w:color w:val="auto"/>
          <w:lang w:eastAsia="zh-CN"/>
        </w:rPr>
        <w:t xml:space="preserve">  CCTexture2D* gameArtTexture = [[CCTextureCache sharedTextureCache] addImage:@"bgStage1.png"];</w:t>
      </w:r>
    </w:p>
    <w:p w:rsidR="00A85AD4" w:rsidRPr="00BA633D" w:rsidRDefault="00A85AD4" w:rsidP="0046501F">
      <w:pPr>
        <w:pStyle w:val="af5"/>
        <w:rPr>
          <w:rFonts w:ascii="宋体" w:cs="宋体"/>
          <w:color w:val="auto"/>
          <w:sz w:val="20"/>
          <w:szCs w:val="20"/>
        </w:rPr>
      </w:pPr>
      <w:r w:rsidRPr="00BA633D">
        <w:rPr>
          <w:color w:val="auto"/>
        </w:rPr>
        <w:t xml:space="preserve">  CCSpriteBatchNode *spriteBatch = [CCSpriteBatchNode batchNodeWithTexture:gameArtTexture];</w:t>
      </w:r>
    </w:p>
    <w:p w:rsidR="00A85AD4" w:rsidRPr="00BA633D" w:rsidRDefault="00A85AD4" w:rsidP="001A72D2">
      <w:pPr>
        <w:rPr>
          <w:kern w:val="0"/>
        </w:rPr>
      </w:pPr>
      <w:r w:rsidRPr="00BA633D">
        <w:rPr>
          <w:rFonts w:hint="eastAsia"/>
          <w:kern w:val="0"/>
        </w:rPr>
        <w:t>该方法还有一个变化，就是指定子节点的数量</w:t>
      </w:r>
      <w:r w:rsidR="00B70D0D" w:rsidRPr="00BA633D">
        <w:rPr>
          <w:rFonts w:hint="eastAsia"/>
          <w:kern w:val="0"/>
        </w:rPr>
        <w:t>。</w:t>
      </w:r>
      <w:r w:rsidRPr="00BA633D">
        <w:rPr>
          <w:rFonts w:hint="eastAsia"/>
          <w:kern w:val="0"/>
        </w:rPr>
        <w:t>示例代码：</w:t>
      </w:r>
    </w:p>
    <w:p w:rsidR="00A85AD4" w:rsidRPr="00BA633D" w:rsidRDefault="00A85AD4" w:rsidP="00126A19">
      <w:pPr>
        <w:pStyle w:val="af5"/>
        <w:rPr>
          <w:rFonts w:hAnsi="Times New Roman"/>
          <w:color w:val="auto"/>
          <w:sz w:val="20"/>
          <w:szCs w:val="20"/>
        </w:rPr>
      </w:pPr>
      <w:r w:rsidRPr="00BA633D">
        <w:rPr>
          <w:color w:val="auto"/>
        </w:rPr>
        <w:t xml:space="preserve">  CCSpriteBatchNode *spriteBatch = [CCSpriteBatchNode batchNodeWithTexture:gameArtTexture capacity:12];</w:t>
      </w:r>
    </w:p>
    <w:p w:rsidR="00A85AD4" w:rsidRPr="00BA633D" w:rsidRDefault="00A85AD4" w:rsidP="00D62E0F">
      <w:pPr>
        <w:pStyle w:val="1"/>
        <w:ind w:leftChars="-64" w:left="-3" w:hangingChars="62" w:hanging="131"/>
        <w:rPr>
          <w:kern w:val="0"/>
        </w:rPr>
      </w:pPr>
      <w:r w:rsidRPr="00BA633D">
        <w:t>- (void) removeChild: (CCSprite *) sprite</w:t>
      </w:r>
      <w:r w:rsidR="009060F3" w:rsidRPr="00BA633D">
        <w:rPr>
          <w:rFonts w:hint="eastAsia"/>
          <w:lang w:eastAsia="zh-CN"/>
        </w:rPr>
        <w:t xml:space="preserve"> </w:t>
      </w:r>
      <w:r w:rsidRPr="00BA633D">
        <w:rPr>
          <w:kern w:val="0"/>
        </w:rPr>
        <w:t>cleanup: (BOOL) doCleanup</w:t>
      </w:r>
      <w:r w:rsidRPr="00BA633D">
        <w:rPr>
          <w:rFonts w:hint="eastAsia"/>
          <w:kern w:val="0"/>
        </w:rPr>
        <w:t>；</w:t>
      </w:r>
    </w:p>
    <w:p w:rsidR="00A85AD4" w:rsidRPr="00BA633D" w:rsidRDefault="00A85AD4" w:rsidP="001A72D2">
      <w:pPr>
        <w:rPr>
          <w:kern w:val="0"/>
        </w:rPr>
      </w:pPr>
      <w:r w:rsidRPr="00BA633D">
        <w:rPr>
          <w:rFonts w:hint="eastAsia"/>
          <w:kern w:val="0"/>
        </w:rPr>
        <w:t>从</w:t>
      </w:r>
      <w:r w:rsidRPr="00BA633D">
        <w:rPr>
          <w:rFonts w:hint="eastAsia"/>
          <w:kern w:val="0"/>
        </w:rPr>
        <w:t>CCSpriteBatchNode</w:t>
      </w:r>
      <w:r w:rsidRPr="00BA633D">
        <w:rPr>
          <w:rFonts w:hint="eastAsia"/>
          <w:kern w:val="0"/>
        </w:rPr>
        <w:t>精灵表单中删除子精灵，由于这种操作速度非常慢，通常不推荐使用</w:t>
      </w:r>
      <w:r w:rsidR="00B70D0D" w:rsidRPr="00BA633D">
        <w:rPr>
          <w:rFonts w:hint="eastAsia"/>
          <w:kern w:val="0"/>
        </w:rPr>
        <w:t>。</w:t>
      </w:r>
      <w:r w:rsidRPr="00BA633D">
        <w:rPr>
          <w:rFonts w:hint="eastAsia"/>
          <w:kern w:val="0"/>
        </w:rPr>
        <w:t>示例代码：</w:t>
      </w:r>
    </w:p>
    <w:p w:rsidR="00A85AD4" w:rsidRPr="00BA633D" w:rsidRDefault="00A85AD4" w:rsidP="00126A19">
      <w:pPr>
        <w:pStyle w:val="af5"/>
        <w:rPr>
          <w:rFonts w:hAnsi="Times New Roman"/>
          <w:color w:val="auto"/>
          <w:sz w:val="20"/>
          <w:szCs w:val="20"/>
        </w:rPr>
      </w:pPr>
      <w:r w:rsidRPr="00BA633D">
        <w:rPr>
          <w:color w:val="auto"/>
        </w:rPr>
        <w:t>[spriteSheet removeChild:bear cleanup:YES];</w:t>
      </w:r>
    </w:p>
    <w:p w:rsidR="00A85AD4" w:rsidRPr="00BA633D" w:rsidRDefault="00A85AD4" w:rsidP="001A72D2">
      <w:pPr>
        <w:rPr>
          <w:kern w:val="0"/>
        </w:rPr>
      </w:pPr>
      <w:r w:rsidRPr="00BA633D">
        <w:rPr>
          <w:rFonts w:hint="eastAsia"/>
          <w:kern w:val="0"/>
        </w:rPr>
        <w:t>该方法还有一个变化，就是根据指定的索引删除子精灵。示例代码：</w:t>
      </w:r>
    </w:p>
    <w:p w:rsidR="00A85AD4" w:rsidRPr="00BA633D" w:rsidRDefault="00A85AD4" w:rsidP="00126A19">
      <w:pPr>
        <w:pStyle w:val="af5"/>
        <w:rPr>
          <w:color w:val="auto"/>
        </w:rPr>
      </w:pPr>
      <w:r w:rsidRPr="00BA633D">
        <w:rPr>
          <w:color w:val="auto"/>
        </w:rPr>
        <w:t>[spriteSheet removeChildAtIndex:2 cleanup:YES];</w:t>
      </w:r>
    </w:p>
    <w:p w:rsidR="00777A96" w:rsidRPr="00BA633D" w:rsidRDefault="00A85AD4" w:rsidP="00C6377F">
      <w:pPr>
        <w:jc w:val="both"/>
        <w:rPr>
          <w:rFonts w:hint="eastAsia"/>
          <w:kern w:val="0"/>
        </w:rPr>
      </w:pPr>
      <w:r w:rsidRPr="00BA633D">
        <w:rPr>
          <w:rFonts w:hint="eastAsia"/>
          <w:kern w:val="0"/>
        </w:rPr>
        <w:t>本书高级篇会</w:t>
      </w:r>
      <w:r w:rsidR="00167ACC" w:rsidRPr="00BA633D">
        <w:rPr>
          <w:rFonts w:hint="eastAsia"/>
          <w:kern w:val="0"/>
        </w:rPr>
        <w:t>详细说明</w:t>
      </w:r>
      <w:r w:rsidRPr="00BA633D">
        <w:rPr>
          <w:rFonts w:hint="eastAsia"/>
          <w:kern w:val="0"/>
        </w:rPr>
        <w:t>如何使用纹理贴图和</w:t>
      </w:r>
      <w:r w:rsidRPr="00BA633D">
        <w:rPr>
          <w:rFonts w:hint="eastAsia"/>
          <w:kern w:val="0"/>
        </w:rPr>
        <w:t>CCSpriteBatchNode</w:t>
      </w:r>
      <w:r w:rsidRPr="00BA633D">
        <w:rPr>
          <w:rFonts w:hint="eastAsia"/>
          <w:kern w:val="0"/>
        </w:rPr>
        <w:t>实际提升游戏的性能。</w:t>
      </w:r>
    </w:p>
    <w:p w:rsidR="00A85AD4" w:rsidRPr="00BA633D" w:rsidRDefault="00777A96" w:rsidP="00410191">
      <w:pPr>
        <w:pStyle w:val="af4"/>
      </w:pPr>
      <w:r w:rsidRPr="00BA633D">
        <w:rPr>
          <w:rFonts w:hint="eastAsia"/>
          <w:lang w:eastAsia="zh-CN"/>
        </w:rPr>
        <w:t>提示</w:t>
      </w:r>
      <w:r w:rsidRPr="00BA633D">
        <w:rPr>
          <w:rFonts w:hint="eastAsia"/>
          <w:lang w:eastAsia="zh-CN"/>
        </w:rPr>
        <w:t xml:space="preserve"> </w:t>
      </w:r>
      <w:r w:rsidR="00061588" w:rsidRPr="00BA633D">
        <w:rPr>
          <w:rFonts w:hint="eastAsia"/>
        </w:rPr>
        <w:t>在使用精灵表单时，</w:t>
      </w:r>
      <w:r w:rsidR="00061588" w:rsidRPr="00BA633D">
        <w:rPr>
          <w:rFonts w:hint="eastAsia"/>
        </w:rPr>
        <w:t>CCSpriteBatchNode</w:t>
      </w:r>
      <w:r w:rsidR="00061588" w:rsidRPr="00BA633D">
        <w:rPr>
          <w:rFonts w:hint="eastAsia"/>
        </w:rPr>
        <w:t>、</w:t>
      </w:r>
      <w:r w:rsidR="00061588" w:rsidRPr="00BA633D">
        <w:rPr>
          <w:rFonts w:hint="eastAsia"/>
        </w:rPr>
        <w:t>CCSpriteFrame</w:t>
      </w:r>
      <w:r w:rsidR="00061588" w:rsidRPr="00BA633D">
        <w:rPr>
          <w:rFonts w:hint="eastAsia"/>
        </w:rPr>
        <w:t>和</w:t>
      </w:r>
      <w:r w:rsidR="00061588" w:rsidRPr="00BA633D">
        <w:rPr>
          <w:rFonts w:hint="eastAsia"/>
        </w:rPr>
        <w:t>CCSpriteFrameCache</w:t>
      </w:r>
      <w:r w:rsidR="00061588" w:rsidRPr="00BA633D">
        <w:rPr>
          <w:rFonts w:hint="eastAsia"/>
        </w:rPr>
        <w:t>常常配合使用。</w:t>
      </w:r>
    </w:p>
    <w:p w:rsidR="00A85AD4" w:rsidRPr="00BA633D" w:rsidRDefault="00A85AD4" w:rsidP="00206153">
      <w:pPr>
        <w:pStyle w:val="3"/>
        <w:ind w:firstLine="643"/>
      </w:pPr>
      <w:bookmarkStart w:id="33" w:name="_Toc304712399"/>
      <w:bookmarkStart w:id="34" w:name="_Toc334710913"/>
      <w:r w:rsidRPr="00BA633D">
        <w:rPr>
          <w:rFonts w:hint="eastAsia"/>
        </w:rPr>
        <w:lastRenderedPageBreak/>
        <w:t>CCSpriteFrame</w:t>
      </w:r>
      <w:r w:rsidR="00C01EB3" w:rsidRPr="00BA633D">
        <w:rPr>
          <w:rFonts w:hint="eastAsia"/>
          <w:kern w:val="0"/>
        </w:rPr>
        <w:t>精灵帧</w:t>
      </w:r>
      <w:bookmarkEnd w:id="33"/>
      <w:bookmarkEnd w:id="34"/>
    </w:p>
    <w:p w:rsidR="00A85AD4" w:rsidRPr="00BA633D" w:rsidRDefault="00A85AD4" w:rsidP="001A72D2">
      <w:pPr>
        <w:jc w:val="both"/>
        <w:rPr>
          <w:kern w:val="0"/>
        </w:rPr>
      </w:pPr>
      <w:r w:rsidRPr="00BA633D">
        <w:rPr>
          <w:rFonts w:hint="eastAsia"/>
          <w:kern w:val="0"/>
        </w:rPr>
        <w:t>与之前了解的节点类不同，</w:t>
      </w:r>
      <w:r w:rsidRPr="00BA633D">
        <w:rPr>
          <w:rFonts w:hint="eastAsia"/>
          <w:kern w:val="0"/>
        </w:rPr>
        <w:t>CCSpriteFrame</w:t>
      </w:r>
      <w:r w:rsidRPr="00BA633D">
        <w:rPr>
          <w:rFonts w:hint="eastAsia"/>
          <w:kern w:val="0"/>
        </w:rPr>
        <w:t>和</w:t>
      </w:r>
      <w:r w:rsidRPr="00BA633D">
        <w:rPr>
          <w:rFonts w:hint="eastAsia"/>
          <w:kern w:val="0"/>
        </w:rPr>
        <w:t>CCSpriteFrameCache</w:t>
      </w:r>
      <w:r w:rsidRPr="00BA633D">
        <w:rPr>
          <w:rFonts w:hint="eastAsia"/>
          <w:kern w:val="0"/>
        </w:rPr>
        <w:t>都直接继承自</w:t>
      </w:r>
      <w:r w:rsidRPr="00BA633D">
        <w:rPr>
          <w:rFonts w:hint="eastAsia"/>
          <w:kern w:val="0"/>
        </w:rPr>
        <w:t>Objective-C</w:t>
      </w:r>
      <w:r w:rsidRPr="00BA633D">
        <w:rPr>
          <w:rFonts w:hint="eastAsia"/>
          <w:kern w:val="0"/>
        </w:rPr>
        <w:t>中的</w:t>
      </w:r>
      <w:r w:rsidRPr="00BA633D">
        <w:rPr>
          <w:rFonts w:hint="eastAsia"/>
          <w:kern w:val="0"/>
        </w:rPr>
        <w:t>NSObject</w:t>
      </w:r>
      <w:r w:rsidRPr="00BA633D">
        <w:rPr>
          <w:rFonts w:hint="eastAsia"/>
          <w:kern w:val="0"/>
        </w:rPr>
        <w:t>。</w:t>
      </w:r>
    </w:p>
    <w:p w:rsidR="00A85AD4" w:rsidRPr="00BA633D" w:rsidRDefault="00A85AD4" w:rsidP="001A72D2">
      <w:pPr>
        <w:jc w:val="both"/>
        <w:rPr>
          <w:rFonts w:hint="eastAsia"/>
          <w:kern w:val="0"/>
        </w:rPr>
      </w:pPr>
      <w:r w:rsidRPr="00BA633D">
        <w:rPr>
          <w:rFonts w:hint="eastAsia"/>
          <w:kern w:val="0"/>
        </w:rPr>
        <w:t>CCSpriteFrame</w:t>
      </w:r>
      <w:r w:rsidRPr="00BA633D">
        <w:rPr>
          <w:rFonts w:hint="eastAsia"/>
          <w:kern w:val="0"/>
        </w:rPr>
        <w:t>（精灵帧）中主要包括</w:t>
      </w:r>
      <w:r w:rsidRPr="00BA633D">
        <w:rPr>
          <w:rFonts w:hint="eastAsia"/>
          <w:kern w:val="0"/>
        </w:rPr>
        <w:t>CCTexture2D</w:t>
      </w:r>
      <w:r w:rsidRPr="00BA633D">
        <w:rPr>
          <w:rFonts w:hint="eastAsia"/>
          <w:kern w:val="0"/>
        </w:rPr>
        <w:t>纹理</w:t>
      </w:r>
      <w:r w:rsidR="00D461C2" w:rsidRPr="00BA633D">
        <w:rPr>
          <w:rFonts w:hint="eastAsia"/>
          <w:kern w:val="0"/>
        </w:rPr>
        <w:t>、</w:t>
      </w:r>
      <w:r w:rsidRPr="00BA633D">
        <w:rPr>
          <w:rFonts w:hint="eastAsia"/>
          <w:kern w:val="0"/>
        </w:rPr>
        <w:t>矩形大小，用来表示一个精灵。</w:t>
      </w:r>
    </w:p>
    <w:p w:rsidR="002C5C24" w:rsidRPr="00BA633D" w:rsidRDefault="002C5C24" w:rsidP="00410191">
      <w:pPr>
        <w:pStyle w:val="4"/>
      </w:pPr>
      <w:r w:rsidRPr="00BA633D">
        <w:rPr>
          <w:rFonts w:hint="eastAsia"/>
        </w:rPr>
        <w:t>CCSpriteFrame</w:t>
      </w:r>
      <w:r w:rsidRPr="00BA633D">
        <w:rPr>
          <w:rFonts w:hint="eastAsia"/>
        </w:rPr>
        <w:t>精灵帧的属性</w:t>
      </w:r>
    </w:p>
    <w:p w:rsidR="00A85AD4" w:rsidRPr="00BA633D" w:rsidRDefault="00A85AD4" w:rsidP="001A72D2">
      <w:pPr>
        <w:jc w:val="both"/>
        <w:rPr>
          <w:kern w:val="0"/>
        </w:rPr>
      </w:pPr>
      <w:r w:rsidRPr="00BA633D">
        <w:rPr>
          <w:rFonts w:hint="eastAsia"/>
          <w:kern w:val="0"/>
        </w:rPr>
        <w:t>CCSpriteFrame</w:t>
      </w:r>
      <w:r w:rsidRPr="00BA633D">
        <w:rPr>
          <w:rFonts w:hint="eastAsia"/>
          <w:kern w:val="0"/>
        </w:rPr>
        <w:t>（精灵帧）的主要属性如下：</w:t>
      </w:r>
    </w:p>
    <w:p w:rsidR="00A85AD4" w:rsidRPr="00BA633D" w:rsidRDefault="00A85AD4" w:rsidP="00D62E0F">
      <w:pPr>
        <w:numPr>
          <w:ilvl w:val="0"/>
          <w:numId w:val="140"/>
        </w:numPr>
        <w:ind w:firstLineChars="0" w:firstLine="422"/>
        <w:jc w:val="both"/>
        <w:rPr>
          <w:kern w:val="0"/>
        </w:rPr>
      </w:pPr>
      <w:r w:rsidRPr="00BA633D">
        <w:rPr>
          <w:rFonts w:hint="eastAsia"/>
          <w:b/>
          <w:kern w:val="0"/>
        </w:rPr>
        <w:t>rect</w:t>
      </w:r>
      <w:r w:rsidRPr="00BA633D">
        <w:rPr>
          <w:rFonts w:hint="eastAsia"/>
          <w:b/>
          <w:kern w:val="0"/>
        </w:rPr>
        <w:t>和</w:t>
      </w:r>
      <w:r w:rsidRPr="00BA633D">
        <w:rPr>
          <w:rFonts w:hint="eastAsia"/>
          <w:b/>
          <w:kern w:val="0"/>
        </w:rPr>
        <w:t>rectInPixels</w:t>
      </w:r>
      <w:r w:rsidRPr="00BA633D">
        <w:rPr>
          <w:rFonts w:hint="eastAsia"/>
          <w:kern w:val="0"/>
        </w:rPr>
        <w:t>：精灵帧的矩形大小，分别用点值和像素值来表示。这两个属性是彼此相连的，任一个属性的变化都会自动更新另一个属性。变量类型是</w:t>
      </w:r>
      <w:r w:rsidRPr="00BA633D">
        <w:rPr>
          <w:rFonts w:hint="eastAsia"/>
          <w:kern w:val="0"/>
        </w:rPr>
        <w:t>CGRect</w:t>
      </w:r>
      <w:r w:rsidRPr="00BA633D">
        <w:rPr>
          <w:rFonts w:hint="eastAsia"/>
          <w:kern w:val="0"/>
        </w:rPr>
        <w:t>。</w:t>
      </w:r>
    </w:p>
    <w:p w:rsidR="00A85AD4" w:rsidRPr="00BA633D" w:rsidRDefault="00A85AD4" w:rsidP="00D62E0F">
      <w:pPr>
        <w:numPr>
          <w:ilvl w:val="0"/>
          <w:numId w:val="140"/>
        </w:numPr>
        <w:ind w:firstLineChars="0" w:firstLine="422"/>
        <w:jc w:val="both"/>
        <w:rPr>
          <w:kern w:val="0"/>
        </w:rPr>
      </w:pPr>
      <w:r w:rsidRPr="00BA633D">
        <w:rPr>
          <w:rFonts w:hint="eastAsia"/>
          <w:b/>
          <w:kern w:val="0"/>
        </w:rPr>
        <w:t>rotated</w:t>
      </w:r>
      <w:r w:rsidRPr="00BA633D">
        <w:rPr>
          <w:rFonts w:hint="eastAsia"/>
          <w:kern w:val="0"/>
        </w:rPr>
        <w:t>：精灵帧的矩形框是否发生旋转。变量类型是</w:t>
      </w:r>
      <w:r w:rsidRPr="00BA633D">
        <w:rPr>
          <w:rFonts w:hint="eastAsia"/>
          <w:kern w:val="0"/>
        </w:rPr>
        <w:t>BOOL</w:t>
      </w:r>
      <w:r w:rsidRPr="00BA633D">
        <w:rPr>
          <w:rFonts w:hint="eastAsia"/>
          <w:kern w:val="0"/>
        </w:rPr>
        <w:t>。</w:t>
      </w:r>
    </w:p>
    <w:p w:rsidR="00A85AD4" w:rsidRPr="00BA633D" w:rsidRDefault="00475211" w:rsidP="00D62E0F">
      <w:pPr>
        <w:numPr>
          <w:ilvl w:val="0"/>
          <w:numId w:val="140"/>
        </w:numPr>
        <w:ind w:firstLineChars="0" w:firstLine="422"/>
        <w:jc w:val="both"/>
        <w:rPr>
          <w:kern w:val="0"/>
        </w:rPr>
      </w:pPr>
      <w:r w:rsidRPr="00BA633D">
        <w:rPr>
          <w:b/>
          <w:kern w:val="0"/>
        </w:rPr>
        <w:t>offset</w:t>
      </w:r>
      <w:r w:rsidRPr="00BA633D">
        <w:rPr>
          <w:rFonts w:ascii="宋体" w:cs="宋体" w:hint="eastAsia"/>
          <w:b/>
          <w:kern w:val="0"/>
        </w:rPr>
        <w:t>和</w:t>
      </w:r>
      <w:r w:rsidR="00A85AD4" w:rsidRPr="00BA633D">
        <w:rPr>
          <w:rFonts w:hint="eastAsia"/>
          <w:b/>
          <w:kern w:val="0"/>
        </w:rPr>
        <w:t>offsetInPixels</w:t>
      </w:r>
      <w:r w:rsidR="00A85AD4" w:rsidRPr="00BA633D">
        <w:rPr>
          <w:rFonts w:hint="eastAsia"/>
          <w:kern w:val="0"/>
        </w:rPr>
        <w:t>：精灵帧的位置偏移（以像素值计算），变量类型是</w:t>
      </w:r>
      <w:r w:rsidR="00A85AD4" w:rsidRPr="00BA633D">
        <w:rPr>
          <w:rFonts w:hint="eastAsia"/>
          <w:kern w:val="0"/>
        </w:rPr>
        <w:t>CGPoint</w:t>
      </w:r>
      <w:r w:rsidR="00A85AD4" w:rsidRPr="00BA633D">
        <w:rPr>
          <w:rFonts w:hint="eastAsia"/>
          <w:kern w:val="0"/>
        </w:rPr>
        <w:t>。</w:t>
      </w:r>
    </w:p>
    <w:p w:rsidR="00A85AD4" w:rsidRPr="00BA633D" w:rsidRDefault="00EE4F75" w:rsidP="00D62E0F">
      <w:pPr>
        <w:numPr>
          <w:ilvl w:val="0"/>
          <w:numId w:val="140"/>
        </w:numPr>
        <w:ind w:firstLineChars="0" w:firstLine="422"/>
        <w:jc w:val="both"/>
        <w:rPr>
          <w:kern w:val="0"/>
        </w:rPr>
      </w:pPr>
      <w:r w:rsidRPr="00BA633D">
        <w:rPr>
          <w:b/>
          <w:kern w:val="0"/>
        </w:rPr>
        <w:t>originalSize</w:t>
      </w:r>
      <w:r w:rsidRPr="00BA633D">
        <w:rPr>
          <w:rFonts w:ascii="宋体" w:cs="宋体" w:hint="eastAsia"/>
          <w:b/>
          <w:kern w:val="0"/>
        </w:rPr>
        <w:t>和</w:t>
      </w:r>
      <w:r w:rsidR="00A85AD4" w:rsidRPr="00BA633D">
        <w:rPr>
          <w:rFonts w:hint="eastAsia"/>
          <w:b/>
          <w:kern w:val="0"/>
        </w:rPr>
        <w:t>originalSizeInPixels</w:t>
      </w:r>
      <w:r w:rsidR="00A85AD4" w:rsidRPr="00BA633D">
        <w:rPr>
          <w:rFonts w:hint="eastAsia"/>
          <w:kern w:val="0"/>
        </w:rPr>
        <w:t>：修剪后图片的原始大小（以像素值计算），变量类型是</w:t>
      </w:r>
      <w:r w:rsidR="00A85AD4" w:rsidRPr="00BA633D">
        <w:rPr>
          <w:rFonts w:hint="eastAsia"/>
          <w:kern w:val="0"/>
        </w:rPr>
        <w:t>CGSize</w:t>
      </w:r>
      <w:r w:rsidR="00A85AD4" w:rsidRPr="00BA633D">
        <w:rPr>
          <w:rFonts w:hint="eastAsia"/>
          <w:kern w:val="0"/>
        </w:rPr>
        <w:t>。</w:t>
      </w:r>
    </w:p>
    <w:p w:rsidR="00A85AD4" w:rsidRPr="00BA633D" w:rsidRDefault="00A85AD4" w:rsidP="00D62E0F">
      <w:pPr>
        <w:numPr>
          <w:ilvl w:val="0"/>
          <w:numId w:val="140"/>
        </w:numPr>
        <w:ind w:firstLineChars="0" w:firstLine="422"/>
        <w:jc w:val="both"/>
        <w:rPr>
          <w:rFonts w:hint="eastAsia"/>
          <w:kern w:val="0"/>
        </w:rPr>
      </w:pPr>
      <w:r w:rsidRPr="00BA633D">
        <w:rPr>
          <w:rFonts w:hint="eastAsia"/>
          <w:b/>
          <w:kern w:val="0"/>
        </w:rPr>
        <w:t>texture</w:t>
      </w:r>
      <w:r w:rsidRPr="00BA633D">
        <w:rPr>
          <w:rFonts w:hint="eastAsia"/>
          <w:kern w:val="0"/>
        </w:rPr>
        <w:t>：精灵帧的纹理，变量属性是</w:t>
      </w:r>
      <w:r w:rsidRPr="00BA633D">
        <w:rPr>
          <w:rFonts w:hint="eastAsia"/>
          <w:kern w:val="0"/>
        </w:rPr>
        <w:t>CCTexture2D</w:t>
      </w:r>
      <w:r w:rsidRPr="00BA633D">
        <w:rPr>
          <w:rFonts w:hint="eastAsia"/>
          <w:kern w:val="0"/>
        </w:rPr>
        <w:t>。</w:t>
      </w:r>
    </w:p>
    <w:p w:rsidR="00382303" w:rsidRPr="00BA633D" w:rsidRDefault="00382303" w:rsidP="00D62E0F">
      <w:pPr>
        <w:numPr>
          <w:ilvl w:val="0"/>
          <w:numId w:val="140"/>
        </w:numPr>
        <w:ind w:firstLineChars="0" w:firstLine="422"/>
      </w:pPr>
      <w:r w:rsidRPr="00BA633D">
        <w:rPr>
          <w:rFonts w:hint="eastAsia"/>
          <w:b/>
        </w:rPr>
        <w:t>textureFilename</w:t>
      </w:r>
      <w:r w:rsidRPr="00BA633D">
        <w:rPr>
          <w:rFonts w:hint="eastAsia"/>
        </w:rPr>
        <w:t>：精灵帧的纹理文件名称，变量属性是</w:t>
      </w:r>
      <w:r w:rsidRPr="00BA633D">
        <w:rPr>
          <w:rFonts w:hint="eastAsia"/>
        </w:rPr>
        <w:t>NSString</w:t>
      </w:r>
      <w:r w:rsidRPr="00BA633D">
        <w:rPr>
          <w:rFonts w:hint="eastAsia"/>
        </w:rPr>
        <w:t>。</w:t>
      </w:r>
    </w:p>
    <w:p w:rsidR="001C6FE4" w:rsidRPr="00BA633D" w:rsidRDefault="00412915" w:rsidP="00947875">
      <w:pPr>
        <w:pStyle w:val="4"/>
        <w:rPr>
          <w:rFonts w:hint="eastAsia"/>
        </w:rPr>
      </w:pPr>
      <w:r w:rsidRPr="00BA633D">
        <w:rPr>
          <w:rFonts w:hint="eastAsia"/>
        </w:rPr>
        <w:t>CCSpriteFrame</w:t>
      </w:r>
      <w:r w:rsidRPr="00BA633D">
        <w:rPr>
          <w:rFonts w:hint="eastAsia"/>
        </w:rPr>
        <w:t>精灵帧的方法</w:t>
      </w:r>
    </w:p>
    <w:p w:rsidR="00A85AD4" w:rsidRPr="00BA633D" w:rsidRDefault="00A85AD4" w:rsidP="001A72D2">
      <w:pPr>
        <w:jc w:val="both"/>
        <w:rPr>
          <w:kern w:val="0"/>
        </w:rPr>
      </w:pPr>
      <w:r w:rsidRPr="00BA633D">
        <w:rPr>
          <w:rFonts w:hint="eastAsia"/>
          <w:kern w:val="0"/>
        </w:rPr>
        <w:t>CCSpriteFrame</w:t>
      </w:r>
      <w:r w:rsidRPr="00BA633D">
        <w:rPr>
          <w:rFonts w:hint="eastAsia"/>
          <w:kern w:val="0"/>
        </w:rPr>
        <w:t>有两个实例方法和两个静态方法（类方法），分别如下：</w:t>
      </w:r>
    </w:p>
    <w:p w:rsidR="00A85AD4" w:rsidRPr="00BA633D" w:rsidRDefault="00A85AD4" w:rsidP="00D62E0F">
      <w:pPr>
        <w:pStyle w:val="1"/>
        <w:numPr>
          <w:ilvl w:val="0"/>
          <w:numId w:val="153"/>
        </w:numPr>
      </w:pPr>
      <w:r w:rsidRPr="00BA633D">
        <w:rPr>
          <w:rFonts w:hint="eastAsia"/>
          <w:kern w:val="0"/>
        </w:rPr>
        <w:t>-</w:t>
      </w:r>
      <w:r w:rsidRPr="00BA633D">
        <w:rPr>
          <w:rFonts w:hint="eastAsia"/>
          <w:kern w:val="0"/>
        </w:rPr>
        <w:t>（</w:t>
      </w:r>
      <w:r w:rsidRPr="00BA633D">
        <w:rPr>
          <w:rFonts w:hint="eastAsia"/>
          <w:kern w:val="0"/>
        </w:rPr>
        <w:t>id</w:t>
      </w:r>
      <w:r w:rsidRPr="00BA633D">
        <w:rPr>
          <w:kern w:val="0"/>
        </w:rPr>
        <w:t>）</w:t>
      </w:r>
      <w:r w:rsidRPr="00BA633D">
        <w:rPr>
          <w:rFonts w:hint="eastAsia"/>
          <w:kern w:val="0"/>
        </w:rPr>
        <w:t>initWithTexture</w:t>
      </w:r>
      <w:r w:rsidRPr="00BA633D">
        <w:rPr>
          <w:kern w:val="0"/>
        </w:rPr>
        <w:t>:(CCTexture2D *)tex</w:t>
      </w:r>
      <w:r w:rsidRPr="00BA633D">
        <w:rPr>
          <w:rFonts w:hint="eastAsia"/>
          <w:kern w:val="0"/>
        </w:rPr>
        <w:t>ture</w:t>
      </w:r>
      <w:r w:rsidR="00D62E0F" w:rsidRPr="00BA633D">
        <w:rPr>
          <w:rFonts w:hint="eastAsia"/>
          <w:kern w:val="0"/>
        </w:rPr>
        <w:t xml:space="preserve"> </w:t>
      </w:r>
      <w:r w:rsidRPr="00BA633D">
        <w:rPr>
          <w:rFonts w:hint="eastAsia"/>
        </w:rPr>
        <w:t>rect: (CGRect) rect</w:t>
      </w:r>
      <w:r w:rsidR="00C6377F" w:rsidRPr="00BA633D">
        <w:rPr>
          <w:rFonts w:hint="eastAsia"/>
        </w:rPr>
        <w:t>；</w:t>
      </w:r>
    </w:p>
    <w:p w:rsidR="00A85AD4" w:rsidRPr="00BA633D" w:rsidRDefault="00A85AD4" w:rsidP="001A72D2">
      <w:pPr>
        <w:jc w:val="both"/>
        <w:rPr>
          <w:kern w:val="0"/>
        </w:rPr>
      </w:pPr>
      <w:r w:rsidRPr="00BA633D">
        <w:rPr>
          <w:rFonts w:hint="eastAsia"/>
          <w:kern w:val="0"/>
        </w:rPr>
        <w:t>使用纹理</w:t>
      </w:r>
      <w:r w:rsidR="00412915" w:rsidRPr="00BA633D">
        <w:rPr>
          <w:rFonts w:hint="eastAsia"/>
          <w:kern w:val="0"/>
        </w:rPr>
        <w:t>、</w:t>
      </w:r>
      <w:r w:rsidRPr="00BA633D">
        <w:rPr>
          <w:rFonts w:hint="eastAsia"/>
          <w:kern w:val="0"/>
        </w:rPr>
        <w:t>矩形（以点值表示）两个属性初始化一个</w:t>
      </w:r>
      <w:r w:rsidRPr="00BA633D">
        <w:rPr>
          <w:rFonts w:hint="eastAsia"/>
          <w:kern w:val="0"/>
        </w:rPr>
        <w:t>CCSpriteFrame</w:t>
      </w:r>
      <w:r w:rsidRPr="00BA633D">
        <w:rPr>
          <w:rFonts w:hint="eastAsia"/>
          <w:kern w:val="0"/>
        </w:rPr>
        <w:t>。使用此方法时，假定精灵帧未被裁剪过。</w:t>
      </w:r>
    </w:p>
    <w:p w:rsidR="001A72D2" w:rsidRPr="00BA633D" w:rsidRDefault="00A85AD4" w:rsidP="0017265D">
      <w:pPr>
        <w:pStyle w:val="1"/>
        <w:rPr>
          <w:rFonts w:hint="eastAsia"/>
        </w:rPr>
      </w:pPr>
      <w:r w:rsidRPr="00BA633D">
        <w:rPr>
          <w:rFonts w:hint="eastAsia"/>
        </w:rPr>
        <w:lastRenderedPageBreak/>
        <w:t>-(id)initWithTexture:(CCTexture2D *)texture</w:t>
      </w:r>
    </w:p>
    <w:p w:rsidR="001A72D2" w:rsidRPr="00BA633D" w:rsidRDefault="00A85AD4" w:rsidP="0017265D">
      <w:pPr>
        <w:ind w:firstLineChars="450" w:firstLine="949"/>
        <w:jc w:val="both"/>
        <w:rPr>
          <w:rFonts w:hint="eastAsia"/>
          <w:b/>
          <w:kern w:val="0"/>
        </w:rPr>
      </w:pPr>
      <w:r w:rsidRPr="00BA633D">
        <w:rPr>
          <w:rFonts w:hint="eastAsia"/>
          <w:b/>
          <w:kern w:val="0"/>
        </w:rPr>
        <w:t>rectInPixels:(CGRect) rect</w:t>
      </w:r>
    </w:p>
    <w:p w:rsidR="001A72D2" w:rsidRPr="00BA633D" w:rsidRDefault="00A85AD4" w:rsidP="0017265D">
      <w:pPr>
        <w:ind w:firstLineChars="450" w:firstLine="949"/>
        <w:jc w:val="both"/>
        <w:rPr>
          <w:rFonts w:hint="eastAsia"/>
          <w:b/>
          <w:kern w:val="0"/>
        </w:rPr>
      </w:pPr>
      <w:r w:rsidRPr="00BA633D">
        <w:rPr>
          <w:rFonts w:hint="eastAsia"/>
          <w:b/>
          <w:kern w:val="0"/>
        </w:rPr>
        <w:t>rotated:(BOOL) rotated</w:t>
      </w:r>
    </w:p>
    <w:p w:rsidR="001A72D2" w:rsidRPr="00BA633D" w:rsidRDefault="00A85AD4" w:rsidP="0017265D">
      <w:pPr>
        <w:ind w:firstLineChars="450" w:firstLine="949"/>
        <w:jc w:val="both"/>
        <w:rPr>
          <w:rFonts w:hint="eastAsia"/>
          <w:b/>
          <w:kern w:val="0"/>
        </w:rPr>
      </w:pPr>
      <w:r w:rsidRPr="00BA633D">
        <w:rPr>
          <w:rFonts w:hint="eastAsia"/>
          <w:b/>
          <w:kern w:val="0"/>
        </w:rPr>
        <w:t>offset:(CGPoint) offset</w:t>
      </w:r>
    </w:p>
    <w:p w:rsidR="001A72D2" w:rsidRPr="00BA633D" w:rsidRDefault="00A85AD4" w:rsidP="0017265D">
      <w:pPr>
        <w:ind w:firstLineChars="450" w:firstLine="949"/>
        <w:jc w:val="both"/>
        <w:rPr>
          <w:rFonts w:hint="eastAsia"/>
          <w:b/>
          <w:kern w:val="0"/>
        </w:rPr>
      </w:pPr>
      <w:r w:rsidRPr="00BA633D">
        <w:rPr>
          <w:rFonts w:hint="eastAsia"/>
          <w:b/>
          <w:kern w:val="0"/>
        </w:rPr>
        <w:t>originalSize:(CGSize) originalSize</w:t>
      </w:r>
      <w:r w:rsidRPr="00BA633D">
        <w:rPr>
          <w:rFonts w:hint="eastAsia"/>
          <w:b/>
          <w:kern w:val="0"/>
        </w:rPr>
        <w:t>；</w:t>
      </w:r>
    </w:p>
    <w:p w:rsidR="00A85AD4" w:rsidRPr="00BA633D" w:rsidRDefault="00A85AD4" w:rsidP="001A72D2">
      <w:pPr>
        <w:rPr>
          <w:rFonts w:hint="eastAsia"/>
          <w:kern w:val="0"/>
        </w:rPr>
      </w:pPr>
      <w:r w:rsidRPr="00BA633D">
        <w:rPr>
          <w:rFonts w:hint="eastAsia"/>
          <w:kern w:val="0"/>
        </w:rPr>
        <w:t>使用纹理</w:t>
      </w:r>
      <w:r w:rsidR="00412915" w:rsidRPr="00BA633D">
        <w:rPr>
          <w:rFonts w:hint="eastAsia"/>
          <w:kern w:val="0"/>
        </w:rPr>
        <w:t>、</w:t>
      </w:r>
      <w:r w:rsidRPr="00BA633D">
        <w:rPr>
          <w:rFonts w:hint="eastAsia"/>
          <w:kern w:val="0"/>
        </w:rPr>
        <w:t>矩形（以像素值表示）</w:t>
      </w:r>
      <w:r w:rsidR="00412915" w:rsidRPr="00BA633D">
        <w:rPr>
          <w:rFonts w:hint="eastAsia"/>
          <w:kern w:val="0"/>
        </w:rPr>
        <w:t>、</w:t>
      </w:r>
      <w:r w:rsidRPr="00BA633D">
        <w:rPr>
          <w:rFonts w:hint="eastAsia"/>
          <w:kern w:val="0"/>
        </w:rPr>
        <w:t>是否旋转</w:t>
      </w:r>
      <w:r w:rsidR="00412915" w:rsidRPr="00BA633D">
        <w:rPr>
          <w:rFonts w:hint="eastAsia"/>
          <w:kern w:val="0"/>
        </w:rPr>
        <w:t>、</w:t>
      </w:r>
      <w:r w:rsidRPr="00BA633D">
        <w:rPr>
          <w:rFonts w:hint="eastAsia"/>
          <w:kern w:val="0"/>
        </w:rPr>
        <w:t>位置偏移和原始大小等属性初始化一个</w:t>
      </w:r>
      <w:r w:rsidRPr="00BA633D">
        <w:rPr>
          <w:rFonts w:hint="eastAsia"/>
          <w:kern w:val="0"/>
        </w:rPr>
        <w:t>CCSpriteFrame</w:t>
      </w:r>
      <w:r w:rsidRPr="00BA633D">
        <w:rPr>
          <w:rFonts w:hint="eastAsia"/>
          <w:kern w:val="0"/>
        </w:rPr>
        <w:t>。此处的原始大</w:t>
      </w:r>
      <w:r w:rsidR="006F05D4" w:rsidRPr="00BA633D">
        <w:rPr>
          <w:rFonts w:hint="eastAsia"/>
          <w:kern w:val="0"/>
        </w:rPr>
        <w:t>小是</w:t>
      </w:r>
      <w:r w:rsidRPr="00BA633D">
        <w:rPr>
          <w:rFonts w:hint="eastAsia"/>
          <w:kern w:val="0"/>
        </w:rPr>
        <w:t>未被裁剪前的精灵帧大小。</w:t>
      </w:r>
    </w:p>
    <w:p w:rsidR="00A85AD4" w:rsidRPr="00BA633D" w:rsidRDefault="00A85AD4" w:rsidP="0017265D">
      <w:pPr>
        <w:pStyle w:val="1"/>
      </w:pPr>
      <w:r w:rsidRPr="00BA633D">
        <w:rPr>
          <w:rFonts w:hint="eastAsia"/>
        </w:rPr>
        <w:t>+</w:t>
      </w:r>
      <w:r w:rsidRPr="00BA633D">
        <w:rPr>
          <w:rFonts w:hint="eastAsia"/>
        </w:rPr>
        <w:t>（</w:t>
      </w:r>
      <w:r w:rsidRPr="00BA633D">
        <w:rPr>
          <w:rFonts w:hint="eastAsia"/>
        </w:rPr>
        <w:t>id</w:t>
      </w:r>
      <w:r w:rsidRPr="00BA633D">
        <w:t>）</w:t>
      </w:r>
      <w:r w:rsidRPr="00BA633D">
        <w:rPr>
          <w:rFonts w:hint="eastAsia"/>
        </w:rPr>
        <w:t>frameWithTexture</w:t>
      </w:r>
      <w:r w:rsidRPr="00BA633D">
        <w:t>:(CCTexture2D *)tex</w:t>
      </w:r>
      <w:r w:rsidRPr="00BA633D">
        <w:rPr>
          <w:rFonts w:hint="eastAsia"/>
        </w:rPr>
        <w:t>ture</w:t>
      </w:r>
    </w:p>
    <w:p w:rsidR="00A85AD4" w:rsidRPr="00BA633D" w:rsidRDefault="00C6377F" w:rsidP="0017265D">
      <w:pPr>
        <w:pStyle w:val="1"/>
        <w:numPr>
          <w:ilvl w:val="0"/>
          <w:numId w:val="0"/>
        </w:numPr>
        <w:ind w:leftChars="400" w:left="840" w:firstLineChars="98" w:firstLine="207"/>
      </w:pPr>
      <w:r w:rsidRPr="00BA633D">
        <w:rPr>
          <w:rFonts w:hint="eastAsia"/>
        </w:rPr>
        <w:t>rect: (CGRect) rect</w:t>
      </w:r>
      <w:r w:rsidRPr="00BA633D">
        <w:rPr>
          <w:rFonts w:hint="eastAsia"/>
        </w:rPr>
        <w:t>；</w:t>
      </w:r>
    </w:p>
    <w:p w:rsidR="001A72D2" w:rsidRPr="00BA633D" w:rsidRDefault="00A85AD4" w:rsidP="001A72D2">
      <w:pPr>
        <w:rPr>
          <w:rFonts w:hint="eastAsia"/>
          <w:kern w:val="0"/>
        </w:rPr>
      </w:pPr>
      <w:r w:rsidRPr="00BA633D">
        <w:rPr>
          <w:rFonts w:hint="eastAsia"/>
          <w:kern w:val="0"/>
        </w:rPr>
        <w:t>使用纹理</w:t>
      </w:r>
      <w:r w:rsidR="006F05D4" w:rsidRPr="00BA633D">
        <w:rPr>
          <w:rFonts w:hint="eastAsia"/>
          <w:kern w:val="0"/>
        </w:rPr>
        <w:t>、</w:t>
      </w:r>
      <w:r w:rsidRPr="00BA633D">
        <w:rPr>
          <w:rFonts w:hint="eastAsia"/>
          <w:kern w:val="0"/>
        </w:rPr>
        <w:t>矩形（以点值表示）两个属性创建一个</w:t>
      </w:r>
      <w:r w:rsidRPr="00BA633D">
        <w:rPr>
          <w:rFonts w:hint="eastAsia"/>
          <w:kern w:val="0"/>
        </w:rPr>
        <w:t>CCSpriteFrame</w:t>
      </w:r>
      <w:r w:rsidRPr="00BA633D">
        <w:rPr>
          <w:rFonts w:hint="eastAsia"/>
          <w:kern w:val="0"/>
        </w:rPr>
        <w:t>。使用此方法时，假定精灵帧未被裁剪过。示例代码：</w:t>
      </w:r>
    </w:p>
    <w:p w:rsidR="00A85AD4" w:rsidRPr="00BA633D" w:rsidRDefault="00A85AD4" w:rsidP="00126A19">
      <w:pPr>
        <w:pStyle w:val="af5"/>
        <w:rPr>
          <w:rFonts w:ascii="宋体"/>
          <w:color w:val="auto"/>
          <w:sz w:val="24"/>
          <w:szCs w:val="24"/>
        </w:rPr>
      </w:pPr>
      <w:r w:rsidRPr="00BA633D">
        <w:rPr>
          <w:color w:val="auto"/>
        </w:rPr>
        <w:t>CCSpriteFrame *frame1 = [CCSpriteFrame frameWithTexture:spriteSheet.texture rect:CGRectMake(228, 0, 75, 100)];</w:t>
      </w:r>
    </w:p>
    <w:p w:rsidR="001A72D2" w:rsidRPr="00BA633D" w:rsidRDefault="001A72D2" w:rsidP="001A72D2">
      <w:pPr>
        <w:jc w:val="both"/>
        <w:rPr>
          <w:rFonts w:hint="eastAsia"/>
          <w:kern w:val="0"/>
        </w:rPr>
      </w:pPr>
      <w:r w:rsidRPr="00BA633D">
        <w:rPr>
          <w:rFonts w:hint="eastAsia"/>
          <w:kern w:val="0"/>
        </w:rPr>
        <w:t>（</w:t>
      </w:r>
      <w:r w:rsidRPr="00BA633D">
        <w:rPr>
          <w:rFonts w:hint="eastAsia"/>
          <w:kern w:val="0"/>
        </w:rPr>
        <w:t>4</w:t>
      </w:r>
      <w:r w:rsidRPr="00BA633D">
        <w:rPr>
          <w:rFonts w:hint="eastAsia"/>
          <w:kern w:val="0"/>
        </w:rPr>
        <w:t>）</w:t>
      </w:r>
      <w:r w:rsidR="00A85AD4" w:rsidRPr="00BA633D">
        <w:rPr>
          <w:rFonts w:hint="eastAsia"/>
          <w:kern w:val="0"/>
        </w:rPr>
        <w:t>+(id)frameWithTexture:(CCTexture2D *)texture</w:t>
      </w:r>
    </w:p>
    <w:p w:rsidR="001A72D2" w:rsidRPr="00BA633D" w:rsidRDefault="00A85AD4" w:rsidP="00C6377F">
      <w:pPr>
        <w:ind w:firstLineChars="450" w:firstLine="945"/>
        <w:jc w:val="both"/>
        <w:rPr>
          <w:rFonts w:hint="eastAsia"/>
          <w:kern w:val="0"/>
        </w:rPr>
      </w:pPr>
      <w:r w:rsidRPr="00BA633D">
        <w:rPr>
          <w:rFonts w:hint="eastAsia"/>
          <w:kern w:val="0"/>
        </w:rPr>
        <w:t>rectInPixels:(CGRect) rect</w:t>
      </w:r>
    </w:p>
    <w:p w:rsidR="001A72D2" w:rsidRPr="00BA633D" w:rsidRDefault="00A85AD4" w:rsidP="00C6377F">
      <w:pPr>
        <w:ind w:firstLineChars="450" w:firstLine="945"/>
        <w:jc w:val="both"/>
        <w:rPr>
          <w:rFonts w:hint="eastAsia"/>
          <w:kern w:val="0"/>
        </w:rPr>
      </w:pPr>
      <w:r w:rsidRPr="00BA633D">
        <w:rPr>
          <w:rFonts w:hint="eastAsia"/>
          <w:kern w:val="0"/>
        </w:rPr>
        <w:t>rotated:(BOOL) rotated</w:t>
      </w:r>
    </w:p>
    <w:p w:rsidR="001A72D2" w:rsidRPr="00BA633D" w:rsidRDefault="00A85AD4" w:rsidP="00C6377F">
      <w:pPr>
        <w:ind w:firstLineChars="450" w:firstLine="945"/>
        <w:jc w:val="both"/>
        <w:rPr>
          <w:rFonts w:hint="eastAsia"/>
          <w:kern w:val="0"/>
        </w:rPr>
      </w:pPr>
      <w:r w:rsidRPr="00BA633D">
        <w:rPr>
          <w:rFonts w:hint="eastAsia"/>
          <w:kern w:val="0"/>
        </w:rPr>
        <w:t>offset:(CGPoint) offset</w:t>
      </w:r>
    </w:p>
    <w:p w:rsidR="001A72D2" w:rsidRPr="00BA633D" w:rsidRDefault="00A85AD4" w:rsidP="00C6377F">
      <w:pPr>
        <w:ind w:firstLineChars="450" w:firstLine="945"/>
        <w:jc w:val="both"/>
        <w:rPr>
          <w:rFonts w:hint="eastAsia"/>
          <w:kern w:val="0"/>
        </w:rPr>
      </w:pPr>
      <w:r w:rsidRPr="00BA633D">
        <w:rPr>
          <w:rFonts w:hint="eastAsia"/>
          <w:kern w:val="0"/>
        </w:rPr>
        <w:t>originalSize:(CGSize) originalSize</w:t>
      </w:r>
      <w:r w:rsidRPr="00BA633D">
        <w:rPr>
          <w:rFonts w:hint="eastAsia"/>
          <w:kern w:val="0"/>
        </w:rPr>
        <w:t>；</w:t>
      </w:r>
    </w:p>
    <w:p w:rsidR="00A85AD4" w:rsidRPr="00BA633D" w:rsidRDefault="00A85AD4" w:rsidP="001A72D2">
      <w:pPr>
        <w:jc w:val="both"/>
        <w:rPr>
          <w:kern w:val="0"/>
        </w:rPr>
      </w:pPr>
      <w:r w:rsidRPr="00BA633D">
        <w:rPr>
          <w:rFonts w:hint="eastAsia"/>
          <w:kern w:val="0"/>
        </w:rPr>
        <w:t>使用纹理</w:t>
      </w:r>
      <w:r w:rsidR="0073498D" w:rsidRPr="00BA633D">
        <w:rPr>
          <w:rFonts w:hint="eastAsia"/>
          <w:kern w:val="0"/>
        </w:rPr>
        <w:t>、</w:t>
      </w:r>
      <w:r w:rsidRPr="00BA633D">
        <w:rPr>
          <w:rFonts w:hint="eastAsia"/>
          <w:kern w:val="0"/>
        </w:rPr>
        <w:t>矩形（以像素值表示）</w:t>
      </w:r>
      <w:r w:rsidR="0073498D" w:rsidRPr="00BA633D">
        <w:rPr>
          <w:rFonts w:hint="eastAsia"/>
          <w:kern w:val="0"/>
        </w:rPr>
        <w:t>、</w:t>
      </w:r>
      <w:r w:rsidRPr="00BA633D">
        <w:rPr>
          <w:rFonts w:hint="eastAsia"/>
          <w:kern w:val="0"/>
        </w:rPr>
        <w:t>是否旋转</w:t>
      </w:r>
      <w:r w:rsidR="0073498D" w:rsidRPr="00BA633D">
        <w:rPr>
          <w:rFonts w:hint="eastAsia"/>
          <w:kern w:val="0"/>
        </w:rPr>
        <w:t>、</w:t>
      </w:r>
      <w:r w:rsidRPr="00BA633D">
        <w:rPr>
          <w:rFonts w:hint="eastAsia"/>
          <w:kern w:val="0"/>
        </w:rPr>
        <w:t>位置偏移和原始大小等属性创建一个</w:t>
      </w:r>
      <w:r w:rsidRPr="00BA633D">
        <w:rPr>
          <w:rFonts w:hint="eastAsia"/>
          <w:kern w:val="0"/>
        </w:rPr>
        <w:t>CCSpriteFrame</w:t>
      </w:r>
      <w:r w:rsidRPr="00BA633D">
        <w:rPr>
          <w:rFonts w:hint="eastAsia"/>
          <w:kern w:val="0"/>
        </w:rPr>
        <w:t>。此处的原始大小</w:t>
      </w:r>
      <w:r w:rsidR="006F05D4" w:rsidRPr="00BA633D">
        <w:rPr>
          <w:rFonts w:hint="eastAsia"/>
          <w:kern w:val="0"/>
        </w:rPr>
        <w:t>是</w:t>
      </w:r>
      <w:r w:rsidRPr="00BA633D">
        <w:rPr>
          <w:rFonts w:hint="eastAsia"/>
          <w:kern w:val="0"/>
        </w:rPr>
        <w:t>未被裁剪前的精灵帧大小。示例代码：</w:t>
      </w:r>
    </w:p>
    <w:p w:rsidR="00A85AD4" w:rsidRPr="00BA633D" w:rsidRDefault="00A85AD4" w:rsidP="00126A19">
      <w:pPr>
        <w:pStyle w:val="af5"/>
        <w:rPr>
          <w:color w:val="auto"/>
          <w:lang w:eastAsia="zh-CN"/>
        </w:rPr>
      </w:pPr>
      <w:r w:rsidRPr="00BA633D">
        <w:rPr>
          <w:color w:val="auto"/>
          <w:lang w:eastAsia="zh-CN"/>
        </w:rPr>
        <w:t xml:space="preserve">  CCSpriteFrame *frame1 = [CCSpriteFrame frameWithTexture:</w:t>
      </w:r>
      <w:r w:rsidR="003A16C0" w:rsidRPr="00BA633D">
        <w:rPr>
          <w:color w:val="auto"/>
          <w:lang w:eastAsia="zh-CN"/>
        </w:rPr>
        <w:t>batch</w:t>
      </w:r>
      <w:r w:rsidRPr="00BA633D">
        <w:rPr>
          <w:color w:val="auto"/>
          <w:lang w:eastAsia="zh-CN"/>
        </w:rPr>
        <w:t>.texture rectInPixels:rect rotated:YES offset:ccp(0,0) originalSize:size1];</w:t>
      </w:r>
    </w:p>
    <w:p w:rsidR="000764B5" w:rsidRPr="00BA633D" w:rsidRDefault="000764B5" w:rsidP="00206153">
      <w:pPr>
        <w:pStyle w:val="3"/>
        <w:ind w:firstLine="643"/>
        <w:rPr>
          <w:rFonts w:hint="eastAsia"/>
          <w:kern w:val="0"/>
        </w:rPr>
      </w:pPr>
      <w:bookmarkStart w:id="35" w:name="_Toc334710914"/>
      <w:r w:rsidRPr="00BA633D">
        <w:rPr>
          <w:rFonts w:hint="eastAsia"/>
        </w:rPr>
        <w:lastRenderedPageBreak/>
        <w:t>CCSpriteFrameCache</w:t>
      </w:r>
      <w:r w:rsidR="009B2346" w:rsidRPr="00BA633D">
        <w:rPr>
          <w:rFonts w:hint="eastAsia"/>
          <w:kern w:val="0"/>
        </w:rPr>
        <w:t>精灵帧缓存</w:t>
      </w:r>
      <w:bookmarkEnd w:id="35"/>
    </w:p>
    <w:p w:rsidR="00A85AD4" w:rsidRPr="00BA633D" w:rsidRDefault="00A85AD4" w:rsidP="001A72D2">
      <w:pPr>
        <w:jc w:val="both"/>
        <w:rPr>
          <w:kern w:val="0"/>
        </w:rPr>
      </w:pPr>
      <w:r w:rsidRPr="00BA633D">
        <w:rPr>
          <w:rFonts w:hint="eastAsia"/>
          <w:kern w:val="0"/>
        </w:rPr>
        <w:t>CCSpriteFrameCache</w:t>
      </w:r>
      <w:r w:rsidRPr="00BA633D">
        <w:rPr>
          <w:rFonts w:hint="eastAsia"/>
          <w:kern w:val="0"/>
        </w:rPr>
        <w:t>（精灵帧缓存）主要用来存放</w:t>
      </w:r>
      <w:r w:rsidRPr="00BA633D">
        <w:rPr>
          <w:rFonts w:hint="eastAsia"/>
          <w:kern w:val="0"/>
        </w:rPr>
        <w:t>CCSpriteFrame</w:t>
      </w:r>
      <w:r w:rsidRPr="00BA633D">
        <w:rPr>
          <w:rFonts w:hint="eastAsia"/>
          <w:kern w:val="0"/>
        </w:rPr>
        <w:t>，因此它没有提供特别的属性，而是提供一系列用于管理</w:t>
      </w:r>
      <w:r w:rsidRPr="00BA633D">
        <w:rPr>
          <w:rFonts w:hint="eastAsia"/>
          <w:kern w:val="0"/>
        </w:rPr>
        <w:t>CCSpriteFrame</w:t>
      </w:r>
      <w:r w:rsidRPr="00BA633D">
        <w:rPr>
          <w:rFonts w:hint="eastAsia"/>
          <w:kern w:val="0"/>
        </w:rPr>
        <w:t>的方法，具体如下：</w:t>
      </w:r>
    </w:p>
    <w:p w:rsidR="00A85AD4" w:rsidRPr="00BA633D" w:rsidRDefault="00A85AD4" w:rsidP="00A30348">
      <w:pPr>
        <w:pStyle w:val="1"/>
        <w:numPr>
          <w:ilvl w:val="0"/>
          <w:numId w:val="154"/>
        </w:numPr>
      </w:pPr>
      <w:r w:rsidRPr="00BA633D">
        <w:t>- (void) addSpriteFrame: (CCSpriteFrame *) frame</w:t>
      </w:r>
    </w:p>
    <w:p w:rsidR="00A85AD4" w:rsidRPr="00BA633D" w:rsidRDefault="00A85AD4" w:rsidP="00A30348">
      <w:pPr>
        <w:ind w:firstLineChars="450" w:firstLine="949"/>
        <w:jc w:val="both"/>
        <w:rPr>
          <w:b/>
          <w:kern w:val="0"/>
        </w:rPr>
      </w:pPr>
      <w:r w:rsidRPr="00BA633D">
        <w:rPr>
          <w:b/>
          <w:kern w:val="0"/>
        </w:rPr>
        <w:t>name:</w:t>
      </w:r>
      <w:r w:rsidRPr="00BA633D">
        <w:rPr>
          <w:b/>
          <w:kern w:val="0"/>
        </w:rPr>
        <w:tab/>
        <w:t xml:space="preserve"> (NSString *) </w:t>
      </w:r>
      <w:r w:rsidRPr="00BA633D">
        <w:rPr>
          <w:b/>
          <w:kern w:val="0"/>
        </w:rPr>
        <w:tab/>
        <w:t>frameName</w:t>
      </w:r>
      <w:r w:rsidRPr="00BA633D">
        <w:rPr>
          <w:rFonts w:hint="eastAsia"/>
          <w:b/>
          <w:kern w:val="0"/>
        </w:rPr>
        <w:t>;</w:t>
      </w:r>
    </w:p>
    <w:p w:rsidR="00A85AD4" w:rsidRPr="00BA633D" w:rsidRDefault="00A85AD4" w:rsidP="001A72D2">
      <w:pPr>
        <w:jc w:val="both"/>
        <w:rPr>
          <w:kern w:val="0"/>
        </w:rPr>
      </w:pPr>
      <w:r w:rsidRPr="00BA633D">
        <w:rPr>
          <w:rFonts w:hint="eastAsia"/>
          <w:kern w:val="0"/>
        </w:rPr>
        <w:t>使用指定名称添加一个精灵帧。如果该名称在</w:t>
      </w:r>
      <w:r w:rsidRPr="00BA633D">
        <w:rPr>
          <w:rFonts w:hint="eastAsia"/>
          <w:kern w:val="0"/>
        </w:rPr>
        <w:t>CCSpriteFrameCache</w:t>
      </w:r>
      <w:r w:rsidRPr="00BA633D">
        <w:rPr>
          <w:rFonts w:hint="eastAsia"/>
          <w:kern w:val="0"/>
        </w:rPr>
        <w:t>中已存在，则原有内容将被新精灵帧所替代</w:t>
      </w:r>
      <w:r w:rsidR="0073498D" w:rsidRPr="00BA633D">
        <w:rPr>
          <w:rFonts w:hint="eastAsia"/>
          <w:kern w:val="0"/>
        </w:rPr>
        <w:t>。</w:t>
      </w:r>
      <w:r w:rsidRPr="00BA633D">
        <w:rPr>
          <w:rFonts w:hint="eastAsia"/>
          <w:kern w:val="0"/>
        </w:rPr>
        <w:t>示例代码：</w:t>
      </w:r>
    </w:p>
    <w:p w:rsidR="001A72D2" w:rsidRPr="00BA633D" w:rsidRDefault="00A85AD4" w:rsidP="00126A19">
      <w:pPr>
        <w:pStyle w:val="af5"/>
        <w:rPr>
          <w:color w:val="auto"/>
        </w:rPr>
      </w:pPr>
      <w:r w:rsidRPr="00BA633D">
        <w:rPr>
          <w:color w:val="auto"/>
        </w:rPr>
        <w:t xml:space="preserve">  [[CCSpriteFrameCache sharedSpriteFrameCache] addSpriteFrame:frame name:[NSString stringWithFormat:@"playerFrame1"]];</w:t>
      </w:r>
    </w:p>
    <w:p w:rsidR="00A85AD4" w:rsidRPr="00BA633D" w:rsidRDefault="00A85AD4" w:rsidP="00A30348">
      <w:pPr>
        <w:pStyle w:val="1"/>
      </w:pPr>
      <w:r w:rsidRPr="00BA633D">
        <w:t>- (void) addSpriteFramesWithDictionary:</w:t>
      </w:r>
      <w:r w:rsidRPr="00BA633D">
        <w:tab/>
        <w:t xml:space="preserve"> (NSDictionary *) dictionary</w:t>
      </w:r>
    </w:p>
    <w:p w:rsidR="00A85AD4" w:rsidRPr="00BA633D" w:rsidRDefault="00A85AD4" w:rsidP="00A30348">
      <w:pPr>
        <w:ind w:firstLineChars="450" w:firstLine="949"/>
        <w:jc w:val="both"/>
        <w:rPr>
          <w:b/>
          <w:kern w:val="0"/>
        </w:rPr>
      </w:pPr>
      <w:r w:rsidRPr="00BA633D">
        <w:rPr>
          <w:b/>
          <w:kern w:val="0"/>
        </w:rPr>
        <w:t>texture: (CCTexture2D *) texture</w:t>
      </w:r>
      <w:r w:rsidR="00C6377F" w:rsidRPr="00BA633D">
        <w:rPr>
          <w:rFonts w:hint="eastAsia"/>
          <w:b/>
          <w:kern w:val="0"/>
        </w:rPr>
        <w:t>；</w:t>
      </w:r>
    </w:p>
    <w:p w:rsidR="001A72D2" w:rsidRPr="00BA633D" w:rsidRDefault="00A85AD4" w:rsidP="001A72D2">
      <w:pPr>
        <w:jc w:val="both"/>
        <w:rPr>
          <w:rFonts w:hint="eastAsia"/>
          <w:kern w:val="0"/>
        </w:rPr>
      </w:pPr>
      <w:r w:rsidRPr="00BA633D">
        <w:rPr>
          <w:rFonts w:hint="eastAsia"/>
          <w:kern w:val="0"/>
        </w:rPr>
        <w:t>使用词典添加多个精灵帧，纹理将和所创建的精灵帧关联在一起</w:t>
      </w:r>
      <w:r w:rsidR="0073498D"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[self addSpriteFramesWithDictionary:dict texture:texture];</w:t>
      </w:r>
    </w:p>
    <w:p w:rsidR="00C82DC3" w:rsidRPr="00BA633D" w:rsidRDefault="00C82DC3" w:rsidP="00A30348">
      <w:pPr>
        <w:pStyle w:val="1"/>
      </w:pPr>
      <w:r w:rsidRPr="00BA633D">
        <w:t>- (void) addSpriteFramesWithDictionary:</w:t>
      </w:r>
      <w:r w:rsidRPr="00BA633D">
        <w:tab/>
        <w:t xml:space="preserve"> (NSDictionary *) dictionary</w:t>
      </w:r>
    </w:p>
    <w:p w:rsidR="00C82DC3" w:rsidRPr="00BA633D" w:rsidRDefault="00C82DC3" w:rsidP="00A30348">
      <w:pPr>
        <w:ind w:firstLineChars="450" w:firstLine="949"/>
        <w:jc w:val="both"/>
        <w:rPr>
          <w:b/>
          <w:kern w:val="0"/>
        </w:rPr>
      </w:pPr>
      <w:r w:rsidRPr="00BA633D">
        <w:rPr>
          <w:b/>
          <w:kern w:val="0"/>
        </w:rPr>
        <w:t>texture</w:t>
      </w:r>
      <w:r w:rsidR="003652C1" w:rsidRPr="00BA633D">
        <w:rPr>
          <w:b/>
          <w:kern w:val="0"/>
        </w:rPr>
        <w:t>Filename</w:t>
      </w:r>
      <w:r w:rsidRPr="00BA633D">
        <w:rPr>
          <w:b/>
          <w:kern w:val="0"/>
        </w:rPr>
        <w:t>: (</w:t>
      </w:r>
      <w:r w:rsidR="003652C1" w:rsidRPr="00BA633D">
        <w:rPr>
          <w:b/>
          <w:kern w:val="0"/>
        </w:rPr>
        <w:t>NSString</w:t>
      </w:r>
      <w:r w:rsidRPr="00BA633D">
        <w:rPr>
          <w:b/>
          <w:kern w:val="0"/>
        </w:rPr>
        <w:t xml:space="preserve"> *) </w:t>
      </w:r>
      <w:r w:rsidR="003652C1" w:rsidRPr="00BA633D">
        <w:rPr>
          <w:b/>
          <w:kern w:val="0"/>
        </w:rPr>
        <w:t>filename</w:t>
      </w:r>
      <w:r w:rsidRPr="00BA633D">
        <w:rPr>
          <w:rFonts w:hint="eastAsia"/>
          <w:b/>
          <w:kern w:val="0"/>
        </w:rPr>
        <w:t>；</w:t>
      </w:r>
    </w:p>
    <w:p w:rsidR="00C82DC3" w:rsidRPr="00BA633D" w:rsidRDefault="00C82DC3" w:rsidP="00C82DC3">
      <w:pPr>
        <w:jc w:val="both"/>
        <w:rPr>
          <w:rFonts w:hint="eastAsia"/>
          <w:kern w:val="0"/>
        </w:rPr>
      </w:pPr>
      <w:r w:rsidRPr="00BA633D">
        <w:rPr>
          <w:rFonts w:hint="eastAsia"/>
          <w:kern w:val="0"/>
        </w:rPr>
        <w:t>使用词典添加多个精灵帧，纹理</w:t>
      </w:r>
      <w:r w:rsidR="00D14ACE" w:rsidRPr="00BA633D">
        <w:rPr>
          <w:rFonts w:hint="eastAsia"/>
          <w:kern w:val="0"/>
        </w:rPr>
        <w:t>文件名称</w:t>
      </w:r>
      <w:r w:rsidRPr="00BA633D">
        <w:rPr>
          <w:rFonts w:hint="eastAsia"/>
          <w:kern w:val="0"/>
        </w:rPr>
        <w:t>将和所创建的精灵帧关联在一起。示例代码：</w:t>
      </w:r>
    </w:p>
    <w:p w:rsidR="00C82DC3" w:rsidRPr="00BA633D" w:rsidRDefault="00C82DC3" w:rsidP="00CE598C">
      <w:pPr>
        <w:pStyle w:val="af5"/>
        <w:rPr>
          <w:color w:val="auto"/>
        </w:rPr>
      </w:pPr>
      <w:r w:rsidRPr="00BA633D">
        <w:rPr>
          <w:color w:val="auto"/>
        </w:rPr>
        <w:t>[self addSpriteFramesWithDictionary:dict texture</w:t>
      </w:r>
      <w:r w:rsidR="003652C1" w:rsidRPr="00BA633D">
        <w:rPr>
          <w:color w:val="auto"/>
        </w:rPr>
        <w:t>Filename</w:t>
      </w:r>
      <w:r w:rsidRPr="00BA633D">
        <w:rPr>
          <w:color w:val="auto"/>
        </w:rPr>
        <w:t>:texture</w:t>
      </w:r>
      <w:r w:rsidR="003652C1" w:rsidRPr="00BA633D">
        <w:rPr>
          <w:color w:val="auto"/>
        </w:rPr>
        <w:t>File</w:t>
      </w:r>
      <w:r w:rsidRPr="00BA633D">
        <w:rPr>
          <w:color w:val="auto"/>
        </w:rPr>
        <w:t>];</w:t>
      </w:r>
    </w:p>
    <w:p w:rsidR="00A85AD4" w:rsidRPr="00BA633D" w:rsidRDefault="00A85AD4" w:rsidP="00A30348">
      <w:pPr>
        <w:pStyle w:val="1"/>
      </w:pPr>
      <w:r w:rsidRPr="00BA633D">
        <w:t>- (void) addSpriteFramesWithFile: (NSString *) plist</w:t>
      </w:r>
      <w:r w:rsidR="00C6377F" w:rsidRPr="00BA633D">
        <w:rPr>
          <w:rFonts w:hint="eastAsia"/>
        </w:rPr>
        <w:t>；</w:t>
      </w:r>
    </w:p>
    <w:p w:rsidR="001A72D2" w:rsidRPr="00BA633D" w:rsidRDefault="00A85AD4" w:rsidP="001A72D2">
      <w:pPr>
        <w:jc w:val="both"/>
        <w:rPr>
          <w:rFonts w:hint="eastAsia"/>
          <w:kern w:val="0"/>
        </w:rPr>
      </w:pPr>
      <w:r w:rsidRPr="00BA633D">
        <w:rPr>
          <w:rFonts w:hint="eastAsia"/>
          <w:kern w:val="0"/>
        </w:rPr>
        <w:t>从</w:t>
      </w:r>
      <w:r w:rsidRPr="00BA633D">
        <w:rPr>
          <w:rFonts w:hint="eastAsia"/>
          <w:kern w:val="0"/>
        </w:rPr>
        <w:t>plist</w:t>
      </w:r>
      <w:r w:rsidRPr="00BA633D">
        <w:rPr>
          <w:rFonts w:hint="eastAsia"/>
          <w:kern w:val="0"/>
        </w:rPr>
        <w:t>属性文件中添加多个精灵帧。纹理将会被自动载入。纹理的</w:t>
      </w:r>
      <w:r w:rsidR="00583C75" w:rsidRPr="00BA633D">
        <w:rPr>
          <w:rFonts w:hint="eastAsia"/>
          <w:kern w:val="0"/>
        </w:rPr>
        <w:t>扩展</w:t>
      </w:r>
      <w:r w:rsidRPr="00BA633D">
        <w:rPr>
          <w:rFonts w:hint="eastAsia"/>
          <w:kern w:val="0"/>
        </w:rPr>
        <w:t>名则将使用</w:t>
      </w:r>
      <w:r w:rsidRPr="00BA633D">
        <w:rPr>
          <w:rFonts w:hint="eastAsia"/>
          <w:kern w:val="0"/>
        </w:rPr>
        <w:t>.png</w:t>
      </w:r>
      <w:r w:rsidRPr="00BA633D">
        <w:rPr>
          <w:rFonts w:hint="eastAsia"/>
          <w:kern w:val="0"/>
        </w:rPr>
        <w:t>替代</w:t>
      </w:r>
      <w:r w:rsidRPr="00BA633D">
        <w:rPr>
          <w:rFonts w:hint="eastAsia"/>
          <w:kern w:val="0"/>
        </w:rPr>
        <w:t>.plist</w:t>
      </w:r>
      <w:r w:rsidRPr="00BA633D">
        <w:rPr>
          <w:rFonts w:hint="eastAsia"/>
          <w:kern w:val="0"/>
        </w:rPr>
        <w:t>。如果需要添加</w:t>
      </w:r>
      <w:r w:rsidR="00EA011C" w:rsidRPr="00BA633D">
        <w:rPr>
          <w:rFonts w:hint="eastAsia"/>
          <w:kern w:val="0"/>
        </w:rPr>
        <w:t>其他</w:t>
      </w:r>
      <w:r w:rsidRPr="00BA633D">
        <w:rPr>
          <w:rFonts w:hint="eastAsia"/>
          <w:kern w:val="0"/>
        </w:rPr>
        <w:t>纹理，请使用</w:t>
      </w:r>
      <w:r w:rsidRPr="00BA633D">
        <w:rPr>
          <w:rFonts w:hint="eastAsia"/>
          <w:kern w:val="0"/>
        </w:rPr>
        <w:t>addSpriteFramesWithFile:texture</w:t>
      </w:r>
      <w:r w:rsidRPr="00BA633D">
        <w:rPr>
          <w:rFonts w:hint="eastAsia"/>
          <w:kern w:val="0"/>
        </w:rPr>
        <w:t>方法</w:t>
      </w:r>
      <w:r w:rsidR="0073498D"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rFonts w:hint="eastAsia"/>
          <w:color w:val="auto"/>
        </w:rPr>
        <w:lastRenderedPageBreak/>
        <w:t>//</w:t>
      </w:r>
      <w:r w:rsidRPr="00BA633D">
        <w:rPr>
          <w:rFonts w:hint="eastAsia"/>
          <w:color w:val="auto"/>
        </w:rPr>
        <w:t>自动载入纹理，纹理名称使用</w:t>
      </w:r>
      <w:r w:rsidRPr="00BA633D">
        <w:rPr>
          <w:rFonts w:hint="eastAsia"/>
          <w:color w:val="auto"/>
        </w:rPr>
        <w:t>.png</w:t>
      </w:r>
      <w:r w:rsidRPr="00BA633D">
        <w:rPr>
          <w:rFonts w:hint="eastAsia"/>
          <w:color w:val="auto"/>
        </w:rPr>
        <w:t>替代</w:t>
      </w:r>
      <w:r w:rsidRPr="00BA633D">
        <w:rPr>
          <w:rFonts w:hint="eastAsia"/>
          <w:color w:val="auto"/>
        </w:rPr>
        <w:t>.plist</w:t>
      </w:r>
    </w:p>
    <w:p w:rsidR="00A85AD4" w:rsidRPr="00BA633D" w:rsidRDefault="00A85AD4" w:rsidP="0046501F">
      <w:pPr>
        <w:pStyle w:val="af5"/>
        <w:rPr>
          <w:color w:val="auto"/>
        </w:rPr>
      </w:pPr>
      <w:r w:rsidRPr="00BA633D">
        <w:rPr>
          <w:color w:val="auto"/>
        </w:rPr>
        <w:t>[[CCSpriteFrameCache sharedSpriteFrameCache] addSpriteFramesWithFile:@"myspritesheet.plist"];</w:t>
      </w:r>
      <w:r w:rsidRPr="00BA633D">
        <w:rPr>
          <w:color w:val="auto"/>
        </w:rPr>
        <w:tab/>
      </w:r>
    </w:p>
    <w:p w:rsidR="00A85AD4" w:rsidRPr="00BA633D" w:rsidRDefault="00A85AD4" w:rsidP="00F312E2">
      <w:pPr>
        <w:pStyle w:val="af5"/>
        <w:rPr>
          <w:color w:val="auto"/>
        </w:rPr>
      </w:pPr>
      <w:r w:rsidRPr="00BA633D">
        <w:rPr>
          <w:rFonts w:hint="eastAsia"/>
          <w:color w:val="auto"/>
        </w:rPr>
        <w:t>//</w:t>
      </w:r>
      <w:r w:rsidRPr="00BA633D">
        <w:rPr>
          <w:rFonts w:hint="eastAsia"/>
          <w:color w:val="auto"/>
        </w:rPr>
        <w:t>添加</w:t>
      </w:r>
      <w:r w:rsidR="00583C75" w:rsidRPr="00BA633D">
        <w:rPr>
          <w:rFonts w:hint="eastAsia"/>
          <w:color w:val="auto"/>
        </w:rPr>
        <w:t>其他</w:t>
      </w:r>
      <w:r w:rsidRPr="00BA633D">
        <w:rPr>
          <w:rFonts w:hint="eastAsia"/>
          <w:color w:val="auto"/>
        </w:rPr>
        <w:t>纹理</w:t>
      </w:r>
    </w:p>
    <w:p w:rsidR="00A85AD4" w:rsidRPr="00BA633D" w:rsidRDefault="00A85AD4" w:rsidP="00711682">
      <w:pPr>
        <w:pStyle w:val="af5"/>
        <w:rPr>
          <w:color w:val="auto"/>
        </w:rPr>
      </w:pPr>
      <w:r w:rsidRPr="00BA633D">
        <w:rPr>
          <w:color w:val="auto"/>
        </w:rPr>
        <w:t>[[CCSpriteFrameCache sharedSpriteFrameCache] addSpriteFramesWithFile:@"myspritesheet.plist" texture:myTexture];</w:t>
      </w:r>
      <w:r w:rsidRPr="00BA633D">
        <w:rPr>
          <w:color w:val="auto"/>
        </w:rPr>
        <w:tab/>
      </w:r>
    </w:p>
    <w:p w:rsidR="00A85AD4" w:rsidRPr="00BA633D" w:rsidRDefault="00A85AD4" w:rsidP="00A30348">
      <w:pPr>
        <w:pStyle w:val="1"/>
      </w:pPr>
      <w:r w:rsidRPr="00BA633D">
        <w:t>- (void) addSpriteFramesWithFile: (NSString *) plist</w:t>
      </w:r>
    </w:p>
    <w:p w:rsidR="00A85AD4" w:rsidRPr="00BA633D" w:rsidRDefault="00A85AD4" w:rsidP="00A30348">
      <w:pPr>
        <w:ind w:firstLineChars="450" w:firstLine="949"/>
        <w:jc w:val="both"/>
        <w:rPr>
          <w:b/>
          <w:kern w:val="0"/>
        </w:rPr>
      </w:pPr>
      <w:r w:rsidRPr="00BA633D">
        <w:rPr>
          <w:b/>
          <w:kern w:val="0"/>
        </w:rPr>
        <w:t>textureFile</w:t>
      </w:r>
      <w:r w:rsidR="0071616E" w:rsidRPr="00BA633D">
        <w:rPr>
          <w:b/>
          <w:kern w:val="0"/>
        </w:rPr>
        <w:t>name</w:t>
      </w:r>
      <w:r w:rsidRPr="00BA633D">
        <w:rPr>
          <w:b/>
          <w:kern w:val="0"/>
        </w:rPr>
        <w:t xml:space="preserve">: (NSString *) </w:t>
      </w:r>
      <w:r w:rsidRPr="00BA633D">
        <w:rPr>
          <w:b/>
          <w:kern w:val="0"/>
        </w:rPr>
        <w:tab/>
        <w:t>textureFileName</w:t>
      </w:r>
      <w:r w:rsidRPr="00BA633D">
        <w:rPr>
          <w:rFonts w:hint="eastAsia"/>
          <w:b/>
          <w:kern w:val="0"/>
        </w:rPr>
        <w:t>；</w:t>
      </w:r>
    </w:p>
    <w:p w:rsidR="00A85AD4" w:rsidRPr="00BA633D" w:rsidRDefault="00A85AD4" w:rsidP="001A72D2">
      <w:pPr>
        <w:jc w:val="both"/>
        <w:rPr>
          <w:kern w:val="0"/>
        </w:rPr>
      </w:pPr>
      <w:r w:rsidRPr="00BA633D">
        <w:rPr>
          <w:rFonts w:hint="eastAsia"/>
          <w:kern w:val="0"/>
        </w:rPr>
        <w:t>从</w:t>
      </w:r>
      <w:r w:rsidRPr="00BA633D">
        <w:rPr>
          <w:rFonts w:hint="eastAsia"/>
          <w:kern w:val="0"/>
        </w:rPr>
        <w:t>plist</w:t>
      </w:r>
      <w:r w:rsidRPr="00BA633D">
        <w:rPr>
          <w:rFonts w:hint="eastAsia"/>
          <w:kern w:val="0"/>
        </w:rPr>
        <w:t>文件中添加多个精灵帧，纹理</w:t>
      </w:r>
      <w:r w:rsidR="00EF31FB" w:rsidRPr="00BA633D">
        <w:rPr>
          <w:rFonts w:ascii="宋体" w:cs="宋体" w:hint="eastAsia"/>
          <w:kern w:val="0"/>
        </w:rPr>
        <w:t>文件名</w:t>
      </w:r>
      <w:r w:rsidRPr="00BA633D">
        <w:rPr>
          <w:rFonts w:hint="eastAsia"/>
          <w:kern w:val="0"/>
        </w:rPr>
        <w:t>将和所创建的精灵帧关联在一起</w:t>
      </w:r>
      <w:r w:rsidR="0073498D" w:rsidRPr="00BA633D">
        <w:rPr>
          <w:rFonts w:hint="eastAsia"/>
          <w:kern w:val="0"/>
        </w:rPr>
        <w:t>。</w:t>
      </w:r>
      <w:r w:rsidRPr="00BA633D">
        <w:rPr>
          <w:rFonts w:hint="eastAsia"/>
          <w:kern w:val="0"/>
        </w:rPr>
        <w:t>示例代码</w:t>
      </w:r>
      <w:r w:rsidR="001A72D2" w:rsidRPr="00BA633D">
        <w:rPr>
          <w:rFonts w:hint="eastAsia"/>
          <w:kern w:val="0"/>
        </w:rPr>
        <w:t>：</w:t>
      </w:r>
    </w:p>
    <w:p w:rsidR="00A85AD4" w:rsidRPr="00BA633D" w:rsidRDefault="00A85AD4" w:rsidP="00126A19">
      <w:pPr>
        <w:pStyle w:val="af5"/>
        <w:rPr>
          <w:color w:val="auto"/>
          <w:lang w:eastAsia="zh-CN"/>
        </w:rPr>
      </w:pPr>
      <w:r w:rsidRPr="00BA633D">
        <w:rPr>
          <w:color w:val="auto"/>
          <w:lang w:eastAsia="zh-CN"/>
        </w:rPr>
        <w:t xml:space="preserve">  CCSpriteFrameCache *cache = [CCSpriteFrameCache sharedSpriteFrameCache];</w:t>
      </w:r>
    </w:p>
    <w:p w:rsidR="00A85AD4" w:rsidRPr="00BA633D" w:rsidRDefault="00A85AD4" w:rsidP="0046501F">
      <w:pPr>
        <w:pStyle w:val="af5"/>
        <w:rPr>
          <w:color w:val="auto"/>
        </w:rPr>
      </w:pPr>
      <w:r w:rsidRPr="00BA633D">
        <w:rPr>
          <w:color w:val="auto"/>
        </w:rPr>
        <w:t xml:space="preserve">  [cache addSpriteFramesWithFile:@"t1.plist" textureFile:@"t1.png"];</w:t>
      </w:r>
    </w:p>
    <w:p w:rsidR="00A85AD4" w:rsidRPr="00BA633D" w:rsidRDefault="00A85AD4" w:rsidP="00A30348">
      <w:pPr>
        <w:pStyle w:val="1"/>
      </w:pPr>
      <w:r w:rsidRPr="00BA633D">
        <w:t>+ (void) purgeSharedSpriteFrameCach</w:t>
      </w:r>
      <w:r w:rsidRPr="00BA633D">
        <w:rPr>
          <w:rFonts w:hint="eastAsia"/>
        </w:rPr>
        <w:t>e</w:t>
      </w:r>
      <w:r w:rsidRPr="00BA633D">
        <w:rPr>
          <w:rFonts w:hint="eastAsia"/>
        </w:rPr>
        <w:t>；</w:t>
      </w:r>
    </w:p>
    <w:p w:rsidR="00BC1D38" w:rsidRPr="00BA633D" w:rsidRDefault="00A85AD4" w:rsidP="00BC1D38">
      <w:pPr>
        <w:jc w:val="both"/>
        <w:rPr>
          <w:rFonts w:hint="eastAsia"/>
          <w:kern w:val="0"/>
        </w:rPr>
      </w:pPr>
      <w:r w:rsidRPr="00BA633D">
        <w:rPr>
          <w:rFonts w:hint="eastAsia"/>
          <w:kern w:val="0"/>
        </w:rPr>
        <w:t>清除</w:t>
      </w:r>
      <w:r w:rsidRPr="00BA633D">
        <w:rPr>
          <w:rFonts w:hint="eastAsia"/>
          <w:kern w:val="0"/>
        </w:rPr>
        <w:t>CCSpriteFrameCache</w:t>
      </w:r>
      <w:r w:rsidRPr="00BA633D">
        <w:rPr>
          <w:rFonts w:hint="eastAsia"/>
          <w:kern w:val="0"/>
        </w:rPr>
        <w:t>中的缓存，删除所有精灵帧，并释放所保留的变量。示例代码：</w:t>
      </w:r>
    </w:p>
    <w:p w:rsidR="00A85AD4" w:rsidRPr="00BA633D" w:rsidRDefault="00A85AD4" w:rsidP="00126A19">
      <w:pPr>
        <w:pStyle w:val="af5"/>
        <w:rPr>
          <w:color w:val="auto"/>
        </w:rPr>
      </w:pPr>
      <w:r w:rsidRPr="00BA633D">
        <w:rPr>
          <w:color w:val="auto"/>
        </w:rPr>
        <w:t>[CCSpriteFrameCache purgeSharedSpriteFrameCache];</w:t>
      </w:r>
    </w:p>
    <w:p w:rsidR="00A85AD4" w:rsidRPr="00BA633D" w:rsidRDefault="00A85AD4" w:rsidP="00A30348">
      <w:pPr>
        <w:pStyle w:val="1"/>
      </w:pPr>
      <w:r w:rsidRPr="00BA633D">
        <w:t>- (void) removeSpriteFrameByName: (NSString *)Name</w:t>
      </w:r>
      <w:r w:rsidRPr="00BA633D">
        <w:rPr>
          <w:rFonts w:hint="eastAsia"/>
        </w:rPr>
        <w:t>；</w:t>
      </w:r>
    </w:p>
    <w:p w:rsidR="00BC1D38" w:rsidRPr="00BA633D" w:rsidRDefault="00A85AD4" w:rsidP="00BC1D38">
      <w:pPr>
        <w:jc w:val="both"/>
        <w:rPr>
          <w:rFonts w:hint="eastAsia"/>
          <w:kern w:val="0"/>
        </w:rPr>
      </w:pPr>
      <w:r w:rsidRPr="00BA633D">
        <w:rPr>
          <w:rFonts w:hint="eastAsia"/>
          <w:kern w:val="0"/>
        </w:rPr>
        <w:t>根据名称从精灵帧缓存中删除一个精灵帧</w:t>
      </w:r>
      <w:r w:rsidR="0073498D"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[[CCSpriteFrameCache sharedSpriteFrameCache] removeSpriteFrameByName:playerSprite];</w:t>
      </w:r>
    </w:p>
    <w:p w:rsidR="00A85AD4" w:rsidRPr="00BA633D" w:rsidRDefault="00A85AD4" w:rsidP="00A30348">
      <w:pPr>
        <w:pStyle w:val="1"/>
        <w:ind w:firstLine="420"/>
      </w:pPr>
      <w:r w:rsidRPr="00BA633D">
        <w:t>- (void) removeSpriteFrames</w:t>
      </w:r>
      <w:r w:rsidR="00C6377F" w:rsidRPr="00BA633D">
        <w:rPr>
          <w:rFonts w:hint="eastAsia"/>
        </w:rPr>
        <w:t>；</w:t>
      </w:r>
    </w:p>
    <w:p w:rsidR="00BC1D38" w:rsidRPr="00BA633D" w:rsidRDefault="00A85AD4" w:rsidP="00BC1D38">
      <w:pPr>
        <w:jc w:val="both"/>
        <w:rPr>
          <w:rFonts w:hint="eastAsia"/>
          <w:kern w:val="0"/>
        </w:rPr>
      </w:pPr>
      <w:r w:rsidRPr="00BA633D">
        <w:rPr>
          <w:rFonts w:hint="eastAsia"/>
          <w:kern w:val="0"/>
        </w:rPr>
        <w:t>清除已加载精灵帧的词典。当收到内存警报时会调用此方法。短时间内的作用是避免应用</w:t>
      </w:r>
      <w:r w:rsidRPr="00BA633D">
        <w:rPr>
          <w:rFonts w:hint="eastAsia"/>
          <w:kern w:val="0"/>
        </w:rPr>
        <w:lastRenderedPageBreak/>
        <w:t>被</w:t>
      </w:r>
      <w:r w:rsidR="0073498D" w:rsidRPr="00BA633D">
        <w:rPr>
          <w:rFonts w:hint="eastAsia"/>
          <w:kern w:val="0"/>
        </w:rPr>
        <w:t>iOS</w:t>
      </w:r>
      <w:r w:rsidRPr="00BA633D">
        <w:rPr>
          <w:rFonts w:hint="eastAsia"/>
          <w:kern w:val="0"/>
        </w:rPr>
        <w:t>强行关闭，中长期的作用是分配</w:t>
      </w:r>
      <w:r w:rsidR="00B7035E" w:rsidRPr="00BA633D">
        <w:rPr>
          <w:rFonts w:hint="eastAsia"/>
          <w:kern w:val="0"/>
        </w:rPr>
        <w:t>更</w:t>
      </w:r>
      <w:r w:rsidRPr="00BA633D">
        <w:rPr>
          <w:rFonts w:hint="eastAsia"/>
          <w:kern w:val="0"/>
        </w:rPr>
        <w:t>多的资源</w:t>
      </w:r>
      <w:r w:rsidR="0073498D"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[[CCSpriteFrameCache sharedSpriteFrameCache]removeSpriteFrames];</w:t>
      </w:r>
    </w:p>
    <w:p w:rsidR="00BC1D38" w:rsidRPr="00BA633D" w:rsidRDefault="00A85AD4" w:rsidP="00BC1D38">
      <w:pPr>
        <w:jc w:val="both"/>
        <w:rPr>
          <w:rFonts w:hint="eastAsia"/>
          <w:kern w:val="0"/>
        </w:rPr>
      </w:pPr>
      <w:r w:rsidRPr="00BA633D">
        <w:rPr>
          <w:rFonts w:hint="eastAsia"/>
          <w:kern w:val="0"/>
        </w:rPr>
        <w:t>该方法还有一个变化，是从</w:t>
      </w:r>
      <w:r w:rsidRPr="00BA633D">
        <w:rPr>
          <w:rFonts w:hint="eastAsia"/>
          <w:kern w:val="0"/>
        </w:rPr>
        <w:t>NSDictionary</w:t>
      </w:r>
      <w:r w:rsidRPr="00BA633D">
        <w:rPr>
          <w:rFonts w:hint="eastAsia"/>
          <w:kern w:val="0"/>
        </w:rPr>
        <w:t>中删除多个精灵帧。示例代码：</w:t>
      </w:r>
    </w:p>
    <w:p w:rsidR="00A85AD4" w:rsidRPr="00BA633D" w:rsidRDefault="00A85AD4" w:rsidP="00126A19">
      <w:pPr>
        <w:pStyle w:val="af5"/>
        <w:rPr>
          <w:color w:val="auto"/>
        </w:rPr>
      </w:pPr>
      <w:r w:rsidRPr="00BA633D">
        <w:rPr>
          <w:color w:val="auto"/>
        </w:rPr>
        <w:t xml:space="preserve">  [[CCSpriteFrameCache sharedSpriteFrameCache]removeSpriteFramesFromDictionary:dict];</w:t>
      </w:r>
    </w:p>
    <w:p w:rsidR="00A85AD4" w:rsidRPr="00BA633D" w:rsidRDefault="00A85AD4" w:rsidP="00A30348">
      <w:pPr>
        <w:pStyle w:val="1"/>
      </w:pPr>
      <w:r w:rsidRPr="00BA633D">
        <w:t>- (void) removeSpriteFramesFromFile: (NSString *) plist</w:t>
      </w:r>
      <w:r w:rsidR="00C6377F" w:rsidRPr="00BA633D">
        <w:rPr>
          <w:rFonts w:hint="eastAsia"/>
        </w:rPr>
        <w:t>；</w:t>
      </w:r>
    </w:p>
    <w:p w:rsidR="00BC1D38" w:rsidRPr="00BA633D" w:rsidRDefault="00A85AD4" w:rsidP="00BC1D38">
      <w:pPr>
        <w:jc w:val="both"/>
        <w:rPr>
          <w:rFonts w:hint="eastAsia"/>
          <w:kern w:val="0"/>
        </w:rPr>
      </w:pPr>
      <w:r w:rsidRPr="00BA633D">
        <w:rPr>
          <w:rFonts w:hint="eastAsia"/>
          <w:kern w:val="0"/>
        </w:rPr>
        <w:t>从</w:t>
      </w:r>
      <w:r w:rsidRPr="00BA633D">
        <w:rPr>
          <w:rFonts w:hint="eastAsia"/>
          <w:kern w:val="0"/>
        </w:rPr>
        <w:t>plist</w:t>
      </w:r>
      <w:r w:rsidRPr="00BA633D">
        <w:rPr>
          <w:rFonts w:hint="eastAsia"/>
          <w:kern w:val="0"/>
        </w:rPr>
        <w:t>属性文件中删除多个精灵帧。存储在该</w:t>
      </w:r>
      <w:r w:rsidRPr="00BA633D">
        <w:rPr>
          <w:rFonts w:hint="eastAsia"/>
          <w:kern w:val="0"/>
        </w:rPr>
        <w:t>plist</w:t>
      </w:r>
      <w:r w:rsidRPr="00BA633D">
        <w:rPr>
          <w:rFonts w:hint="eastAsia"/>
          <w:kern w:val="0"/>
        </w:rPr>
        <w:t>文件中的精灵帧都会被删除</w:t>
      </w:r>
      <w:r w:rsidR="0073498D"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[[CCSpriteFrameCache sharedSpriteFrameCache]removeSpriteFramesFromFile:plistName];</w:t>
      </w:r>
    </w:p>
    <w:p w:rsidR="00C30EEE" w:rsidRPr="00BA633D" w:rsidRDefault="00485052" w:rsidP="00A30348">
      <w:pPr>
        <w:pStyle w:val="1"/>
        <w:rPr>
          <w:rFonts w:hint="eastAsia"/>
        </w:rPr>
      </w:pPr>
      <w:r w:rsidRPr="00BA633D">
        <w:t>- (void) removeSpriteFramesFromTexture: (CCTexture2D *) texture</w:t>
      </w:r>
      <w:r w:rsidRPr="00BA633D">
        <w:rPr>
          <w:rFonts w:hint="eastAsia"/>
        </w:rPr>
        <w:t>；</w:t>
      </w:r>
    </w:p>
    <w:p w:rsidR="00BC1D38" w:rsidRPr="00BA633D" w:rsidRDefault="00A85AD4" w:rsidP="00BC1D38">
      <w:pPr>
        <w:jc w:val="both"/>
        <w:rPr>
          <w:rFonts w:hint="eastAsia"/>
          <w:kern w:val="0"/>
        </w:rPr>
      </w:pPr>
      <w:r w:rsidRPr="00BA633D">
        <w:rPr>
          <w:rFonts w:hint="eastAsia"/>
          <w:kern w:val="0"/>
        </w:rPr>
        <w:t>删除所有与特定纹理相关联的精灵帧</w:t>
      </w:r>
      <w:r w:rsidR="0073498D" w:rsidRPr="00BA633D">
        <w:rPr>
          <w:rFonts w:hint="eastAsia"/>
          <w:kern w:val="0"/>
        </w:rPr>
        <w:t>。</w:t>
      </w:r>
      <w:r w:rsidRPr="00BA633D">
        <w:rPr>
          <w:rFonts w:hint="eastAsia"/>
          <w:kern w:val="0"/>
        </w:rPr>
        <w:t>示例代码：</w:t>
      </w:r>
    </w:p>
    <w:p w:rsidR="00A85AD4" w:rsidRPr="00BA633D" w:rsidRDefault="00A85AD4" w:rsidP="00126A19">
      <w:pPr>
        <w:pStyle w:val="af5"/>
        <w:rPr>
          <w:color w:val="auto"/>
        </w:rPr>
      </w:pPr>
      <w:r w:rsidRPr="00BA633D">
        <w:rPr>
          <w:color w:val="auto"/>
        </w:rPr>
        <w:t>[[CCSpriteFrameCache sharedSpriteFrameCache]removeSpriteFramesFromTexture:texture];</w:t>
      </w:r>
    </w:p>
    <w:p w:rsidR="00A85AD4" w:rsidRPr="00BA633D" w:rsidRDefault="00C6377F" w:rsidP="00DF40D1">
      <w:pPr>
        <w:pStyle w:val="1"/>
      </w:pPr>
      <w:r w:rsidRPr="00BA633D">
        <w:rPr>
          <w:rFonts w:hint="eastAsia"/>
        </w:rPr>
        <w:t>-(void)removeUnusedSpriteFrames</w:t>
      </w:r>
      <w:r w:rsidRPr="00BA633D">
        <w:rPr>
          <w:rFonts w:hint="eastAsia"/>
        </w:rPr>
        <w:t>；</w:t>
      </w:r>
    </w:p>
    <w:p w:rsidR="00BC1D38" w:rsidRPr="00BA633D" w:rsidRDefault="00A85AD4" w:rsidP="00BC1D38">
      <w:pPr>
        <w:jc w:val="both"/>
        <w:rPr>
          <w:rFonts w:hint="eastAsia"/>
          <w:kern w:val="0"/>
        </w:rPr>
      </w:pPr>
      <w:r w:rsidRPr="00BA633D">
        <w:rPr>
          <w:rFonts w:hint="eastAsia"/>
          <w:kern w:val="0"/>
        </w:rPr>
        <w:t>删除所有未使用的精灵帧。所有</w:t>
      </w:r>
      <w:r w:rsidRPr="00BA633D">
        <w:rPr>
          <w:rFonts w:hint="eastAsia"/>
          <w:kern w:val="0"/>
        </w:rPr>
        <w:t>retain</w:t>
      </w:r>
      <w:r w:rsidRPr="00BA633D">
        <w:rPr>
          <w:rFonts w:hint="eastAsia"/>
          <w:kern w:val="0"/>
        </w:rPr>
        <w:t>计数为</w:t>
      </w:r>
      <w:r w:rsidRPr="00BA633D">
        <w:rPr>
          <w:rFonts w:hint="eastAsia"/>
          <w:kern w:val="0"/>
        </w:rPr>
        <w:t>1</w:t>
      </w:r>
      <w:r w:rsidRPr="00BA633D">
        <w:rPr>
          <w:rFonts w:hint="eastAsia"/>
          <w:kern w:val="0"/>
        </w:rPr>
        <w:t>的精灵帧都会被删除。当游戏切换新</w:t>
      </w:r>
      <w:r w:rsidR="00800FEA" w:rsidRPr="00BA633D">
        <w:rPr>
          <w:rFonts w:hint="eastAsia"/>
          <w:kern w:val="0"/>
        </w:rPr>
        <w:t>场</w:t>
      </w:r>
      <w:r w:rsidRPr="00BA633D">
        <w:rPr>
          <w:rFonts w:hint="eastAsia"/>
          <w:kern w:val="0"/>
        </w:rPr>
        <w:t>景时可以调用此方法。示例代码：</w:t>
      </w:r>
    </w:p>
    <w:p w:rsidR="00A85AD4" w:rsidRPr="00BA633D" w:rsidRDefault="00A85AD4" w:rsidP="00126A19">
      <w:pPr>
        <w:pStyle w:val="af5"/>
        <w:rPr>
          <w:color w:val="auto"/>
        </w:rPr>
      </w:pPr>
      <w:r w:rsidRPr="00BA633D">
        <w:rPr>
          <w:color w:val="auto"/>
        </w:rPr>
        <w:t>[[CCSpriteFrameCache sharedSpriteFrameCache]removeUnusedSpriteFrames];</w:t>
      </w:r>
    </w:p>
    <w:p w:rsidR="00A85AD4" w:rsidRPr="00BA633D" w:rsidRDefault="00A85AD4" w:rsidP="0046501F">
      <w:pPr>
        <w:pStyle w:val="af5"/>
        <w:rPr>
          <w:color w:val="auto"/>
        </w:rPr>
      </w:pPr>
      <w:r w:rsidRPr="00BA633D">
        <w:rPr>
          <w:rFonts w:hint="eastAsia"/>
          <w:color w:val="auto"/>
        </w:rPr>
        <w:t>-(CCSpriteFrame *)spriteFrameByName:(NSString *)name;</w:t>
      </w:r>
    </w:p>
    <w:p w:rsidR="00BC1D38" w:rsidRPr="00BA633D" w:rsidRDefault="00A85AD4" w:rsidP="0055032B">
      <w:pPr>
        <w:jc w:val="both"/>
        <w:rPr>
          <w:rFonts w:hint="eastAsia"/>
        </w:rPr>
      </w:pPr>
      <w:r w:rsidRPr="00BA633D">
        <w:rPr>
          <w:rFonts w:hint="eastAsia"/>
          <w:kern w:val="0"/>
        </w:rPr>
        <w:t>返回之前添加的某个精灵帧，如果未找到对应名称的精灵帧，将返回</w:t>
      </w:r>
      <w:r w:rsidRPr="00BA633D">
        <w:rPr>
          <w:rFonts w:hint="eastAsia"/>
          <w:kern w:val="0"/>
        </w:rPr>
        <w:t>nil</w:t>
      </w:r>
      <w:r w:rsidRPr="00BA633D">
        <w:rPr>
          <w:rFonts w:hint="eastAsia"/>
          <w:kern w:val="0"/>
        </w:rPr>
        <w:t>。如果要使用该方法，需要</w:t>
      </w:r>
      <w:r w:rsidRPr="00BA633D">
        <w:rPr>
          <w:rFonts w:hint="eastAsia"/>
          <w:kern w:val="0"/>
        </w:rPr>
        <w:t>retain</w:t>
      </w:r>
      <w:r w:rsidRPr="00BA633D">
        <w:rPr>
          <w:rFonts w:hint="eastAsia"/>
          <w:kern w:val="0"/>
        </w:rPr>
        <w:t>这个精灵帧。</w:t>
      </w:r>
      <w:r w:rsidRPr="00BA633D">
        <w:rPr>
          <w:rFonts w:hint="eastAsia"/>
        </w:rPr>
        <w:t>示例代码：</w:t>
      </w:r>
    </w:p>
    <w:p w:rsidR="00A85AD4" w:rsidRPr="00BA633D" w:rsidRDefault="00A85AD4" w:rsidP="00A71898">
      <w:pPr>
        <w:pStyle w:val="af5"/>
        <w:rPr>
          <w:color w:val="auto"/>
          <w:lang w:eastAsia="zh-CN"/>
        </w:rPr>
      </w:pPr>
      <w:r w:rsidRPr="00BA633D">
        <w:rPr>
          <w:color w:val="auto"/>
          <w:lang w:eastAsia="zh-CN"/>
        </w:rPr>
        <w:lastRenderedPageBreak/>
        <w:t xml:space="preserve">  CCAnimation   *myAnim = [[CCAnimation alloc] initWithName:@"select" delay:0.15f];</w:t>
      </w:r>
    </w:p>
    <w:p w:rsidR="00FC793A" w:rsidRPr="00BA633D" w:rsidRDefault="00A85AD4" w:rsidP="00FC793A">
      <w:pPr>
        <w:pStyle w:val="af5"/>
        <w:rPr>
          <w:color w:val="auto"/>
        </w:rPr>
      </w:pPr>
      <w:r w:rsidRPr="00BA633D">
        <w:rPr>
          <w:color w:val="auto"/>
        </w:rPr>
        <w:t xml:space="preserve">  [myAnim addFrame:[cache spriteFrameByName:@"anim1.png"]];</w:t>
      </w:r>
    </w:p>
    <w:p w:rsidR="00FC793A" w:rsidRPr="00BA633D" w:rsidRDefault="00FC793A" w:rsidP="00DF40D1">
      <w:pPr>
        <w:pStyle w:val="1"/>
      </w:pPr>
      <w:bookmarkStart w:id="36" w:name="_Toc304712400"/>
      <w:r w:rsidRPr="00BA633D">
        <w:rPr>
          <w:rFonts w:hint="eastAsia"/>
        </w:rPr>
        <w:t>+(CCSpriteFrameCache *)sharedSpriteFrameCache</w:t>
      </w:r>
      <w:r w:rsidRPr="00BA633D">
        <w:rPr>
          <w:rFonts w:hint="eastAsia"/>
        </w:rPr>
        <w:t>；</w:t>
      </w:r>
    </w:p>
    <w:p w:rsidR="00FC793A" w:rsidRPr="00BA633D" w:rsidRDefault="0047316D" w:rsidP="00FC793A">
      <w:pPr>
        <w:jc w:val="both"/>
        <w:rPr>
          <w:rFonts w:hint="eastAsia"/>
          <w:kern w:val="0"/>
        </w:rPr>
      </w:pPr>
      <w:r w:rsidRPr="00BA633D">
        <w:rPr>
          <w:rFonts w:hint="eastAsia"/>
          <w:kern w:val="0"/>
        </w:rPr>
        <w:t>获取精灵帧缓存的单例对象</w:t>
      </w:r>
      <w:r w:rsidR="00E41B64" w:rsidRPr="00BA633D">
        <w:rPr>
          <w:rFonts w:hint="eastAsia"/>
          <w:kern w:val="0"/>
        </w:rPr>
        <w:t>。</w:t>
      </w:r>
      <w:r w:rsidR="00FC793A" w:rsidRPr="00BA633D">
        <w:rPr>
          <w:rFonts w:hint="eastAsia"/>
          <w:kern w:val="0"/>
        </w:rPr>
        <w:t>示例代码：</w:t>
      </w:r>
    </w:p>
    <w:p w:rsidR="00FC793A" w:rsidRPr="00BA633D" w:rsidRDefault="00D14AF6" w:rsidP="00D14AF6">
      <w:pPr>
        <w:pStyle w:val="af5"/>
        <w:rPr>
          <w:color w:val="auto"/>
        </w:rPr>
      </w:pPr>
      <w:r w:rsidRPr="00BA633D">
        <w:rPr>
          <w:color w:val="auto"/>
        </w:rPr>
        <w:t xml:space="preserve">CCSpriteFrameCache *frameCache1 = [CCSpriteFrameCache sharedSpriteFrameCache]; </w:t>
      </w:r>
    </w:p>
    <w:p w:rsidR="00C028A0" w:rsidRPr="00BA633D" w:rsidRDefault="00F67CAA" w:rsidP="00DF40D1">
      <w:pPr>
        <w:pStyle w:val="1"/>
      </w:pPr>
      <w:r w:rsidRPr="00BA633D">
        <w:rPr>
          <w:rFonts w:hint="eastAsia"/>
        </w:rPr>
        <w:t>-(CCSpriteFrame*)spriteFrameByName</w:t>
      </w:r>
      <w:r w:rsidRPr="00BA633D">
        <w:t>:(NSString*)name</w:t>
      </w:r>
    </w:p>
    <w:p w:rsidR="00C028A0" w:rsidRPr="00BA633D" w:rsidRDefault="00870117" w:rsidP="00C028A0">
      <w:pPr>
        <w:jc w:val="both"/>
        <w:rPr>
          <w:rFonts w:hint="eastAsia"/>
          <w:kern w:val="0"/>
        </w:rPr>
      </w:pPr>
      <w:r w:rsidRPr="00BA633D">
        <w:rPr>
          <w:rFonts w:hint="eastAsia"/>
          <w:kern w:val="0"/>
        </w:rPr>
        <w:t>使用文件名</w:t>
      </w:r>
      <w:r w:rsidR="00C30EEE" w:rsidRPr="00BA633D">
        <w:rPr>
          <w:rFonts w:hint="eastAsia"/>
          <w:kern w:val="0"/>
        </w:rPr>
        <w:t>获取此前添加的精灵帧</w:t>
      </w:r>
      <w:r w:rsidR="00A641AB" w:rsidRPr="00BA633D">
        <w:rPr>
          <w:rFonts w:hint="eastAsia"/>
          <w:kern w:val="0"/>
        </w:rPr>
        <w:t>。</w:t>
      </w:r>
      <w:r w:rsidR="00C028A0" w:rsidRPr="00BA633D">
        <w:rPr>
          <w:rFonts w:hint="eastAsia"/>
          <w:kern w:val="0"/>
        </w:rPr>
        <w:t>示例代码：</w:t>
      </w:r>
    </w:p>
    <w:p w:rsidR="00FC793A" w:rsidRPr="00BA633D" w:rsidRDefault="00D82252" w:rsidP="002F6028">
      <w:pPr>
        <w:pStyle w:val="af5"/>
        <w:rPr>
          <w:color w:val="auto"/>
        </w:rPr>
      </w:pPr>
      <w:r w:rsidRPr="00BA633D">
        <w:rPr>
          <w:color w:val="auto"/>
        </w:rPr>
        <w:t xml:space="preserve">  CCSpriteFrame *frame1 = [[CCSpriteFrameCache sharedSpriteFrameCache]spriteFrameByName:@"frame1.png"];</w:t>
      </w:r>
      <w:r w:rsidR="00C028A0" w:rsidRPr="00BA633D">
        <w:rPr>
          <w:color w:val="auto"/>
        </w:rPr>
        <w:t xml:space="preserve"> </w:t>
      </w:r>
    </w:p>
    <w:p w:rsidR="00F41371" w:rsidRPr="00BA633D" w:rsidRDefault="00F41371" w:rsidP="00F41371">
      <w:pPr>
        <w:pStyle w:val="2"/>
        <w:ind w:firstLine="643"/>
        <w:rPr>
          <w:rFonts w:ascii="宋体" w:cs="宋体"/>
        </w:rPr>
      </w:pPr>
      <w:bookmarkStart w:id="37" w:name="_Toc334710915"/>
      <w:r w:rsidRPr="00BA633D">
        <w:t>Cocos2D</w:t>
      </w:r>
      <w:r w:rsidRPr="00BA633D">
        <w:rPr>
          <w:rFonts w:hint="eastAsia"/>
        </w:rPr>
        <w:t>中的单例</w:t>
      </w:r>
      <w:bookmarkEnd w:id="37"/>
    </w:p>
    <w:p w:rsidR="002454EE" w:rsidRPr="00BA633D" w:rsidRDefault="002454EE" w:rsidP="00F41371">
      <w:pPr>
        <w:jc w:val="both"/>
        <w:rPr>
          <w:rFonts w:hint="eastAsia"/>
          <w:kern w:val="0"/>
        </w:rPr>
      </w:pPr>
      <w:r w:rsidRPr="00BA633D">
        <w:rPr>
          <w:rFonts w:hint="eastAsia"/>
          <w:kern w:val="0"/>
        </w:rPr>
        <w:t>单例的作用类似全局类，更像一个全局变量。如果需要在任何地方都能用到某些数据和方法，单例无疑是最佳的选择。比如某个游戏有多个关卡，可以使用单例来储存一些全局的游戏信息，并把信息从一个关卡传到另一个关卡。对于音频和屏幕大小来说，使用单例也是非常方便的选择。</w:t>
      </w:r>
    </w:p>
    <w:p w:rsidR="001C21B9" w:rsidRPr="00BA633D" w:rsidRDefault="00F41371" w:rsidP="00F41371">
      <w:pPr>
        <w:jc w:val="both"/>
        <w:rPr>
          <w:rFonts w:hint="eastAsia"/>
          <w:kern w:val="0"/>
        </w:rPr>
      </w:pPr>
      <w:r w:rsidRPr="00BA633D">
        <w:rPr>
          <w:kern w:val="0"/>
        </w:rPr>
        <w:t>Cocos2D</w:t>
      </w:r>
      <w:r w:rsidRPr="00BA633D">
        <w:rPr>
          <w:rFonts w:hint="eastAsia"/>
          <w:kern w:val="0"/>
        </w:rPr>
        <w:t>中使用单例设计模式。单例是在程序的生命周期中只被实例化一次的类。为了确保这一点，利用类的静态方法创建和访问对象。因此通常</w:t>
      </w:r>
      <w:r w:rsidR="00BD1E77" w:rsidRPr="00BA633D">
        <w:rPr>
          <w:rFonts w:hint="eastAsia"/>
          <w:kern w:val="0"/>
        </w:rPr>
        <w:t>情况下，</w:t>
      </w:r>
      <w:r w:rsidRPr="00BA633D">
        <w:rPr>
          <w:rFonts w:hint="eastAsia"/>
          <w:kern w:val="0"/>
        </w:rPr>
        <w:t>使用以“</w:t>
      </w:r>
      <w:r w:rsidRPr="00BA633D">
        <w:rPr>
          <w:kern w:val="0"/>
        </w:rPr>
        <w:t>shared</w:t>
      </w:r>
      <w:r w:rsidRPr="00BA633D">
        <w:rPr>
          <w:rFonts w:hint="eastAsia"/>
          <w:kern w:val="0"/>
        </w:rPr>
        <w:t>”开头的方法访问</w:t>
      </w:r>
      <w:r w:rsidRPr="00BA633D">
        <w:rPr>
          <w:kern w:val="0"/>
        </w:rPr>
        <w:t>Cocos2D</w:t>
      </w:r>
      <w:r w:rsidRPr="00BA633D">
        <w:rPr>
          <w:rFonts w:hint="eastAsia"/>
          <w:kern w:val="0"/>
        </w:rPr>
        <w:t>的单例对象，而不使用</w:t>
      </w:r>
      <w:r w:rsidRPr="00BA633D">
        <w:rPr>
          <w:rFonts w:hint="eastAsia"/>
          <w:kern w:val="0"/>
        </w:rPr>
        <w:t>Objective-C</w:t>
      </w:r>
      <w:r w:rsidRPr="00BA633D">
        <w:rPr>
          <w:rFonts w:hint="eastAsia"/>
          <w:kern w:val="0"/>
        </w:rPr>
        <w:t>中常用的</w:t>
      </w:r>
      <w:r w:rsidRPr="00BA633D">
        <w:rPr>
          <w:kern w:val="0"/>
        </w:rPr>
        <w:t>alloc/init</w:t>
      </w:r>
      <w:r w:rsidRPr="00BA633D">
        <w:rPr>
          <w:rFonts w:hint="eastAsia"/>
          <w:kern w:val="0"/>
        </w:rPr>
        <w:t>或者静态</w:t>
      </w:r>
      <w:r w:rsidRPr="00BA633D">
        <w:rPr>
          <w:kern w:val="0"/>
        </w:rPr>
        <w:t>autorelease</w:t>
      </w:r>
      <w:r w:rsidRPr="00BA633D">
        <w:rPr>
          <w:rFonts w:hint="eastAsia"/>
          <w:kern w:val="0"/>
        </w:rPr>
        <w:t>初始化方法。</w:t>
      </w:r>
    </w:p>
    <w:p w:rsidR="001C21B9" w:rsidRPr="00BA633D" w:rsidRDefault="001C21B9" w:rsidP="00CF75FD">
      <w:pPr>
        <w:pStyle w:val="3"/>
        <w:rPr>
          <w:rFonts w:hint="eastAsia"/>
          <w:kern w:val="0"/>
        </w:rPr>
      </w:pPr>
      <w:bookmarkStart w:id="38" w:name="_Toc334710916"/>
      <w:r w:rsidRPr="00BA633D">
        <w:lastRenderedPageBreak/>
        <w:t>Cocos2D</w:t>
      </w:r>
      <w:r w:rsidRPr="00BA633D">
        <w:rPr>
          <w:rFonts w:hint="eastAsia"/>
        </w:rPr>
        <w:t>中的常用单例</w:t>
      </w:r>
      <w:bookmarkEnd w:id="38"/>
    </w:p>
    <w:p w:rsidR="00F41371" w:rsidRPr="00BA633D" w:rsidRDefault="00F41371" w:rsidP="00F41371">
      <w:pPr>
        <w:jc w:val="both"/>
        <w:rPr>
          <w:rFonts w:hint="eastAsia"/>
          <w:kern w:val="0"/>
        </w:rPr>
      </w:pPr>
      <w:r w:rsidRPr="00BA633D">
        <w:rPr>
          <w:rFonts w:hint="eastAsia"/>
          <w:kern w:val="0"/>
        </w:rPr>
        <w:t>以下是一些常用的</w:t>
      </w:r>
      <w:r w:rsidRPr="00BA633D">
        <w:rPr>
          <w:kern w:val="0"/>
        </w:rPr>
        <w:t>Cocos2D</w:t>
      </w:r>
      <w:r w:rsidRPr="00BA633D">
        <w:rPr>
          <w:rFonts w:hint="eastAsia"/>
          <w:kern w:val="0"/>
        </w:rPr>
        <w:t>单例类及其访问方法：</w:t>
      </w:r>
    </w:p>
    <w:p w:rsidR="00F41371" w:rsidRPr="00BA633D" w:rsidRDefault="00F41371" w:rsidP="00F41371">
      <w:pPr>
        <w:numPr>
          <w:ilvl w:val="0"/>
          <w:numId w:val="80"/>
        </w:numPr>
        <w:ind w:firstLineChars="0"/>
      </w:pPr>
      <w:r w:rsidRPr="00BA633D">
        <w:t>CCDirector* sharedDirector = [CCDirector sharedDirector];</w:t>
      </w:r>
    </w:p>
    <w:p w:rsidR="00F41371" w:rsidRPr="00BA633D" w:rsidRDefault="00F41371" w:rsidP="00F41371">
      <w:pPr>
        <w:numPr>
          <w:ilvl w:val="0"/>
          <w:numId w:val="80"/>
        </w:numPr>
        <w:ind w:firstLineChars="0"/>
      </w:pPr>
      <w:r w:rsidRPr="00BA633D">
        <w:t>CCSpriteFrameCache* sharedCache = [CCSpriteFrameCache sharedSpriteFrameCache];</w:t>
      </w:r>
    </w:p>
    <w:p w:rsidR="00F41371" w:rsidRPr="00BA633D" w:rsidRDefault="00F41371" w:rsidP="00F41371">
      <w:pPr>
        <w:numPr>
          <w:ilvl w:val="0"/>
          <w:numId w:val="80"/>
        </w:numPr>
        <w:ind w:firstLineChars="0"/>
      </w:pPr>
      <w:r w:rsidRPr="00BA633D">
        <w:t>CCTextureCache* sharedTexCache = [CCTextureCache sharedTextureCache];</w:t>
      </w:r>
    </w:p>
    <w:p w:rsidR="00F41371" w:rsidRPr="00BA633D" w:rsidRDefault="00F41371" w:rsidP="00F41371">
      <w:pPr>
        <w:numPr>
          <w:ilvl w:val="0"/>
          <w:numId w:val="80"/>
        </w:numPr>
        <w:ind w:firstLineChars="0"/>
      </w:pPr>
      <w:r w:rsidRPr="00BA633D">
        <w:t>CDAudioManager* sharedManager = [CDAudioManager sharedManager];</w:t>
      </w:r>
    </w:p>
    <w:p w:rsidR="00F41371" w:rsidRPr="00BA633D" w:rsidRDefault="00F41371" w:rsidP="00F41371">
      <w:pPr>
        <w:numPr>
          <w:ilvl w:val="0"/>
          <w:numId w:val="80"/>
        </w:numPr>
        <w:ind w:firstLineChars="0"/>
      </w:pPr>
      <w:r w:rsidRPr="00BA633D">
        <w:t>SimpleAudioEngine* sharedEngine = [SimpleAudioEngine sharedEngine];</w:t>
      </w:r>
    </w:p>
    <w:p w:rsidR="00F41371" w:rsidRPr="00BA633D" w:rsidRDefault="00F41371" w:rsidP="00F41371">
      <w:pPr>
        <w:pStyle w:val="af4"/>
        <w:rPr>
          <w:rFonts w:hint="eastAsia"/>
        </w:rPr>
      </w:pPr>
      <w:r w:rsidRPr="00BA633D">
        <w:rPr>
          <w:rFonts w:ascii="黑体" w:hint="eastAsia"/>
          <w:lang w:eastAsia="zh-CN"/>
        </w:rPr>
        <w:t>注意</w:t>
      </w:r>
      <w:r w:rsidRPr="00BA633D">
        <w:rPr>
          <w:rFonts w:hint="eastAsia"/>
          <w:lang w:eastAsia="zh-CN"/>
        </w:rPr>
        <w:t xml:space="preserve"> </w:t>
      </w:r>
      <w:r w:rsidRPr="00BA633D">
        <w:rPr>
          <w:rFonts w:hint="eastAsia"/>
        </w:rPr>
        <w:t>从</w:t>
      </w:r>
      <w:r w:rsidRPr="00BA633D">
        <w:rPr>
          <w:rFonts w:hint="eastAsia"/>
        </w:rPr>
        <w:t xml:space="preserve">v2.0 </w:t>
      </w:r>
      <w:r w:rsidRPr="00BA633D">
        <w:rPr>
          <w:rFonts w:hint="eastAsia"/>
        </w:rPr>
        <w:t>开始，</w:t>
      </w:r>
      <w:r w:rsidRPr="00BA633D" w:rsidDel="00E953D0">
        <w:rPr>
          <w:rFonts w:hint="eastAsia"/>
        </w:rPr>
        <w:t xml:space="preserve"> </w:t>
      </w:r>
      <w:r w:rsidRPr="00BA633D">
        <w:rPr>
          <w:rFonts w:hint="eastAsia"/>
        </w:rPr>
        <w:t>CCActionManager</w:t>
      </w:r>
      <w:r w:rsidRPr="00BA633D">
        <w:rPr>
          <w:rFonts w:hint="eastAsia"/>
        </w:rPr>
        <w:t>和</w:t>
      </w:r>
      <w:r w:rsidRPr="00BA633D">
        <w:rPr>
          <w:rFonts w:hint="eastAsia"/>
        </w:rPr>
        <w:t>CCTouchDispatcher</w:t>
      </w:r>
      <w:r w:rsidRPr="00BA633D">
        <w:rPr>
          <w:rFonts w:hint="eastAsia"/>
        </w:rPr>
        <w:t>不再作为单例，而是</w:t>
      </w:r>
      <w:r w:rsidRPr="00BA633D">
        <w:rPr>
          <w:rFonts w:hint="eastAsia"/>
        </w:rPr>
        <w:t>CCDirector</w:t>
      </w:r>
      <w:r w:rsidRPr="00BA633D">
        <w:rPr>
          <w:rFonts w:hint="eastAsia"/>
        </w:rPr>
        <w:t>的实例变量。</w:t>
      </w:r>
    </w:p>
    <w:p w:rsidR="00F41371" w:rsidRPr="00BA633D" w:rsidRDefault="00F41371" w:rsidP="00F41371">
      <w:pPr>
        <w:rPr>
          <w:kern w:val="0"/>
        </w:rPr>
      </w:pPr>
    </w:p>
    <w:p w:rsidR="00F41371" w:rsidRPr="00BA633D" w:rsidRDefault="00F41371" w:rsidP="00F41371">
      <w:pPr>
        <w:rPr>
          <w:rFonts w:hint="eastAsia"/>
          <w:kern w:val="0"/>
        </w:rPr>
      </w:pPr>
      <w:r w:rsidRPr="00BA633D">
        <w:rPr>
          <w:rFonts w:hint="eastAsia"/>
          <w:kern w:val="0"/>
        </w:rPr>
        <w:t>在以下代码中，</w:t>
      </w:r>
      <w:r w:rsidRPr="00BA633D">
        <w:rPr>
          <w:kern w:val="0"/>
        </w:rPr>
        <w:t>SharedManager</w:t>
      </w:r>
      <w:r w:rsidRPr="00BA633D">
        <w:rPr>
          <w:rFonts w:hint="eastAsia"/>
          <w:kern w:val="0"/>
        </w:rPr>
        <w:t>提供了访问</w:t>
      </w:r>
      <w:r w:rsidRPr="00BA633D">
        <w:rPr>
          <w:kern w:val="0"/>
        </w:rPr>
        <w:t>MyManager</w:t>
      </w:r>
      <w:r w:rsidRPr="00BA633D">
        <w:rPr>
          <w:kern w:val="0"/>
        </w:rPr>
        <w:t>单一实例的静态方法。如果实例不存在</w:t>
      </w:r>
      <w:r w:rsidRPr="00BA633D">
        <w:rPr>
          <w:rFonts w:hint="eastAsia"/>
          <w:kern w:val="0"/>
        </w:rPr>
        <w:t>，分配并初始化</w:t>
      </w:r>
      <w:r w:rsidRPr="00BA633D">
        <w:rPr>
          <w:kern w:val="0"/>
        </w:rPr>
        <w:t>一个</w:t>
      </w:r>
      <w:r w:rsidRPr="00BA633D">
        <w:rPr>
          <w:kern w:val="0"/>
        </w:rPr>
        <w:t>MyManager</w:t>
      </w:r>
      <w:r w:rsidRPr="00BA633D">
        <w:rPr>
          <w:kern w:val="0"/>
        </w:rPr>
        <w:t>实例</w:t>
      </w:r>
      <w:r w:rsidRPr="00BA633D">
        <w:rPr>
          <w:rFonts w:hint="eastAsia"/>
          <w:kern w:val="0"/>
        </w:rPr>
        <w:t>；如果实例已存在，则返回已存在的实例。如代码清单</w:t>
      </w:r>
      <w:r w:rsidR="00E81CF5" w:rsidRPr="00BA633D">
        <w:rPr>
          <w:rFonts w:hint="eastAsia"/>
          <w:kern w:val="0"/>
        </w:rPr>
        <w:t>3-7</w:t>
      </w:r>
      <w:r w:rsidRPr="00BA633D">
        <w:rPr>
          <w:rFonts w:hint="eastAsia"/>
          <w:kern w:val="0"/>
        </w:rPr>
        <w:t>所示。</w:t>
      </w:r>
    </w:p>
    <w:p w:rsidR="00F41371" w:rsidRPr="00BA633D" w:rsidRDefault="00F41371" w:rsidP="00F41371">
      <w:pPr>
        <w:pStyle w:val="1-1"/>
        <w:rPr>
          <w:rFonts w:hint="eastAsia"/>
          <w:kern w:val="0"/>
          <w:lang w:val="en-US"/>
        </w:rPr>
      </w:pPr>
      <w:r w:rsidRPr="00BA633D">
        <w:rPr>
          <w:rFonts w:hint="eastAsia"/>
          <w:kern w:val="0"/>
        </w:rPr>
        <w:t>访问</w:t>
      </w:r>
      <w:r w:rsidRPr="00BA633D">
        <w:rPr>
          <w:kern w:val="0"/>
        </w:rPr>
        <w:t>MyManager单一实例的静态方法</w:t>
      </w:r>
    </w:p>
    <w:p w:rsidR="00F41371" w:rsidRPr="00BA633D" w:rsidRDefault="00F41371" w:rsidP="00F41371">
      <w:pPr>
        <w:pStyle w:val="af5"/>
        <w:rPr>
          <w:color w:val="auto"/>
        </w:rPr>
      </w:pPr>
      <w:r w:rsidRPr="00BA633D">
        <w:rPr>
          <w:color w:val="auto"/>
        </w:rPr>
        <w:t>static MyManager *sharedManager = nil;</w:t>
      </w:r>
    </w:p>
    <w:p w:rsidR="00F41371" w:rsidRPr="00BA633D" w:rsidRDefault="00F41371" w:rsidP="00F41371">
      <w:pPr>
        <w:pStyle w:val="af5"/>
        <w:rPr>
          <w:color w:val="auto"/>
        </w:rPr>
      </w:pPr>
      <w:r w:rsidRPr="00BA633D">
        <w:rPr>
          <w:color w:val="auto"/>
        </w:rPr>
        <w:t> </w:t>
      </w:r>
    </w:p>
    <w:p w:rsidR="00F41371" w:rsidRPr="00BA633D" w:rsidRDefault="00F41371" w:rsidP="00F41371">
      <w:pPr>
        <w:pStyle w:val="af5"/>
        <w:rPr>
          <w:color w:val="auto"/>
        </w:rPr>
      </w:pPr>
      <w:r w:rsidRPr="00BA633D">
        <w:rPr>
          <w:color w:val="auto"/>
        </w:rPr>
        <w:t>+ (MyManager*) sharedManager</w:t>
      </w:r>
    </w:p>
    <w:p w:rsidR="00F41371" w:rsidRPr="00BA633D" w:rsidRDefault="00F41371" w:rsidP="00F41371">
      <w:pPr>
        <w:pStyle w:val="af5"/>
        <w:rPr>
          <w:color w:val="auto"/>
        </w:rPr>
      </w:pPr>
      <w:r w:rsidRPr="00BA633D">
        <w:rPr>
          <w:color w:val="auto"/>
        </w:rPr>
        <w:t>{</w:t>
      </w:r>
    </w:p>
    <w:p w:rsidR="00F41371" w:rsidRPr="00BA633D" w:rsidRDefault="00F41371" w:rsidP="00F41371">
      <w:pPr>
        <w:pStyle w:val="af5"/>
        <w:rPr>
          <w:color w:val="auto"/>
        </w:rPr>
      </w:pPr>
      <w:r w:rsidRPr="00BA633D">
        <w:rPr>
          <w:color w:val="auto"/>
        </w:rPr>
        <w:t>if (sharedManager == nil)</w:t>
      </w:r>
    </w:p>
    <w:p w:rsidR="00F41371" w:rsidRPr="00BA633D" w:rsidRDefault="00F41371" w:rsidP="00F41371">
      <w:pPr>
        <w:pStyle w:val="af5"/>
        <w:rPr>
          <w:color w:val="auto"/>
        </w:rPr>
      </w:pPr>
      <w:r w:rsidRPr="00BA633D">
        <w:rPr>
          <w:color w:val="auto"/>
        </w:rPr>
        <w:t>{</w:t>
      </w:r>
    </w:p>
    <w:p w:rsidR="00F41371" w:rsidRPr="00BA633D" w:rsidRDefault="00F41371" w:rsidP="00F41371">
      <w:pPr>
        <w:pStyle w:val="af5"/>
        <w:rPr>
          <w:color w:val="auto"/>
        </w:rPr>
      </w:pPr>
      <w:r w:rsidRPr="00BA633D">
        <w:rPr>
          <w:color w:val="auto"/>
        </w:rPr>
        <w:t>sharedManager = [[MyManager alloc] init];</w:t>
      </w:r>
    </w:p>
    <w:p w:rsidR="00F41371" w:rsidRPr="00BA633D" w:rsidRDefault="00F41371" w:rsidP="00F41371">
      <w:pPr>
        <w:pStyle w:val="af5"/>
        <w:rPr>
          <w:color w:val="auto"/>
        </w:rPr>
      </w:pPr>
      <w:r w:rsidRPr="00BA633D">
        <w:rPr>
          <w:color w:val="auto"/>
        </w:rPr>
        <w:t>}</w:t>
      </w:r>
    </w:p>
    <w:p w:rsidR="00F41371" w:rsidRPr="00BA633D" w:rsidRDefault="00F41371" w:rsidP="00F41371">
      <w:pPr>
        <w:pStyle w:val="af5"/>
        <w:rPr>
          <w:color w:val="auto"/>
        </w:rPr>
      </w:pPr>
      <w:r w:rsidRPr="00BA633D">
        <w:rPr>
          <w:color w:val="auto"/>
        </w:rPr>
        <w:t>return sharedManager;</w:t>
      </w:r>
    </w:p>
    <w:p w:rsidR="00F41371" w:rsidRPr="00BA633D" w:rsidRDefault="00F41371" w:rsidP="00F41371">
      <w:pPr>
        <w:pStyle w:val="af5"/>
        <w:rPr>
          <w:rFonts w:hint="eastAsia"/>
          <w:color w:val="auto"/>
        </w:rPr>
      </w:pPr>
      <w:r w:rsidRPr="00BA633D">
        <w:rPr>
          <w:color w:val="auto"/>
        </w:rPr>
        <w:lastRenderedPageBreak/>
        <w:t>}</w:t>
      </w:r>
    </w:p>
    <w:p w:rsidR="00F41371" w:rsidRPr="00BA633D" w:rsidRDefault="00F41371" w:rsidP="00F41371">
      <w:pPr>
        <w:jc w:val="both"/>
        <w:rPr>
          <w:rFonts w:hint="eastAsia"/>
          <w:kern w:val="0"/>
        </w:rPr>
      </w:pPr>
      <w:r w:rsidRPr="00BA633D">
        <w:rPr>
          <w:rFonts w:hint="eastAsia"/>
          <w:kern w:val="0"/>
        </w:rPr>
        <w:t>使用单例</w:t>
      </w:r>
      <w:r w:rsidR="002454EE" w:rsidRPr="00BA633D">
        <w:rPr>
          <w:rFonts w:hint="eastAsia"/>
          <w:kern w:val="0"/>
        </w:rPr>
        <w:t>也会有</w:t>
      </w:r>
      <w:r w:rsidRPr="00BA633D">
        <w:rPr>
          <w:rFonts w:hint="eastAsia"/>
          <w:kern w:val="0"/>
        </w:rPr>
        <w:t>风险</w:t>
      </w:r>
      <w:r w:rsidR="002454EE" w:rsidRPr="00BA633D">
        <w:rPr>
          <w:rFonts w:hint="eastAsia"/>
          <w:kern w:val="0"/>
        </w:rPr>
        <w:t>存</w:t>
      </w:r>
      <w:r w:rsidRPr="00BA633D">
        <w:rPr>
          <w:rFonts w:hint="eastAsia"/>
          <w:kern w:val="0"/>
        </w:rPr>
        <w:t>于，由于</w:t>
      </w:r>
      <w:r w:rsidR="002454EE" w:rsidRPr="00BA633D">
        <w:rPr>
          <w:rFonts w:hint="eastAsia"/>
          <w:kern w:val="0"/>
        </w:rPr>
        <w:t>其</w:t>
      </w:r>
      <w:r w:rsidRPr="00BA633D">
        <w:rPr>
          <w:rFonts w:hint="eastAsia"/>
          <w:kern w:val="0"/>
        </w:rPr>
        <w:t>简单实用，可以在任何地方访问，开发者很多时候会在不恰当的地方使用单例。在创建单例之前，需要认真思考是否真的只需要该类的单个实例，或</w:t>
      </w:r>
      <w:r w:rsidR="002454EE" w:rsidRPr="00BA633D">
        <w:rPr>
          <w:rFonts w:hint="eastAsia"/>
          <w:kern w:val="0"/>
        </w:rPr>
        <w:t>者</w:t>
      </w:r>
      <w:r w:rsidRPr="00BA633D">
        <w:rPr>
          <w:rFonts w:hint="eastAsia"/>
          <w:kern w:val="0"/>
        </w:rPr>
        <w:t>需要在全局使用其中的数据，以及在后续版本中是否会对游戏设定做出重大调整。</w:t>
      </w:r>
    </w:p>
    <w:p w:rsidR="00F41371" w:rsidRPr="00BA633D" w:rsidRDefault="00F41371" w:rsidP="00F41371">
      <w:pPr>
        <w:pStyle w:val="af4"/>
        <w:rPr>
          <w:kern w:val="0"/>
          <w:lang w:eastAsia="zh-CN"/>
        </w:rPr>
      </w:pPr>
      <w:r w:rsidRPr="00BA633D">
        <w:rPr>
          <w:rFonts w:hint="eastAsia"/>
          <w:kern w:val="0"/>
        </w:rPr>
        <w:t>注意</w:t>
      </w:r>
      <w:r w:rsidRPr="00BA633D">
        <w:rPr>
          <w:rFonts w:hint="eastAsia"/>
          <w:kern w:val="0"/>
          <w:lang w:eastAsia="zh-CN"/>
        </w:rPr>
        <w:t xml:space="preserve">  </w:t>
      </w:r>
      <w:r w:rsidRPr="00BA633D">
        <w:rPr>
          <w:rFonts w:hint="eastAsia"/>
          <w:kern w:val="0"/>
        </w:rPr>
        <w:t>近年来由于滥用单例模式，已经被许多开发者列为一种“反模式”。很多时候单例由于其对象的生命周期过长，占用内存长时间得不到释放。这其实就是一种内存泄漏，在</w:t>
      </w:r>
      <w:r w:rsidRPr="00BA633D">
        <w:rPr>
          <w:rFonts w:hint="eastAsia"/>
          <w:kern w:val="0"/>
        </w:rPr>
        <w:t>Java</w:t>
      </w:r>
      <w:r w:rsidRPr="00BA633D">
        <w:rPr>
          <w:rFonts w:hint="eastAsia"/>
          <w:kern w:val="0"/>
        </w:rPr>
        <w:t>这种具有垃圾回收机制的语言中，这种长时间不释放的内存就是内存泄漏。所以，在</w:t>
      </w:r>
      <w:r w:rsidRPr="00BA633D">
        <w:rPr>
          <w:rFonts w:hint="eastAsia"/>
          <w:kern w:val="0"/>
        </w:rPr>
        <w:t>Cocos2D 2.0</w:t>
      </w:r>
      <w:r w:rsidRPr="00BA633D">
        <w:rPr>
          <w:rFonts w:hint="eastAsia"/>
          <w:kern w:val="0"/>
        </w:rPr>
        <w:t>版本中，许多类都改成非单例形式，大家在设计游戏类时也多多注意，不</w:t>
      </w:r>
      <w:r w:rsidR="002454EE" w:rsidRPr="00BA633D">
        <w:rPr>
          <w:rFonts w:hint="eastAsia"/>
          <w:kern w:val="0"/>
          <w:lang w:eastAsia="zh-CN"/>
        </w:rPr>
        <w:t>要</w:t>
      </w:r>
      <w:r w:rsidRPr="00BA633D">
        <w:rPr>
          <w:rFonts w:hint="eastAsia"/>
          <w:kern w:val="0"/>
        </w:rPr>
        <w:t>滥用</w:t>
      </w:r>
      <w:r w:rsidR="002454EE" w:rsidRPr="00BA633D">
        <w:rPr>
          <w:rFonts w:hint="eastAsia"/>
          <w:kern w:val="0"/>
          <w:lang w:eastAsia="zh-CN"/>
        </w:rPr>
        <w:t>。</w:t>
      </w:r>
    </w:p>
    <w:p w:rsidR="00E71C5B" w:rsidRPr="00BA633D" w:rsidRDefault="00E71C5B" w:rsidP="00FE5A90">
      <w:pPr>
        <w:pStyle w:val="3"/>
      </w:pPr>
      <w:bookmarkStart w:id="39" w:name="_Toc334710917"/>
      <w:r w:rsidRPr="00BA633D">
        <w:rPr>
          <w:rFonts w:hint="eastAsia"/>
        </w:rPr>
        <w:t>CCDirector</w:t>
      </w:r>
      <w:r w:rsidRPr="00BA633D">
        <w:rPr>
          <w:rFonts w:hint="eastAsia"/>
        </w:rPr>
        <w:t>导演类</w:t>
      </w:r>
      <w:bookmarkEnd w:id="39"/>
    </w:p>
    <w:p w:rsidR="00E71C5B" w:rsidRPr="00BA633D" w:rsidRDefault="00E71C5B" w:rsidP="00E71C5B">
      <w:pPr>
        <w:jc w:val="both"/>
        <w:rPr>
          <w:rFonts w:hint="eastAsia"/>
          <w:iCs/>
        </w:rPr>
      </w:pPr>
      <w:r w:rsidRPr="00BA633D">
        <w:rPr>
          <w:iCs/>
        </w:rPr>
        <w:t>CCDirector</w:t>
      </w:r>
      <w:r w:rsidRPr="00BA633D">
        <w:rPr>
          <w:rFonts w:hint="eastAsia"/>
          <w:iCs/>
        </w:rPr>
        <w:t>（导演类）是</w:t>
      </w:r>
      <w:r w:rsidRPr="00BA633D">
        <w:rPr>
          <w:iCs/>
        </w:rPr>
        <w:t>Cocos2D</w:t>
      </w:r>
      <w:r w:rsidRPr="00BA633D">
        <w:rPr>
          <w:rFonts w:hint="eastAsia"/>
          <w:iCs/>
        </w:rPr>
        <w:t>游戏引擎的核心。在第</w:t>
      </w:r>
      <w:r w:rsidRPr="00BA633D">
        <w:rPr>
          <w:rFonts w:hint="eastAsia"/>
          <w:iCs/>
        </w:rPr>
        <w:t>1</w:t>
      </w:r>
      <w:r w:rsidRPr="00BA633D">
        <w:rPr>
          <w:rFonts w:hint="eastAsia"/>
          <w:iCs/>
        </w:rPr>
        <w:t>章的</w:t>
      </w:r>
      <w:r w:rsidRPr="00BA633D">
        <w:rPr>
          <w:iCs/>
        </w:rPr>
        <w:t>HelloCocos2D</w:t>
      </w:r>
      <w:r w:rsidRPr="00BA633D">
        <w:rPr>
          <w:rFonts w:hint="eastAsia"/>
          <w:iCs/>
        </w:rPr>
        <w:t>应用中，很多对象的初始化过程包含</w:t>
      </w:r>
      <w:r w:rsidRPr="00BA633D">
        <w:rPr>
          <w:iCs/>
        </w:rPr>
        <w:t>[CCDirector</w:t>
      </w:r>
      <w:r w:rsidRPr="00BA633D">
        <w:rPr>
          <w:rFonts w:hint="eastAsia"/>
          <w:iCs/>
        </w:rPr>
        <w:t xml:space="preserve"> </w:t>
      </w:r>
      <w:r w:rsidRPr="00BA633D">
        <w:rPr>
          <w:iCs/>
        </w:rPr>
        <w:t>sharedDirector]</w:t>
      </w:r>
      <w:r w:rsidRPr="00BA633D">
        <w:rPr>
          <w:rFonts w:hint="eastAsia"/>
          <w:iCs/>
        </w:rPr>
        <w:t>的调用。</w:t>
      </w:r>
    </w:p>
    <w:p w:rsidR="00E71C5B" w:rsidRPr="00BA633D" w:rsidRDefault="00E71C5B" w:rsidP="00E71C5B">
      <w:pPr>
        <w:jc w:val="both"/>
        <w:rPr>
          <w:iCs/>
        </w:rPr>
      </w:pPr>
      <w:r w:rsidRPr="00BA633D">
        <w:rPr>
          <w:rFonts w:hint="eastAsia"/>
          <w:iCs/>
        </w:rPr>
        <w:t>CC</w:t>
      </w:r>
      <w:r w:rsidRPr="00BA633D">
        <w:rPr>
          <w:iCs/>
        </w:rPr>
        <w:t>Director</w:t>
      </w:r>
      <w:r w:rsidRPr="00BA633D">
        <w:rPr>
          <w:rFonts w:hint="eastAsia"/>
          <w:iCs/>
        </w:rPr>
        <w:t>是一个单例，它保存</w:t>
      </w:r>
      <w:r w:rsidRPr="00BA633D">
        <w:rPr>
          <w:iCs/>
        </w:rPr>
        <w:t>Cocos2D</w:t>
      </w:r>
      <w:r w:rsidRPr="00BA633D">
        <w:rPr>
          <w:rFonts w:hint="eastAsia"/>
          <w:iCs/>
        </w:rPr>
        <w:t>的全局配置设定，同时管理</w:t>
      </w:r>
      <w:r w:rsidRPr="00BA633D">
        <w:rPr>
          <w:iCs/>
        </w:rPr>
        <w:t>Cocos2D</w:t>
      </w:r>
      <w:r w:rsidR="00800FEA" w:rsidRPr="00BA633D">
        <w:rPr>
          <w:rFonts w:hint="eastAsia"/>
          <w:iCs/>
        </w:rPr>
        <w:t>场</w:t>
      </w:r>
      <w:r w:rsidRPr="00BA633D">
        <w:rPr>
          <w:rFonts w:hint="eastAsia"/>
          <w:iCs/>
        </w:rPr>
        <w:t>景。主要</w:t>
      </w:r>
      <w:r w:rsidR="00031D5C" w:rsidRPr="00BA633D">
        <w:rPr>
          <w:rFonts w:hint="eastAsia"/>
          <w:iCs/>
        </w:rPr>
        <w:t>作</w:t>
      </w:r>
      <w:r w:rsidRPr="00BA633D">
        <w:rPr>
          <w:rFonts w:hint="eastAsia"/>
          <w:iCs/>
        </w:rPr>
        <w:t>用如下：</w:t>
      </w:r>
    </w:p>
    <w:p w:rsidR="00E71C5B" w:rsidRPr="00BA633D" w:rsidRDefault="00E71C5B" w:rsidP="00E71C5B">
      <w:pPr>
        <w:numPr>
          <w:ilvl w:val="0"/>
          <w:numId w:val="50"/>
        </w:numPr>
        <w:ind w:firstLineChars="0"/>
        <w:jc w:val="both"/>
        <w:rPr>
          <w:iCs/>
        </w:rPr>
      </w:pPr>
      <w:r w:rsidRPr="00BA633D">
        <w:rPr>
          <w:rFonts w:hint="eastAsia"/>
          <w:iCs/>
        </w:rPr>
        <w:t>访问和改变场景</w:t>
      </w:r>
      <w:r w:rsidR="00FE5A90" w:rsidRPr="00BA633D">
        <w:rPr>
          <w:rFonts w:hint="eastAsia"/>
          <w:iCs/>
        </w:rPr>
        <w:t>；</w:t>
      </w:r>
    </w:p>
    <w:p w:rsidR="00E71C5B" w:rsidRPr="00BA633D" w:rsidRDefault="00E71C5B" w:rsidP="00E71C5B">
      <w:pPr>
        <w:numPr>
          <w:ilvl w:val="0"/>
          <w:numId w:val="50"/>
        </w:numPr>
        <w:ind w:firstLineChars="0"/>
        <w:jc w:val="both"/>
        <w:rPr>
          <w:iCs/>
        </w:rPr>
      </w:pPr>
      <w:r w:rsidRPr="00BA633D">
        <w:rPr>
          <w:rFonts w:hint="eastAsia"/>
          <w:iCs/>
        </w:rPr>
        <w:t>访问</w:t>
      </w:r>
      <w:r w:rsidRPr="00BA633D">
        <w:rPr>
          <w:iCs/>
        </w:rPr>
        <w:t>Cocos2D</w:t>
      </w:r>
      <w:r w:rsidRPr="00BA633D">
        <w:rPr>
          <w:rFonts w:hint="eastAsia"/>
          <w:iCs/>
        </w:rPr>
        <w:t>的配置细节</w:t>
      </w:r>
      <w:r w:rsidR="00FE5A90" w:rsidRPr="00BA633D">
        <w:rPr>
          <w:rFonts w:hint="eastAsia"/>
          <w:iCs/>
        </w:rPr>
        <w:t>；</w:t>
      </w:r>
    </w:p>
    <w:p w:rsidR="00E71C5B" w:rsidRPr="00BA633D" w:rsidRDefault="00E71C5B" w:rsidP="00E71C5B">
      <w:pPr>
        <w:numPr>
          <w:ilvl w:val="0"/>
          <w:numId w:val="50"/>
        </w:numPr>
        <w:ind w:firstLineChars="0"/>
        <w:jc w:val="both"/>
        <w:rPr>
          <w:iCs/>
        </w:rPr>
      </w:pPr>
      <w:r w:rsidRPr="00BA633D">
        <w:rPr>
          <w:rFonts w:hint="eastAsia"/>
          <w:iCs/>
        </w:rPr>
        <w:t>访问视图</w:t>
      </w:r>
      <w:r w:rsidR="00031D5C" w:rsidRPr="00BA633D">
        <w:rPr>
          <w:rFonts w:hint="eastAsia"/>
          <w:iCs/>
        </w:rPr>
        <w:t>（</w:t>
      </w:r>
      <w:r w:rsidRPr="00BA633D">
        <w:rPr>
          <w:iCs/>
        </w:rPr>
        <w:t>OpenGL</w:t>
      </w:r>
      <w:r w:rsidRPr="00BA633D">
        <w:rPr>
          <w:rFonts w:hint="eastAsia"/>
          <w:iCs/>
        </w:rPr>
        <w:t>、</w:t>
      </w:r>
      <w:r w:rsidRPr="00BA633D">
        <w:rPr>
          <w:iCs/>
        </w:rPr>
        <w:t>UIView</w:t>
      </w:r>
      <w:r w:rsidRPr="00BA633D">
        <w:rPr>
          <w:rFonts w:hint="eastAsia"/>
          <w:iCs/>
        </w:rPr>
        <w:t>、</w:t>
      </w:r>
      <w:r w:rsidRPr="00BA633D">
        <w:rPr>
          <w:iCs/>
        </w:rPr>
        <w:t>UIWindow</w:t>
      </w:r>
      <w:r w:rsidR="00031D5C" w:rsidRPr="00BA633D">
        <w:rPr>
          <w:rFonts w:hint="eastAsia"/>
          <w:iCs/>
        </w:rPr>
        <w:t>）</w:t>
      </w:r>
      <w:r w:rsidR="00FE5A90" w:rsidRPr="00BA633D">
        <w:rPr>
          <w:rFonts w:hint="eastAsia"/>
          <w:iCs/>
        </w:rPr>
        <w:t>；</w:t>
      </w:r>
    </w:p>
    <w:p w:rsidR="00E71C5B" w:rsidRPr="00BA633D" w:rsidRDefault="00E71C5B" w:rsidP="00E71C5B">
      <w:pPr>
        <w:numPr>
          <w:ilvl w:val="0"/>
          <w:numId w:val="50"/>
        </w:numPr>
        <w:ind w:firstLineChars="0"/>
        <w:jc w:val="both"/>
        <w:rPr>
          <w:iCs/>
        </w:rPr>
      </w:pPr>
      <w:r w:rsidRPr="00BA633D">
        <w:rPr>
          <w:rFonts w:hint="eastAsia"/>
          <w:iCs/>
        </w:rPr>
        <w:t>暂停、恢复和结束游戏</w:t>
      </w:r>
      <w:r w:rsidR="00FE5A90" w:rsidRPr="00BA633D">
        <w:rPr>
          <w:rFonts w:hint="eastAsia"/>
          <w:iCs/>
        </w:rPr>
        <w:t>；</w:t>
      </w:r>
    </w:p>
    <w:p w:rsidR="00E71C5B" w:rsidRPr="00BA633D" w:rsidRDefault="00E71C5B" w:rsidP="00E71C5B">
      <w:pPr>
        <w:numPr>
          <w:ilvl w:val="0"/>
          <w:numId w:val="50"/>
        </w:numPr>
        <w:ind w:firstLineChars="0"/>
        <w:jc w:val="both"/>
        <w:rPr>
          <w:rFonts w:hint="eastAsia"/>
          <w:iCs/>
        </w:rPr>
      </w:pPr>
      <w:r w:rsidRPr="00BA633D">
        <w:rPr>
          <w:rFonts w:hint="eastAsia"/>
          <w:iCs/>
        </w:rPr>
        <w:t>在</w:t>
      </w:r>
      <w:r w:rsidRPr="00BA633D">
        <w:rPr>
          <w:iCs/>
        </w:rPr>
        <w:t>UIKit</w:t>
      </w:r>
      <w:r w:rsidRPr="00BA633D">
        <w:rPr>
          <w:rFonts w:hint="eastAsia"/>
          <w:iCs/>
        </w:rPr>
        <w:t>和</w:t>
      </w:r>
      <w:r w:rsidRPr="00BA633D">
        <w:rPr>
          <w:iCs/>
        </w:rPr>
        <w:t>OpenGL</w:t>
      </w:r>
      <w:r w:rsidRPr="00BA633D">
        <w:rPr>
          <w:rFonts w:hint="eastAsia"/>
          <w:iCs/>
        </w:rPr>
        <w:t>之间转换坐标</w:t>
      </w:r>
      <w:r w:rsidR="0033169A" w:rsidRPr="00BA633D">
        <w:rPr>
          <w:rFonts w:hint="eastAsia"/>
          <w:iCs/>
        </w:rPr>
        <w:t>。</w:t>
      </w:r>
    </w:p>
    <w:p w:rsidR="00E71C5B" w:rsidRPr="00BA633D" w:rsidRDefault="00E71C5B" w:rsidP="0067291B">
      <w:pPr>
        <w:pStyle w:val="4"/>
        <w:rPr>
          <w:iCs/>
        </w:rPr>
      </w:pPr>
      <w:r w:rsidRPr="00BA633D">
        <w:rPr>
          <w:rFonts w:hint="eastAsia"/>
        </w:rPr>
        <w:t>CCDirector</w:t>
      </w:r>
      <w:r w:rsidRPr="00BA633D">
        <w:rPr>
          <w:rFonts w:hint="eastAsia"/>
        </w:rPr>
        <w:t>类的方法</w:t>
      </w:r>
    </w:p>
    <w:p w:rsidR="00E71C5B" w:rsidRPr="00BA633D" w:rsidRDefault="00E71C5B" w:rsidP="00E71C5B">
      <w:pPr>
        <w:jc w:val="both"/>
        <w:rPr>
          <w:iCs/>
        </w:rPr>
      </w:pPr>
      <w:r w:rsidRPr="00BA633D">
        <w:rPr>
          <w:rFonts w:hint="eastAsia"/>
          <w:iCs/>
        </w:rPr>
        <w:t>CC</w:t>
      </w:r>
      <w:r w:rsidRPr="00BA633D">
        <w:rPr>
          <w:iCs/>
        </w:rPr>
        <w:t>Director</w:t>
      </w:r>
      <w:r w:rsidRPr="00BA633D">
        <w:rPr>
          <w:rFonts w:hint="eastAsia"/>
          <w:iCs/>
        </w:rPr>
        <w:t>对</w:t>
      </w:r>
      <w:r w:rsidRPr="00BA633D">
        <w:rPr>
          <w:iCs/>
        </w:rPr>
        <w:t>象</w:t>
      </w:r>
      <w:r w:rsidRPr="00BA633D">
        <w:rPr>
          <w:rFonts w:hint="eastAsia"/>
          <w:iCs/>
        </w:rPr>
        <w:t>主要有如下方法：</w:t>
      </w:r>
    </w:p>
    <w:p w:rsidR="00E71C5B" w:rsidRPr="00BA633D" w:rsidRDefault="00E71C5B" w:rsidP="00E71C5B">
      <w:pPr>
        <w:numPr>
          <w:ilvl w:val="0"/>
          <w:numId w:val="86"/>
        </w:numPr>
        <w:ind w:firstLineChars="0"/>
        <w:jc w:val="both"/>
        <w:rPr>
          <w:iCs/>
        </w:rPr>
      </w:pPr>
      <w:r w:rsidRPr="00BA633D">
        <w:rPr>
          <w:iCs/>
        </w:rPr>
        <w:t>主程序</w:t>
      </w:r>
      <w:r w:rsidRPr="00BA633D">
        <w:rPr>
          <w:rFonts w:hint="eastAsia"/>
          <w:iCs/>
        </w:rPr>
        <w:t>启动并显</w:t>
      </w:r>
      <w:r w:rsidRPr="00BA633D">
        <w:rPr>
          <w:iCs/>
        </w:rPr>
        <w:t>示第一个</w:t>
      </w:r>
      <w:r w:rsidRPr="00BA633D">
        <w:rPr>
          <w:rFonts w:hint="eastAsia"/>
          <w:iCs/>
        </w:rPr>
        <w:t>场</w:t>
      </w:r>
      <w:r w:rsidRPr="00BA633D">
        <w:rPr>
          <w:iCs/>
        </w:rPr>
        <w:t>景</w:t>
      </w:r>
      <w:r w:rsidRPr="00BA633D">
        <w:rPr>
          <w:rFonts w:hint="eastAsia"/>
          <w:iCs/>
        </w:rPr>
        <w:t>。示例代码：</w:t>
      </w:r>
    </w:p>
    <w:p w:rsidR="00E71C5B" w:rsidRPr="00BA633D" w:rsidRDefault="00E71C5B" w:rsidP="00E71C5B">
      <w:pPr>
        <w:pStyle w:val="af5"/>
        <w:rPr>
          <w:color w:val="auto"/>
          <w:lang w:eastAsia="en-US"/>
        </w:rPr>
      </w:pPr>
      <w:r w:rsidRPr="00BA633D">
        <w:rPr>
          <w:iCs/>
          <w:color w:val="auto"/>
        </w:rPr>
        <w:lastRenderedPageBreak/>
        <w:tab/>
      </w:r>
      <w:r w:rsidRPr="00BA633D">
        <w:rPr>
          <w:iCs/>
          <w:color w:val="auto"/>
          <w:lang w:eastAsia="en-US"/>
        </w:rPr>
        <w:t>// Run the in</w:t>
      </w:r>
      <w:r w:rsidRPr="00BA633D">
        <w:rPr>
          <w:color w:val="auto"/>
          <w:lang w:eastAsia="en-US"/>
        </w:rPr>
        <w:t>tro Scene</w:t>
      </w:r>
    </w:p>
    <w:p w:rsidR="00E71C5B" w:rsidRPr="00BA633D" w:rsidRDefault="00E71C5B" w:rsidP="00E71C5B">
      <w:pPr>
        <w:pStyle w:val="af5"/>
        <w:rPr>
          <w:color w:val="auto"/>
          <w:lang w:eastAsia="en-US"/>
        </w:rPr>
      </w:pPr>
      <w:r w:rsidRPr="00BA633D">
        <w:rPr>
          <w:color w:val="auto"/>
          <w:lang w:eastAsia="en-US"/>
        </w:rPr>
        <w:tab/>
        <w:t>[[CCDirector sharedDirector] runWithScene: [HelloWorldLayer scene]];</w:t>
      </w:r>
    </w:p>
    <w:p w:rsidR="00E71C5B" w:rsidRPr="00BA633D" w:rsidRDefault="00E71C5B" w:rsidP="00E71C5B">
      <w:pPr>
        <w:pStyle w:val="af4"/>
      </w:pPr>
      <w:r w:rsidRPr="00BA633D">
        <w:rPr>
          <w:rFonts w:ascii="黑体" w:hint="eastAsia"/>
        </w:rPr>
        <w:t>注意</w:t>
      </w:r>
      <w:r w:rsidRPr="00BA633D">
        <w:rPr>
          <w:rFonts w:hint="eastAsia"/>
        </w:rPr>
        <w:t xml:space="preserve"> </w:t>
      </w:r>
      <w:r w:rsidRPr="00BA633D">
        <w:rPr>
          <w:rFonts w:hint="eastAsia"/>
        </w:rPr>
        <w:t>如果当前已有场景在运行，则不允许调用此方法。</w:t>
      </w:r>
    </w:p>
    <w:p w:rsidR="00E71C5B" w:rsidRPr="00BA633D" w:rsidRDefault="00E71C5B" w:rsidP="00E71C5B">
      <w:pPr>
        <w:numPr>
          <w:ilvl w:val="0"/>
          <w:numId w:val="86"/>
        </w:numPr>
        <w:ind w:firstLineChars="0"/>
        <w:jc w:val="both"/>
        <w:rPr>
          <w:iCs/>
        </w:rPr>
      </w:pPr>
      <w:r w:rsidRPr="00BA633D">
        <w:rPr>
          <w:iCs/>
        </w:rPr>
        <w:t>将</w:t>
      </w:r>
      <w:r w:rsidRPr="00BA633D">
        <w:rPr>
          <w:rFonts w:hint="eastAsia"/>
          <w:iCs/>
        </w:rPr>
        <w:t>传</w:t>
      </w:r>
      <w:r w:rsidRPr="00BA633D">
        <w:rPr>
          <w:iCs/>
        </w:rPr>
        <w:t>入</w:t>
      </w:r>
      <w:r w:rsidRPr="00BA633D">
        <w:rPr>
          <w:rFonts w:hint="eastAsia"/>
          <w:iCs/>
        </w:rPr>
        <w:t>场</w:t>
      </w:r>
      <w:r w:rsidRPr="00BA633D">
        <w:rPr>
          <w:iCs/>
        </w:rPr>
        <w:t>景</w:t>
      </w:r>
      <w:r w:rsidRPr="00BA633D">
        <w:rPr>
          <w:rFonts w:hint="eastAsia"/>
          <w:iCs/>
        </w:rPr>
        <w:t>设</w:t>
      </w:r>
      <w:r w:rsidRPr="00BA633D">
        <w:rPr>
          <w:iCs/>
        </w:rPr>
        <w:t>置</w:t>
      </w:r>
      <w:r w:rsidRPr="00BA633D">
        <w:rPr>
          <w:rFonts w:hint="eastAsia"/>
          <w:iCs/>
        </w:rPr>
        <w:t>为</w:t>
      </w:r>
      <w:r w:rsidRPr="00BA633D">
        <w:rPr>
          <w:iCs/>
        </w:rPr>
        <w:t>当前</w:t>
      </w:r>
      <w:r w:rsidRPr="00BA633D">
        <w:rPr>
          <w:rFonts w:hint="eastAsia"/>
          <w:iCs/>
        </w:rPr>
        <w:t>场</w:t>
      </w:r>
      <w:r w:rsidRPr="00BA633D">
        <w:rPr>
          <w:iCs/>
        </w:rPr>
        <w:t>景</w:t>
      </w:r>
      <w:r w:rsidRPr="00BA633D">
        <w:rPr>
          <w:rFonts w:hint="eastAsia"/>
          <w:iCs/>
        </w:rPr>
        <w:t>。示例代码：</w:t>
      </w:r>
    </w:p>
    <w:p w:rsidR="00E71C5B" w:rsidRPr="00BA633D" w:rsidRDefault="00E71C5B" w:rsidP="00E71C5B">
      <w:pPr>
        <w:pStyle w:val="af5"/>
        <w:rPr>
          <w:rFonts w:hint="eastAsia"/>
          <w:color w:val="auto"/>
          <w:kern w:val="2"/>
          <w:lang w:eastAsia="zh-CN"/>
        </w:rPr>
      </w:pPr>
      <w:r w:rsidRPr="00BA633D">
        <w:rPr>
          <w:iCs/>
          <w:color w:val="auto"/>
          <w:kern w:val="2"/>
        </w:rPr>
        <w:t xml:space="preserve"> [[CCDirector sharedDirector]pushScene:[</w:t>
      </w:r>
      <w:r w:rsidRPr="00BA633D">
        <w:rPr>
          <w:color w:val="auto"/>
          <w:kern w:val="2"/>
        </w:rPr>
        <w:t>Setting scene]];</w:t>
      </w:r>
    </w:p>
    <w:p w:rsidR="00416A25" w:rsidRPr="00BA633D" w:rsidRDefault="00416A25" w:rsidP="005F041F">
      <w:pPr>
        <w:rPr>
          <w:rFonts w:hint="eastAsia"/>
        </w:rPr>
      </w:pPr>
      <w:r w:rsidRPr="00BA633D">
        <w:rPr>
          <w:rFonts w:hint="eastAsia"/>
        </w:rPr>
        <w:t>挂起当前运行的场景，并压栈到待运行场景队列。</w:t>
      </w:r>
    </w:p>
    <w:p w:rsidR="00E71C5B" w:rsidRPr="00BA633D" w:rsidRDefault="00E71C5B" w:rsidP="00E71C5B">
      <w:pPr>
        <w:pStyle w:val="af4"/>
        <w:rPr>
          <w:rFonts w:ascii="宋体" w:eastAsia="宋体" w:hAnsi="宋体" w:cs="宋体"/>
        </w:rPr>
      </w:pPr>
      <w:r w:rsidRPr="00BA633D">
        <w:rPr>
          <w:rFonts w:hint="eastAsia"/>
        </w:rPr>
        <w:t>注意</w:t>
      </w:r>
      <w:r w:rsidRPr="00BA633D">
        <w:rPr>
          <w:rFonts w:hint="eastAsia"/>
        </w:rPr>
        <w:t xml:space="preserve"> </w:t>
      </w:r>
      <w:r w:rsidRPr="00BA633D">
        <w:rPr>
          <w:rFonts w:hint="eastAsia"/>
        </w:rPr>
        <w:t>为了减少内存占用，应避免待运行队列中</w:t>
      </w:r>
      <w:r w:rsidR="00800FEA" w:rsidRPr="00BA633D">
        <w:rPr>
          <w:rFonts w:hint="eastAsia"/>
        </w:rPr>
        <w:t>场</w:t>
      </w:r>
      <w:r w:rsidRPr="00BA633D">
        <w:rPr>
          <w:rFonts w:hint="eastAsia"/>
        </w:rPr>
        <w:t>景数量。仅在当前已有场景运行时才可调用此方法。从</w:t>
      </w:r>
      <w:r w:rsidRPr="00BA633D">
        <w:rPr>
          <w:rFonts w:hint="eastAsia"/>
        </w:rPr>
        <w:t xml:space="preserve">v2.0 </w:t>
      </w:r>
      <w:r w:rsidRPr="00BA633D">
        <w:rPr>
          <w:rFonts w:ascii="宋体" w:eastAsia="宋体" w:hAnsi="宋体" w:cs="宋体" w:hint="eastAsia"/>
        </w:rPr>
        <w:t>开始，pushScene成为运行第一个场景的官方推荐方法，读者打开AppDelegate.m就可以发现。</w:t>
      </w:r>
    </w:p>
    <w:p w:rsidR="00E71C5B" w:rsidRPr="00BA633D" w:rsidRDefault="00E71C5B" w:rsidP="00E71C5B">
      <w:pPr>
        <w:numPr>
          <w:ilvl w:val="0"/>
          <w:numId w:val="86"/>
        </w:numPr>
        <w:ind w:firstLineChars="0"/>
        <w:jc w:val="both"/>
        <w:rPr>
          <w:rFonts w:hint="eastAsia"/>
          <w:iCs/>
        </w:rPr>
      </w:pPr>
      <w:r w:rsidRPr="00BA633D">
        <w:rPr>
          <w:rFonts w:hint="eastAsia"/>
          <w:iCs/>
        </w:rPr>
        <w:t>运行待运行场</w:t>
      </w:r>
      <w:r w:rsidRPr="00BA633D">
        <w:rPr>
          <w:iCs/>
        </w:rPr>
        <w:t>景</w:t>
      </w:r>
      <w:r w:rsidRPr="00BA633D">
        <w:rPr>
          <w:rFonts w:hint="eastAsia"/>
          <w:iCs/>
        </w:rPr>
        <w:t>队</w:t>
      </w:r>
      <w:r w:rsidRPr="00BA633D">
        <w:rPr>
          <w:iCs/>
        </w:rPr>
        <w:t>列中的</w:t>
      </w:r>
      <w:r w:rsidRPr="00BA633D">
        <w:rPr>
          <w:rFonts w:hint="eastAsia"/>
          <w:iCs/>
        </w:rPr>
        <w:t>倒数第二</w:t>
      </w:r>
      <w:r w:rsidRPr="00BA633D">
        <w:rPr>
          <w:iCs/>
        </w:rPr>
        <w:t>个</w:t>
      </w:r>
      <w:r w:rsidRPr="00BA633D">
        <w:rPr>
          <w:rFonts w:hint="eastAsia"/>
          <w:iCs/>
        </w:rPr>
        <w:t>场</w:t>
      </w:r>
      <w:r w:rsidRPr="00BA633D">
        <w:rPr>
          <w:iCs/>
        </w:rPr>
        <w:t>景</w:t>
      </w:r>
      <w:r w:rsidRPr="00BA633D">
        <w:rPr>
          <w:rFonts w:hint="eastAsia"/>
          <w:iCs/>
        </w:rPr>
        <w:t>，</w:t>
      </w:r>
      <w:r w:rsidRPr="00BA633D">
        <w:rPr>
          <w:iCs/>
        </w:rPr>
        <w:t>当前</w:t>
      </w:r>
      <w:r w:rsidRPr="00BA633D">
        <w:rPr>
          <w:rFonts w:hint="eastAsia"/>
          <w:iCs/>
        </w:rPr>
        <w:t>场</w:t>
      </w:r>
      <w:r w:rsidRPr="00BA633D">
        <w:rPr>
          <w:iCs/>
        </w:rPr>
        <w:t>景被</w:t>
      </w:r>
      <w:r w:rsidRPr="00BA633D">
        <w:rPr>
          <w:rFonts w:hint="eastAsia"/>
          <w:iCs/>
        </w:rPr>
        <w:t>释</w:t>
      </w:r>
      <w:r w:rsidRPr="00BA633D">
        <w:rPr>
          <w:iCs/>
        </w:rPr>
        <w:t>放</w:t>
      </w:r>
      <w:r w:rsidRPr="00BA633D">
        <w:rPr>
          <w:rFonts w:hint="eastAsia"/>
          <w:iCs/>
        </w:rPr>
        <w:t>。示例代码：</w:t>
      </w:r>
    </w:p>
    <w:p w:rsidR="00E71C5B" w:rsidRPr="00BA633D" w:rsidRDefault="00E71C5B" w:rsidP="00E71C5B">
      <w:pPr>
        <w:pStyle w:val="af5"/>
        <w:rPr>
          <w:rFonts w:ascii="宋体"/>
          <w:color w:val="auto"/>
          <w:sz w:val="24"/>
          <w:szCs w:val="24"/>
        </w:rPr>
      </w:pPr>
      <w:r w:rsidRPr="00BA633D">
        <w:rPr>
          <w:iCs/>
          <w:color w:val="auto"/>
          <w:lang w:eastAsia="en-US"/>
        </w:rPr>
        <w:t>[[CCDirector sharedDirecto</w:t>
      </w:r>
      <w:r w:rsidRPr="00BA633D">
        <w:rPr>
          <w:color w:val="auto"/>
          <w:lang w:eastAsia="en-US"/>
        </w:rPr>
        <w:t>r]popScene];</w:t>
      </w:r>
    </w:p>
    <w:p w:rsidR="00E71C5B" w:rsidRPr="00BA633D" w:rsidRDefault="00E71C5B" w:rsidP="00E71C5B">
      <w:pPr>
        <w:jc w:val="both"/>
        <w:rPr>
          <w:iCs/>
        </w:rPr>
      </w:pPr>
      <w:r w:rsidRPr="00BA633D">
        <w:rPr>
          <w:iCs/>
        </w:rPr>
        <w:t>当</w:t>
      </w:r>
      <w:r w:rsidRPr="00BA633D">
        <w:rPr>
          <w:rFonts w:hint="eastAsia"/>
          <w:iCs/>
        </w:rPr>
        <w:t>待运行队</w:t>
      </w:r>
      <w:r w:rsidRPr="00BA633D">
        <w:rPr>
          <w:iCs/>
        </w:rPr>
        <w:t>列中没有</w:t>
      </w:r>
      <w:r w:rsidRPr="00BA633D">
        <w:rPr>
          <w:rFonts w:hint="eastAsia"/>
          <w:iCs/>
        </w:rPr>
        <w:t>其他场</w:t>
      </w:r>
      <w:r w:rsidRPr="00BA633D">
        <w:rPr>
          <w:iCs/>
        </w:rPr>
        <w:t>景</w:t>
      </w:r>
      <w:r w:rsidRPr="00BA633D">
        <w:rPr>
          <w:rFonts w:hint="eastAsia"/>
          <w:iCs/>
        </w:rPr>
        <w:t>时，</w:t>
      </w:r>
      <w:r w:rsidRPr="00BA633D">
        <w:rPr>
          <w:iCs/>
        </w:rPr>
        <w:t>系</w:t>
      </w:r>
      <w:r w:rsidRPr="00BA633D">
        <w:rPr>
          <w:rFonts w:hint="eastAsia"/>
          <w:iCs/>
        </w:rPr>
        <w:t>统会终止该操作。仅在当前已有场景运行时才可调用此方法。</w:t>
      </w:r>
    </w:p>
    <w:p w:rsidR="00E71C5B" w:rsidRPr="00BA633D" w:rsidRDefault="00E71C5B" w:rsidP="00E71C5B">
      <w:pPr>
        <w:jc w:val="both"/>
        <w:rPr>
          <w:iCs/>
        </w:rPr>
      </w:pPr>
      <w:r w:rsidRPr="00BA633D">
        <w:rPr>
          <w:rFonts w:hint="eastAsia"/>
          <w:iCs/>
        </w:rPr>
        <w:t>在实际的游戏开发中，当很多地方都要用到某个场景时，比如设置游戏音效和音量的场景，这两个方法非常有用。可以单击</w:t>
      </w:r>
      <w:r w:rsidRPr="00BA633D">
        <w:rPr>
          <w:rFonts w:hint="eastAsia"/>
          <w:iCs/>
        </w:rPr>
        <w:t>Setting</w:t>
      </w:r>
      <w:r w:rsidRPr="00BA633D">
        <w:rPr>
          <w:rFonts w:hint="eastAsia"/>
          <w:iCs/>
        </w:rPr>
        <w:t>，调用</w:t>
      </w:r>
      <w:r w:rsidRPr="00BA633D">
        <w:rPr>
          <w:rFonts w:hint="eastAsia"/>
          <w:iCs/>
        </w:rPr>
        <w:t>pushScene</w:t>
      </w:r>
      <w:r w:rsidRPr="00BA633D">
        <w:rPr>
          <w:rFonts w:hint="eastAsia"/>
          <w:iCs/>
        </w:rPr>
        <w:t>进入设置场景，然后在设置场景中单击</w:t>
      </w:r>
      <w:r w:rsidRPr="00BA633D">
        <w:rPr>
          <w:rFonts w:hint="eastAsia"/>
          <w:iCs/>
        </w:rPr>
        <w:t>Back</w:t>
      </w:r>
      <w:r w:rsidRPr="00BA633D">
        <w:rPr>
          <w:rFonts w:hint="eastAsia"/>
          <w:iCs/>
        </w:rPr>
        <w:t>按钮调用</w:t>
      </w:r>
      <w:r w:rsidRPr="00BA633D">
        <w:rPr>
          <w:rFonts w:hint="eastAsia"/>
          <w:iCs/>
        </w:rPr>
        <w:t>popScene</w:t>
      </w:r>
      <w:r w:rsidRPr="00BA633D">
        <w:rPr>
          <w:rFonts w:hint="eastAsia"/>
          <w:iCs/>
        </w:rPr>
        <w:t>，游戏就会返回上一个状态。无论是在主菜单、游戏场景或其他地方打开设置菜单，该方法都会正常工作，无需随时记录设置菜单的状态。</w:t>
      </w:r>
    </w:p>
    <w:p w:rsidR="00E71C5B" w:rsidRPr="00BA633D" w:rsidRDefault="00E71C5B" w:rsidP="00E71C5B">
      <w:pPr>
        <w:pStyle w:val="af4"/>
      </w:pPr>
      <w:r w:rsidRPr="00BA633D">
        <w:rPr>
          <w:rFonts w:hint="eastAsia"/>
        </w:rPr>
        <w:t>注意</w:t>
      </w:r>
      <w:r w:rsidRPr="00BA633D">
        <w:rPr>
          <w:rFonts w:hint="eastAsia"/>
        </w:rPr>
        <w:t xml:space="preserve"> </w:t>
      </w:r>
      <w:r w:rsidRPr="00BA633D">
        <w:rPr>
          <w:rFonts w:hint="eastAsia"/>
        </w:rPr>
        <w:t>这种弹出式场景的内容不应过多，以免占用内存。</w:t>
      </w:r>
    </w:p>
    <w:p w:rsidR="00E71C5B" w:rsidRPr="00BA633D" w:rsidRDefault="00E71C5B" w:rsidP="00E71C5B">
      <w:pPr>
        <w:numPr>
          <w:ilvl w:val="0"/>
          <w:numId w:val="86"/>
        </w:numPr>
        <w:ind w:firstLineChars="0"/>
        <w:jc w:val="both"/>
        <w:rPr>
          <w:rFonts w:hint="eastAsia"/>
          <w:iCs/>
        </w:rPr>
      </w:pPr>
      <w:r w:rsidRPr="00BA633D">
        <w:rPr>
          <w:iCs/>
        </w:rPr>
        <w:t>直接</w:t>
      </w:r>
      <w:r w:rsidRPr="00BA633D">
        <w:rPr>
          <w:rFonts w:hint="eastAsia"/>
          <w:iCs/>
        </w:rPr>
        <w:t>使用新</w:t>
      </w:r>
      <w:r w:rsidR="00800FEA" w:rsidRPr="00BA633D">
        <w:rPr>
          <w:rFonts w:hint="eastAsia"/>
          <w:iCs/>
        </w:rPr>
        <w:t>场</w:t>
      </w:r>
      <w:r w:rsidRPr="00BA633D">
        <w:rPr>
          <w:iCs/>
        </w:rPr>
        <w:t>景取代当前</w:t>
      </w:r>
      <w:r w:rsidRPr="00BA633D">
        <w:rPr>
          <w:rFonts w:hint="eastAsia"/>
          <w:iCs/>
        </w:rPr>
        <w:t>运行中的场</w:t>
      </w:r>
      <w:r w:rsidRPr="00BA633D">
        <w:rPr>
          <w:iCs/>
        </w:rPr>
        <w:t>景</w:t>
      </w:r>
      <w:r w:rsidRPr="00BA633D">
        <w:rPr>
          <w:iCs/>
        </w:rPr>
        <w:t>,</w:t>
      </w:r>
      <w:r w:rsidRPr="00BA633D">
        <w:rPr>
          <w:rFonts w:hint="eastAsia"/>
          <w:iCs/>
        </w:rPr>
        <w:t>并释</w:t>
      </w:r>
      <w:r w:rsidRPr="00BA633D">
        <w:rPr>
          <w:iCs/>
        </w:rPr>
        <w:t>放当前</w:t>
      </w:r>
      <w:r w:rsidRPr="00BA633D">
        <w:rPr>
          <w:rFonts w:hint="eastAsia"/>
          <w:iCs/>
        </w:rPr>
        <w:t>场</w:t>
      </w:r>
      <w:r w:rsidRPr="00BA633D">
        <w:rPr>
          <w:iCs/>
        </w:rPr>
        <w:t>景</w:t>
      </w:r>
      <w:r w:rsidRPr="00BA633D">
        <w:rPr>
          <w:rFonts w:hint="eastAsia"/>
          <w:iCs/>
        </w:rPr>
        <w:t>。示例代码：</w:t>
      </w:r>
    </w:p>
    <w:p w:rsidR="00E71C5B" w:rsidRPr="00BA633D" w:rsidRDefault="00E71C5B" w:rsidP="00E71C5B">
      <w:pPr>
        <w:pStyle w:val="af5"/>
        <w:rPr>
          <w:rFonts w:ascii="宋体"/>
          <w:color w:val="auto"/>
          <w:sz w:val="24"/>
          <w:szCs w:val="24"/>
        </w:rPr>
      </w:pPr>
      <w:r w:rsidRPr="00BA633D">
        <w:rPr>
          <w:iCs/>
          <w:color w:val="auto"/>
          <w:lang w:eastAsia="zh-CN"/>
        </w:rPr>
        <w:t xml:space="preserve">  </w:t>
      </w:r>
      <w:r w:rsidRPr="00BA633D">
        <w:rPr>
          <w:iCs/>
          <w:color w:val="auto"/>
          <w:lang w:eastAsia="en-US"/>
        </w:rPr>
        <w:t>[[CCDirector sharedDirect</w:t>
      </w:r>
      <w:r w:rsidRPr="00BA633D">
        <w:rPr>
          <w:color w:val="auto"/>
          <w:lang w:eastAsia="en-US"/>
        </w:rPr>
        <w:t>or] replaceScene:MenuScene];</w:t>
      </w:r>
    </w:p>
    <w:p w:rsidR="00E71C5B" w:rsidRPr="00BA633D" w:rsidRDefault="00E71C5B" w:rsidP="00E71C5B">
      <w:pPr>
        <w:jc w:val="both"/>
        <w:rPr>
          <w:iCs/>
        </w:rPr>
      </w:pPr>
      <w:r w:rsidRPr="00BA633D">
        <w:rPr>
          <w:rFonts w:hint="eastAsia"/>
          <w:iCs/>
        </w:rPr>
        <w:t>仅在当前已有场景运行时才可调用此方法。该方法在今后会经常用到。</w:t>
      </w:r>
    </w:p>
    <w:p w:rsidR="00E71C5B" w:rsidRPr="00BA633D" w:rsidRDefault="00E71C5B" w:rsidP="00E71C5B">
      <w:pPr>
        <w:pStyle w:val="af4"/>
      </w:pPr>
      <w:r w:rsidRPr="00BA633D">
        <w:rPr>
          <w:rFonts w:hint="eastAsia"/>
        </w:rPr>
        <w:t>注意</w:t>
      </w:r>
      <w:r w:rsidRPr="00BA633D">
        <w:rPr>
          <w:rFonts w:hint="eastAsia"/>
        </w:rPr>
        <w:t xml:space="preserve"> </w:t>
      </w:r>
      <w:r w:rsidRPr="00BA633D">
        <w:rPr>
          <w:rFonts w:hint="eastAsia"/>
        </w:rPr>
        <w:t>即便是经验丰富的开发者也经常因为调用</w:t>
      </w:r>
      <w:r w:rsidRPr="00BA633D">
        <w:rPr>
          <w:rFonts w:hint="eastAsia"/>
        </w:rPr>
        <w:t>replaceScene</w:t>
      </w:r>
      <w:r w:rsidRPr="00BA633D">
        <w:rPr>
          <w:rFonts w:hint="eastAsia"/>
        </w:rPr>
        <w:t>方法而遇到程序崩溃的情况。大多</w:t>
      </w:r>
      <w:r w:rsidRPr="00BA633D">
        <w:rPr>
          <w:rFonts w:hint="eastAsia"/>
        </w:rPr>
        <w:lastRenderedPageBreak/>
        <w:t>数情况下，是因为没有合理的</w:t>
      </w:r>
      <w:r w:rsidRPr="00BA633D">
        <w:rPr>
          <w:rFonts w:hint="eastAsia"/>
        </w:rPr>
        <w:t>retain</w:t>
      </w:r>
      <w:r w:rsidRPr="00BA633D">
        <w:rPr>
          <w:rFonts w:hint="eastAsia"/>
        </w:rPr>
        <w:t>场景中的对象。而</w:t>
      </w:r>
      <w:r w:rsidRPr="00BA633D">
        <w:rPr>
          <w:rFonts w:hint="eastAsia"/>
        </w:rPr>
        <w:t>replaceScene</w:t>
      </w:r>
      <w:r w:rsidRPr="00BA633D">
        <w:rPr>
          <w:rFonts w:hint="eastAsia"/>
        </w:rPr>
        <w:t>方法会释放所有</w:t>
      </w:r>
      <w:r w:rsidRPr="00BA633D">
        <w:rPr>
          <w:rFonts w:hint="eastAsia"/>
        </w:rPr>
        <w:t>retain</w:t>
      </w:r>
      <w:r w:rsidRPr="00BA633D">
        <w:rPr>
          <w:rFonts w:hint="eastAsia"/>
        </w:rPr>
        <w:t>的对象。要找到问题所在，可以逐行注释</w:t>
      </w:r>
      <w:r w:rsidRPr="00BA633D">
        <w:rPr>
          <w:rFonts w:hint="eastAsia"/>
        </w:rPr>
        <w:t>dealloc</w:t>
      </w:r>
      <w:r w:rsidRPr="00BA633D">
        <w:rPr>
          <w:rFonts w:hint="eastAsia"/>
        </w:rPr>
        <w:t>方法中释放对象的代码。</w:t>
      </w:r>
    </w:p>
    <w:p w:rsidR="00E71C5B" w:rsidRPr="00BA633D" w:rsidRDefault="00E71C5B" w:rsidP="00E71C5B">
      <w:pPr>
        <w:jc w:val="both"/>
        <w:rPr>
          <w:iCs/>
        </w:rPr>
      </w:pPr>
      <w:r w:rsidRPr="00BA633D">
        <w:rPr>
          <w:rFonts w:hint="eastAsia"/>
          <w:iCs/>
        </w:rPr>
        <w:t>在</w:t>
      </w:r>
      <w:r w:rsidRPr="00BA633D">
        <w:rPr>
          <w:iCs/>
        </w:rPr>
        <w:t>Cocos2D</w:t>
      </w:r>
      <w:r w:rsidRPr="00BA633D">
        <w:rPr>
          <w:rFonts w:hint="eastAsia"/>
          <w:iCs/>
        </w:rPr>
        <w:t>模板中选择</w:t>
      </w:r>
      <w:r w:rsidRPr="00BA633D">
        <w:rPr>
          <w:rFonts w:hint="eastAsia"/>
          <w:iCs/>
        </w:rPr>
        <w:t>SceneTest</w:t>
      </w:r>
      <w:r w:rsidRPr="00BA633D">
        <w:rPr>
          <w:rFonts w:hint="eastAsia"/>
          <w:iCs/>
        </w:rPr>
        <w:t>，可以看到</w:t>
      </w:r>
      <w:r w:rsidRPr="00BA633D">
        <w:rPr>
          <w:rFonts w:hint="eastAsia"/>
          <w:iCs/>
        </w:rPr>
        <w:t>popScene</w:t>
      </w:r>
      <w:r w:rsidRPr="00BA633D">
        <w:rPr>
          <w:rFonts w:hint="eastAsia"/>
          <w:iCs/>
        </w:rPr>
        <w:t>、</w:t>
      </w:r>
      <w:r w:rsidRPr="00BA633D">
        <w:rPr>
          <w:rFonts w:hint="eastAsia"/>
          <w:iCs/>
        </w:rPr>
        <w:t>pushScene</w:t>
      </w:r>
      <w:r w:rsidRPr="00BA633D">
        <w:rPr>
          <w:rFonts w:hint="eastAsia"/>
          <w:iCs/>
        </w:rPr>
        <w:t>和</w:t>
      </w:r>
      <w:r w:rsidRPr="00BA633D">
        <w:rPr>
          <w:rFonts w:hint="eastAsia"/>
          <w:iCs/>
        </w:rPr>
        <w:t>replaceScene</w:t>
      </w:r>
      <w:r w:rsidRPr="00BA633D">
        <w:rPr>
          <w:rFonts w:hint="eastAsia"/>
          <w:iCs/>
        </w:rPr>
        <w:t>的实际效果。读者也可以仔细分析</w:t>
      </w:r>
      <w:r w:rsidRPr="00BA633D">
        <w:rPr>
          <w:rFonts w:hint="eastAsia"/>
          <w:iCs/>
        </w:rPr>
        <w:t>SceneTest.m</w:t>
      </w:r>
      <w:r w:rsidRPr="00BA633D">
        <w:rPr>
          <w:rFonts w:hint="eastAsia"/>
          <w:iCs/>
        </w:rPr>
        <w:t>文件中的具体内容。</w:t>
      </w:r>
    </w:p>
    <w:p w:rsidR="00E71C5B" w:rsidRPr="00BA633D" w:rsidRDefault="00E71C5B" w:rsidP="00E71C5B">
      <w:pPr>
        <w:numPr>
          <w:ilvl w:val="0"/>
          <w:numId w:val="86"/>
        </w:numPr>
        <w:ind w:firstLineChars="0"/>
        <w:jc w:val="both"/>
        <w:rPr>
          <w:iCs/>
        </w:rPr>
      </w:pPr>
      <w:r w:rsidRPr="00BA633D">
        <w:rPr>
          <w:rFonts w:hint="eastAsia"/>
          <w:iCs/>
        </w:rPr>
        <w:t>结</w:t>
      </w:r>
      <w:r w:rsidRPr="00BA633D">
        <w:rPr>
          <w:iCs/>
        </w:rPr>
        <w:t>束</w:t>
      </w:r>
      <w:r w:rsidRPr="00BA633D">
        <w:rPr>
          <w:rFonts w:hint="eastAsia"/>
          <w:iCs/>
        </w:rPr>
        <w:t>当前运行中的场</w:t>
      </w:r>
      <w:r w:rsidRPr="00BA633D">
        <w:rPr>
          <w:iCs/>
        </w:rPr>
        <w:t>景</w:t>
      </w:r>
      <w:r w:rsidRPr="00BA633D">
        <w:rPr>
          <w:rFonts w:hint="eastAsia"/>
          <w:iCs/>
        </w:rPr>
        <w:t>，并释放该场景。示例代码：</w:t>
      </w:r>
    </w:p>
    <w:p w:rsidR="00E71C5B" w:rsidRPr="00BA633D" w:rsidRDefault="00E71C5B" w:rsidP="00E71C5B">
      <w:pPr>
        <w:pStyle w:val="af5"/>
        <w:rPr>
          <w:color w:val="auto"/>
          <w:lang w:eastAsia="en-US"/>
        </w:rPr>
      </w:pPr>
      <w:r w:rsidRPr="00BA633D">
        <w:rPr>
          <w:iCs/>
          <w:color w:val="auto"/>
          <w:lang w:eastAsia="en-US"/>
        </w:rPr>
        <w:t>- (void)applicatio</w:t>
      </w:r>
      <w:r w:rsidRPr="00BA633D">
        <w:rPr>
          <w:color w:val="auto"/>
          <w:lang w:eastAsia="en-US"/>
        </w:rPr>
        <w:t>nWillTerminate:(UIApplication *)application {</w:t>
      </w:r>
    </w:p>
    <w:p w:rsidR="00E71C5B" w:rsidRPr="00BA633D" w:rsidRDefault="00E71C5B" w:rsidP="00E71C5B">
      <w:pPr>
        <w:pStyle w:val="af5"/>
        <w:rPr>
          <w:color w:val="auto"/>
          <w:lang w:eastAsia="en-US"/>
        </w:rPr>
      </w:pPr>
      <w:r w:rsidRPr="00BA633D">
        <w:rPr>
          <w:color w:val="auto"/>
          <w:lang w:eastAsia="en-US"/>
        </w:rPr>
        <w:tab/>
        <w:t>CCDirector *director = [CCDirector sharedDirector];</w:t>
      </w:r>
    </w:p>
    <w:p w:rsidR="00E71C5B" w:rsidRPr="00BA633D" w:rsidRDefault="00E71C5B" w:rsidP="00E71C5B">
      <w:pPr>
        <w:pStyle w:val="af5"/>
        <w:rPr>
          <w:color w:val="auto"/>
          <w:lang w:eastAsia="en-US"/>
        </w:rPr>
      </w:pPr>
      <w:r w:rsidRPr="00BA633D">
        <w:rPr>
          <w:color w:val="auto"/>
          <w:lang w:eastAsia="en-US"/>
        </w:rPr>
        <w:tab/>
        <w:t>[[director openGLView] removeFromSuperview];</w:t>
      </w:r>
    </w:p>
    <w:p w:rsidR="00E71C5B" w:rsidRPr="00BA633D" w:rsidRDefault="00E71C5B" w:rsidP="00E71C5B">
      <w:pPr>
        <w:pStyle w:val="af5"/>
        <w:rPr>
          <w:color w:val="auto"/>
          <w:lang w:eastAsia="en-US"/>
        </w:rPr>
      </w:pPr>
      <w:r w:rsidRPr="00BA633D">
        <w:rPr>
          <w:color w:val="auto"/>
          <w:lang w:eastAsia="en-US"/>
        </w:rPr>
        <w:tab/>
        <w:t>[viewController_ release];</w:t>
      </w:r>
    </w:p>
    <w:p w:rsidR="00E71C5B" w:rsidRPr="00BA633D" w:rsidRDefault="00E71C5B" w:rsidP="00E71C5B">
      <w:pPr>
        <w:pStyle w:val="af5"/>
        <w:rPr>
          <w:color w:val="auto"/>
          <w:lang w:eastAsia="en-US"/>
        </w:rPr>
      </w:pPr>
      <w:r w:rsidRPr="00BA633D">
        <w:rPr>
          <w:color w:val="auto"/>
          <w:lang w:eastAsia="en-US"/>
        </w:rPr>
        <w:tab/>
      </w:r>
    </w:p>
    <w:p w:rsidR="00E71C5B" w:rsidRPr="00BA633D" w:rsidRDefault="00E71C5B" w:rsidP="00E71C5B">
      <w:pPr>
        <w:pStyle w:val="af5"/>
        <w:rPr>
          <w:color w:val="auto"/>
          <w:lang w:eastAsia="en-US"/>
        </w:rPr>
      </w:pPr>
      <w:r w:rsidRPr="00BA633D">
        <w:rPr>
          <w:color w:val="auto"/>
          <w:lang w:eastAsia="en-US"/>
        </w:rPr>
        <w:tab/>
        <w:t>[window_ release];</w:t>
      </w:r>
    </w:p>
    <w:p w:rsidR="00E71C5B" w:rsidRPr="00BA633D" w:rsidRDefault="00E71C5B" w:rsidP="00E71C5B">
      <w:pPr>
        <w:pStyle w:val="af5"/>
        <w:rPr>
          <w:rFonts w:ascii="宋体" w:eastAsia="宋体" w:hAnsi="宋体" w:cs="宋体" w:hint="eastAsia"/>
          <w:color w:val="auto"/>
        </w:rPr>
      </w:pPr>
      <w:r w:rsidRPr="00BA633D">
        <w:rPr>
          <w:color w:val="auto"/>
          <w:lang w:eastAsia="en-US"/>
        </w:rPr>
        <w:tab/>
        <w:t>//</w:t>
      </w:r>
      <w:r w:rsidRPr="00BA633D">
        <w:rPr>
          <w:rFonts w:ascii="宋体" w:eastAsia="宋体" w:hAnsi="宋体" w:cs="宋体" w:hint="eastAsia"/>
          <w:color w:val="auto"/>
        </w:rPr>
        <w:t>结束当前运行中的场景</w:t>
      </w:r>
    </w:p>
    <w:p w:rsidR="00E71C5B" w:rsidRPr="00BA633D" w:rsidRDefault="00E71C5B" w:rsidP="00E71C5B">
      <w:pPr>
        <w:pStyle w:val="af5"/>
        <w:rPr>
          <w:color w:val="auto"/>
          <w:lang w:eastAsia="en-US"/>
        </w:rPr>
      </w:pPr>
      <w:r w:rsidRPr="00BA633D">
        <w:rPr>
          <w:color w:val="auto"/>
          <w:lang w:eastAsia="en-US"/>
        </w:rPr>
        <w:tab/>
        <w:t>[director end];</w:t>
      </w:r>
      <w:r w:rsidRPr="00BA633D">
        <w:rPr>
          <w:color w:val="auto"/>
          <w:lang w:eastAsia="en-US"/>
        </w:rPr>
        <w:tab/>
      </w:r>
    </w:p>
    <w:p w:rsidR="00E71C5B" w:rsidRPr="00BA633D" w:rsidRDefault="00E71C5B" w:rsidP="00E71C5B">
      <w:pPr>
        <w:pStyle w:val="af5"/>
        <w:rPr>
          <w:rFonts w:ascii="宋体" w:hint="eastAsia"/>
          <w:color w:val="auto"/>
          <w:sz w:val="24"/>
          <w:szCs w:val="24"/>
        </w:rPr>
      </w:pPr>
      <w:r w:rsidRPr="00BA633D">
        <w:rPr>
          <w:color w:val="auto"/>
          <w:lang w:eastAsia="en-US"/>
        </w:rPr>
        <w:t>}</w:t>
      </w:r>
    </w:p>
    <w:p w:rsidR="00E71C5B" w:rsidRPr="00BA633D" w:rsidRDefault="00E71C5B" w:rsidP="00E71C5B">
      <w:pPr>
        <w:jc w:val="both"/>
        <w:rPr>
          <w:iCs/>
        </w:rPr>
      </w:pPr>
      <w:r w:rsidRPr="00BA633D">
        <w:rPr>
          <w:rFonts w:hint="eastAsia"/>
          <w:iCs/>
        </w:rPr>
        <w:t>在</w:t>
      </w:r>
      <w:r w:rsidRPr="00BA633D">
        <w:rPr>
          <w:rFonts w:hint="eastAsia"/>
          <w:iCs/>
        </w:rPr>
        <w:t>Hello</w:t>
      </w:r>
      <w:r w:rsidRPr="00BA633D">
        <w:rPr>
          <w:iCs/>
        </w:rPr>
        <w:t>Cocos2D</w:t>
      </w:r>
      <w:r w:rsidRPr="00BA633D">
        <w:rPr>
          <w:rFonts w:hint="eastAsia"/>
          <w:iCs/>
        </w:rPr>
        <w:t>项目的</w:t>
      </w:r>
      <w:r w:rsidRPr="00BA633D">
        <w:rPr>
          <w:rFonts w:hint="eastAsia"/>
          <w:iCs/>
        </w:rPr>
        <w:t>AppDelegate.m</w:t>
      </w:r>
      <w:r w:rsidRPr="00BA633D">
        <w:rPr>
          <w:rFonts w:hint="eastAsia"/>
          <w:iCs/>
        </w:rPr>
        <w:t>文件中可以看到该方法，但一般情况下开发者不会直接使用该方法，而是由程序自动调用。</w:t>
      </w:r>
    </w:p>
    <w:p w:rsidR="00E71C5B" w:rsidRPr="00BA633D" w:rsidRDefault="00E71C5B" w:rsidP="00E71C5B">
      <w:pPr>
        <w:numPr>
          <w:ilvl w:val="0"/>
          <w:numId w:val="86"/>
        </w:numPr>
        <w:ind w:firstLineChars="0"/>
        <w:jc w:val="both"/>
        <w:rPr>
          <w:rFonts w:hint="eastAsia"/>
          <w:iCs/>
        </w:rPr>
      </w:pPr>
      <w:r w:rsidRPr="00BA633D">
        <w:rPr>
          <w:rFonts w:hint="eastAsia"/>
          <w:iCs/>
        </w:rPr>
        <w:t>暂</w:t>
      </w:r>
      <w:r w:rsidRPr="00BA633D">
        <w:rPr>
          <w:iCs/>
        </w:rPr>
        <w:t>停</w:t>
      </w:r>
      <w:r w:rsidRPr="00BA633D">
        <w:rPr>
          <w:rFonts w:hint="eastAsia"/>
          <w:iCs/>
        </w:rPr>
        <w:t>当前运行中的场</w:t>
      </w:r>
      <w:r w:rsidRPr="00BA633D">
        <w:rPr>
          <w:iCs/>
        </w:rPr>
        <w:t>景</w:t>
      </w:r>
      <w:r w:rsidRPr="00BA633D">
        <w:rPr>
          <w:rFonts w:hint="eastAsia"/>
          <w:iCs/>
        </w:rPr>
        <w:t>。示例代码：</w:t>
      </w:r>
    </w:p>
    <w:p w:rsidR="00E71C5B" w:rsidRPr="00BA633D" w:rsidRDefault="00E71C5B" w:rsidP="00E71C5B">
      <w:pPr>
        <w:pStyle w:val="af5"/>
        <w:rPr>
          <w:color w:val="auto"/>
          <w:lang w:eastAsia="en-US"/>
        </w:rPr>
      </w:pPr>
      <w:r w:rsidRPr="00BA633D">
        <w:rPr>
          <w:iCs/>
          <w:color w:val="auto"/>
          <w:lang w:eastAsia="en-US"/>
        </w:rPr>
        <w:t>- (void)app</w:t>
      </w:r>
      <w:r w:rsidRPr="00BA633D">
        <w:rPr>
          <w:color w:val="auto"/>
          <w:lang w:eastAsia="en-US"/>
        </w:rPr>
        <w:t>licationWillResignActive:(UIApplication *)application {</w:t>
      </w:r>
    </w:p>
    <w:p w:rsidR="00E71C5B" w:rsidRPr="00BA633D" w:rsidRDefault="00E71C5B" w:rsidP="00E71C5B">
      <w:pPr>
        <w:pStyle w:val="af5"/>
        <w:rPr>
          <w:color w:val="auto"/>
          <w:lang w:eastAsia="en-US"/>
        </w:rPr>
      </w:pPr>
      <w:r w:rsidRPr="00BA633D">
        <w:rPr>
          <w:color w:val="auto"/>
          <w:lang w:eastAsia="en-US"/>
        </w:rPr>
        <w:tab/>
        <w:t>[[CCDirector sharedDirector] pause];</w:t>
      </w:r>
    </w:p>
    <w:p w:rsidR="00E71C5B" w:rsidRPr="00BA633D" w:rsidRDefault="00E71C5B" w:rsidP="00E71C5B">
      <w:pPr>
        <w:pStyle w:val="af5"/>
        <w:rPr>
          <w:rFonts w:ascii="宋体" w:hint="eastAsia"/>
          <w:color w:val="auto"/>
          <w:sz w:val="24"/>
          <w:szCs w:val="24"/>
        </w:rPr>
      </w:pPr>
      <w:r w:rsidRPr="00BA633D">
        <w:rPr>
          <w:color w:val="auto"/>
          <w:lang w:eastAsia="en-US"/>
        </w:rPr>
        <w:t>}</w:t>
      </w:r>
    </w:p>
    <w:p w:rsidR="00E71C5B" w:rsidRPr="00BA633D" w:rsidRDefault="00E71C5B" w:rsidP="00E71C5B">
      <w:pPr>
        <w:jc w:val="both"/>
        <w:rPr>
          <w:iCs/>
        </w:rPr>
      </w:pPr>
      <w:r w:rsidRPr="00BA633D">
        <w:rPr>
          <w:rFonts w:hint="eastAsia"/>
          <w:iCs/>
        </w:rPr>
        <w:t>调用该方法后，当前</w:t>
      </w:r>
      <w:r w:rsidRPr="00BA633D">
        <w:rPr>
          <w:iCs/>
        </w:rPr>
        <w:t>画面</w:t>
      </w:r>
      <w:r w:rsidRPr="00BA633D">
        <w:rPr>
          <w:rFonts w:hint="eastAsia"/>
          <w:iCs/>
        </w:rPr>
        <w:t>还会</w:t>
      </w:r>
      <w:r w:rsidRPr="00BA633D">
        <w:rPr>
          <w:iCs/>
        </w:rPr>
        <w:t>存在</w:t>
      </w:r>
      <w:r w:rsidRPr="00BA633D">
        <w:rPr>
          <w:rFonts w:hint="eastAsia"/>
          <w:iCs/>
        </w:rPr>
        <w:t>，但预定的更新方法会</w:t>
      </w:r>
      <w:r w:rsidRPr="00BA633D">
        <w:rPr>
          <w:iCs/>
        </w:rPr>
        <w:t>停止。</w:t>
      </w:r>
    </w:p>
    <w:p w:rsidR="00E71C5B" w:rsidRPr="00BA633D" w:rsidRDefault="00E71C5B" w:rsidP="00E71C5B">
      <w:pPr>
        <w:jc w:val="both"/>
        <w:rPr>
          <w:iCs/>
        </w:rPr>
      </w:pPr>
      <w:r w:rsidRPr="00BA633D">
        <w:rPr>
          <w:rFonts w:hint="eastAsia"/>
          <w:iCs/>
        </w:rPr>
        <w:t>在</w:t>
      </w:r>
      <w:r w:rsidRPr="00BA633D">
        <w:rPr>
          <w:rFonts w:hint="eastAsia"/>
          <w:iCs/>
        </w:rPr>
        <w:t>Hello</w:t>
      </w:r>
      <w:r w:rsidRPr="00BA633D">
        <w:rPr>
          <w:iCs/>
        </w:rPr>
        <w:t>Cocos2D</w:t>
      </w:r>
      <w:r w:rsidRPr="00BA633D">
        <w:rPr>
          <w:rFonts w:hint="eastAsia"/>
          <w:iCs/>
        </w:rPr>
        <w:t>项目的</w:t>
      </w:r>
      <w:r w:rsidRPr="00BA633D">
        <w:rPr>
          <w:rFonts w:hint="eastAsia"/>
          <w:iCs/>
        </w:rPr>
        <w:t>AppDelegate.m</w:t>
      </w:r>
      <w:r w:rsidRPr="00BA633D">
        <w:rPr>
          <w:rFonts w:hint="eastAsia"/>
          <w:iCs/>
        </w:rPr>
        <w:t>文件中可以看到该方法，但一般情况下开发者不会直接使用该方法，而是由程序自动调用。</w:t>
      </w:r>
    </w:p>
    <w:p w:rsidR="00E71C5B" w:rsidRPr="00BA633D" w:rsidRDefault="00E71C5B" w:rsidP="00E71C5B">
      <w:pPr>
        <w:numPr>
          <w:ilvl w:val="0"/>
          <w:numId w:val="86"/>
        </w:numPr>
        <w:ind w:firstLineChars="0"/>
        <w:jc w:val="both"/>
        <w:rPr>
          <w:rFonts w:hint="eastAsia"/>
          <w:iCs/>
        </w:rPr>
      </w:pPr>
      <w:r w:rsidRPr="00BA633D">
        <w:rPr>
          <w:iCs/>
        </w:rPr>
        <w:lastRenderedPageBreak/>
        <w:t>恢复</w:t>
      </w:r>
      <w:r w:rsidRPr="00BA633D">
        <w:rPr>
          <w:rFonts w:hint="eastAsia"/>
          <w:iCs/>
        </w:rPr>
        <w:t>场</w:t>
      </w:r>
      <w:r w:rsidRPr="00BA633D">
        <w:rPr>
          <w:iCs/>
        </w:rPr>
        <w:t>景运行</w:t>
      </w:r>
      <w:r w:rsidRPr="00BA633D">
        <w:rPr>
          <w:rFonts w:hint="eastAsia"/>
          <w:iCs/>
        </w:rPr>
        <w:t>。示例代码：</w:t>
      </w:r>
    </w:p>
    <w:p w:rsidR="00E71C5B" w:rsidRPr="00BA633D" w:rsidRDefault="00E71C5B" w:rsidP="00E71C5B">
      <w:pPr>
        <w:pStyle w:val="af5"/>
        <w:rPr>
          <w:color w:val="auto"/>
          <w:lang w:eastAsia="en-US"/>
        </w:rPr>
      </w:pPr>
      <w:r w:rsidRPr="00BA633D">
        <w:rPr>
          <w:iCs/>
          <w:color w:val="auto"/>
          <w:lang w:eastAsia="en-US"/>
        </w:rPr>
        <w:t>- (void</w:t>
      </w:r>
      <w:r w:rsidRPr="00BA633D">
        <w:rPr>
          <w:color w:val="auto"/>
          <w:lang w:eastAsia="en-US"/>
        </w:rPr>
        <w:t>)applicationDidBecomeActive:(UIApplication *)application {</w:t>
      </w:r>
    </w:p>
    <w:p w:rsidR="00E71C5B" w:rsidRPr="00BA633D" w:rsidRDefault="00E71C5B" w:rsidP="00E71C5B">
      <w:pPr>
        <w:pStyle w:val="af5"/>
        <w:rPr>
          <w:color w:val="auto"/>
          <w:lang w:eastAsia="en-US"/>
        </w:rPr>
      </w:pPr>
      <w:r w:rsidRPr="00BA633D">
        <w:rPr>
          <w:color w:val="auto"/>
          <w:lang w:eastAsia="en-US"/>
        </w:rPr>
        <w:tab/>
        <w:t>[[CCDirector sharedDirector] resume];</w:t>
      </w:r>
    </w:p>
    <w:p w:rsidR="00E71C5B" w:rsidRPr="00BA633D" w:rsidRDefault="00E71C5B" w:rsidP="00E71C5B">
      <w:pPr>
        <w:pStyle w:val="af5"/>
        <w:rPr>
          <w:rFonts w:ascii="宋体" w:hint="eastAsia"/>
          <w:color w:val="auto"/>
          <w:sz w:val="24"/>
          <w:szCs w:val="24"/>
        </w:rPr>
      </w:pPr>
      <w:r w:rsidRPr="00BA633D">
        <w:rPr>
          <w:color w:val="auto"/>
        </w:rPr>
        <w:t>}</w:t>
      </w:r>
    </w:p>
    <w:p w:rsidR="00E71C5B" w:rsidRPr="00BA633D" w:rsidRDefault="00E71C5B" w:rsidP="00E71C5B">
      <w:pPr>
        <w:jc w:val="both"/>
        <w:rPr>
          <w:iCs/>
        </w:rPr>
      </w:pPr>
      <w:r w:rsidRPr="00BA633D">
        <w:rPr>
          <w:rFonts w:hint="eastAsia"/>
          <w:iCs/>
        </w:rPr>
        <w:t>调用该方法后，预定的更新方法会继续执行，同时</w:t>
      </w:r>
      <w:r w:rsidRPr="00BA633D">
        <w:rPr>
          <w:rFonts w:hint="eastAsia"/>
          <w:iCs/>
        </w:rPr>
        <w:t>delta time</w:t>
      </w:r>
      <w:r w:rsidRPr="00BA633D">
        <w:rPr>
          <w:rFonts w:hint="eastAsia"/>
          <w:iCs/>
        </w:rPr>
        <w:t>会被设置为</w:t>
      </w:r>
      <w:r w:rsidRPr="00BA633D">
        <w:rPr>
          <w:rFonts w:hint="eastAsia"/>
          <w:iCs/>
        </w:rPr>
        <w:t>0</w:t>
      </w:r>
      <w:r w:rsidRPr="00BA633D">
        <w:rPr>
          <w:rFonts w:hint="eastAsia"/>
          <w:iCs/>
        </w:rPr>
        <w:t>。</w:t>
      </w:r>
    </w:p>
    <w:p w:rsidR="00E71C5B" w:rsidRPr="00BA633D" w:rsidRDefault="00E71C5B" w:rsidP="00E71C5B">
      <w:pPr>
        <w:jc w:val="both"/>
        <w:rPr>
          <w:iCs/>
        </w:rPr>
      </w:pPr>
      <w:r w:rsidRPr="00BA633D">
        <w:rPr>
          <w:rFonts w:hint="eastAsia"/>
          <w:iCs/>
        </w:rPr>
        <w:t>在</w:t>
      </w:r>
      <w:r w:rsidRPr="00BA633D">
        <w:rPr>
          <w:rFonts w:hint="eastAsia"/>
          <w:iCs/>
        </w:rPr>
        <w:t>Hello</w:t>
      </w:r>
      <w:r w:rsidRPr="00BA633D">
        <w:rPr>
          <w:iCs/>
        </w:rPr>
        <w:t>Cocos2D</w:t>
      </w:r>
      <w:r w:rsidRPr="00BA633D">
        <w:rPr>
          <w:rFonts w:hint="eastAsia"/>
          <w:iCs/>
        </w:rPr>
        <w:t>项目的</w:t>
      </w:r>
      <w:r w:rsidRPr="00BA633D">
        <w:rPr>
          <w:rFonts w:hint="eastAsia"/>
          <w:iCs/>
        </w:rPr>
        <w:t>AppDelegate.m</w:t>
      </w:r>
      <w:r w:rsidRPr="00BA633D">
        <w:rPr>
          <w:rFonts w:hint="eastAsia"/>
          <w:iCs/>
        </w:rPr>
        <w:t>文件中可以看到该方法，但一般情况下开发者不会直接使用该方法，而是由程序自动调用。</w:t>
      </w:r>
    </w:p>
    <w:p w:rsidR="00E71C5B" w:rsidRPr="00BA633D" w:rsidRDefault="00E71C5B" w:rsidP="00E71C5B">
      <w:pPr>
        <w:numPr>
          <w:ilvl w:val="0"/>
          <w:numId w:val="86"/>
        </w:numPr>
        <w:ind w:firstLineChars="0"/>
        <w:jc w:val="both"/>
        <w:rPr>
          <w:iCs/>
        </w:rPr>
      </w:pPr>
      <w:r w:rsidRPr="00BA633D">
        <w:rPr>
          <w:rFonts w:hint="eastAsia"/>
          <w:iCs/>
        </w:rPr>
        <w:t>绘制场景。示例代码：</w:t>
      </w:r>
    </w:p>
    <w:p w:rsidR="00E71C5B" w:rsidRPr="00BA633D" w:rsidRDefault="00E71C5B" w:rsidP="00E71C5B">
      <w:pPr>
        <w:pStyle w:val="af5"/>
        <w:rPr>
          <w:rFonts w:hint="eastAsia"/>
          <w:iCs/>
          <w:color w:val="auto"/>
          <w:lang w:eastAsia="zh-CN"/>
        </w:rPr>
      </w:pPr>
      <w:r w:rsidRPr="00BA633D">
        <w:rPr>
          <w:rFonts w:hint="eastAsia"/>
          <w:iCs/>
          <w:color w:val="auto"/>
        </w:rPr>
        <w:t>-(void)drawScene;</w:t>
      </w:r>
    </w:p>
    <w:p w:rsidR="00BF1177" w:rsidRPr="00BA633D" w:rsidRDefault="00BF1177" w:rsidP="005F041F">
      <w:r w:rsidRPr="00BA633D">
        <w:rPr>
          <w:rFonts w:hint="eastAsia"/>
        </w:rPr>
        <w:t>该方法会由系统自动每帧调用，请不要手动调用</w:t>
      </w:r>
    </w:p>
    <w:p w:rsidR="00E71C5B" w:rsidRPr="00BA633D" w:rsidRDefault="00E71C5B" w:rsidP="00E71C5B">
      <w:pPr>
        <w:numPr>
          <w:ilvl w:val="0"/>
          <w:numId w:val="86"/>
        </w:numPr>
        <w:ind w:firstLineChars="0"/>
        <w:jc w:val="both"/>
        <w:rPr>
          <w:iCs/>
        </w:rPr>
      </w:pPr>
      <w:r w:rsidRPr="00BA633D">
        <w:rPr>
          <w:rFonts w:hint="eastAsia"/>
          <w:iCs/>
        </w:rPr>
        <w:t>将</w:t>
      </w:r>
      <w:r w:rsidRPr="00BA633D">
        <w:rPr>
          <w:rFonts w:hint="eastAsia"/>
          <w:iCs/>
        </w:rPr>
        <w:t>UIKit</w:t>
      </w:r>
      <w:r w:rsidRPr="00BA633D">
        <w:rPr>
          <w:rFonts w:hint="eastAsia"/>
          <w:iCs/>
        </w:rPr>
        <w:t>坐标系中的坐标转换为</w:t>
      </w:r>
      <w:r w:rsidRPr="00BA633D">
        <w:rPr>
          <w:rFonts w:hint="eastAsia"/>
          <w:iCs/>
        </w:rPr>
        <w:t>OpenGL</w:t>
      </w:r>
      <w:r w:rsidRPr="00BA633D">
        <w:rPr>
          <w:rFonts w:hint="eastAsia"/>
          <w:iCs/>
        </w:rPr>
        <w:t>坐标系中的坐标。示例代码：</w:t>
      </w:r>
    </w:p>
    <w:p w:rsidR="00E71C5B" w:rsidRPr="00BA633D" w:rsidRDefault="00E71C5B" w:rsidP="00E71C5B">
      <w:pPr>
        <w:pStyle w:val="af5"/>
        <w:rPr>
          <w:iCs/>
          <w:color w:val="auto"/>
          <w:lang w:eastAsia="en-US"/>
        </w:rPr>
      </w:pPr>
      <w:r w:rsidRPr="00BA633D">
        <w:rPr>
          <w:iCs/>
          <w:color w:val="auto"/>
          <w:lang w:eastAsia="en-US"/>
        </w:rPr>
        <w:t xml:space="preserve">  UITouch *myTouch = [touches anyObject];</w:t>
      </w:r>
    </w:p>
    <w:p w:rsidR="00E71C5B" w:rsidRPr="00BA633D" w:rsidRDefault="00E71C5B" w:rsidP="00E71C5B">
      <w:pPr>
        <w:pStyle w:val="af5"/>
        <w:rPr>
          <w:color w:val="auto"/>
          <w:lang w:eastAsia="en-US"/>
        </w:rPr>
      </w:pPr>
      <w:r w:rsidRPr="00BA633D">
        <w:rPr>
          <w:iCs/>
          <w:color w:val="auto"/>
          <w:lang w:eastAsia="en-US"/>
        </w:rPr>
        <w:t xml:space="preserve">  CGPo</w:t>
      </w:r>
      <w:r w:rsidRPr="00BA633D">
        <w:rPr>
          <w:color w:val="auto"/>
          <w:lang w:eastAsia="en-US"/>
        </w:rPr>
        <w:t>int location = [myTouch locationInView:[myTouch view]];</w:t>
      </w:r>
    </w:p>
    <w:p w:rsidR="00E71C5B" w:rsidRPr="00BA633D" w:rsidRDefault="00E71C5B" w:rsidP="00E71C5B">
      <w:pPr>
        <w:pStyle w:val="af5"/>
        <w:rPr>
          <w:rFonts w:ascii="宋体"/>
          <w:color w:val="auto"/>
          <w:sz w:val="24"/>
          <w:szCs w:val="24"/>
        </w:rPr>
      </w:pPr>
      <w:r w:rsidRPr="00BA633D">
        <w:rPr>
          <w:color w:val="auto"/>
          <w:lang w:eastAsia="en-US"/>
        </w:rPr>
        <w:t xml:space="preserve">  location = [[CCDirector sharedDirector] convertToGL:location];</w:t>
      </w:r>
      <w:r w:rsidRPr="00BA633D">
        <w:rPr>
          <w:rFonts w:ascii="宋体" w:hint="eastAsia"/>
          <w:color w:val="auto"/>
          <w:sz w:val="24"/>
          <w:szCs w:val="24"/>
        </w:rPr>
        <w:t xml:space="preserve"> </w:t>
      </w:r>
    </w:p>
    <w:p w:rsidR="00E71C5B" w:rsidRPr="00BA633D" w:rsidRDefault="00E71C5B" w:rsidP="00E71C5B">
      <w:pPr>
        <w:pStyle w:val="af5"/>
        <w:rPr>
          <w:color w:val="auto"/>
        </w:rPr>
      </w:pPr>
    </w:p>
    <w:p w:rsidR="00E71C5B" w:rsidRPr="00BA633D" w:rsidRDefault="00E71C5B" w:rsidP="00E71C5B">
      <w:pPr>
        <w:jc w:val="both"/>
        <w:rPr>
          <w:iCs/>
        </w:rPr>
      </w:pPr>
      <w:r w:rsidRPr="00BA633D">
        <w:rPr>
          <w:rFonts w:hint="eastAsia"/>
          <w:iCs/>
        </w:rPr>
        <w:t>上面的代码获取了触摸点的坐标，并将其转换成</w:t>
      </w:r>
      <w:r w:rsidRPr="00BA633D">
        <w:rPr>
          <w:iCs/>
        </w:rPr>
        <w:t>Cocos2D</w:t>
      </w:r>
      <w:r w:rsidRPr="00BA633D">
        <w:rPr>
          <w:rFonts w:hint="eastAsia"/>
          <w:iCs/>
        </w:rPr>
        <w:t>可以使用的坐标。</w:t>
      </w:r>
      <w:r w:rsidR="00BF1177" w:rsidRPr="00BA633D">
        <w:rPr>
          <w:rFonts w:hint="eastAsia"/>
          <w:iCs/>
        </w:rPr>
        <w:t>通常用于</w:t>
      </w:r>
      <w:r w:rsidR="004F7B47" w:rsidRPr="00BA633D">
        <w:rPr>
          <w:rFonts w:hint="eastAsia"/>
          <w:iCs/>
        </w:rPr>
        <w:t>转换</w:t>
      </w:r>
      <w:r w:rsidR="00BF1177" w:rsidRPr="00BA633D">
        <w:rPr>
          <w:rFonts w:hint="eastAsia"/>
          <w:iCs/>
        </w:rPr>
        <w:t>多点触摸点的坐标。</w:t>
      </w:r>
    </w:p>
    <w:p w:rsidR="00E71C5B" w:rsidRPr="00BA633D" w:rsidRDefault="00E71C5B" w:rsidP="00E71C5B">
      <w:pPr>
        <w:numPr>
          <w:ilvl w:val="0"/>
          <w:numId w:val="86"/>
        </w:numPr>
        <w:ind w:firstLineChars="0"/>
        <w:jc w:val="both"/>
        <w:rPr>
          <w:iCs/>
        </w:rPr>
      </w:pPr>
      <w:r w:rsidRPr="00BA633D">
        <w:rPr>
          <w:rFonts w:hint="eastAsia"/>
          <w:iCs/>
        </w:rPr>
        <w:t>将</w:t>
      </w:r>
      <w:r w:rsidRPr="00BA633D">
        <w:rPr>
          <w:rFonts w:hint="eastAsia"/>
          <w:iCs/>
        </w:rPr>
        <w:t>OpenGL</w:t>
      </w:r>
      <w:r w:rsidRPr="00BA633D">
        <w:rPr>
          <w:rFonts w:hint="eastAsia"/>
          <w:iCs/>
        </w:rPr>
        <w:t>坐标系中的坐标转换为</w:t>
      </w:r>
      <w:r w:rsidRPr="00BA633D">
        <w:rPr>
          <w:rFonts w:hint="eastAsia"/>
          <w:iCs/>
        </w:rPr>
        <w:t>UIKit</w:t>
      </w:r>
      <w:r w:rsidRPr="00BA633D">
        <w:rPr>
          <w:rFonts w:hint="eastAsia"/>
          <w:iCs/>
        </w:rPr>
        <w:t>坐标系中的坐标。示例代码：</w:t>
      </w:r>
    </w:p>
    <w:p w:rsidR="00E71C5B" w:rsidRPr="00BA633D" w:rsidRDefault="00E71C5B" w:rsidP="00E71C5B">
      <w:pPr>
        <w:pStyle w:val="af5"/>
        <w:rPr>
          <w:rFonts w:ascii="宋体"/>
          <w:color w:val="auto"/>
          <w:sz w:val="24"/>
          <w:szCs w:val="24"/>
        </w:rPr>
      </w:pPr>
      <w:r w:rsidRPr="00BA633D">
        <w:rPr>
          <w:iCs/>
          <w:color w:val="auto"/>
          <w:lang w:eastAsia="en-US"/>
        </w:rPr>
        <w:t>textField.center = [[CCDirector sharedDirector]</w:t>
      </w:r>
      <w:r w:rsidRPr="00BA633D">
        <w:rPr>
          <w:rFonts w:ascii="ヒラギノ角ゴ ProN W3" w:eastAsia="ヒラギノ角ゴ ProN W3" w:cs="ヒラギノ角ゴ ProN W3" w:hint="eastAsia"/>
          <w:iCs/>
          <w:color w:val="auto"/>
          <w:lang w:eastAsia="en-US"/>
        </w:rPr>
        <w:t xml:space="preserve">　</w:t>
      </w:r>
      <w:r w:rsidRPr="00BA633D">
        <w:rPr>
          <w:rFonts w:eastAsia="ヒラギノ角ゴ ProN W3"/>
          <w:iCs/>
          <w:color w:val="auto"/>
          <w:lang w:eastAsia="en-US"/>
        </w:rPr>
        <w:t>convertToUI:ccp(24</w:t>
      </w:r>
      <w:r w:rsidRPr="00BA633D">
        <w:rPr>
          <w:rFonts w:eastAsia="ヒラギノ角ゴ ProN W3"/>
          <w:color w:val="auto"/>
          <w:lang w:eastAsia="en-US"/>
        </w:rPr>
        <w:t>0, 250)];</w:t>
      </w:r>
      <w:r w:rsidRPr="00BA633D">
        <w:rPr>
          <w:rFonts w:ascii="宋体" w:hint="eastAsia"/>
          <w:color w:val="auto"/>
          <w:sz w:val="24"/>
          <w:szCs w:val="24"/>
        </w:rPr>
        <w:t xml:space="preserve"> </w:t>
      </w:r>
    </w:p>
    <w:p w:rsidR="004F7B47" w:rsidRPr="00BA633D" w:rsidRDefault="004F7B47" w:rsidP="00E71C5B">
      <w:pPr>
        <w:jc w:val="both"/>
        <w:rPr>
          <w:rFonts w:hint="eastAsia"/>
          <w:iCs/>
        </w:rPr>
      </w:pPr>
      <w:r w:rsidRPr="00BA633D">
        <w:rPr>
          <w:rFonts w:hint="eastAsia"/>
          <w:iCs/>
        </w:rPr>
        <w:t>通常用于将节点转换为窗口中的点，以便调用如</w:t>
      </w:r>
      <w:r w:rsidRPr="00BA633D">
        <w:rPr>
          <w:iCs/>
        </w:rPr>
        <w:t>glScissor</w:t>
      </w:r>
      <w:r w:rsidRPr="00BA633D">
        <w:rPr>
          <w:iCs/>
        </w:rPr>
        <w:t>之类的命令。</w:t>
      </w:r>
    </w:p>
    <w:p w:rsidR="00E71C5B" w:rsidRPr="00BA633D" w:rsidRDefault="00E71C5B" w:rsidP="00E71C5B">
      <w:pPr>
        <w:jc w:val="both"/>
        <w:rPr>
          <w:iCs/>
        </w:rPr>
      </w:pPr>
      <w:r w:rsidRPr="00BA633D">
        <w:rPr>
          <w:rFonts w:hint="eastAsia"/>
          <w:iCs/>
        </w:rPr>
        <w:t>虽然</w:t>
      </w:r>
      <w:r w:rsidRPr="00BA633D">
        <w:rPr>
          <w:iCs/>
        </w:rPr>
        <w:t>Cocos2D</w:t>
      </w:r>
      <w:r w:rsidRPr="00BA633D">
        <w:rPr>
          <w:rFonts w:hint="eastAsia"/>
          <w:iCs/>
        </w:rPr>
        <w:t>的功能很强大，但</w:t>
      </w:r>
      <w:r w:rsidR="00E77E8F" w:rsidRPr="00BA633D">
        <w:rPr>
          <w:rFonts w:hint="eastAsia"/>
          <w:iCs/>
        </w:rPr>
        <w:t>有时</w:t>
      </w:r>
      <w:r w:rsidRPr="00BA633D">
        <w:rPr>
          <w:rFonts w:hint="eastAsia"/>
          <w:iCs/>
        </w:rPr>
        <w:t>在游戏中也需要使用</w:t>
      </w:r>
      <w:r w:rsidRPr="00BA633D">
        <w:rPr>
          <w:rFonts w:hint="eastAsia"/>
          <w:iCs/>
        </w:rPr>
        <w:t>UIKit</w:t>
      </w:r>
      <w:r w:rsidRPr="00BA633D">
        <w:rPr>
          <w:rFonts w:hint="eastAsia"/>
          <w:iCs/>
        </w:rPr>
        <w:t>的元素，比如使用虚拟键</w:t>
      </w:r>
      <w:r w:rsidRPr="00BA633D">
        <w:rPr>
          <w:rFonts w:hint="eastAsia"/>
          <w:iCs/>
        </w:rPr>
        <w:lastRenderedPageBreak/>
        <w:t>盘输入玩家的昵称等，这时需要使用该方法将</w:t>
      </w:r>
      <w:r w:rsidRPr="00BA633D">
        <w:rPr>
          <w:iCs/>
        </w:rPr>
        <w:t>Cocos2D</w:t>
      </w:r>
      <w:r w:rsidRPr="00BA633D">
        <w:rPr>
          <w:rFonts w:hint="eastAsia"/>
          <w:iCs/>
        </w:rPr>
        <w:t>中的坐标转换为</w:t>
      </w:r>
      <w:r w:rsidRPr="00BA633D">
        <w:rPr>
          <w:rFonts w:hint="eastAsia"/>
          <w:iCs/>
        </w:rPr>
        <w:t>UIKit</w:t>
      </w:r>
      <w:r w:rsidRPr="00BA633D">
        <w:rPr>
          <w:rFonts w:hint="eastAsia"/>
          <w:iCs/>
        </w:rPr>
        <w:t>中的坐标。</w:t>
      </w:r>
    </w:p>
    <w:p w:rsidR="00E71C5B" w:rsidRPr="00BA633D" w:rsidRDefault="00E71C5B" w:rsidP="00E71C5B">
      <w:pPr>
        <w:numPr>
          <w:ilvl w:val="0"/>
          <w:numId w:val="86"/>
        </w:numPr>
        <w:ind w:firstLineChars="0"/>
        <w:jc w:val="both"/>
        <w:rPr>
          <w:iCs/>
        </w:rPr>
      </w:pPr>
      <w:r w:rsidRPr="00BA633D">
        <w:rPr>
          <w:rFonts w:hint="eastAsia"/>
          <w:iCs/>
        </w:rPr>
        <w:t>清除所有自动缓存的</w:t>
      </w:r>
      <w:r w:rsidRPr="00BA633D">
        <w:rPr>
          <w:iCs/>
        </w:rPr>
        <w:t>Cocos2D</w:t>
      </w:r>
      <w:r w:rsidRPr="00BA633D">
        <w:rPr>
          <w:rFonts w:hint="eastAsia"/>
          <w:iCs/>
        </w:rPr>
        <w:t>数据</w:t>
      </w:r>
      <w:r w:rsidR="004F7B47" w:rsidRPr="00BA633D">
        <w:rPr>
          <w:rFonts w:hint="eastAsia"/>
          <w:iCs/>
        </w:rPr>
        <w:t>。</w:t>
      </w:r>
      <w:r w:rsidRPr="00BA633D">
        <w:rPr>
          <w:rFonts w:hint="eastAsia"/>
          <w:iCs/>
        </w:rPr>
        <w:t>示例代码：</w:t>
      </w:r>
    </w:p>
    <w:p w:rsidR="00E71C5B" w:rsidRPr="00BA633D" w:rsidRDefault="00E71C5B" w:rsidP="00E71C5B">
      <w:pPr>
        <w:pStyle w:val="af5"/>
        <w:rPr>
          <w:iCs/>
          <w:color w:val="auto"/>
        </w:rPr>
      </w:pPr>
      <w:r w:rsidRPr="00BA633D">
        <w:rPr>
          <w:iCs/>
          <w:color w:val="auto"/>
        </w:rPr>
        <w:t>- (void)applicationDidReceiveMemoryWarning:(UIApplication *)application {</w:t>
      </w:r>
    </w:p>
    <w:p w:rsidR="00E71C5B" w:rsidRPr="00BA633D" w:rsidRDefault="00E71C5B" w:rsidP="00E71C5B">
      <w:pPr>
        <w:pStyle w:val="af5"/>
        <w:rPr>
          <w:color w:val="auto"/>
          <w:lang w:eastAsia="en-US"/>
        </w:rPr>
      </w:pPr>
      <w:r w:rsidRPr="00BA633D">
        <w:rPr>
          <w:iCs/>
          <w:color w:val="auto"/>
        </w:rPr>
        <w:tab/>
      </w:r>
      <w:r w:rsidRPr="00BA633D">
        <w:rPr>
          <w:iCs/>
          <w:color w:val="auto"/>
          <w:lang w:eastAsia="en-US"/>
        </w:rPr>
        <w:t>[[CCDirector sharedD</w:t>
      </w:r>
      <w:r w:rsidRPr="00BA633D">
        <w:rPr>
          <w:color w:val="auto"/>
          <w:lang w:eastAsia="en-US"/>
        </w:rPr>
        <w:t>irector] purgeCachedData];</w:t>
      </w:r>
    </w:p>
    <w:p w:rsidR="00E71C5B" w:rsidRPr="00BA633D" w:rsidRDefault="00E71C5B" w:rsidP="00E71C5B">
      <w:pPr>
        <w:pStyle w:val="af5"/>
        <w:rPr>
          <w:rFonts w:hint="eastAsia"/>
          <w:color w:val="auto"/>
          <w:lang w:eastAsia="zh-CN"/>
        </w:rPr>
      </w:pPr>
      <w:r w:rsidRPr="00BA633D">
        <w:rPr>
          <w:color w:val="auto"/>
          <w:lang w:eastAsia="en-US"/>
        </w:rPr>
        <w:t>}</w:t>
      </w:r>
    </w:p>
    <w:p w:rsidR="004F7B47" w:rsidRPr="00BA633D" w:rsidRDefault="004F7B47" w:rsidP="00DF40D1">
      <w:pPr>
        <w:rPr>
          <w:rFonts w:hint="eastAsia"/>
        </w:rPr>
      </w:pPr>
      <w:r w:rsidRPr="00BA633D">
        <w:rPr>
          <w:rFonts w:hint="eastAsia"/>
        </w:rPr>
        <w:t>该方法将会清除</w:t>
      </w:r>
      <w:r w:rsidRPr="00BA633D">
        <w:t>CCTextureCache</w:t>
      </w:r>
      <w:r w:rsidRPr="00BA633D">
        <w:t>和</w:t>
      </w:r>
      <w:r w:rsidRPr="00BA633D">
        <w:t>CCLabelBMFont</w:t>
      </w:r>
      <w:r w:rsidRPr="00BA633D">
        <w:t>中的缓存。但</w:t>
      </w:r>
      <w:r w:rsidRPr="00BA633D">
        <w:t>CCSpriteFrameCache</w:t>
      </w:r>
      <w:r w:rsidRPr="00BA633D">
        <w:t>中的缓存不会被清除，需要手动清除。</w:t>
      </w:r>
    </w:p>
    <w:p w:rsidR="00E71C5B" w:rsidRPr="00BA633D" w:rsidRDefault="00E71C5B" w:rsidP="00E71C5B">
      <w:pPr>
        <w:numPr>
          <w:ilvl w:val="0"/>
          <w:numId w:val="86"/>
        </w:numPr>
        <w:ind w:firstLineChars="0"/>
        <w:jc w:val="both"/>
        <w:rPr>
          <w:iCs/>
        </w:rPr>
      </w:pPr>
      <w:r w:rsidRPr="00BA633D">
        <w:rPr>
          <w:rFonts w:hint="eastAsia"/>
          <w:iCs/>
        </w:rPr>
        <w:t>更改投射的尺寸，不太常用。示例代码：</w:t>
      </w:r>
    </w:p>
    <w:p w:rsidR="00E71C5B" w:rsidRPr="00BA633D" w:rsidRDefault="00E71C5B" w:rsidP="00E71C5B">
      <w:pPr>
        <w:pStyle w:val="af5"/>
        <w:rPr>
          <w:color w:val="auto"/>
          <w:lang w:eastAsia="en-US"/>
        </w:rPr>
      </w:pPr>
      <w:r w:rsidRPr="00BA633D">
        <w:rPr>
          <w:iCs/>
          <w:color w:val="auto"/>
          <w:lang w:eastAsia="zh-CN"/>
        </w:rPr>
        <w:t xml:space="preserve">  </w:t>
      </w:r>
      <w:r w:rsidRPr="00BA633D">
        <w:rPr>
          <w:iCs/>
          <w:color w:val="auto"/>
          <w:lang w:eastAsia="en-US"/>
        </w:rPr>
        <w:t>[[CCDirecto</w:t>
      </w:r>
      <w:r w:rsidRPr="00BA633D">
        <w:rPr>
          <w:color w:val="auto"/>
          <w:lang w:eastAsia="en-US"/>
        </w:rPr>
        <w:t>r sharedDirector]reshapeProjection:[CCDirector sharedDirector].winSize];</w:t>
      </w:r>
    </w:p>
    <w:p w:rsidR="00E71C5B" w:rsidRPr="00BA633D" w:rsidRDefault="00E71C5B" w:rsidP="00E71C5B">
      <w:pPr>
        <w:numPr>
          <w:ilvl w:val="0"/>
          <w:numId w:val="86"/>
        </w:numPr>
        <w:ind w:firstLineChars="0"/>
        <w:jc w:val="both"/>
        <w:rPr>
          <w:rFonts w:hint="eastAsia"/>
          <w:iCs/>
        </w:rPr>
      </w:pPr>
      <w:r w:rsidRPr="00BA633D">
        <w:rPr>
          <w:rFonts w:hint="eastAsia"/>
          <w:iCs/>
        </w:rPr>
        <w:t>启用或禁用</w:t>
      </w:r>
      <w:r w:rsidRPr="00BA633D">
        <w:rPr>
          <w:rFonts w:hint="eastAsia"/>
          <w:iCs/>
        </w:rPr>
        <w:t>OpenGL</w:t>
      </w:r>
      <w:r w:rsidRPr="00BA633D">
        <w:rPr>
          <w:rFonts w:hint="eastAsia"/>
          <w:iCs/>
        </w:rPr>
        <w:t>的</w:t>
      </w:r>
      <w:r w:rsidRPr="00BA633D">
        <w:rPr>
          <w:rFonts w:hint="eastAsia"/>
          <w:iCs/>
        </w:rPr>
        <w:t>alpha</w:t>
      </w:r>
      <w:r w:rsidRPr="00BA633D">
        <w:rPr>
          <w:rFonts w:hint="eastAsia"/>
          <w:iCs/>
        </w:rPr>
        <w:t>（透明）混合处理。示例代码：</w:t>
      </w:r>
    </w:p>
    <w:p w:rsidR="00E71C5B" w:rsidRPr="00BA633D" w:rsidRDefault="00E71C5B" w:rsidP="00E71C5B">
      <w:pPr>
        <w:pStyle w:val="af5"/>
        <w:rPr>
          <w:rFonts w:ascii="宋体"/>
          <w:color w:val="auto"/>
          <w:sz w:val="24"/>
          <w:szCs w:val="24"/>
        </w:rPr>
      </w:pPr>
      <w:r w:rsidRPr="00BA633D">
        <w:rPr>
          <w:iCs/>
          <w:color w:val="auto"/>
          <w:lang w:eastAsia="en-US"/>
        </w:rPr>
        <w:t>[[CCDirector sharedDirecto</w:t>
      </w:r>
      <w:r w:rsidRPr="00BA633D">
        <w:rPr>
          <w:color w:val="auto"/>
          <w:lang w:eastAsia="en-US"/>
        </w:rPr>
        <w:t>r]setAlphaBlending:YES];</w:t>
      </w:r>
    </w:p>
    <w:p w:rsidR="00E71C5B" w:rsidRPr="00BA633D" w:rsidRDefault="00E71C5B" w:rsidP="00E71C5B">
      <w:pPr>
        <w:numPr>
          <w:ilvl w:val="0"/>
          <w:numId w:val="86"/>
        </w:numPr>
        <w:ind w:firstLineChars="0"/>
        <w:jc w:val="both"/>
        <w:rPr>
          <w:iCs/>
        </w:rPr>
      </w:pPr>
      <w:r w:rsidRPr="00BA633D">
        <w:rPr>
          <w:rFonts w:hint="eastAsia"/>
          <w:iCs/>
        </w:rPr>
        <w:t>启用或禁用</w:t>
      </w:r>
      <w:r w:rsidRPr="00BA633D">
        <w:rPr>
          <w:rFonts w:hint="eastAsia"/>
          <w:iCs/>
        </w:rPr>
        <w:t>OpenGL</w:t>
      </w:r>
      <w:r w:rsidRPr="00BA633D">
        <w:rPr>
          <w:rFonts w:hint="eastAsia"/>
          <w:iCs/>
        </w:rPr>
        <w:t>的位深测试。示例代码：</w:t>
      </w:r>
    </w:p>
    <w:p w:rsidR="00E71C5B" w:rsidRPr="00BA633D" w:rsidRDefault="00E71C5B" w:rsidP="00E71C5B">
      <w:pPr>
        <w:pStyle w:val="af5"/>
        <w:rPr>
          <w:rFonts w:ascii="宋体" w:cs="宋体"/>
          <w:color w:val="auto"/>
        </w:rPr>
      </w:pPr>
      <w:r w:rsidRPr="00BA633D">
        <w:rPr>
          <w:iCs/>
          <w:color w:val="auto"/>
          <w:lang w:eastAsia="en-US"/>
        </w:rPr>
        <w:t>[[CCDirector shar</w:t>
      </w:r>
      <w:r w:rsidRPr="00BA633D">
        <w:rPr>
          <w:color w:val="auto"/>
          <w:lang w:eastAsia="en-US"/>
        </w:rPr>
        <w:t>edDirector]</w:t>
      </w:r>
      <w:r w:rsidRPr="00BA633D">
        <w:rPr>
          <w:rFonts w:hint="eastAsia"/>
          <w:color w:val="auto"/>
          <w:lang w:eastAsia="zh-CN"/>
        </w:rPr>
        <w:t xml:space="preserve"> </w:t>
      </w:r>
      <w:r w:rsidRPr="00BA633D">
        <w:rPr>
          <w:color w:val="auto"/>
          <w:lang w:eastAsia="en-US"/>
        </w:rPr>
        <w:t>setDepthTest:YES];</w:t>
      </w:r>
    </w:p>
    <w:p w:rsidR="00E71C5B" w:rsidRPr="00BA633D" w:rsidRDefault="00E71C5B" w:rsidP="00E71C5B">
      <w:pPr>
        <w:numPr>
          <w:ilvl w:val="0"/>
          <w:numId w:val="86"/>
        </w:numPr>
        <w:ind w:firstLineChars="0"/>
        <w:jc w:val="both"/>
        <w:rPr>
          <w:iCs/>
        </w:rPr>
      </w:pPr>
      <w:r w:rsidRPr="00BA633D">
        <w:rPr>
          <w:rFonts w:hint="eastAsia"/>
          <w:iCs/>
        </w:rPr>
        <w:t>获取导演对象的单例</w:t>
      </w:r>
      <w:r w:rsidRPr="00BA633D">
        <w:rPr>
          <w:rFonts w:hint="eastAsia"/>
          <w:iCs/>
        </w:rPr>
        <w:t>,</w:t>
      </w:r>
      <w:r w:rsidRPr="00BA633D">
        <w:rPr>
          <w:rFonts w:hint="eastAsia"/>
          <w:iCs/>
        </w:rPr>
        <w:t>该方法将在开发中频繁使用。示例代码：</w:t>
      </w:r>
    </w:p>
    <w:p w:rsidR="00E71C5B" w:rsidRPr="00BA633D" w:rsidRDefault="00E71C5B" w:rsidP="00E71C5B">
      <w:pPr>
        <w:pStyle w:val="af5"/>
        <w:rPr>
          <w:rFonts w:ascii="宋体" w:cs="宋体"/>
          <w:color w:val="auto"/>
        </w:rPr>
      </w:pPr>
      <w:r w:rsidRPr="00BA633D">
        <w:rPr>
          <w:iCs/>
          <w:color w:val="auto"/>
          <w:lang w:eastAsia="en-US"/>
        </w:rPr>
        <w:t xml:space="preserve">CCDirector *director = </w:t>
      </w:r>
      <w:r w:rsidRPr="00BA633D">
        <w:rPr>
          <w:color w:val="auto"/>
          <w:lang w:eastAsia="en-US"/>
        </w:rPr>
        <w:t>[CCDirector sharedDirector];</w:t>
      </w:r>
    </w:p>
    <w:p w:rsidR="00E71C5B" w:rsidRPr="00BA633D" w:rsidRDefault="00E71C5B" w:rsidP="00E71C5B">
      <w:pPr>
        <w:jc w:val="both"/>
        <w:rPr>
          <w:iCs/>
        </w:rPr>
      </w:pPr>
      <w:r w:rsidRPr="00BA633D">
        <w:rPr>
          <w:rFonts w:hint="eastAsia"/>
          <w:iCs/>
        </w:rPr>
        <w:t>实际上，每次使用</w:t>
      </w:r>
      <w:r w:rsidRPr="00BA633D">
        <w:rPr>
          <w:rFonts w:hint="eastAsia"/>
          <w:iCs/>
        </w:rPr>
        <w:t>CCDirector</w:t>
      </w:r>
      <w:r w:rsidR="00F327D3" w:rsidRPr="00BA633D">
        <w:rPr>
          <w:rFonts w:hint="eastAsia"/>
          <w:iCs/>
        </w:rPr>
        <w:t>时</w:t>
      </w:r>
      <w:r w:rsidRPr="00BA633D">
        <w:rPr>
          <w:rFonts w:hint="eastAsia"/>
          <w:iCs/>
        </w:rPr>
        <w:t>都需要调用该方法。</w:t>
      </w:r>
    </w:p>
    <w:p w:rsidR="00E71C5B" w:rsidRPr="00BA633D" w:rsidRDefault="00E71C5B" w:rsidP="00E71C5B">
      <w:pPr>
        <w:numPr>
          <w:ilvl w:val="0"/>
          <w:numId w:val="86"/>
        </w:numPr>
        <w:ind w:firstLineChars="0"/>
        <w:jc w:val="both"/>
        <w:rPr>
          <w:iCs/>
        </w:rPr>
      </w:pPr>
      <w:r w:rsidRPr="00BA633D">
        <w:rPr>
          <w:rFonts w:hint="eastAsia"/>
          <w:iCs/>
        </w:rPr>
        <w:t>停止动画，屏幕上将不会绘制东西。示例代码：</w:t>
      </w:r>
    </w:p>
    <w:p w:rsidR="00E71C5B" w:rsidRPr="00BA633D" w:rsidRDefault="00E71C5B" w:rsidP="00E71C5B">
      <w:pPr>
        <w:pStyle w:val="af5"/>
        <w:rPr>
          <w:color w:val="auto"/>
        </w:rPr>
      </w:pPr>
      <w:r w:rsidRPr="00BA633D">
        <w:rPr>
          <w:rFonts w:hint="eastAsia"/>
          <w:iCs/>
          <w:color w:val="auto"/>
        </w:rPr>
        <w:t>[[CCdirector sha</w:t>
      </w:r>
      <w:r w:rsidRPr="00BA633D">
        <w:rPr>
          <w:rFonts w:hint="eastAsia"/>
          <w:color w:val="auto"/>
        </w:rPr>
        <w:t>redDirector] stopAnimation];</w:t>
      </w:r>
    </w:p>
    <w:p w:rsidR="00E71C5B" w:rsidRPr="00BA633D" w:rsidRDefault="00E71C5B" w:rsidP="00E71C5B">
      <w:pPr>
        <w:numPr>
          <w:ilvl w:val="0"/>
          <w:numId w:val="86"/>
        </w:numPr>
        <w:ind w:firstLineChars="0"/>
        <w:jc w:val="both"/>
        <w:rPr>
          <w:iCs/>
        </w:rPr>
      </w:pPr>
      <w:r w:rsidRPr="00BA633D">
        <w:rPr>
          <w:rFonts w:ascii="宋体" w:cs="宋体" w:hint="eastAsia"/>
          <w:iCs/>
        </w:rPr>
        <w:t>启动</w:t>
      </w:r>
      <w:r w:rsidRPr="00BA633D">
        <w:rPr>
          <w:rFonts w:hint="eastAsia"/>
          <w:iCs/>
        </w:rPr>
        <w:t>动画，仅当</w:t>
      </w:r>
      <w:r w:rsidRPr="00BA633D">
        <w:rPr>
          <w:rFonts w:ascii="宋体" w:cs="宋体" w:hint="eastAsia"/>
          <w:iCs/>
        </w:rPr>
        <w:t>调用过stopAnimation方法后才可使用该方法</w:t>
      </w:r>
      <w:r w:rsidRPr="00BA633D">
        <w:rPr>
          <w:rFonts w:hint="eastAsia"/>
          <w:iCs/>
        </w:rPr>
        <w:t>。</w:t>
      </w:r>
      <w:r w:rsidRPr="00BA633D">
        <w:rPr>
          <w:rFonts w:ascii="宋体" w:cs="宋体" w:hint="eastAsia"/>
          <w:iCs/>
        </w:rPr>
        <w:t>示例</w:t>
      </w:r>
      <w:r w:rsidRPr="00BA633D">
        <w:rPr>
          <w:rFonts w:hint="eastAsia"/>
          <w:iCs/>
        </w:rPr>
        <w:t>代码：</w:t>
      </w:r>
    </w:p>
    <w:p w:rsidR="00E71C5B" w:rsidRPr="00BA633D" w:rsidRDefault="00E71C5B" w:rsidP="00E71C5B">
      <w:pPr>
        <w:pStyle w:val="af5"/>
        <w:rPr>
          <w:color w:val="auto"/>
        </w:rPr>
      </w:pPr>
      <w:r w:rsidRPr="00BA633D">
        <w:rPr>
          <w:rFonts w:hint="eastAsia"/>
          <w:iCs/>
          <w:color w:val="auto"/>
        </w:rPr>
        <w:t>[</w:t>
      </w:r>
      <w:r w:rsidRPr="00BA633D">
        <w:rPr>
          <w:rFonts w:ascii="宋体" w:cs="宋体" w:hint="eastAsia"/>
          <w:iCs/>
          <w:color w:val="auto"/>
        </w:rPr>
        <w:t>[CCdirector sharedDirector]</w:t>
      </w:r>
      <w:r w:rsidRPr="00BA633D">
        <w:rPr>
          <w:rFonts w:ascii="Menlo Regular" w:eastAsia="宋体" w:hAnsi="Menlo Regular" w:cs="Menlo Regular"/>
          <w:color w:val="auto"/>
          <w:sz w:val="28"/>
          <w:szCs w:val="28"/>
          <w:lang w:val="en-US" w:eastAsia="zh-CN"/>
        </w:rPr>
        <w:t xml:space="preserve"> </w:t>
      </w:r>
      <w:r w:rsidRPr="00BA633D">
        <w:rPr>
          <w:rFonts w:ascii="宋体" w:cs="宋体"/>
          <w:iCs/>
          <w:color w:val="auto"/>
          <w:lang w:val="en-US"/>
        </w:rPr>
        <w:t>startAnimation</w:t>
      </w:r>
      <w:r w:rsidRPr="00BA633D">
        <w:rPr>
          <w:rFonts w:hint="eastAsia"/>
          <w:color w:val="auto"/>
        </w:rPr>
        <w:t>];</w:t>
      </w:r>
    </w:p>
    <w:p w:rsidR="00E71C5B" w:rsidRPr="00BA633D" w:rsidRDefault="00E71C5B" w:rsidP="00E71C5B">
      <w:pPr>
        <w:numPr>
          <w:ilvl w:val="0"/>
          <w:numId w:val="86"/>
        </w:numPr>
        <w:ind w:firstLineChars="0"/>
        <w:jc w:val="both"/>
        <w:rPr>
          <w:iCs/>
        </w:rPr>
      </w:pPr>
      <w:r w:rsidRPr="00BA633D">
        <w:rPr>
          <w:rFonts w:hint="eastAsia"/>
          <w:iCs/>
        </w:rPr>
        <w:lastRenderedPageBreak/>
        <w:t>获取屏幕中</w:t>
      </w:r>
      <w:r w:rsidRPr="00BA633D">
        <w:rPr>
          <w:rFonts w:hint="eastAsia"/>
          <w:iCs/>
        </w:rPr>
        <w:t>OpenGL</w:t>
      </w:r>
      <w:r w:rsidRPr="00BA633D">
        <w:rPr>
          <w:rFonts w:hint="eastAsia"/>
          <w:iCs/>
        </w:rPr>
        <w:t>视图的大小，以</w:t>
      </w:r>
      <w:r w:rsidRPr="00BA633D">
        <w:rPr>
          <w:rFonts w:hint="eastAsia"/>
          <w:iCs/>
        </w:rPr>
        <w:t>points(</w:t>
      </w:r>
      <w:r w:rsidRPr="00BA633D">
        <w:rPr>
          <w:rFonts w:hint="eastAsia"/>
          <w:iCs/>
        </w:rPr>
        <w:t>点值</w:t>
      </w:r>
      <w:r w:rsidRPr="00BA633D">
        <w:rPr>
          <w:rFonts w:hint="eastAsia"/>
          <w:iCs/>
        </w:rPr>
        <w:t>)</w:t>
      </w:r>
      <w:r w:rsidRPr="00BA633D">
        <w:rPr>
          <w:rFonts w:hint="eastAsia"/>
          <w:iCs/>
        </w:rPr>
        <w:t>显示。示例代码：</w:t>
      </w:r>
    </w:p>
    <w:p w:rsidR="00E71C5B" w:rsidRPr="00BA633D" w:rsidRDefault="00E71C5B" w:rsidP="00E71C5B">
      <w:pPr>
        <w:pStyle w:val="af5"/>
        <w:rPr>
          <w:color w:val="auto"/>
        </w:rPr>
      </w:pPr>
      <w:r w:rsidRPr="00BA633D">
        <w:rPr>
          <w:rFonts w:hint="eastAsia"/>
          <w:iCs/>
          <w:color w:val="auto"/>
        </w:rPr>
        <w:t>CGSize windowSize = [[CCDirector sharedDirector</w:t>
      </w:r>
      <w:r w:rsidRPr="00BA633D">
        <w:rPr>
          <w:rFonts w:hint="eastAsia"/>
          <w:color w:val="auto"/>
        </w:rPr>
        <w:t>] winSize];</w:t>
      </w:r>
    </w:p>
    <w:p w:rsidR="00E71C5B" w:rsidRPr="00BA633D" w:rsidRDefault="00831F35" w:rsidP="00E71C5B">
      <w:pPr>
        <w:jc w:val="both"/>
        <w:rPr>
          <w:rFonts w:hint="eastAsia"/>
          <w:iCs/>
        </w:rPr>
      </w:pPr>
      <w:r w:rsidRPr="00BA633D">
        <w:rPr>
          <w:rFonts w:hint="eastAsia"/>
          <w:iCs/>
        </w:rPr>
        <w:t>该方法会考虑到视窗或设备的旋转。</w:t>
      </w:r>
      <w:r w:rsidR="00E71C5B" w:rsidRPr="00BA633D">
        <w:rPr>
          <w:rFonts w:hint="eastAsia"/>
          <w:iCs/>
        </w:rPr>
        <w:t>此外，如使用</w:t>
      </w:r>
      <w:r w:rsidR="00E71C5B" w:rsidRPr="00BA633D">
        <w:rPr>
          <w:rFonts w:hint="eastAsia"/>
          <w:iCs/>
        </w:rPr>
        <w:t>winSizeInPixels</w:t>
      </w:r>
      <w:r w:rsidR="00E71C5B" w:rsidRPr="00BA633D">
        <w:rPr>
          <w:rFonts w:hint="eastAsia"/>
          <w:iCs/>
        </w:rPr>
        <w:t>会以像素值显示。在</w:t>
      </w:r>
      <w:r w:rsidR="00E71C5B" w:rsidRPr="00BA633D">
        <w:rPr>
          <w:rFonts w:hint="eastAsia"/>
          <w:iCs/>
        </w:rPr>
        <w:t>Mac</w:t>
      </w:r>
      <w:r w:rsidR="00E71C5B" w:rsidRPr="00BA633D">
        <w:rPr>
          <w:rFonts w:hint="eastAsia"/>
          <w:iCs/>
        </w:rPr>
        <w:t>系统下，</w:t>
      </w:r>
      <w:r w:rsidR="00E71C5B" w:rsidRPr="00BA633D">
        <w:rPr>
          <w:rFonts w:hint="eastAsia"/>
          <w:iCs/>
        </w:rPr>
        <w:t>winSize</w:t>
      </w:r>
      <w:r w:rsidR="00E71C5B" w:rsidRPr="00BA633D">
        <w:rPr>
          <w:rFonts w:hint="eastAsia"/>
          <w:iCs/>
        </w:rPr>
        <w:t>和</w:t>
      </w:r>
      <w:r w:rsidR="00E71C5B" w:rsidRPr="00BA633D">
        <w:rPr>
          <w:rFonts w:hint="eastAsia"/>
          <w:iCs/>
        </w:rPr>
        <w:t>winSizeInPixels</w:t>
      </w:r>
      <w:r w:rsidR="00E71C5B" w:rsidRPr="00BA633D">
        <w:rPr>
          <w:rFonts w:hint="eastAsia"/>
          <w:iCs/>
        </w:rPr>
        <w:t>会返回相同的值。</w:t>
      </w:r>
    </w:p>
    <w:p w:rsidR="00E71C5B" w:rsidRPr="00BA633D" w:rsidRDefault="00E71C5B" w:rsidP="00E71C5B">
      <w:pPr>
        <w:numPr>
          <w:ilvl w:val="0"/>
          <w:numId w:val="86"/>
        </w:numPr>
        <w:ind w:firstLineChars="0"/>
        <w:jc w:val="both"/>
        <w:rPr>
          <w:iCs/>
        </w:rPr>
      </w:pPr>
      <w:r w:rsidRPr="00BA633D">
        <w:rPr>
          <w:rFonts w:hint="eastAsia"/>
          <w:iCs/>
        </w:rPr>
        <w:t>设置</w:t>
      </w:r>
      <w:r w:rsidRPr="00BA633D">
        <w:rPr>
          <w:rFonts w:hint="eastAsia"/>
          <w:iCs/>
        </w:rPr>
        <w:t>OpenGL</w:t>
      </w:r>
      <w:r w:rsidRPr="00BA633D">
        <w:rPr>
          <w:rFonts w:ascii="宋体" w:cs="宋体" w:hint="eastAsia"/>
          <w:iCs/>
        </w:rPr>
        <w:t>的默认值</w:t>
      </w:r>
      <w:r w:rsidRPr="00BA633D">
        <w:rPr>
          <w:rFonts w:hint="eastAsia"/>
          <w:iCs/>
        </w:rPr>
        <w:t>。示例代码：</w:t>
      </w:r>
    </w:p>
    <w:p w:rsidR="00E71C5B" w:rsidRPr="00BA633D" w:rsidRDefault="00E71C5B" w:rsidP="00E71C5B">
      <w:pPr>
        <w:pStyle w:val="af5"/>
        <w:rPr>
          <w:color w:val="auto"/>
        </w:rPr>
      </w:pPr>
      <w:r w:rsidRPr="00BA633D">
        <w:rPr>
          <w:rFonts w:hint="eastAsia"/>
          <w:iCs/>
          <w:color w:val="auto"/>
        </w:rPr>
        <w:t>[[</w:t>
      </w:r>
      <w:r w:rsidRPr="00BA633D">
        <w:rPr>
          <w:rFonts w:ascii="宋体" w:cs="宋体" w:hint="eastAsia"/>
          <w:iCs/>
          <w:color w:val="auto"/>
        </w:rPr>
        <w:t>CCdi</w:t>
      </w:r>
      <w:r w:rsidRPr="00BA633D">
        <w:rPr>
          <w:rFonts w:hint="eastAsia"/>
          <w:iCs/>
          <w:color w:val="auto"/>
        </w:rPr>
        <w:t xml:space="preserve">rector </w:t>
      </w:r>
      <w:r w:rsidRPr="00BA633D">
        <w:rPr>
          <w:rFonts w:hint="eastAsia"/>
          <w:color w:val="auto"/>
        </w:rPr>
        <w:t>sharedDirector] s</w:t>
      </w:r>
      <w:r w:rsidRPr="00BA633D">
        <w:rPr>
          <w:color w:val="auto"/>
        </w:rPr>
        <w:t>etGLDefaultValues</w:t>
      </w:r>
      <w:r w:rsidRPr="00BA633D">
        <w:rPr>
          <w:rFonts w:hint="eastAsia"/>
          <w:color w:val="auto"/>
        </w:rPr>
        <w:t>];</w:t>
      </w:r>
    </w:p>
    <w:p w:rsidR="00E71C5B" w:rsidRPr="00BA633D" w:rsidRDefault="00E71C5B" w:rsidP="00E71C5B">
      <w:pPr>
        <w:numPr>
          <w:ilvl w:val="0"/>
          <w:numId w:val="86"/>
        </w:numPr>
        <w:ind w:firstLineChars="0"/>
        <w:jc w:val="both"/>
        <w:rPr>
          <w:rFonts w:ascii="宋体" w:cs="宋体"/>
          <w:iCs/>
        </w:rPr>
      </w:pPr>
      <w:r w:rsidRPr="00BA633D">
        <w:rPr>
          <w:rFonts w:hint="eastAsia"/>
          <w:iCs/>
        </w:rPr>
        <w:t>创建</w:t>
      </w:r>
      <w:r w:rsidRPr="00BA633D">
        <w:rPr>
          <w:rFonts w:hint="eastAsia"/>
          <w:iCs/>
        </w:rPr>
        <w:t>FPS</w:t>
      </w:r>
      <w:r w:rsidRPr="00BA633D">
        <w:rPr>
          <w:rFonts w:ascii="宋体" w:cs="宋体" w:hint="eastAsia"/>
          <w:iCs/>
        </w:rPr>
        <w:t>标签</w:t>
      </w:r>
      <w:r w:rsidRPr="00BA633D">
        <w:rPr>
          <w:rFonts w:hint="eastAsia"/>
          <w:iCs/>
        </w:rPr>
        <w:t>。示例代码：</w:t>
      </w:r>
    </w:p>
    <w:p w:rsidR="00E71C5B" w:rsidRPr="00BA633D" w:rsidRDefault="00E71C5B" w:rsidP="00E71C5B">
      <w:pPr>
        <w:pStyle w:val="af5"/>
        <w:rPr>
          <w:color w:val="auto"/>
        </w:rPr>
      </w:pPr>
      <w:r w:rsidRPr="00BA633D">
        <w:rPr>
          <w:rFonts w:ascii="宋体" w:cs="宋体" w:hint="eastAsia"/>
          <w:iCs/>
          <w:color w:val="auto"/>
        </w:rPr>
        <w:t>[</w:t>
      </w:r>
      <w:r w:rsidRPr="00BA633D">
        <w:rPr>
          <w:rFonts w:hint="eastAsia"/>
          <w:iCs/>
          <w:color w:val="auto"/>
        </w:rPr>
        <w:t>[CCdire</w:t>
      </w:r>
      <w:r w:rsidRPr="00BA633D">
        <w:rPr>
          <w:rFonts w:hint="eastAsia"/>
          <w:color w:val="auto"/>
        </w:rPr>
        <w:t xml:space="preserve">ctor sharedDirector] </w:t>
      </w:r>
      <w:r w:rsidRPr="00BA633D">
        <w:rPr>
          <w:color w:val="auto"/>
        </w:rPr>
        <w:t>createFPSLabel</w:t>
      </w:r>
      <w:r w:rsidRPr="00BA633D">
        <w:rPr>
          <w:rFonts w:hint="eastAsia"/>
          <w:color w:val="auto"/>
        </w:rPr>
        <w:t>];</w:t>
      </w:r>
    </w:p>
    <w:p w:rsidR="00E71C5B" w:rsidRPr="00BA633D" w:rsidRDefault="00E71C5B" w:rsidP="00CC36CF">
      <w:pPr>
        <w:pStyle w:val="4"/>
        <w:rPr>
          <w:iCs/>
        </w:rPr>
      </w:pPr>
      <w:r w:rsidRPr="00BA633D">
        <w:rPr>
          <w:rFonts w:hint="eastAsia"/>
        </w:rPr>
        <w:t>CCDirector</w:t>
      </w:r>
      <w:r w:rsidRPr="00BA633D">
        <w:rPr>
          <w:rFonts w:hint="eastAsia"/>
        </w:rPr>
        <w:t>类</w:t>
      </w:r>
      <w:r w:rsidRPr="00BA633D">
        <w:rPr>
          <w:rFonts w:hint="eastAsia"/>
          <w:iCs/>
        </w:rPr>
        <w:t>的属性</w:t>
      </w:r>
    </w:p>
    <w:p w:rsidR="00E71C5B" w:rsidRPr="00BA633D" w:rsidRDefault="00E71C5B" w:rsidP="00E71C5B">
      <w:pPr>
        <w:jc w:val="both"/>
        <w:rPr>
          <w:iCs/>
        </w:rPr>
      </w:pPr>
      <w:r w:rsidRPr="00BA633D">
        <w:rPr>
          <w:rFonts w:hint="eastAsia"/>
          <w:iCs/>
        </w:rPr>
        <w:t>CC</w:t>
      </w:r>
      <w:r w:rsidRPr="00BA633D">
        <w:rPr>
          <w:iCs/>
        </w:rPr>
        <w:t>Director</w:t>
      </w:r>
      <w:r w:rsidRPr="00BA633D">
        <w:rPr>
          <w:rFonts w:hint="eastAsia"/>
          <w:iCs/>
        </w:rPr>
        <w:t>对象具有以下属性：</w:t>
      </w:r>
    </w:p>
    <w:p w:rsidR="00E71C5B" w:rsidRPr="00BA633D" w:rsidRDefault="00E71C5B" w:rsidP="00833236">
      <w:pPr>
        <w:numPr>
          <w:ilvl w:val="0"/>
          <w:numId w:val="137"/>
        </w:numPr>
        <w:ind w:firstLineChars="0" w:firstLine="422"/>
        <w:rPr>
          <w:rFonts w:hint="eastAsia"/>
        </w:rPr>
      </w:pPr>
      <w:r w:rsidRPr="00BA633D">
        <w:rPr>
          <w:rFonts w:hint="eastAsia"/>
          <w:b/>
        </w:rPr>
        <w:t>runningThread</w:t>
      </w:r>
      <w:r w:rsidRPr="00BA633D">
        <w:rPr>
          <w:rFonts w:hint="eastAsia"/>
        </w:rPr>
        <w:t>：当前运行的</w:t>
      </w:r>
      <w:r w:rsidRPr="00BA633D">
        <w:t>Cocos2D</w:t>
      </w:r>
      <w:r w:rsidRPr="00BA633D">
        <w:rPr>
          <w:rFonts w:hint="eastAsia"/>
        </w:rPr>
        <w:t>线程，变量类型为</w:t>
      </w:r>
      <w:r w:rsidRPr="00BA633D">
        <w:rPr>
          <w:rFonts w:hint="eastAsia"/>
        </w:rPr>
        <w:t>NSThread</w:t>
      </w:r>
      <w:r w:rsidRPr="00BA633D">
        <w:rPr>
          <w:rFonts w:hint="eastAsia"/>
        </w:rPr>
        <w:t>。</w:t>
      </w:r>
    </w:p>
    <w:p w:rsidR="00E71C5B" w:rsidRPr="00BA633D" w:rsidRDefault="00E71C5B" w:rsidP="00833236">
      <w:pPr>
        <w:numPr>
          <w:ilvl w:val="0"/>
          <w:numId w:val="137"/>
        </w:numPr>
        <w:ind w:firstLineChars="0" w:firstLine="422"/>
        <w:rPr>
          <w:rFonts w:hint="eastAsia"/>
        </w:rPr>
      </w:pPr>
      <w:r w:rsidRPr="00BA633D">
        <w:rPr>
          <w:rFonts w:hint="eastAsia"/>
          <w:b/>
        </w:rPr>
        <w:t>runningScene</w:t>
      </w:r>
      <w:r w:rsidR="001F04EB" w:rsidRPr="00BA633D">
        <w:rPr>
          <w:rFonts w:hint="eastAsia"/>
        </w:rPr>
        <w:t>：当前</w:t>
      </w:r>
      <w:r w:rsidRPr="00BA633D">
        <w:rPr>
          <w:rFonts w:hint="eastAsia"/>
        </w:rPr>
        <w:t>运行的场景，</w:t>
      </w:r>
      <w:r w:rsidRPr="00BA633D">
        <w:rPr>
          <w:rFonts w:hint="eastAsia"/>
        </w:rPr>
        <w:t>CCDirector</w:t>
      </w:r>
      <w:r w:rsidRPr="00BA633D">
        <w:rPr>
          <w:rFonts w:hint="eastAsia"/>
        </w:rPr>
        <w:t>一次只能显</w:t>
      </w:r>
      <w:r w:rsidRPr="00BA633D">
        <w:t>示一个</w:t>
      </w:r>
      <w:r w:rsidRPr="00BA633D">
        <w:rPr>
          <w:rFonts w:hint="eastAsia"/>
        </w:rPr>
        <w:t>场</w:t>
      </w:r>
      <w:r w:rsidRPr="00BA633D">
        <w:t>景</w:t>
      </w:r>
      <w:r w:rsidRPr="00BA633D">
        <w:rPr>
          <w:rFonts w:hint="eastAsia"/>
        </w:rPr>
        <w:t>，变量类型为</w:t>
      </w:r>
      <w:r w:rsidRPr="00BA633D">
        <w:rPr>
          <w:rFonts w:hint="eastAsia"/>
        </w:rPr>
        <w:t>CCScene</w:t>
      </w:r>
      <w:r w:rsidRPr="00BA633D">
        <w:rPr>
          <w:rFonts w:hint="eastAsia"/>
        </w:rPr>
        <w:t>。</w:t>
      </w:r>
    </w:p>
    <w:p w:rsidR="00E71C5B" w:rsidRPr="00BA633D" w:rsidRDefault="00E71C5B" w:rsidP="00DF40D1">
      <w:pPr>
        <w:numPr>
          <w:ilvl w:val="0"/>
          <w:numId w:val="137"/>
        </w:numPr>
        <w:ind w:left="0" w:firstLineChars="0" w:firstLine="422"/>
        <w:rPr>
          <w:rFonts w:hint="eastAsia"/>
        </w:rPr>
      </w:pPr>
      <w:r w:rsidRPr="00BA633D">
        <w:rPr>
          <w:rFonts w:hint="eastAsia"/>
          <w:b/>
        </w:rPr>
        <w:t>animationInterval</w:t>
      </w:r>
      <w:r w:rsidRPr="00BA633D">
        <w:rPr>
          <w:rFonts w:hint="eastAsia"/>
        </w:rPr>
        <w:t>：游戏的</w:t>
      </w:r>
      <w:r w:rsidRPr="00BA633D">
        <w:rPr>
          <w:rFonts w:hint="eastAsia"/>
        </w:rPr>
        <w:t>FPS</w:t>
      </w:r>
      <w:r w:rsidR="001F04EB" w:rsidRPr="00BA633D">
        <w:rPr>
          <w:rFonts w:hint="eastAsia"/>
        </w:rPr>
        <w:t>（</w:t>
      </w:r>
      <w:r w:rsidRPr="00BA633D">
        <w:rPr>
          <w:rFonts w:hint="eastAsia"/>
        </w:rPr>
        <w:t>帧每秒</w:t>
      </w:r>
      <w:r w:rsidR="001F04EB" w:rsidRPr="00BA633D">
        <w:rPr>
          <w:rFonts w:hint="eastAsia"/>
        </w:rPr>
        <w:t>）</w:t>
      </w:r>
      <w:r w:rsidRPr="00BA633D">
        <w:rPr>
          <w:rFonts w:hint="eastAsia"/>
        </w:rPr>
        <w:t>值，变量类型为</w:t>
      </w:r>
      <w:r w:rsidRPr="00BA633D">
        <w:rPr>
          <w:rFonts w:hint="eastAsia"/>
        </w:rPr>
        <w:t>NSTimeInterval</w:t>
      </w:r>
      <w:r w:rsidRPr="00BA633D">
        <w:rPr>
          <w:rFonts w:hint="eastAsia"/>
        </w:rPr>
        <w:t>。</w:t>
      </w:r>
    </w:p>
    <w:p w:rsidR="001F04EB" w:rsidRPr="00BA633D" w:rsidRDefault="00E71C5B" w:rsidP="00DF40D1">
      <w:pPr>
        <w:numPr>
          <w:ilvl w:val="0"/>
          <w:numId w:val="137"/>
        </w:numPr>
        <w:ind w:left="0" w:firstLineChars="0" w:firstLine="422"/>
        <w:rPr>
          <w:rFonts w:hAnsi="Times New Roman" w:hint="eastAsia"/>
        </w:rPr>
      </w:pPr>
      <w:r w:rsidRPr="00BA633D">
        <w:rPr>
          <w:rFonts w:hAnsi="Times New Roman"/>
          <w:b/>
        </w:rPr>
        <w:t>displayStats</w:t>
      </w:r>
      <w:r w:rsidRPr="00BA633D">
        <w:rPr>
          <w:rFonts w:hAnsi="Times New Roman"/>
        </w:rPr>
        <w:t xml:space="preserve">: </w:t>
      </w:r>
      <w:r w:rsidRPr="00BA633D">
        <w:t>是否显示</w:t>
      </w:r>
      <w:r w:rsidRPr="00BA633D">
        <w:rPr>
          <w:rFonts w:hAnsi="Times New Roman"/>
        </w:rPr>
        <w:t>CCDirector</w:t>
      </w:r>
      <w:r w:rsidRPr="00BA633D">
        <w:t>的各种统计信息，变量类型为</w:t>
      </w:r>
      <w:r w:rsidRPr="00BA633D">
        <w:rPr>
          <w:rFonts w:hAnsi="Times New Roman"/>
        </w:rPr>
        <w:t>ccDirectorStats</w:t>
      </w:r>
      <w:r w:rsidRPr="00BA633D">
        <w:t>。</w:t>
      </w:r>
    </w:p>
    <w:p w:rsidR="00E71C5B" w:rsidRPr="00BA633D" w:rsidRDefault="00E71C5B" w:rsidP="00833236">
      <w:r w:rsidRPr="00BA633D">
        <w:t>该属性为</w:t>
      </w:r>
      <w:r w:rsidRPr="00BA633D">
        <w:t>2.0</w:t>
      </w:r>
      <w:r w:rsidRPr="00BA633D">
        <w:t>版本中添加的新属性，它具有三种可能的值，分别是</w:t>
      </w:r>
      <w:r w:rsidRPr="00BA633D">
        <w:t>kCCDirectorStatsNone</w:t>
      </w:r>
      <w:r w:rsidRPr="00BA633D">
        <w:t>（不显示统计信息），</w:t>
      </w:r>
      <w:r w:rsidRPr="00BA633D">
        <w:t>kCCDirectorStatsFPS</w:t>
      </w:r>
      <w:r w:rsidRPr="00BA633D">
        <w:t>（帧每秒的信息），</w:t>
      </w:r>
      <w:r w:rsidRPr="00BA633D">
        <w:t>kCCDirectorStatsMPF(</w:t>
      </w:r>
      <w:r w:rsidRPr="00BA633D">
        <w:t>毫秒每帧的信息</w:t>
      </w:r>
      <w:r w:rsidRPr="00BA633D">
        <w:t>)</w:t>
      </w:r>
      <w:r w:rsidRPr="00BA633D">
        <w:t>。</w:t>
      </w:r>
    </w:p>
    <w:p w:rsidR="00E71C5B" w:rsidRPr="00BA633D" w:rsidRDefault="00E71C5B" w:rsidP="00DF40D1">
      <w:pPr>
        <w:numPr>
          <w:ilvl w:val="0"/>
          <w:numId w:val="137"/>
        </w:numPr>
        <w:ind w:left="0" w:firstLineChars="0" w:firstLine="422"/>
        <w:rPr>
          <w:rFonts w:hint="eastAsia"/>
        </w:rPr>
      </w:pPr>
      <w:r w:rsidRPr="00BA633D">
        <w:rPr>
          <w:rFonts w:hint="eastAsia"/>
          <w:b/>
        </w:rPr>
        <w:t>openGLView</w:t>
      </w:r>
      <w:r w:rsidRPr="00BA633D">
        <w:rPr>
          <w:rFonts w:hint="eastAsia"/>
        </w:rPr>
        <w:t>：</w:t>
      </w:r>
      <w:r w:rsidRPr="00BA633D">
        <w:rPr>
          <w:rFonts w:hint="eastAsia"/>
        </w:rPr>
        <w:t>OpenGLView</w:t>
      </w:r>
      <w:r w:rsidRPr="00BA633D">
        <w:rPr>
          <w:rFonts w:hint="eastAsia"/>
        </w:rPr>
        <w:t>视图，所有要进行视觉呈现的对象都会在该视图中进行渲染，变量类型为</w:t>
      </w:r>
      <w:r w:rsidRPr="00BA633D">
        <w:rPr>
          <w:rFonts w:hint="eastAsia"/>
        </w:rPr>
        <w:t>CC_GLVIEW</w:t>
      </w:r>
      <w:r w:rsidRPr="00BA633D">
        <w:rPr>
          <w:rFonts w:hint="eastAsia"/>
        </w:rPr>
        <w:t>。</w:t>
      </w:r>
    </w:p>
    <w:p w:rsidR="00E71C5B" w:rsidRPr="00BA633D" w:rsidRDefault="00E71C5B" w:rsidP="00DF40D1">
      <w:pPr>
        <w:numPr>
          <w:ilvl w:val="0"/>
          <w:numId w:val="137"/>
        </w:numPr>
        <w:ind w:left="0" w:firstLineChars="0" w:firstLine="422"/>
        <w:rPr>
          <w:rFonts w:hint="eastAsia"/>
        </w:rPr>
      </w:pPr>
      <w:r w:rsidRPr="00BA633D">
        <w:rPr>
          <w:rFonts w:hint="eastAsia"/>
          <w:b/>
        </w:rPr>
        <w:t>nextDeltaTimeZero</w:t>
      </w:r>
      <w:r w:rsidRPr="00BA633D">
        <w:rPr>
          <w:rFonts w:hint="eastAsia"/>
        </w:rPr>
        <w:t>：下一个时间增量是否为</w:t>
      </w:r>
      <w:r w:rsidR="00EC6089" w:rsidRPr="00BA633D">
        <w:rPr>
          <w:rFonts w:hint="eastAsia"/>
        </w:rPr>
        <w:t>0</w:t>
      </w:r>
      <w:r w:rsidRPr="00BA633D">
        <w:rPr>
          <w:rFonts w:hint="eastAsia"/>
        </w:rPr>
        <w:t>，变量类型为</w:t>
      </w:r>
      <w:r w:rsidRPr="00BA633D">
        <w:rPr>
          <w:rFonts w:hint="eastAsia"/>
        </w:rPr>
        <w:t>BOOL</w:t>
      </w:r>
      <w:r w:rsidRPr="00BA633D">
        <w:rPr>
          <w:rFonts w:hint="eastAsia"/>
        </w:rPr>
        <w:t>。</w:t>
      </w:r>
    </w:p>
    <w:p w:rsidR="00E71C5B" w:rsidRPr="00BA633D" w:rsidRDefault="00E71C5B" w:rsidP="00DF40D1">
      <w:pPr>
        <w:numPr>
          <w:ilvl w:val="0"/>
          <w:numId w:val="137"/>
        </w:numPr>
        <w:ind w:left="0" w:firstLineChars="0" w:firstLine="422"/>
        <w:rPr>
          <w:rFonts w:hint="eastAsia"/>
        </w:rPr>
      </w:pPr>
      <w:r w:rsidRPr="00BA633D">
        <w:rPr>
          <w:rFonts w:hint="eastAsia"/>
          <w:b/>
        </w:rPr>
        <w:t>isPaused</w:t>
      </w:r>
      <w:r w:rsidRPr="00BA633D">
        <w:rPr>
          <w:rFonts w:hint="eastAsia"/>
        </w:rPr>
        <w:t>：</w:t>
      </w:r>
      <w:r w:rsidRPr="00BA633D">
        <w:rPr>
          <w:rFonts w:hint="eastAsia"/>
        </w:rPr>
        <w:t>CCDirector</w:t>
      </w:r>
      <w:r w:rsidRPr="00BA633D">
        <w:rPr>
          <w:rFonts w:hint="eastAsia"/>
        </w:rPr>
        <w:t>是否被暂停，变量类型为</w:t>
      </w:r>
      <w:r w:rsidRPr="00BA633D">
        <w:rPr>
          <w:rFonts w:hint="eastAsia"/>
        </w:rPr>
        <w:t>BOOL</w:t>
      </w:r>
      <w:r w:rsidRPr="00BA633D">
        <w:rPr>
          <w:rFonts w:hint="eastAsia"/>
        </w:rPr>
        <w:t>。</w:t>
      </w:r>
    </w:p>
    <w:p w:rsidR="00E71C5B" w:rsidRPr="00BA633D" w:rsidRDefault="00E71C5B" w:rsidP="00DF40D1">
      <w:pPr>
        <w:numPr>
          <w:ilvl w:val="0"/>
          <w:numId w:val="137"/>
        </w:numPr>
        <w:ind w:left="0" w:firstLineChars="0" w:firstLine="422"/>
        <w:rPr>
          <w:rFonts w:hint="eastAsia"/>
        </w:rPr>
      </w:pPr>
      <w:r w:rsidRPr="00BA633D">
        <w:rPr>
          <w:rFonts w:hint="eastAsia"/>
          <w:b/>
        </w:rPr>
        <w:lastRenderedPageBreak/>
        <w:t>projection</w:t>
      </w:r>
      <w:r w:rsidRPr="00BA633D">
        <w:rPr>
          <w:rFonts w:hint="eastAsia"/>
        </w:rPr>
        <w:t>：设置</w:t>
      </w:r>
      <w:r w:rsidRPr="00BA633D">
        <w:rPr>
          <w:rFonts w:hint="eastAsia"/>
        </w:rPr>
        <w:t>OpenGL</w:t>
      </w:r>
      <w:r w:rsidRPr="00BA633D">
        <w:rPr>
          <w:rFonts w:hint="eastAsia"/>
        </w:rPr>
        <w:t>投射，变量类型为</w:t>
      </w:r>
      <w:r w:rsidRPr="00BA633D">
        <w:rPr>
          <w:rFonts w:hint="eastAsia"/>
        </w:rPr>
        <w:t>ccDirectorProjection</w:t>
      </w:r>
      <w:r w:rsidRPr="00BA633D">
        <w:rPr>
          <w:rFonts w:hint="eastAsia"/>
        </w:rPr>
        <w:t>。</w:t>
      </w:r>
    </w:p>
    <w:p w:rsidR="00E71C5B" w:rsidRPr="00BA633D" w:rsidRDefault="00E71C5B" w:rsidP="00DF40D1">
      <w:pPr>
        <w:numPr>
          <w:ilvl w:val="0"/>
          <w:numId w:val="137"/>
        </w:numPr>
        <w:ind w:left="0" w:firstLineChars="0" w:firstLine="422"/>
      </w:pPr>
      <w:r w:rsidRPr="00BA633D">
        <w:rPr>
          <w:rFonts w:ascii="宋体" w:cs="宋体" w:hint="eastAsia"/>
          <w:b/>
        </w:rPr>
        <w:t>total</w:t>
      </w:r>
      <w:r w:rsidRPr="00BA633D">
        <w:rPr>
          <w:b/>
        </w:rPr>
        <w:t>F</w:t>
      </w:r>
      <w:r w:rsidRPr="00BA633D">
        <w:rPr>
          <w:rFonts w:hint="eastAsia"/>
          <w:b/>
        </w:rPr>
        <w:t>rames</w:t>
      </w:r>
      <w:r w:rsidRPr="00BA633D">
        <w:rPr>
          <w:rFonts w:hint="eastAsia"/>
        </w:rPr>
        <w:t>：自</w:t>
      </w:r>
      <w:r w:rsidRPr="00BA633D">
        <w:rPr>
          <w:rFonts w:hint="eastAsia"/>
        </w:rPr>
        <w:t>CCDirector</w:t>
      </w:r>
      <w:r w:rsidRPr="00BA633D">
        <w:rPr>
          <w:rFonts w:hint="eastAsia"/>
        </w:rPr>
        <w:t>对象启动以来已调用帧的个数。</w:t>
      </w:r>
    </w:p>
    <w:p w:rsidR="00E71C5B" w:rsidRPr="00BA633D" w:rsidRDefault="00E71C5B" w:rsidP="00F40692">
      <w:pPr>
        <w:numPr>
          <w:ilvl w:val="0"/>
          <w:numId w:val="137"/>
        </w:numPr>
        <w:ind w:leftChars="235" w:left="629" w:firstLineChars="0" w:hanging="136"/>
        <w:jc w:val="both"/>
        <w:rPr>
          <w:rFonts w:ascii="宋体" w:cs="宋体" w:hint="eastAsia"/>
          <w:iCs/>
        </w:rPr>
      </w:pPr>
      <w:r w:rsidRPr="00BA633D">
        <w:rPr>
          <w:b/>
          <w:iCs/>
        </w:rPr>
        <w:t>millisecondPerFrame</w:t>
      </w:r>
      <w:r w:rsidRPr="00BA633D">
        <w:rPr>
          <w:iCs/>
        </w:rPr>
        <w:t>:</w:t>
      </w:r>
      <w:r w:rsidRPr="00BA633D">
        <w:rPr>
          <w:rFonts w:ascii="宋体" w:cs="宋体" w:hint="eastAsia"/>
          <w:iCs/>
        </w:rPr>
        <w:t>每帧所耗用的毫秒时间，变量类型为ccTime。</w:t>
      </w:r>
    </w:p>
    <w:p w:rsidR="00E71C5B" w:rsidRPr="00BA633D" w:rsidRDefault="00E71C5B" w:rsidP="00A16647">
      <w:pPr>
        <w:numPr>
          <w:ilvl w:val="0"/>
          <w:numId w:val="137"/>
        </w:numPr>
        <w:ind w:leftChars="270" w:left="567" w:firstLineChars="0" w:firstLine="422"/>
        <w:jc w:val="both"/>
        <w:rPr>
          <w:rFonts w:hint="eastAsia"/>
        </w:rPr>
      </w:pPr>
      <w:r w:rsidRPr="00BA633D">
        <w:rPr>
          <w:rFonts w:hint="eastAsia"/>
          <w:b/>
          <w:iCs/>
        </w:rPr>
        <w:t>sendCleanupToScene</w:t>
      </w:r>
      <w:r w:rsidRPr="00BA633D">
        <w:rPr>
          <w:rFonts w:hint="eastAsia"/>
          <w:iCs/>
        </w:rPr>
        <w:t>：被替换的场景是否收到</w:t>
      </w:r>
      <w:r w:rsidRPr="00BA633D">
        <w:rPr>
          <w:rFonts w:hint="eastAsia"/>
          <w:iCs/>
        </w:rPr>
        <w:t>cleanup</w:t>
      </w:r>
      <w:r w:rsidRPr="00BA633D">
        <w:rPr>
          <w:rFonts w:hint="eastAsia"/>
          <w:iCs/>
        </w:rPr>
        <w:t>（清除）消息。</w:t>
      </w:r>
      <w:r w:rsidRPr="00BA633D">
        <w:rPr>
          <w:rFonts w:hint="eastAsia"/>
        </w:rPr>
        <w:t>如果新场景是弹出的，则原来的场景不会收到清除消息；如果新场景会直接替代旧场景，则原来的场景会收到清除消息。变量类型为</w:t>
      </w:r>
      <w:r w:rsidRPr="00BA633D">
        <w:rPr>
          <w:rFonts w:hint="eastAsia"/>
        </w:rPr>
        <w:t>BOOL</w:t>
      </w:r>
      <w:r w:rsidRPr="00BA633D">
        <w:rPr>
          <w:rFonts w:hint="eastAsia"/>
        </w:rPr>
        <w:t>。</w:t>
      </w:r>
    </w:p>
    <w:p w:rsidR="00E71C5B" w:rsidRPr="00BA633D" w:rsidRDefault="00E71C5B" w:rsidP="00F40692">
      <w:pPr>
        <w:numPr>
          <w:ilvl w:val="0"/>
          <w:numId w:val="137"/>
        </w:numPr>
        <w:ind w:leftChars="270" w:left="567" w:firstLineChars="0" w:firstLine="0"/>
        <w:jc w:val="both"/>
        <w:rPr>
          <w:rFonts w:hint="eastAsia"/>
          <w:iCs/>
        </w:rPr>
      </w:pPr>
      <w:r w:rsidRPr="00BA633D">
        <w:rPr>
          <w:rFonts w:hint="eastAsia"/>
          <w:b/>
          <w:iCs/>
        </w:rPr>
        <w:t>notificationNode</w:t>
      </w:r>
      <w:r w:rsidRPr="00BA633D">
        <w:rPr>
          <w:rFonts w:hint="eastAsia"/>
          <w:iCs/>
        </w:rPr>
        <w:t>：当主场景被访问时会用到此对象，用于</w:t>
      </w:r>
      <w:r w:rsidRPr="00BA633D">
        <w:rPr>
          <w:rFonts w:hint="eastAsia"/>
          <w:iCs/>
        </w:rPr>
        <w:t>hook</w:t>
      </w:r>
      <w:r w:rsidRPr="00BA633D">
        <w:rPr>
          <w:rFonts w:hint="eastAsia"/>
          <w:iCs/>
        </w:rPr>
        <w:t>（钩住）某个通知对象，如</w:t>
      </w:r>
      <w:r w:rsidRPr="00BA633D">
        <w:rPr>
          <w:rFonts w:hint="eastAsia"/>
          <w:iCs/>
        </w:rPr>
        <w:t>CCNotifications</w:t>
      </w:r>
      <w:r w:rsidRPr="00BA633D">
        <w:rPr>
          <w:rFonts w:hint="eastAsia"/>
          <w:iCs/>
        </w:rPr>
        <w:t>。变量类型为</w:t>
      </w:r>
      <w:r w:rsidRPr="00BA633D">
        <w:rPr>
          <w:rFonts w:hint="eastAsia"/>
          <w:iCs/>
        </w:rPr>
        <w:t>id</w:t>
      </w:r>
      <w:r w:rsidRPr="00BA633D">
        <w:rPr>
          <w:rFonts w:hint="eastAsia"/>
          <w:iCs/>
        </w:rPr>
        <w:t>。</w:t>
      </w:r>
    </w:p>
    <w:p w:rsidR="00E71C5B" w:rsidRPr="00BA633D" w:rsidRDefault="00E71C5B" w:rsidP="00F40692">
      <w:pPr>
        <w:numPr>
          <w:ilvl w:val="0"/>
          <w:numId w:val="137"/>
        </w:numPr>
        <w:ind w:leftChars="270" w:left="567" w:firstLineChars="0" w:firstLine="0"/>
        <w:jc w:val="both"/>
        <w:rPr>
          <w:rFonts w:hAnsi="Times New Roman"/>
          <w:iCs/>
        </w:rPr>
      </w:pPr>
      <w:r w:rsidRPr="00BA633D">
        <w:rPr>
          <w:rFonts w:hAnsi="Times New Roman"/>
          <w:b/>
          <w:iCs/>
        </w:rPr>
        <w:t>projectionDelegate</w:t>
      </w:r>
      <w:r w:rsidRPr="00BA633D">
        <w:rPr>
          <w:iCs/>
        </w:rPr>
        <w:t>：</w:t>
      </w:r>
      <w:r w:rsidRPr="00BA633D">
        <w:rPr>
          <w:rFonts w:hAnsi="Times New Roman"/>
          <w:iCs/>
        </w:rPr>
        <w:t>OpenGL</w:t>
      </w:r>
      <w:r w:rsidRPr="00BA633D">
        <w:rPr>
          <w:iCs/>
        </w:rPr>
        <w:t>投射</w:t>
      </w:r>
      <w:r w:rsidR="001C21B9" w:rsidRPr="00BA633D">
        <w:rPr>
          <w:iCs/>
        </w:rPr>
        <w:t>更新时，且仅</w:t>
      </w:r>
      <w:r w:rsidRPr="00BA633D">
        <w:rPr>
          <w:iCs/>
        </w:rPr>
        <w:t>使用</w:t>
      </w:r>
      <w:r w:rsidRPr="00BA633D">
        <w:rPr>
          <w:rFonts w:hAnsi="Times New Roman"/>
          <w:iCs/>
        </w:rPr>
        <w:t>kCCDirectorProjectionCustom</w:t>
      </w:r>
      <w:r w:rsidRPr="00BA633D">
        <w:rPr>
          <w:iCs/>
        </w:rPr>
        <w:t>投射时调用该对象。变量类型是</w:t>
      </w:r>
      <w:r w:rsidRPr="00BA633D">
        <w:rPr>
          <w:rFonts w:hAnsi="Times New Roman"/>
          <w:iCs/>
        </w:rPr>
        <w:t>id&lt;CCProjectionProtocol&gt;</w:t>
      </w:r>
      <w:r w:rsidRPr="00BA633D">
        <w:rPr>
          <w:iCs/>
        </w:rPr>
        <w:t>。</w:t>
      </w:r>
    </w:p>
    <w:p w:rsidR="00144291" w:rsidRPr="00BA633D" w:rsidRDefault="00917C17" w:rsidP="002D142B">
      <w:pPr>
        <w:pStyle w:val="2"/>
        <w:ind w:firstLine="643"/>
      </w:pPr>
      <w:bookmarkStart w:id="40" w:name="_Toc334710918"/>
      <w:r w:rsidRPr="00BA633D">
        <w:rPr>
          <w:rFonts w:hint="eastAsia"/>
        </w:rPr>
        <w:t>垂直射击游戏</w:t>
      </w:r>
      <w:r w:rsidR="00095BAB" w:rsidRPr="00BA633D">
        <w:rPr>
          <w:rFonts w:hint="eastAsia"/>
        </w:rPr>
        <w:t>：</w:t>
      </w:r>
      <w:r w:rsidR="003A2050" w:rsidRPr="00BA633D">
        <w:rPr>
          <w:rFonts w:hint="eastAsia"/>
        </w:rPr>
        <w:t>加载游戏</w:t>
      </w:r>
      <w:r w:rsidR="0086126A" w:rsidRPr="00BA633D">
        <w:rPr>
          <w:rFonts w:hint="eastAsia"/>
        </w:rPr>
        <w:t>数据</w:t>
      </w:r>
      <w:bookmarkEnd w:id="40"/>
    </w:p>
    <w:bookmarkEnd w:id="36"/>
    <w:p w:rsidR="00980CB6" w:rsidRPr="00BA633D" w:rsidRDefault="00A85AD4" w:rsidP="00EE30B0">
      <w:pPr>
        <w:jc w:val="both"/>
        <w:rPr>
          <w:rFonts w:hint="eastAsia"/>
          <w:kern w:val="0"/>
        </w:rPr>
      </w:pPr>
      <w:r w:rsidRPr="00BA633D">
        <w:rPr>
          <w:rFonts w:hint="eastAsia"/>
          <w:kern w:val="0"/>
        </w:rPr>
        <w:t>为了</w:t>
      </w:r>
      <w:r w:rsidR="005C060B" w:rsidRPr="00BA633D">
        <w:rPr>
          <w:rFonts w:hint="eastAsia"/>
          <w:kern w:val="0"/>
        </w:rPr>
        <w:t>使</w:t>
      </w:r>
      <w:r w:rsidRPr="00BA633D">
        <w:rPr>
          <w:rFonts w:hint="eastAsia"/>
          <w:kern w:val="0"/>
        </w:rPr>
        <w:t>读者对</w:t>
      </w:r>
      <w:r w:rsidRPr="00BA633D">
        <w:rPr>
          <w:rFonts w:hint="eastAsia"/>
          <w:kern w:val="0"/>
        </w:rPr>
        <w:t>CCSprite</w:t>
      </w:r>
      <w:r w:rsidR="00B67F35" w:rsidRPr="00BA633D">
        <w:rPr>
          <w:rFonts w:hint="eastAsia"/>
          <w:kern w:val="0"/>
        </w:rPr>
        <w:t>和各</w:t>
      </w:r>
      <w:r w:rsidRPr="00BA633D">
        <w:rPr>
          <w:rFonts w:hint="eastAsia"/>
          <w:kern w:val="0"/>
        </w:rPr>
        <w:t>相关类的使用有更加直观的印象，下面</w:t>
      </w:r>
      <w:r w:rsidR="007348E0" w:rsidRPr="00BA633D">
        <w:rPr>
          <w:rFonts w:hint="eastAsia"/>
          <w:kern w:val="0"/>
        </w:rPr>
        <w:t>结合</w:t>
      </w:r>
      <w:r w:rsidR="007F1E9A" w:rsidRPr="00BA633D">
        <w:rPr>
          <w:rFonts w:hint="eastAsia"/>
          <w:kern w:val="0"/>
        </w:rPr>
        <w:t>前面</w:t>
      </w:r>
      <w:r w:rsidR="007348E0" w:rsidRPr="00BA633D">
        <w:rPr>
          <w:rFonts w:hint="eastAsia"/>
          <w:kern w:val="0"/>
        </w:rPr>
        <w:t>的游戏示例，使用</w:t>
      </w:r>
      <w:r w:rsidR="00BC1A85" w:rsidRPr="00BA633D">
        <w:rPr>
          <w:rFonts w:ascii="宋体" w:cs="宋体" w:hint="eastAsia"/>
          <w:kern w:val="0"/>
        </w:rPr>
        <w:t>精灵表单</w:t>
      </w:r>
      <w:r w:rsidR="007348E0" w:rsidRPr="00BA633D">
        <w:rPr>
          <w:rFonts w:hint="eastAsia"/>
          <w:kern w:val="0"/>
        </w:rPr>
        <w:t>优化游戏性能</w:t>
      </w:r>
      <w:r w:rsidR="00064222" w:rsidRPr="00BA633D">
        <w:rPr>
          <w:rFonts w:hint="eastAsia"/>
          <w:kern w:val="0"/>
        </w:rPr>
        <w:t>，同时在游戏开始和结束时添加菜单，让玩家对游戏有更多控制权</w:t>
      </w:r>
      <w:r w:rsidR="007348E0" w:rsidRPr="00BA633D">
        <w:rPr>
          <w:rFonts w:hint="eastAsia"/>
          <w:kern w:val="0"/>
        </w:rPr>
        <w:t>。当然，在这个</w:t>
      </w:r>
      <w:r w:rsidR="00FD661D" w:rsidRPr="00BA633D">
        <w:rPr>
          <w:rFonts w:hint="eastAsia"/>
          <w:kern w:val="0"/>
        </w:rPr>
        <w:t>示例</w:t>
      </w:r>
      <w:r w:rsidR="007348E0" w:rsidRPr="00BA633D">
        <w:rPr>
          <w:rFonts w:hint="eastAsia"/>
          <w:kern w:val="0"/>
        </w:rPr>
        <w:t>小游戏</w:t>
      </w:r>
      <w:r w:rsidR="007713F7" w:rsidRPr="00BA633D">
        <w:rPr>
          <w:rFonts w:hint="eastAsia"/>
          <w:kern w:val="0"/>
        </w:rPr>
        <w:t>中</w:t>
      </w:r>
      <w:r w:rsidR="007348E0" w:rsidRPr="00BA633D">
        <w:rPr>
          <w:rFonts w:hint="eastAsia"/>
          <w:kern w:val="0"/>
        </w:rPr>
        <w:t>，这种优化是看不出差别的</w:t>
      </w:r>
      <w:r w:rsidR="00FD661D" w:rsidRPr="00BA633D">
        <w:rPr>
          <w:rFonts w:hint="eastAsia"/>
          <w:kern w:val="0"/>
        </w:rPr>
        <w:t>。</w:t>
      </w:r>
      <w:r w:rsidR="007348E0" w:rsidRPr="00BA633D">
        <w:rPr>
          <w:rFonts w:hint="eastAsia"/>
          <w:kern w:val="0"/>
        </w:rPr>
        <w:t>但这是最佳实践，建议读者以后编写游戏都以这种方式使用</w:t>
      </w:r>
      <w:r w:rsidR="00FD661D" w:rsidRPr="00BA633D">
        <w:rPr>
          <w:rFonts w:hint="eastAsia"/>
          <w:kern w:val="0"/>
        </w:rPr>
        <w:t>精灵。</w:t>
      </w:r>
    </w:p>
    <w:p w:rsidR="00980CB6" w:rsidRPr="00BA633D" w:rsidRDefault="00011E77" w:rsidP="002A33E3">
      <w:pPr>
        <w:pStyle w:val="3"/>
        <w:rPr>
          <w:rFonts w:hint="eastAsia"/>
        </w:rPr>
      </w:pPr>
      <w:bookmarkStart w:id="41" w:name="_Toc334710919"/>
      <w:r w:rsidRPr="00BA633D">
        <w:rPr>
          <w:rFonts w:hint="eastAsia"/>
        </w:rPr>
        <w:t>注释</w:t>
      </w:r>
      <w:r w:rsidRPr="00BA633D">
        <w:t>draw</w:t>
      </w:r>
      <w:r w:rsidRPr="00BA633D">
        <w:t>方法和背景</w:t>
      </w:r>
      <w:bookmarkEnd w:id="41"/>
    </w:p>
    <w:p w:rsidR="00542F31" w:rsidRPr="00BA633D" w:rsidRDefault="00AD30D5" w:rsidP="00EE30B0">
      <w:pPr>
        <w:jc w:val="both"/>
        <w:rPr>
          <w:rFonts w:hint="eastAsia"/>
          <w:kern w:val="0"/>
        </w:rPr>
      </w:pPr>
      <w:r w:rsidRPr="00BA633D">
        <w:rPr>
          <w:rFonts w:hint="eastAsia"/>
          <w:kern w:val="0"/>
        </w:rPr>
        <w:t>首先，</w:t>
      </w:r>
      <w:r w:rsidR="00041A02" w:rsidRPr="00BA633D">
        <w:rPr>
          <w:rFonts w:hint="eastAsia"/>
          <w:kern w:val="0"/>
        </w:rPr>
        <w:t>在</w:t>
      </w:r>
      <w:r w:rsidR="00B67F35" w:rsidRPr="00BA633D">
        <w:rPr>
          <w:rFonts w:hint="eastAsia"/>
          <w:kern w:val="0"/>
        </w:rPr>
        <w:t>XCode</w:t>
      </w:r>
      <w:r w:rsidR="00041A02" w:rsidRPr="00BA633D">
        <w:rPr>
          <w:rFonts w:ascii="宋体" w:cs="宋体" w:hint="eastAsia"/>
          <w:kern w:val="0"/>
        </w:rPr>
        <w:t>中</w:t>
      </w:r>
      <w:r w:rsidRPr="00BA633D">
        <w:rPr>
          <w:rFonts w:hint="eastAsia"/>
          <w:kern w:val="0"/>
        </w:rPr>
        <w:t>打开之前</w:t>
      </w:r>
      <w:r w:rsidR="00041A02" w:rsidRPr="00BA633D">
        <w:rPr>
          <w:rFonts w:hint="eastAsia"/>
          <w:kern w:val="0"/>
        </w:rPr>
        <w:t>的项目</w:t>
      </w:r>
      <w:r w:rsidR="00EE30B0" w:rsidRPr="00BA633D">
        <w:rPr>
          <w:rFonts w:hint="eastAsia"/>
          <w:kern w:val="0"/>
        </w:rPr>
        <w:t>，把</w:t>
      </w:r>
      <w:r w:rsidR="00EE30B0" w:rsidRPr="00BA633D">
        <w:rPr>
          <w:rFonts w:hint="eastAsia"/>
          <w:kern w:val="0"/>
        </w:rPr>
        <w:t>draw</w:t>
      </w:r>
      <w:r w:rsidR="00EE30B0" w:rsidRPr="00BA633D">
        <w:rPr>
          <w:rFonts w:hint="eastAsia"/>
          <w:kern w:val="0"/>
        </w:rPr>
        <w:t>方法注释掉，同时取消先前注释掉的添加游戏背景的代码段，编译并运行</w:t>
      </w:r>
      <w:r w:rsidR="00542F31" w:rsidRPr="00BA633D">
        <w:rPr>
          <w:rFonts w:hint="eastAsia"/>
          <w:kern w:val="0"/>
        </w:rPr>
        <w:t>如图</w:t>
      </w:r>
      <w:r w:rsidR="00542F31" w:rsidRPr="00BA633D">
        <w:rPr>
          <w:rFonts w:hint="eastAsia"/>
          <w:kern w:val="0"/>
        </w:rPr>
        <w:t>3-5</w:t>
      </w:r>
      <w:r w:rsidR="00EE30B0" w:rsidRPr="00BA633D">
        <w:rPr>
          <w:rFonts w:hint="eastAsia"/>
          <w:kern w:val="0"/>
        </w:rPr>
        <w:t>所示</w:t>
      </w:r>
      <w:r w:rsidR="00542F31" w:rsidRPr="00BA633D">
        <w:rPr>
          <w:rFonts w:hint="eastAsia"/>
          <w:kern w:val="0"/>
        </w:rPr>
        <w:t>。</w:t>
      </w:r>
    </w:p>
    <w:p w:rsidR="00EE30B0" w:rsidRPr="00BA633D" w:rsidRDefault="003459FA" w:rsidP="00501970">
      <w:pPr>
        <w:jc w:val="center"/>
        <w:rPr>
          <w:kern w:val="0"/>
        </w:rPr>
      </w:pPr>
      <w:r w:rsidRPr="00BA633D">
        <w:rPr>
          <w:kern w:val="0"/>
        </w:rPr>
        <w:lastRenderedPageBreak/>
        <w:pict>
          <v:shape id="_x0000_i1030" type="#_x0000_t75" style="width:179.5pt;height:353.5pt">
            <v:imagedata r:id="rId13" o:title=""/>
          </v:shape>
        </w:pict>
      </w:r>
    </w:p>
    <w:p w:rsidR="004316E7" w:rsidRPr="00BA633D" w:rsidRDefault="004316E7" w:rsidP="00501970">
      <w:pPr>
        <w:jc w:val="center"/>
        <w:rPr>
          <w:rFonts w:ascii="宋体" w:cs="宋体" w:hint="eastAsia"/>
          <w:kern w:val="0"/>
        </w:rPr>
      </w:pPr>
      <w:r w:rsidRPr="00BA633D">
        <w:rPr>
          <w:rFonts w:ascii="宋体" w:cs="宋体" w:hint="eastAsia"/>
          <w:kern w:val="0"/>
        </w:rPr>
        <w:t>图3-5</w:t>
      </w:r>
      <w:r w:rsidR="00090B20" w:rsidRPr="00BA633D">
        <w:rPr>
          <w:rFonts w:ascii="宋体" w:cs="宋体" w:hint="eastAsia"/>
          <w:kern w:val="0"/>
        </w:rPr>
        <w:t>注释draw方法和背景相关代码后的场景</w:t>
      </w:r>
    </w:p>
    <w:p w:rsidR="00542F31" w:rsidRPr="00BA633D" w:rsidRDefault="00395ABA" w:rsidP="00501970">
      <w:pPr>
        <w:pStyle w:val="af4"/>
        <w:rPr>
          <w:lang w:val="en-US" w:eastAsia="zh-CN"/>
        </w:rPr>
      </w:pPr>
      <w:r w:rsidRPr="00BA633D">
        <w:rPr>
          <w:rFonts w:hint="eastAsia"/>
        </w:rPr>
        <w:t>注意</w:t>
      </w:r>
      <w:r w:rsidR="00CD54E8" w:rsidRPr="00BA633D">
        <w:rPr>
          <w:rFonts w:hint="eastAsia"/>
          <w:lang w:eastAsia="zh-CN"/>
        </w:rPr>
        <w:t xml:space="preserve">  </w:t>
      </w:r>
      <w:r w:rsidRPr="00BA633D">
        <w:rPr>
          <w:rFonts w:hint="eastAsia"/>
        </w:rPr>
        <w:t>这时必须触碰</w:t>
      </w:r>
      <w:r w:rsidR="00542F31" w:rsidRPr="00BA633D">
        <w:rPr>
          <w:rFonts w:hint="eastAsia"/>
        </w:rPr>
        <w:t>玩家飞机才可以发射子弹，同时，此刻的碰撞检测代码也有所差别，当然，玩家是感觉不到的</w:t>
      </w:r>
      <w:r w:rsidR="00542F31" w:rsidRPr="00BA633D">
        <w:rPr>
          <w:rFonts w:hint="eastAsia"/>
          <w:lang w:eastAsia="zh-CN"/>
        </w:rPr>
        <w:t>。</w:t>
      </w:r>
    </w:p>
    <w:p w:rsidR="006720C4" w:rsidRPr="00BA633D" w:rsidRDefault="0031425B" w:rsidP="0086126A">
      <w:pPr>
        <w:pStyle w:val="3"/>
        <w:rPr>
          <w:rFonts w:hint="eastAsia"/>
        </w:rPr>
      </w:pPr>
      <w:bookmarkStart w:id="42" w:name="_Toc334710920"/>
      <w:r w:rsidRPr="00BA633D">
        <w:rPr>
          <w:rFonts w:hint="eastAsia"/>
        </w:rPr>
        <w:t>加载游</w:t>
      </w:r>
      <w:r w:rsidR="006F3D2A" w:rsidRPr="00BA633D">
        <w:rPr>
          <w:rFonts w:hint="eastAsia"/>
        </w:rPr>
        <w:t>戏</w:t>
      </w:r>
      <w:r w:rsidRPr="00BA633D">
        <w:rPr>
          <w:rFonts w:hint="eastAsia"/>
        </w:rPr>
        <w:t>资源</w:t>
      </w:r>
      <w:bookmarkEnd w:id="42"/>
    </w:p>
    <w:p w:rsidR="003C5263" w:rsidRPr="00BA633D" w:rsidRDefault="003C5263" w:rsidP="00EE30B0">
      <w:pPr>
        <w:jc w:val="both"/>
        <w:rPr>
          <w:rFonts w:hint="eastAsia"/>
          <w:kern w:val="0"/>
        </w:rPr>
      </w:pPr>
      <w:r w:rsidRPr="00BA633D">
        <w:rPr>
          <w:rFonts w:hint="eastAsia"/>
          <w:kern w:val="0"/>
        </w:rPr>
        <w:t>首先需要</w:t>
      </w:r>
      <w:r w:rsidR="00A20B2B" w:rsidRPr="00BA633D">
        <w:rPr>
          <w:rFonts w:hint="eastAsia"/>
          <w:kern w:val="0"/>
        </w:rPr>
        <w:t>让玩家决定什么时候开始游戏，</w:t>
      </w:r>
      <w:r w:rsidR="006F3D2A" w:rsidRPr="00BA633D">
        <w:rPr>
          <w:rFonts w:hint="eastAsia"/>
          <w:kern w:val="0"/>
        </w:rPr>
        <w:t>因此</w:t>
      </w:r>
      <w:r w:rsidR="00B76F7F" w:rsidRPr="00BA633D">
        <w:rPr>
          <w:rFonts w:hint="eastAsia"/>
          <w:kern w:val="0"/>
        </w:rPr>
        <w:t>要在游戏正式开始前添加一个菜单</w:t>
      </w:r>
      <w:r w:rsidR="006F3D2A" w:rsidRPr="00BA633D">
        <w:rPr>
          <w:rFonts w:hint="eastAsia"/>
          <w:kern w:val="0"/>
        </w:rPr>
        <w:t>用</w:t>
      </w:r>
      <w:r w:rsidR="00FF7097" w:rsidRPr="00BA633D">
        <w:rPr>
          <w:rFonts w:hint="eastAsia"/>
          <w:kern w:val="0"/>
        </w:rPr>
        <w:t>来</w:t>
      </w:r>
      <w:r w:rsidR="00B76F7F" w:rsidRPr="00BA633D">
        <w:rPr>
          <w:rFonts w:hint="eastAsia"/>
          <w:kern w:val="0"/>
        </w:rPr>
        <w:t>开始游戏。</w:t>
      </w:r>
      <w:r w:rsidR="00397F0D" w:rsidRPr="00BA633D">
        <w:rPr>
          <w:rFonts w:hint="eastAsia"/>
          <w:kern w:val="0"/>
        </w:rPr>
        <w:t>只有当玩家</w:t>
      </w:r>
      <w:r w:rsidR="00160CAC" w:rsidRPr="00BA633D">
        <w:rPr>
          <w:rFonts w:hint="eastAsia"/>
          <w:kern w:val="0"/>
        </w:rPr>
        <w:t>触碰</w:t>
      </w:r>
      <w:r w:rsidR="00397F0D" w:rsidRPr="00BA633D">
        <w:rPr>
          <w:rFonts w:hint="eastAsia"/>
          <w:kern w:val="0"/>
        </w:rPr>
        <w:t>此菜单</w:t>
      </w:r>
      <w:r w:rsidR="00F327D3" w:rsidRPr="00BA633D">
        <w:rPr>
          <w:rFonts w:hint="eastAsia"/>
          <w:kern w:val="0"/>
        </w:rPr>
        <w:t>时</w:t>
      </w:r>
      <w:r w:rsidR="00397F0D" w:rsidRPr="00BA633D">
        <w:rPr>
          <w:rFonts w:hint="eastAsia"/>
          <w:kern w:val="0"/>
        </w:rPr>
        <w:t>，才会正式开始游戏。</w:t>
      </w:r>
      <w:r w:rsidR="000C674B" w:rsidRPr="00BA633D">
        <w:rPr>
          <w:rFonts w:hint="eastAsia"/>
          <w:kern w:val="0"/>
        </w:rPr>
        <w:t>为了</w:t>
      </w:r>
      <w:r w:rsidR="0059288F" w:rsidRPr="00BA633D">
        <w:rPr>
          <w:rFonts w:hint="eastAsia"/>
          <w:kern w:val="0"/>
        </w:rPr>
        <w:t>使游戏开发</w:t>
      </w:r>
      <w:r w:rsidR="003607D4" w:rsidRPr="00BA633D">
        <w:rPr>
          <w:rFonts w:hint="eastAsia"/>
          <w:kern w:val="0"/>
        </w:rPr>
        <w:t>更加贴近实际开发，这里介绍如何制作一个</w:t>
      </w:r>
      <w:r w:rsidR="00182809" w:rsidRPr="00BA633D">
        <w:rPr>
          <w:rFonts w:hint="eastAsia"/>
          <w:kern w:val="0"/>
        </w:rPr>
        <w:t>LoadingScreen</w:t>
      </w:r>
      <w:r w:rsidR="0056258A" w:rsidRPr="00BA633D">
        <w:rPr>
          <w:rFonts w:ascii="宋体" w:cs="宋体" w:hint="eastAsia"/>
          <w:kern w:val="0"/>
        </w:rPr>
        <w:t>场景</w:t>
      </w:r>
      <w:r w:rsidR="00182809" w:rsidRPr="00BA633D">
        <w:rPr>
          <w:rFonts w:hint="eastAsia"/>
          <w:kern w:val="0"/>
        </w:rPr>
        <w:t>来加载游戏所需要的图片、音效、背景音乐、存档等</w:t>
      </w:r>
      <w:r w:rsidR="003607D4" w:rsidRPr="00BA633D">
        <w:rPr>
          <w:rFonts w:hint="eastAsia"/>
          <w:kern w:val="0"/>
        </w:rPr>
        <w:t>资源。</w:t>
      </w:r>
      <w:r w:rsidR="00FD0680" w:rsidRPr="00BA633D">
        <w:rPr>
          <w:rFonts w:hint="eastAsia"/>
          <w:kern w:val="0"/>
        </w:rPr>
        <w:t>后面介绍如何使用位图字体的</w:t>
      </w:r>
      <w:r w:rsidR="003F0F5B" w:rsidRPr="00BA633D">
        <w:rPr>
          <w:rFonts w:hint="eastAsia"/>
          <w:kern w:val="0"/>
        </w:rPr>
        <w:t>章节</w:t>
      </w:r>
      <w:r w:rsidR="00FD0680" w:rsidRPr="00BA633D">
        <w:rPr>
          <w:rFonts w:hint="eastAsia"/>
          <w:kern w:val="0"/>
        </w:rPr>
        <w:t>，还可以加载预先加载字体资源。</w:t>
      </w:r>
    </w:p>
    <w:p w:rsidR="003F0F5B" w:rsidRPr="00BA633D" w:rsidRDefault="003B72C7" w:rsidP="0086126A">
      <w:pPr>
        <w:pStyle w:val="4"/>
        <w:rPr>
          <w:rFonts w:hint="eastAsia"/>
        </w:rPr>
      </w:pPr>
      <w:r w:rsidRPr="00BA633D">
        <w:rPr>
          <w:rFonts w:hint="eastAsia"/>
        </w:rPr>
        <w:lastRenderedPageBreak/>
        <w:t>创建</w:t>
      </w:r>
      <w:r w:rsidR="001F4119" w:rsidRPr="00BA633D">
        <w:rPr>
          <w:rFonts w:hint="eastAsia"/>
        </w:rPr>
        <w:t>LoadingScreen</w:t>
      </w:r>
    </w:p>
    <w:p w:rsidR="00AF568C" w:rsidRPr="00BA633D" w:rsidRDefault="00AA71E5" w:rsidP="00501970">
      <w:pPr>
        <w:rPr>
          <w:rFonts w:hint="eastAsia"/>
        </w:rPr>
      </w:pPr>
      <w:r w:rsidRPr="00BA633D">
        <w:rPr>
          <w:rFonts w:hint="eastAsia"/>
        </w:rPr>
        <w:t>简单</w:t>
      </w:r>
      <w:r w:rsidR="00136CEA" w:rsidRPr="00BA633D">
        <w:rPr>
          <w:rFonts w:hint="eastAsia"/>
        </w:rPr>
        <w:t>起见，</w:t>
      </w:r>
      <w:r w:rsidR="00EB2FCD" w:rsidRPr="00BA633D">
        <w:rPr>
          <w:rFonts w:hint="eastAsia"/>
        </w:rPr>
        <w:t>该</w:t>
      </w:r>
      <w:r w:rsidR="006836CA" w:rsidRPr="00BA633D">
        <w:rPr>
          <w:rFonts w:hint="eastAsia"/>
        </w:rPr>
        <w:t>LoadingScreen</w:t>
      </w:r>
      <w:r w:rsidRPr="00BA633D">
        <w:rPr>
          <w:rFonts w:hint="eastAsia"/>
        </w:rPr>
        <w:t>只显示一个</w:t>
      </w:r>
      <w:r w:rsidRPr="00BA633D">
        <w:rPr>
          <w:rFonts w:hint="eastAsia"/>
        </w:rPr>
        <w:t>Loading</w:t>
      </w:r>
      <w:r w:rsidRPr="00BA633D">
        <w:rPr>
          <w:rFonts w:hint="eastAsia"/>
        </w:rPr>
        <w:t>字样，没有使用进度条。</w:t>
      </w:r>
      <w:r w:rsidR="008E71E5" w:rsidRPr="00BA633D">
        <w:rPr>
          <w:rFonts w:hint="eastAsia"/>
        </w:rPr>
        <w:t>后面</w:t>
      </w:r>
      <w:r w:rsidR="003F0F5B" w:rsidRPr="00BA633D">
        <w:rPr>
          <w:rFonts w:hint="eastAsia"/>
        </w:rPr>
        <w:t>章节</w:t>
      </w:r>
      <w:r w:rsidR="008E71E5" w:rsidRPr="00BA633D">
        <w:rPr>
          <w:rFonts w:hint="eastAsia"/>
        </w:rPr>
        <w:t>的实例</w:t>
      </w:r>
      <w:r w:rsidR="005367C5" w:rsidRPr="00BA633D">
        <w:rPr>
          <w:rFonts w:hint="eastAsia"/>
        </w:rPr>
        <w:t>中</w:t>
      </w:r>
      <w:r w:rsidR="00AA3C2C" w:rsidRPr="00BA633D">
        <w:rPr>
          <w:rFonts w:hint="eastAsia"/>
        </w:rPr>
        <w:t>再考虑使用进度条，这样用户体验会更好一些。</w:t>
      </w:r>
      <w:r w:rsidR="002C19F1" w:rsidRPr="00BA633D">
        <w:rPr>
          <w:rFonts w:hint="eastAsia"/>
        </w:rPr>
        <w:t>虽然界面显示比较简单，但</w:t>
      </w:r>
      <w:r w:rsidR="003B72C7" w:rsidRPr="00BA633D">
        <w:rPr>
          <w:rFonts w:hint="eastAsia"/>
        </w:rPr>
        <w:t>这里向大家介绍的是一种通用的预先加载游戏资源的做法。</w:t>
      </w:r>
      <w:r w:rsidR="00207BCB" w:rsidRPr="00BA633D">
        <w:rPr>
          <w:rFonts w:hint="eastAsia"/>
        </w:rPr>
        <w:t>以后任何</w:t>
      </w:r>
      <w:r w:rsidR="00D3196D" w:rsidRPr="00BA633D">
        <w:t>Cocos2D</w:t>
      </w:r>
      <w:r w:rsidR="00207BCB" w:rsidRPr="00BA633D">
        <w:rPr>
          <w:rFonts w:hint="eastAsia"/>
        </w:rPr>
        <w:t>游戏都可以使用此方法进行加载。</w:t>
      </w:r>
    </w:p>
    <w:p w:rsidR="00CD4332" w:rsidRPr="00BA633D" w:rsidRDefault="00CD54E8" w:rsidP="00EE30B0">
      <w:pPr>
        <w:jc w:val="both"/>
        <w:rPr>
          <w:rFonts w:hint="eastAsia"/>
          <w:kern w:val="0"/>
        </w:rPr>
      </w:pPr>
      <w:r w:rsidRPr="00BA633D">
        <w:rPr>
          <w:rFonts w:hint="eastAsia"/>
          <w:kern w:val="0"/>
        </w:rPr>
        <w:t>单击</w:t>
      </w:r>
      <w:r w:rsidR="00103CF8" w:rsidRPr="00BA633D">
        <w:rPr>
          <w:rFonts w:hint="eastAsia"/>
          <w:kern w:val="0"/>
        </w:rPr>
        <w:t>File</w:t>
      </w:r>
      <w:r w:rsidRPr="00BA633D">
        <w:rPr>
          <w:rFonts w:hint="eastAsia"/>
          <w:kern w:val="0"/>
        </w:rPr>
        <w:t>→</w:t>
      </w:r>
      <w:r w:rsidR="00103CF8" w:rsidRPr="00BA633D">
        <w:rPr>
          <w:rFonts w:hint="eastAsia"/>
          <w:kern w:val="0"/>
        </w:rPr>
        <w:t>New</w:t>
      </w:r>
      <w:r w:rsidRPr="00BA633D">
        <w:rPr>
          <w:rFonts w:hint="eastAsia"/>
          <w:kern w:val="0"/>
        </w:rPr>
        <w:t>→</w:t>
      </w:r>
      <w:r w:rsidR="00103CF8" w:rsidRPr="00BA633D">
        <w:rPr>
          <w:rFonts w:hint="eastAsia"/>
          <w:kern w:val="0"/>
        </w:rPr>
        <w:t>File</w:t>
      </w:r>
      <w:r w:rsidR="00103CF8" w:rsidRPr="00BA633D">
        <w:rPr>
          <w:rFonts w:hint="eastAsia"/>
          <w:kern w:val="0"/>
        </w:rPr>
        <w:t>，从左边选择</w:t>
      </w:r>
      <w:r w:rsidR="00D3196D" w:rsidRPr="00BA633D">
        <w:rPr>
          <w:kern w:val="0"/>
        </w:rPr>
        <w:t>Cocos2D</w:t>
      </w:r>
      <w:r w:rsidR="00103CF8" w:rsidRPr="00BA633D">
        <w:rPr>
          <w:rFonts w:hint="eastAsia"/>
          <w:kern w:val="0"/>
        </w:rPr>
        <w:t xml:space="preserve"> v2.x</w:t>
      </w:r>
      <w:r w:rsidR="007D24C4" w:rsidRPr="00BA633D">
        <w:rPr>
          <w:rFonts w:hint="eastAsia"/>
          <w:kern w:val="0"/>
        </w:rPr>
        <w:t>模板</w:t>
      </w:r>
      <w:r w:rsidR="00103CF8" w:rsidRPr="00BA633D">
        <w:rPr>
          <w:rFonts w:hint="eastAsia"/>
          <w:kern w:val="0"/>
        </w:rPr>
        <w:t xml:space="preserve"> </w:t>
      </w:r>
      <w:r w:rsidR="00103CF8" w:rsidRPr="00BA633D">
        <w:rPr>
          <w:rFonts w:hint="eastAsia"/>
          <w:kern w:val="0"/>
        </w:rPr>
        <w:t>，在右边的模板类</w:t>
      </w:r>
      <w:r w:rsidR="007713F7" w:rsidRPr="00BA633D">
        <w:rPr>
          <w:rFonts w:hint="eastAsia"/>
          <w:kern w:val="0"/>
        </w:rPr>
        <w:t>中</w:t>
      </w:r>
      <w:r w:rsidR="00103CF8" w:rsidRPr="00BA633D">
        <w:rPr>
          <w:rFonts w:hint="eastAsia"/>
          <w:kern w:val="0"/>
        </w:rPr>
        <w:t>选择</w:t>
      </w:r>
      <w:r w:rsidR="00103CF8" w:rsidRPr="00BA633D">
        <w:rPr>
          <w:rFonts w:hint="eastAsia"/>
          <w:kern w:val="0"/>
        </w:rPr>
        <w:t>CCNode class</w:t>
      </w:r>
      <w:r w:rsidR="007D24C4" w:rsidRPr="00BA633D">
        <w:rPr>
          <w:rFonts w:hint="eastAsia"/>
          <w:kern w:val="0"/>
        </w:rPr>
        <w:t>模板类</w:t>
      </w:r>
      <w:r w:rsidR="00103CF8" w:rsidRPr="00BA633D">
        <w:rPr>
          <w:rFonts w:hint="eastAsia"/>
          <w:kern w:val="0"/>
        </w:rPr>
        <w:t>。</w:t>
      </w:r>
      <w:r w:rsidR="006D55C6" w:rsidRPr="00BA633D">
        <w:rPr>
          <w:rFonts w:hint="eastAsia"/>
          <w:kern w:val="0"/>
        </w:rPr>
        <w:t>选择</w:t>
      </w:r>
      <w:r w:rsidR="006D55C6" w:rsidRPr="00BA633D">
        <w:rPr>
          <w:rFonts w:hint="eastAsia"/>
          <w:kern w:val="0"/>
        </w:rPr>
        <w:t>CCLayer</w:t>
      </w:r>
      <w:r w:rsidR="006D55C6" w:rsidRPr="00BA633D">
        <w:rPr>
          <w:rFonts w:hint="eastAsia"/>
          <w:kern w:val="0"/>
        </w:rPr>
        <w:t>作为基类，然后选择</w:t>
      </w:r>
      <w:r w:rsidR="006D55C6" w:rsidRPr="00BA633D">
        <w:rPr>
          <w:rFonts w:hint="eastAsia"/>
          <w:kern w:val="0"/>
        </w:rPr>
        <w:t>next</w:t>
      </w:r>
      <w:r w:rsidR="006D55C6" w:rsidRPr="00BA633D">
        <w:rPr>
          <w:rFonts w:hint="eastAsia"/>
          <w:kern w:val="0"/>
        </w:rPr>
        <w:t>并保存到项目的</w:t>
      </w:r>
      <w:r w:rsidR="007009EC" w:rsidRPr="00BA633D">
        <w:rPr>
          <w:kern w:val="0"/>
        </w:rPr>
        <w:t>VerticalShootingGame</w:t>
      </w:r>
      <w:r w:rsidR="006D55C6" w:rsidRPr="00BA633D">
        <w:rPr>
          <w:rFonts w:hint="eastAsia"/>
          <w:kern w:val="0"/>
        </w:rPr>
        <w:t>文件夹</w:t>
      </w:r>
      <w:r w:rsidR="00F45B48" w:rsidRPr="00BA633D">
        <w:rPr>
          <w:rFonts w:hint="eastAsia"/>
          <w:kern w:val="0"/>
        </w:rPr>
        <w:t>下</w:t>
      </w:r>
      <w:r w:rsidR="006D55C6" w:rsidRPr="00BA633D">
        <w:rPr>
          <w:rFonts w:hint="eastAsia"/>
          <w:kern w:val="0"/>
        </w:rPr>
        <w:t>。</w:t>
      </w:r>
    </w:p>
    <w:p w:rsidR="002819F3" w:rsidRPr="00BA633D" w:rsidRDefault="002819F3" w:rsidP="0086126A">
      <w:pPr>
        <w:rPr>
          <w:rFonts w:hint="eastAsia"/>
        </w:rPr>
      </w:pPr>
      <w:r w:rsidRPr="00BA633D">
        <w:rPr>
          <w:rFonts w:hint="eastAsia"/>
        </w:rPr>
        <w:t>用代码清单</w:t>
      </w:r>
      <w:r w:rsidRPr="00BA633D">
        <w:rPr>
          <w:rFonts w:hint="eastAsia"/>
        </w:rPr>
        <w:t>3-</w:t>
      </w:r>
      <w:r w:rsidR="00F54335" w:rsidRPr="00BA633D">
        <w:rPr>
          <w:rFonts w:hint="eastAsia"/>
        </w:rPr>
        <w:t>8</w:t>
      </w:r>
      <w:r w:rsidR="008A716B" w:rsidRPr="00BA633D">
        <w:rPr>
          <w:rFonts w:ascii="宋体" w:cs="宋体" w:hint="eastAsia"/>
        </w:rPr>
        <w:t>中的</w:t>
      </w:r>
      <w:r w:rsidRPr="00BA633D">
        <w:rPr>
          <w:rFonts w:hint="eastAsia"/>
        </w:rPr>
        <w:t>代码替换</w:t>
      </w:r>
      <w:r w:rsidRPr="00BA633D">
        <w:rPr>
          <w:rFonts w:hint="eastAsia"/>
        </w:rPr>
        <w:t>LoadingScreen.h</w:t>
      </w:r>
      <w:r w:rsidR="008A716B" w:rsidRPr="00BA633D">
        <w:rPr>
          <w:rFonts w:hint="eastAsia"/>
        </w:rPr>
        <w:t>的内容</w:t>
      </w:r>
      <w:r w:rsidR="006723B7" w:rsidRPr="00BA633D">
        <w:rPr>
          <w:rFonts w:hint="eastAsia"/>
        </w:rPr>
        <w:t>。</w:t>
      </w:r>
    </w:p>
    <w:p w:rsidR="002819F3" w:rsidRPr="00BA633D" w:rsidRDefault="002819F3" w:rsidP="002819F3">
      <w:pPr>
        <w:pStyle w:val="1-1"/>
        <w:rPr>
          <w:rFonts w:hint="eastAsia"/>
          <w:kern w:val="0"/>
        </w:rPr>
      </w:pPr>
      <w:r w:rsidRPr="00BA633D">
        <w:rPr>
          <w:rFonts w:hint="eastAsia"/>
          <w:kern w:val="0"/>
        </w:rPr>
        <w:t>LoadingScreen.h文件</w:t>
      </w:r>
      <w:r w:rsidRPr="00BA633D">
        <w:rPr>
          <w:rFonts w:hint="eastAsia"/>
          <w:kern w:val="0"/>
          <w:lang w:eastAsia="zh-CN"/>
        </w:rPr>
        <w:t>替换代码</w:t>
      </w:r>
    </w:p>
    <w:p w:rsidR="002819F3" w:rsidRPr="00BA633D" w:rsidRDefault="002819F3" w:rsidP="002819F3">
      <w:pPr>
        <w:pStyle w:val="af5"/>
        <w:rPr>
          <w:color w:val="auto"/>
        </w:rPr>
      </w:pPr>
      <w:r w:rsidRPr="00BA633D">
        <w:rPr>
          <w:color w:val="auto"/>
        </w:rPr>
        <w:t>#import &lt;Foundation/Foundation.h&gt;</w:t>
      </w:r>
    </w:p>
    <w:p w:rsidR="002819F3" w:rsidRPr="00BA633D" w:rsidRDefault="002819F3" w:rsidP="002819F3">
      <w:pPr>
        <w:pStyle w:val="af5"/>
        <w:rPr>
          <w:color w:val="auto"/>
        </w:rPr>
      </w:pPr>
      <w:r w:rsidRPr="00BA633D">
        <w:rPr>
          <w:color w:val="auto"/>
        </w:rPr>
        <w:t>#import "cocos2d.h"</w:t>
      </w:r>
    </w:p>
    <w:p w:rsidR="002819F3" w:rsidRPr="00BA633D" w:rsidRDefault="002819F3" w:rsidP="002819F3">
      <w:pPr>
        <w:pStyle w:val="af5"/>
        <w:rPr>
          <w:color w:val="auto"/>
        </w:rPr>
      </w:pPr>
    </w:p>
    <w:p w:rsidR="002819F3" w:rsidRPr="00BA633D" w:rsidRDefault="002819F3" w:rsidP="002819F3">
      <w:pPr>
        <w:pStyle w:val="af5"/>
        <w:rPr>
          <w:color w:val="auto"/>
        </w:rPr>
      </w:pPr>
      <w:r w:rsidRPr="00BA633D">
        <w:rPr>
          <w:color w:val="auto"/>
        </w:rPr>
        <w:t>@interface LoadingScreen : CCLayer {</w:t>
      </w:r>
    </w:p>
    <w:p w:rsidR="002819F3" w:rsidRPr="00BA633D" w:rsidRDefault="002819F3" w:rsidP="002819F3">
      <w:pPr>
        <w:pStyle w:val="af5"/>
        <w:rPr>
          <w:color w:val="auto"/>
        </w:rPr>
      </w:pPr>
      <w:r w:rsidRPr="00BA633D">
        <w:rPr>
          <w:color w:val="auto"/>
        </w:rPr>
        <w:t xml:space="preserve">    CGSize      winSize;</w:t>
      </w:r>
    </w:p>
    <w:p w:rsidR="002819F3" w:rsidRPr="00BA633D" w:rsidRDefault="002819F3" w:rsidP="002819F3">
      <w:pPr>
        <w:pStyle w:val="af5"/>
        <w:rPr>
          <w:rFonts w:hint="eastAsia"/>
          <w:color w:val="auto"/>
        </w:rPr>
      </w:pPr>
      <w:r w:rsidRPr="00BA633D">
        <w:rPr>
          <w:color w:val="auto"/>
        </w:rPr>
        <w:t xml:space="preserve">    CGPoint     winCenter;</w:t>
      </w:r>
    </w:p>
    <w:p w:rsidR="002819F3" w:rsidRPr="00BA633D" w:rsidRDefault="002819F3" w:rsidP="002819F3">
      <w:pPr>
        <w:pStyle w:val="af5"/>
        <w:rPr>
          <w:color w:val="auto"/>
        </w:rPr>
      </w:pPr>
      <w:r w:rsidRPr="00BA633D">
        <w:rPr>
          <w:color w:val="auto"/>
        </w:rPr>
        <w:t xml:space="preserve">    int             assetCount;</w:t>
      </w:r>
    </w:p>
    <w:p w:rsidR="002819F3" w:rsidRPr="00BA633D" w:rsidRDefault="002819F3" w:rsidP="002819F3">
      <w:pPr>
        <w:pStyle w:val="af5"/>
        <w:rPr>
          <w:color w:val="auto"/>
        </w:rPr>
      </w:pPr>
      <w:r w:rsidRPr="00BA633D">
        <w:rPr>
          <w:color w:val="auto"/>
        </w:rPr>
        <w:t>}</w:t>
      </w:r>
    </w:p>
    <w:p w:rsidR="002819F3" w:rsidRPr="00BA633D" w:rsidRDefault="002819F3" w:rsidP="002819F3">
      <w:pPr>
        <w:pStyle w:val="af5"/>
        <w:rPr>
          <w:rFonts w:hint="eastAsia"/>
          <w:color w:val="auto"/>
        </w:rPr>
      </w:pPr>
      <w:r w:rsidRPr="00BA633D">
        <w:rPr>
          <w:color w:val="auto"/>
        </w:rPr>
        <w:t>+(CCScene *) scene;</w:t>
      </w:r>
    </w:p>
    <w:p w:rsidR="002819F3" w:rsidRPr="00BA633D" w:rsidRDefault="002819F3" w:rsidP="002819F3">
      <w:pPr>
        <w:pStyle w:val="af5"/>
        <w:rPr>
          <w:color w:val="auto"/>
        </w:rPr>
      </w:pPr>
      <w:r w:rsidRPr="00BA633D">
        <w:rPr>
          <w:color w:val="auto"/>
        </w:rPr>
        <w:t>-(void) loadMusic:(NSArray *) musicFiles;</w:t>
      </w:r>
    </w:p>
    <w:p w:rsidR="002819F3" w:rsidRPr="00BA633D" w:rsidRDefault="002819F3" w:rsidP="002819F3">
      <w:pPr>
        <w:pStyle w:val="af5"/>
        <w:rPr>
          <w:color w:val="auto"/>
        </w:rPr>
      </w:pPr>
      <w:r w:rsidRPr="00BA633D">
        <w:rPr>
          <w:color w:val="auto"/>
        </w:rPr>
        <w:t>-(void) loadSounds:(NSArray *) soundClips;</w:t>
      </w:r>
    </w:p>
    <w:p w:rsidR="002819F3" w:rsidRPr="00BA633D" w:rsidRDefault="002819F3" w:rsidP="002819F3">
      <w:pPr>
        <w:pStyle w:val="af5"/>
        <w:rPr>
          <w:color w:val="auto"/>
        </w:rPr>
      </w:pPr>
      <w:r w:rsidRPr="00BA633D">
        <w:rPr>
          <w:color w:val="auto"/>
        </w:rPr>
        <w:t>-(void) loadSpriteSheets:(NSArray *) spriteSheets;</w:t>
      </w:r>
    </w:p>
    <w:p w:rsidR="002819F3" w:rsidRPr="00BA633D" w:rsidRDefault="002819F3" w:rsidP="002819F3">
      <w:pPr>
        <w:pStyle w:val="af5"/>
        <w:rPr>
          <w:color w:val="auto"/>
        </w:rPr>
      </w:pPr>
      <w:r w:rsidRPr="00BA633D">
        <w:rPr>
          <w:color w:val="auto"/>
        </w:rPr>
        <w:t>-(void) loadImages:(NSArray *) images;</w:t>
      </w:r>
    </w:p>
    <w:p w:rsidR="002819F3" w:rsidRPr="00BA633D" w:rsidRDefault="002819F3" w:rsidP="002819F3">
      <w:pPr>
        <w:pStyle w:val="af5"/>
        <w:rPr>
          <w:color w:val="auto"/>
        </w:rPr>
      </w:pPr>
      <w:r w:rsidRPr="00BA633D">
        <w:rPr>
          <w:color w:val="auto"/>
        </w:rPr>
        <w:t>-(void) loadAssets:(NSArray *) assets;</w:t>
      </w:r>
    </w:p>
    <w:p w:rsidR="002819F3" w:rsidRPr="00BA633D" w:rsidRDefault="002819F3" w:rsidP="002819F3">
      <w:pPr>
        <w:pStyle w:val="af5"/>
        <w:rPr>
          <w:color w:val="auto"/>
        </w:rPr>
      </w:pPr>
      <w:r w:rsidRPr="00BA633D">
        <w:rPr>
          <w:color w:val="auto"/>
        </w:rPr>
        <w:lastRenderedPageBreak/>
        <w:t>-(void) progressUpdate;</w:t>
      </w:r>
    </w:p>
    <w:p w:rsidR="002819F3" w:rsidRPr="00BA633D" w:rsidRDefault="002819F3" w:rsidP="002819F3">
      <w:pPr>
        <w:pStyle w:val="af5"/>
        <w:rPr>
          <w:color w:val="auto"/>
        </w:rPr>
      </w:pPr>
      <w:r w:rsidRPr="00BA633D">
        <w:rPr>
          <w:color w:val="auto"/>
        </w:rPr>
        <w:t>-(void) loadingComplete;</w:t>
      </w:r>
    </w:p>
    <w:p w:rsidR="002819F3" w:rsidRPr="00BA633D" w:rsidRDefault="002819F3" w:rsidP="002819F3">
      <w:pPr>
        <w:pStyle w:val="af5"/>
        <w:rPr>
          <w:color w:val="auto"/>
        </w:rPr>
      </w:pPr>
      <w:r w:rsidRPr="00BA633D">
        <w:rPr>
          <w:color w:val="auto"/>
        </w:rPr>
        <w:t>@end</w:t>
      </w:r>
    </w:p>
    <w:p w:rsidR="00B34508" w:rsidRPr="00BA633D" w:rsidRDefault="00A95A4A" w:rsidP="002819F3">
      <w:pPr>
        <w:jc w:val="both"/>
        <w:rPr>
          <w:rFonts w:hint="eastAsia"/>
          <w:kern w:val="0"/>
        </w:rPr>
      </w:pPr>
      <w:r w:rsidRPr="00BA633D">
        <w:rPr>
          <w:rFonts w:hint="eastAsia"/>
          <w:kern w:val="0"/>
        </w:rPr>
        <w:t>LoadingScreen</w:t>
      </w:r>
      <w:r w:rsidRPr="00BA633D">
        <w:rPr>
          <w:rFonts w:hint="eastAsia"/>
          <w:kern w:val="0"/>
        </w:rPr>
        <w:t>继承</w:t>
      </w:r>
      <w:r w:rsidR="00B94916" w:rsidRPr="00BA633D">
        <w:rPr>
          <w:rFonts w:hint="eastAsia"/>
          <w:kern w:val="0"/>
        </w:rPr>
        <w:t>自</w:t>
      </w:r>
      <w:r w:rsidRPr="00BA633D">
        <w:rPr>
          <w:rFonts w:hint="eastAsia"/>
          <w:kern w:val="0"/>
        </w:rPr>
        <w:t>CCLayer</w:t>
      </w:r>
      <w:r w:rsidRPr="00BA633D">
        <w:rPr>
          <w:rFonts w:hint="eastAsia"/>
          <w:kern w:val="0"/>
        </w:rPr>
        <w:t>，提供一个静态</w:t>
      </w:r>
      <w:r w:rsidRPr="00BA633D">
        <w:rPr>
          <w:rFonts w:hint="eastAsia"/>
          <w:kern w:val="0"/>
        </w:rPr>
        <w:t>scene</w:t>
      </w:r>
      <w:r w:rsidRPr="00BA633D">
        <w:rPr>
          <w:rFonts w:hint="eastAsia"/>
          <w:kern w:val="0"/>
        </w:rPr>
        <w:t>方法供</w:t>
      </w:r>
      <w:r w:rsidRPr="00BA633D">
        <w:rPr>
          <w:rFonts w:hint="eastAsia"/>
          <w:kern w:val="0"/>
        </w:rPr>
        <w:t>CCDirector</w:t>
      </w:r>
      <w:r w:rsidRPr="00BA633D">
        <w:rPr>
          <w:rFonts w:hint="eastAsia"/>
          <w:kern w:val="0"/>
        </w:rPr>
        <w:t>对象调用。</w:t>
      </w:r>
      <w:r w:rsidR="003351FD" w:rsidRPr="00BA633D">
        <w:rPr>
          <w:rFonts w:hint="eastAsia"/>
          <w:kern w:val="0"/>
        </w:rPr>
        <w:t>然后定义</w:t>
      </w:r>
      <w:r w:rsidR="003351FD" w:rsidRPr="00BA633D">
        <w:rPr>
          <w:rFonts w:hint="eastAsia"/>
          <w:kern w:val="0"/>
        </w:rPr>
        <w:t>3</w:t>
      </w:r>
      <w:r w:rsidR="003351FD" w:rsidRPr="00BA633D">
        <w:rPr>
          <w:rFonts w:hint="eastAsia"/>
          <w:kern w:val="0"/>
        </w:rPr>
        <w:t>个成员变量，其中</w:t>
      </w:r>
      <w:r w:rsidR="003351FD" w:rsidRPr="00BA633D">
        <w:rPr>
          <w:kern w:val="0"/>
        </w:rPr>
        <w:t>winSize</w:t>
      </w:r>
      <w:r w:rsidR="003351FD" w:rsidRPr="00BA633D">
        <w:rPr>
          <w:rFonts w:hint="eastAsia"/>
          <w:kern w:val="0"/>
        </w:rPr>
        <w:t>代表游戏屏幕窗口大小，</w:t>
      </w:r>
      <w:r w:rsidR="003351FD" w:rsidRPr="00BA633D">
        <w:rPr>
          <w:rFonts w:hint="eastAsia"/>
          <w:kern w:val="0"/>
        </w:rPr>
        <w:t>winCenter</w:t>
      </w:r>
      <w:r w:rsidR="003351FD" w:rsidRPr="00BA633D">
        <w:rPr>
          <w:rFonts w:hint="eastAsia"/>
          <w:kern w:val="0"/>
        </w:rPr>
        <w:t>代表窗口的中点</w:t>
      </w:r>
      <w:r w:rsidR="00DC4AB8" w:rsidRPr="00BA633D">
        <w:rPr>
          <w:rFonts w:hint="eastAsia"/>
          <w:kern w:val="0"/>
        </w:rPr>
        <w:t>，</w:t>
      </w:r>
      <w:r w:rsidR="003351FD" w:rsidRPr="00BA633D">
        <w:rPr>
          <w:kern w:val="0"/>
        </w:rPr>
        <w:t>assetCount</w:t>
      </w:r>
      <w:r w:rsidR="003351FD" w:rsidRPr="00BA633D">
        <w:rPr>
          <w:rFonts w:hint="eastAsia"/>
          <w:kern w:val="0"/>
        </w:rPr>
        <w:t>用来保存游戏需要加载的</w:t>
      </w:r>
      <w:r w:rsidR="005B0455" w:rsidRPr="00BA633D">
        <w:rPr>
          <w:rFonts w:hint="eastAsia"/>
          <w:kern w:val="0"/>
        </w:rPr>
        <w:t>资源总数。</w:t>
      </w:r>
    </w:p>
    <w:p w:rsidR="00F27EFC" w:rsidRPr="00BA633D" w:rsidRDefault="003353C5" w:rsidP="001B6AA5">
      <w:pPr>
        <w:pStyle w:val="4"/>
        <w:rPr>
          <w:rFonts w:hint="eastAsia"/>
        </w:rPr>
      </w:pPr>
      <w:r w:rsidRPr="00BA633D">
        <w:rPr>
          <w:rFonts w:hint="eastAsia"/>
          <w:kern w:val="0"/>
        </w:rPr>
        <w:t>L</w:t>
      </w:r>
      <w:r w:rsidR="00F27EFC" w:rsidRPr="00BA633D">
        <w:rPr>
          <w:rFonts w:hint="eastAsia"/>
          <w:kern w:val="0"/>
        </w:rPr>
        <w:t>oading</w:t>
      </w:r>
      <w:r w:rsidR="00F27EFC" w:rsidRPr="00BA633D">
        <w:rPr>
          <w:rFonts w:hint="eastAsia"/>
          <w:kern w:val="0"/>
        </w:rPr>
        <w:t>方法</w:t>
      </w:r>
    </w:p>
    <w:p w:rsidR="00B03913" w:rsidRPr="00BA633D" w:rsidRDefault="00B03913" w:rsidP="0027336F">
      <w:pPr>
        <w:jc w:val="both"/>
        <w:rPr>
          <w:rFonts w:hint="eastAsia"/>
          <w:kern w:val="0"/>
        </w:rPr>
      </w:pPr>
      <w:r w:rsidRPr="00BA633D">
        <w:rPr>
          <w:rFonts w:hint="eastAsia"/>
          <w:kern w:val="0"/>
        </w:rPr>
        <w:t>重点是接下来一系列的</w:t>
      </w:r>
      <w:r w:rsidRPr="00BA633D">
        <w:rPr>
          <w:rFonts w:hint="eastAsia"/>
          <w:kern w:val="0"/>
        </w:rPr>
        <w:t>loading</w:t>
      </w:r>
      <w:r w:rsidRPr="00BA633D">
        <w:rPr>
          <w:rFonts w:hint="eastAsia"/>
          <w:kern w:val="0"/>
        </w:rPr>
        <w:t>方法，每个方法都接收一个</w:t>
      </w:r>
      <w:r w:rsidRPr="00BA633D">
        <w:rPr>
          <w:rFonts w:hint="eastAsia"/>
          <w:kern w:val="0"/>
        </w:rPr>
        <w:t>NSArray</w:t>
      </w:r>
      <w:r w:rsidRPr="00BA633D">
        <w:rPr>
          <w:rFonts w:hint="eastAsia"/>
          <w:kern w:val="0"/>
        </w:rPr>
        <w:t>数组作为参数</w:t>
      </w:r>
      <w:r w:rsidR="009C4672" w:rsidRPr="00BA633D">
        <w:rPr>
          <w:rFonts w:hint="eastAsia"/>
          <w:kern w:val="0"/>
        </w:rPr>
        <w:t>。</w:t>
      </w:r>
      <w:r w:rsidR="009A743C" w:rsidRPr="00BA633D">
        <w:rPr>
          <w:rFonts w:hint="eastAsia"/>
          <w:kern w:val="0"/>
        </w:rPr>
        <w:t>这些参数都是一些具体资源的文件名，这个参数的值是从一个配置文件</w:t>
      </w:r>
      <w:r w:rsidR="007713F7" w:rsidRPr="00BA633D">
        <w:rPr>
          <w:rFonts w:hint="eastAsia"/>
          <w:kern w:val="0"/>
        </w:rPr>
        <w:t>中</w:t>
      </w:r>
      <w:r w:rsidR="009A743C" w:rsidRPr="00BA633D">
        <w:rPr>
          <w:rFonts w:hint="eastAsia"/>
          <w:kern w:val="0"/>
        </w:rPr>
        <w:t>读出来的，后面在介绍实现</w:t>
      </w:r>
      <w:r w:rsidR="00F327D3" w:rsidRPr="00BA633D">
        <w:rPr>
          <w:rFonts w:hint="eastAsia"/>
          <w:kern w:val="0"/>
        </w:rPr>
        <w:t>时</w:t>
      </w:r>
      <w:r w:rsidR="009A743C" w:rsidRPr="00BA633D">
        <w:rPr>
          <w:rFonts w:hint="eastAsia"/>
          <w:kern w:val="0"/>
        </w:rPr>
        <w:t>会给出来。</w:t>
      </w:r>
      <w:r w:rsidR="00980CB6" w:rsidRPr="00BA633D">
        <w:rPr>
          <w:rFonts w:hint="eastAsia"/>
          <w:kern w:val="0"/>
        </w:rPr>
        <w:t>这些</w:t>
      </w:r>
      <w:r w:rsidR="00263319" w:rsidRPr="00BA633D">
        <w:rPr>
          <w:rFonts w:hint="eastAsia"/>
          <w:kern w:val="0"/>
        </w:rPr>
        <w:t>方法</w:t>
      </w:r>
      <w:r w:rsidR="009C4672" w:rsidRPr="00BA633D">
        <w:rPr>
          <w:rFonts w:hint="eastAsia"/>
          <w:kern w:val="0"/>
        </w:rPr>
        <w:t>及</w:t>
      </w:r>
      <w:r w:rsidR="00263319" w:rsidRPr="00BA633D">
        <w:rPr>
          <w:rFonts w:hint="eastAsia"/>
          <w:kern w:val="0"/>
        </w:rPr>
        <w:t>用途</w:t>
      </w:r>
      <w:r w:rsidR="00421993" w:rsidRPr="00BA633D">
        <w:rPr>
          <w:rFonts w:hint="eastAsia"/>
          <w:kern w:val="0"/>
        </w:rPr>
        <w:t>如下</w:t>
      </w:r>
      <w:r w:rsidR="00263319"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loadMusic:(NSArray *) musicFiles;</w:t>
      </w:r>
      <w:r w:rsidRPr="00BA633D">
        <w:rPr>
          <w:rFonts w:hint="eastAsia"/>
          <w:kern w:val="0"/>
        </w:rPr>
        <w:t xml:space="preserve"> </w:t>
      </w:r>
      <w:r w:rsidR="00495B88" w:rsidRPr="00BA633D">
        <w:rPr>
          <w:rFonts w:hint="eastAsia"/>
          <w:kern w:val="0"/>
        </w:rPr>
        <w:t>（</w:t>
      </w:r>
      <w:r w:rsidRPr="00BA633D">
        <w:rPr>
          <w:rFonts w:hint="eastAsia"/>
          <w:kern w:val="0"/>
        </w:rPr>
        <w:t>加载背景音乐</w:t>
      </w:r>
      <w:r w:rsidR="00495B88"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loadSounds:(NSArray *) soundClips;</w:t>
      </w:r>
      <w:r w:rsidR="00495B88" w:rsidRPr="00BA633D">
        <w:rPr>
          <w:rFonts w:hint="eastAsia"/>
          <w:kern w:val="0"/>
        </w:rPr>
        <w:t>（</w:t>
      </w:r>
      <w:r w:rsidRPr="00BA633D">
        <w:rPr>
          <w:rFonts w:hint="eastAsia"/>
          <w:kern w:val="0"/>
        </w:rPr>
        <w:t>加载游戏音效</w:t>
      </w:r>
      <w:r w:rsidR="00495B88"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loadSpriteSheets:(NSArray *) spriteSheets;</w:t>
      </w:r>
      <w:r w:rsidR="00495B88" w:rsidRPr="00BA633D">
        <w:rPr>
          <w:rFonts w:hint="eastAsia"/>
          <w:kern w:val="0"/>
        </w:rPr>
        <w:t>（</w:t>
      </w:r>
      <w:r w:rsidRPr="00BA633D">
        <w:rPr>
          <w:rFonts w:hint="eastAsia"/>
          <w:kern w:val="0"/>
        </w:rPr>
        <w:t>加载表灵表单</w:t>
      </w:r>
      <w:r w:rsidR="00495B88"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loadImages:(NSArray *) images;</w:t>
      </w:r>
      <w:r w:rsidR="00495B88" w:rsidRPr="00BA633D">
        <w:rPr>
          <w:rFonts w:hint="eastAsia"/>
          <w:kern w:val="0"/>
        </w:rPr>
        <w:t>（</w:t>
      </w:r>
      <w:r w:rsidR="00987261" w:rsidRPr="00BA633D">
        <w:rPr>
          <w:rFonts w:hint="eastAsia"/>
          <w:kern w:val="0"/>
        </w:rPr>
        <w:t>加载背景图片等图片资源</w:t>
      </w:r>
      <w:r w:rsidR="00495B88"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loadAssets:(NSArray *) assets;</w:t>
      </w:r>
      <w:r w:rsidR="00495B88" w:rsidRPr="00BA633D">
        <w:rPr>
          <w:rFonts w:hint="eastAsia"/>
          <w:kern w:val="0"/>
        </w:rPr>
        <w:t>（</w:t>
      </w:r>
      <w:r w:rsidR="00987261" w:rsidRPr="00BA633D">
        <w:rPr>
          <w:rFonts w:hint="eastAsia"/>
          <w:kern w:val="0"/>
        </w:rPr>
        <w:t>加载游戏字体、存档等资源</w:t>
      </w:r>
      <w:r w:rsidR="00495B88"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progressUpdate;</w:t>
      </w:r>
      <w:r w:rsidR="00495B88" w:rsidRPr="00BA633D">
        <w:rPr>
          <w:rFonts w:hint="eastAsia"/>
          <w:kern w:val="0"/>
        </w:rPr>
        <w:t>（</w:t>
      </w:r>
      <w:r w:rsidR="00987261" w:rsidRPr="00BA633D">
        <w:rPr>
          <w:rFonts w:hint="eastAsia"/>
          <w:kern w:val="0"/>
        </w:rPr>
        <w:t>更新游戏进度条，目</w:t>
      </w:r>
      <w:r w:rsidR="00D7089A" w:rsidRPr="00BA633D">
        <w:rPr>
          <w:rFonts w:hint="eastAsia"/>
          <w:kern w:val="0"/>
        </w:rPr>
        <w:t>的</w:t>
      </w:r>
      <w:r w:rsidR="00987261" w:rsidRPr="00BA633D">
        <w:rPr>
          <w:rFonts w:hint="eastAsia"/>
          <w:kern w:val="0"/>
        </w:rPr>
        <w:t>只是计算何时加载完成</w:t>
      </w:r>
      <w:r w:rsidR="00495B88" w:rsidRPr="00BA633D">
        <w:rPr>
          <w:rFonts w:hint="eastAsia"/>
          <w:kern w:val="0"/>
        </w:rPr>
        <w:t>）</w:t>
      </w:r>
    </w:p>
    <w:p w:rsidR="009B7E18" w:rsidRPr="00BA633D" w:rsidRDefault="009B7E18" w:rsidP="0086126A">
      <w:pPr>
        <w:numPr>
          <w:ilvl w:val="0"/>
          <w:numId w:val="95"/>
        </w:numPr>
        <w:ind w:firstLineChars="0"/>
        <w:jc w:val="both"/>
        <w:rPr>
          <w:kern w:val="0"/>
        </w:rPr>
      </w:pPr>
      <w:r w:rsidRPr="00BA633D">
        <w:rPr>
          <w:kern w:val="0"/>
        </w:rPr>
        <w:t>-(void) loadingComplete;</w:t>
      </w:r>
      <w:r w:rsidR="00495B88" w:rsidRPr="00BA633D">
        <w:rPr>
          <w:rFonts w:hint="eastAsia"/>
          <w:kern w:val="0"/>
        </w:rPr>
        <w:t>（</w:t>
      </w:r>
      <w:r w:rsidR="00987261" w:rsidRPr="00BA633D">
        <w:rPr>
          <w:rFonts w:hint="eastAsia"/>
          <w:kern w:val="0"/>
        </w:rPr>
        <w:t>资源全部加载完成，切换到另一个游戏场景</w:t>
      </w:r>
      <w:r w:rsidR="00495B88" w:rsidRPr="00BA633D">
        <w:rPr>
          <w:rFonts w:hint="eastAsia"/>
          <w:kern w:val="0"/>
        </w:rPr>
        <w:t>）</w:t>
      </w:r>
    </w:p>
    <w:p w:rsidR="00011E77" w:rsidRPr="00BA633D" w:rsidRDefault="00750B42" w:rsidP="003B3F9E">
      <w:pPr>
        <w:pStyle w:val="4"/>
        <w:rPr>
          <w:rFonts w:hint="eastAsia"/>
        </w:rPr>
      </w:pPr>
      <w:r w:rsidRPr="00BA633D">
        <w:rPr>
          <w:rFonts w:hint="eastAsia"/>
        </w:rPr>
        <w:t>LoadingScreen</w:t>
      </w:r>
      <w:r w:rsidR="002100FA" w:rsidRPr="00BA633D">
        <w:rPr>
          <w:rFonts w:hint="eastAsia"/>
        </w:rPr>
        <w:t>的</w:t>
      </w:r>
      <w:r w:rsidR="00315E03" w:rsidRPr="00BA633D">
        <w:rPr>
          <w:rFonts w:hint="eastAsia"/>
        </w:rPr>
        <w:t>具体</w:t>
      </w:r>
      <w:r w:rsidR="002100FA" w:rsidRPr="00BA633D">
        <w:rPr>
          <w:rFonts w:hint="eastAsia"/>
        </w:rPr>
        <w:t>实现</w:t>
      </w:r>
    </w:p>
    <w:p w:rsidR="00BD41DA" w:rsidRPr="00BA633D" w:rsidRDefault="006C507C" w:rsidP="0091110B">
      <w:pPr>
        <w:rPr>
          <w:rFonts w:hint="eastAsia"/>
        </w:rPr>
      </w:pPr>
      <w:r w:rsidRPr="00BA633D">
        <w:rPr>
          <w:rFonts w:hint="eastAsia"/>
        </w:rPr>
        <w:t>打开</w:t>
      </w:r>
      <w:r w:rsidR="00750B42" w:rsidRPr="00BA633D">
        <w:rPr>
          <w:rFonts w:hint="eastAsia"/>
        </w:rPr>
        <w:t>LoadingScreen</w:t>
      </w:r>
      <w:r w:rsidRPr="00BA633D">
        <w:rPr>
          <w:rFonts w:hint="eastAsia"/>
        </w:rPr>
        <w:t>.m</w:t>
      </w:r>
      <w:r w:rsidRPr="00BA633D">
        <w:rPr>
          <w:rFonts w:hint="eastAsia"/>
        </w:rPr>
        <w:t>文件，</w:t>
      </w:r>
      <w:r w:rsidR="00E375D4" w:rsidRPr="00BA633D">
        <w:rPr>
          <w:rFonts w:hint="eastAsia"/>
        </w:rPr>
        <w:t>用代码清单</w:t>
      </w:r>
      <w:r w:rsidR="00E375D4" w:rsidRPr="00BA633D">
        <w:rPr>
          <w:rFonts w:hint="eastAsia"/>
        </w:rPr>
        <w:t>3-</w:t>
      </w:r>
      <w:r w:rsidR="00F54335" w:rsidRPr="00BA633D">
        <w:rPr>
          <w:rFonts w:hint="eastAsia"/>
        </w:rPr>
        <w:t>9</w:t>
      </w:r>
      <w:r w:rsidR="00E375D4" w:rsidRPr="00BA633D">
        <w:rPr>
          <w:rFonts w:hint="eastAsia"/>
        </w:rPr>
        <w:t>替换其中的内容。</w:t>
      </w:r>
    </w:p>
    <w:p w:rsidR="00BD41DA" w:rsidRPr="00BA633D" w:rsidRDefault="00BD41DA" w:rsidP="00BD41DA">
      <w:pPr>
        <w:pStyle w:val="1-1"/>
        <w:rPr>
          <w:rFonts w:hint="eastAsia"/>
          <w:kern w:val="0"/>
        </w:rPr>
      </w:pPr>
      <w:r w:rsidRPr="00BA633D">
        <w:rPr>
          <w:rFonts w:hint="eastAsia"/>
          <w:kern w:val="0"/>
        </w:rPr>
        <w:t>LoadingScreen.m</w:t>
      </w:r>
      <w:r w:rsidR="004C1A83" w:rsidRPr="00BA633D">
        <w:rPr>
          <w:rFonts w:hint="eastAsia"/>
          <w:kern w:val="0"/>
        </w:rPr>
        <w:t xml:space="preserve"> </w:t>
      </w:r>
    </w:p>
    <w:p w:rsidR="00BD41DA" w:rsidRPr="00BA633D" w:rsidRDefault="00BD41DA" w:rsidP="00BD41DA">
      <w:pPr>
        <w:pStyle w:val="af5"/>
        <w:rPr>
          <w:color w:val="auto"/>
        </w:rPr>
      </w:pPr>
      <w:r w:rsidRPr="00BA633D">
        <w:rPr>
          <w:color w:val="auto"/>
        </w:rPr>
        <w:lastRenderedPageBreak/>
        <w:t>#import "LoadingScreen.h"</w:t>
      </w:r>
    </w:p>
    <w:p w:rsidR="00BD41DA" w:rsidRPr="00BA633D" w:rsidRDefault="00BD41DA" w:rsidP="00BD41DA">
      <w:pPr>
        <w:pStyle w:val="af5"/>
        <w:rPr>
          <w:color w:val="auto"/>
        </w:rPr>
      </w:pPr>
      <w:r w:rsidRPr="00BA633D">
        <w:rPr>
          <w:color w:val="auto"/>
        </w:rPr>
        <w:t>#import "SimpleAudioEngine.h"</w:t>
      </w:r>
    </w:p>
    <w:p w:rsidR="00BD41DA" w:rsidRPr="00BA633D" w:rsidRDefault="00BD41DA" w:rsidP="00BD41DA">
      <w:pPr>
        <w:pStyle w:val="af5"/>
        <w:rPr>
          <w:color w:val="auto"/>
        </w:rPr>
      </w:pPr>
    </w:p>
    <w:p w:rsidR="00BD41DA" w:rsidRPr="00BA633D" w:rsidRDefault="00BD41DA" w:rsidP="00BD41DA">
      <w:pPr>
        <w:pStyle w:val="af5"/>
        <w:rPr>
          <w:color w:val="auto"/>
        </w:rPr>
      </w:pPr>
      <w:r w:rsidRPr="00BA633D">
        <w:rPr>
          <w:color w:val="auto"/>
        </w:rPr>
        <w:t>//The next scene you wish to transition to.</w:t>
      </w:r>
    </w:p>
    <w:p w:rsidR="00BD41DA" w:rsidRPr="00BA633D" w:rsidRDefault="00BD41DA" w:rsidP="00BD41DA">
      <w:pPr>
        <w:pStyle w:val="af5"/>
        <w:rPr>
          <w:rFonts w:hint="eastAsia"/>
          <w:color w:val="auto"/>
        </w:rPr>
      </w:pPr>
      <w:r w:rsidRPr="00BA633D">
        <w:rPr>
          <w:color w:val="auto"/>
        </w:rPr>
        <w:t>#import "HelloWorldLayer.h"</w:t>
      </w:r>
    </w:p>
    <w:p w:rsidR="00BD41DA" w:rsidRPr="00BA633D" w:rsidRDefault="00BD41DA" w:rsidP="00BD41DA">
      <w:pPr>
        <w:pStyle w:val="af5"/>
        <w:rPr>
          <w:rFonts w:hint="eastAsia"/>
          <w:color w:val="auto"/>
        </w:rPr>
      </w:pPr>
      <w:r w:rsidRPr="00BA633D">
        <w:rPr>
          <w:color w:val="auto"/>
        </w:rPr>
        <w:t>@implementation LoadingScreen</w:t>
      </w:r>
    </w:p>
    <w:p w:rsidR="00BD41DA" w:rsidRPr="00BA633D" w:rsidRDefault="00BD41DA" w:rsidP="00BD41DA">
      <w:pPr>
        <w:pStyle w:val="af5"/>
        <w:rPr>
          <w:color w:val="auto"/>
        </w:rPr>
      </w:pPr>
      <w:r w:rsidRPr="00BA633D">
        <w:rPr>
          <w:color w:val="auto"/>
        </w:rPr>
        <w:t>+(CCScene *) scene</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ab/>
        <w:t>// 'scene' is an autorelease object.</w:t>
      </w:r>
    </w:p>
    <w:p w:rsidR="00BD41DA" w:rsidRPr="00BA633D" w:rsidRDefault="00BD41DA" w:rsidP="00BD41DA">
      <w:pPr>
        <w:pStyle w:val="af5"/>
        <w:rPr>
          <w:color w:val="auto"/>
        </w:rPr>
      </w:pPr>
      <w:r w:rsidRPr="00BA633D">
        <w:rPr>
          <w:color w:val="auto"/>
        </w:rPr>
        <w:tab/>
        <w:t>CCScene *scene = [CCScene node];</w:t>
      </w:r>
    </w:p>
    <w:p w:rsidR="00BD41DA" w:rsidRPr="00BA633D" w:rsidRDefault="00BD41DA" w:rsidP="00BD41DA">
      <w:pPr>
        <w:pStyle w:val="af5"/>
        <w:rPr>
          <w:color w:val="auto"/>
        </w:rPr>
      </w:pPr>
      <w:r w:rsidRPr="00BA633D">
        <w:rPr>
          <w:color w:val="auto"/>
        </w:rPr>
        <w:t xml:space="preserve">    NSString *className = NSStringFromClass([self class]); </w:t>
      </w:r>
    </w:p>
    <w:p w:rsidR="00BD41DA" w:rsidRPr="00BA633D" w:rsidRDefault="00BD41DA" w:rsidP="00BD41DA">
      <w:pPr>
        <w:pStyle w:val="af5"/>
        <w:rPr>
          <w:color w:val="auto"/>
        </w:rPr>
      </w:pPr>
      <w:r w:rsidRPr="00BA633D">
        <w:rPr>
          <w:color w:val="auto"/>
        </w:rPr>
        <w:t xml:space="preserve">    // 'layer' is an autorelease object.</w:t>
      </w:r>
    </w:p>
    <w:p w:rsidR="00BD41DA" w:rsidRPr="00BA633D" w:rsidRDefault="00BD41DA" w:rsidP="00BD41DA">
      <w:pPr>
        <w:pStyle w:val="af5"/>
        <w:rPr>
          <w:rFonts w:hint="eastAsia"/>
          <w:color w:val="auto"/>
        </w:rPr>
      </w:pPr>
      <w:r w:rsidRPr="00BA633D">
        <w:rPr>
          <w:color w:val="auto"/>
        </w:rPr>
        <w:t xml:space="preserve">    id layer = [NSClassFromString(className) node];</w:t>
      </w:r>
    </w:p>
    <w:p w:rsidR="00BD41DA" w:rsidRPr="00BA633D" w:rsidRDefault="00BD41DA" w:rsidP="00BD41DA">
      <w:pPr>
        <w:pStyle w:val="af5"/>
        <w:rPr>
          <w:color w:val="auto"/>
        </w:rPr>
      </w:pPr>
      <w:r w:rsidRPr="00BA633D">
        <w:rPr>
          <w:color w:val="auto"/>
        </w:rPr>
        <w:tab/>
        <w:t>// add layer as a child to scene</w:t>
      </w:r>
    </w:p>
    <w:p w:rsidR="00BD41DA" w:rsidRPr="00BA633D" w:rsidRDefault="00BD41DA" w:rsidP="00BD41DA">
      <w:pPr>
        <w:pStyle w:val="af5"/>
        <w:rPr>
          <w:rFonts w:hint="eastAsia"/>
          <w:color w:val="auto"/>
        </w:rPr>
      </w:pPr>
      <w:r w:rsidRPr="00BA633D">
        <w:rPr>
          <w:color w:val="auto"/>
        </w:rPr>
        <w:tab/>
        <w:t>[scene addChild: layer];</w:t>
      </w:r>
    </w:p>
    <w:p w:rsidR="00BD41DA" w:rsidRPr="00BA633D" w:rsidRDefault="00BD41DA" w:rsidP="00BD41DA">
      <w:pPr>
        <w:pStyle w:val="af5"/>
        <w:rPr>
          <w:color w:val="auto"/>
        </w:rPr>
      </w:pPr>
      <w:r w:rsidRPr="00BA633D">
        <w:rPr>
          <w:color w:val="auto"/>
        </w:rPr>
        <w:tab/>
        <w:t>// return the scene</w:t>
      </w:r>
    </w:p>
    <w:p w:rsidR="00BD41DA" w:rsidRPr="00BA633D" w:rsidRDefault="00BD41DA" w:rsidP="00BD41DA">
      <w:pPr>
        <w:pStyle w:val="af5"/>
        <w:rPr>
          <w:color w:val="auto"/>
        </w:rPr>
      </w:pPr>
      <w:r w:rsidRPr="00BA633D">
        <w:rPr>
          <w:color w:val="auto"/>
        </w:rPr>
        <w:tab/>
        <w:t>return scene;</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p>
    <w:p w:rsidR="00BD41DA" w:rsidRPr="00BA633D" w:rsidRDefault="00BD41DA" w:rsidP="00BD41DA">
      <w:pPr>
        <w:pStyle w:val="af5"/>
        <w:rPr>
          <w:color w:val="auto"/>
        </w:rPr>
      </w:pPr>
      <w:r w:rsidRPr="00BA633D">
        <w:rPr>
          <w:color w:val="auto"/>
        </w:rPr>
        <w:t>-(id) init</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if ( ( self = [ super init] ) )</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winSize = [[CCDirector sharedDirector] winSize];</w:t>
      </w:r>
    </w:p>
    <w:p w:rsidR="00BD41DA" w:rsidRPr="00BA633D" w:rsidRDefault="00BD41DA" w:rsidP="00BD41DA">
      <w:pPr>
        <w:pStyle w:val="af5"/>
        <w:rPr>
          <w:color w:val="auto"/>
        </w:rPr>
      </w:pPr>
      <w:r w:rsidRPr="00BA633D">
        <w:rPr>
          <w:color w:val="auto"/>
        </w:rPr>
        <w:lastRenderedPageBreak/>
        <w:t xml:space="preserve">        winCenter = ccp(winSize.width / 2, winSize.height / 2);</w:t>
      </w:r>
    </w:p>
    <w:p w:rsidR="00BD41DA" w:rsidRPr="00BA633D" w:rsidRDefault="00BD41DA" w:rsidP="00BD41DA">
      <w:pPr>
        <w:pStyle w:val="af5"/>
        <w:rPr>
          <w:color w:val="auto"/>
        </w:rPr>
      </w:pPr>
      <w:r w:rsidRPr="00BA633D">
        <w:rPr>
          <w:color w:val="auto"/>
        </w:rPr>
        <w:t xml:space="preserve">        CCLabelTTF *loadingText = [CCLabelTTF labelWithString:@"Loading..." fontName:@"Arial" fontSize:20];</w:t>
      </w:r>
    </w:p>
    <w:p w:rsidR="00BD41DA" w:rsidRPr="00BA633D" w:rsidRDefault="00BD41DA" w:rsidP="00BD41DA">
      <w:pPr>
        <w:pStyle w:val="af5"/>
        <w:rPr>
          <w:color w:val="auto"/>
        </w:rPr>
      </w:pPr>
      <w:r w:rsidRPr="00BA633D">
        <w:rPr>
          <w:color w:val="auto"/>
        </w:rPr>
        <w:t xml:space="preserve">        loadingText.position = ccpAdd(winCenter, ccp(0,50));</w:t>
      </w:r>
    </w:p>
    <w:p w:rsidR="00BD41DA" w:rsidRPr="00BA633D" w:rsidRDefault="00BD41DA" w:rsidP="00BD41DA">
      <w:pPr>
        <w:pStyle w:val="af5"/>
        <w:rPr>
          <w:color w:val="auto"/>
        </w:rPr>
      </w:pPr>
      <w:r w:rsidRPr="00BA633D">
        <w:rPr>
          <w:color w:val="auto"/>
        </w:rPr>
        <w:t xml:space="preserve">        [self addChild:loadingText];              </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rFonts w:hint="eastAsia"/>
          <w:color w:val="auto"/>
        </w:rPr>
        <w:t xml:space="preserve">  </w:t>
      </w:r>
      <w:r w:rsidRPr="00BA633D">
        <w:rPr>
          <w:color w:val="auto"/>
        </w:rPr>
        <w:t xml:space="preserve">    return self;</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p>
    <w:p w:rsidR="00BD41DA" w:rsidRPr="00BA633D" w:rsidRDefault="00BD41DA" w:rsidP="00BD41DA">
      <w:pPr>
        <w:pStyle w:val="af5"/>
        <w:rPr>
          <w:color w:val="auto"/>
        </w:rPr>
      </w:pPr>
      <w:r w:rsidRPr="00BA633D">
        <w:rPr>
          <w:color w:val="auto"/>
        </w:rPr>
        <w:t>-(void) onEnterTransitionDidFinish</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[super onEnterTransitionDidFinish];</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rFonts w:hint="eastAsia"/>
          <w:color w:val="auto"/>
        </w:rPr>
      </w:pPr>
      <w:r w:rsidRPr="00BA633D">
        <w:rPr>
          <w:color w:val="auto"/>
        </w:rPr>
        <w:t xml:space="preserve">    NSString *path = [[CCFileUtils sharedFileUtils] fullPathFromRelativePath:@"preloadAssetManifest.plist"];</w:t>
      </w:r>
    </w:p>
    <w:p w:rsidR="00BD41DA" w:rsidRPr="00BA633D" w:rsidRDefault="00BD41DA" w:rsidP="00BD41DA">
      <w:pPr>
        <w:pStyle w:val="af5"/>
        <w:rPr>
          <w:color w:val="auto"/>
        </w:rPr>
      </w:pPr>
      <w:r w:rsidRPr="00BA633D">
        <w:rPr>
          <w:color w:val="auto"/>
        </w:rPr>
        <w:t xml:space="preserve">    NSDictionary *manifest = [NSDictionary dictionaryWithContentsOfFile:path];</w:t>
      </w:r>
    </w:p>
    <w:p w:rsidR="00BD41DA" w:rsidRPr="00BA633D" w:rsidRDefault="00BD41DA" w:rsidP="00BD41DA">
      <w:pPr>
        <w:pStyle w:val="af5"/>
        <w:rPr>
          <w:color w:val="auto"/>
        </w:rPr>
      </w:pPr>
      <w:r w:rsidRPr="00BA633D">
        <w:rPr>
          <w:color w:val="auto"/>
        </w:rPr>
        <w:t xml:space="preserve">    NSArray *spriteSheets   = [manifest objectForKey:@"SpriteSheets"];</w:t>
      </w:r>
    </w:p>
    <w:p w:rsidR="00BD41DA" w:rsidRPr="00BA633D" w:rsidRDefault="00BD41DA" w:rsidP="00BD41DA">
      <w:pPr>
        <w:pStyle w:val="af5"/>
        <w:rPr>
          <w:color w:val="auto"/>
        </w:rPr>
      </w:pPr>
      <w:r w:rsidRPr="00BA633D">
        <w:rPr>
          <w:color w:val="auto"/>
        </w:rPr>
        <w:t xml:space="preserve">    NSArray *images         = [manifest objectForKey:@"Images"];        </w:t>
      </w:r>
    </w:p>
    <w:p w:rsidR="00BD41DA" w:rsidRPr="00BA633D" w:rsidRDefault="00BD41DA" w:rsidP="00BD41DA">
      <w:pPr>
        <w:pStyle w:val="af5"/>
        <w:rPr>
          <w:color w:val="auto"/>
        </w:rPr>
      </w:pPr>
      <w:r w:rsidRPr="00BA633D">
        <w:rPr>
          <w:color w:val="auto"/>
        </w:rPr>
        <w:t xml:space="preserve">    NSArray *soundFX        = [manifest objectForKey:@"SoundFX"];</w:t>
      </w:r>
    </w:p>
    <w:p w:rsidR="00BD41DA" w:rsidRPr="00BA633D" w:rsidRDefault="00BD41DA" w:rsidP="00BD41DA">
      <w:pPr>
        <w:pStyle w:val="af5"/>
        <w:rPr>
          <w:color w:val="auto"/>
        </w:rPr>
      </w:pPr>
      <w:r w:rsidRPr="00BA633D">
        <w:rPr>
          <w:color w:val="auto"/>
        </w:rPr>
        <w:t xml:space="preserve">    NSArray *music          = [manifest objectForKey:@"Music"];</w:t>
      </w:r>
    </w:p>
    <w:p w:rsidR="00BD41DA" w:rsidRPr="00BA633D" w:rsidRDefault="00BD41DA" w:rsidP="00BD41DA">
      <w:pPr>
        <w:pStyle w:val="af5"/>
        <w:rPr>
          <w:color w:val="auto"/>
        </w:rPr>
      </w:pPr>
      <w:r w:rsidRPr="00BA633D">
        <w:rPr>
          <w:color w:val="auto"/>
        </w:rPr>
        <w:t xml:space="preserve">    NSArray *assets         = [manifest objectForKey:@"Assets"];</w:t>
      </w:r>
    </w:p>
    <w:p w:rsidR="00BD41DA" w:rsidRPr="00BA633D" w:rsidRDefault="00BD41DA" w:rsidP="00BD41DA">
      <w:pPr>
        <w:pStyle w:val="af5"/>
        <w:rPr>
          <w:color w:val="auto"/>
        </w:rPr>
      </w:pPr>
      <w:r w:rsidRPr="00BA633D">
        <w:rPr>
          <w:color w:val="auto"/>
        </w:rPr>
        <w:t xml:space="preserve">    assetCount = ([spriteSheets count] + [images count] + [soundFX count] + [music count] + [assets count]);</w:t>
      </w:r>
    </w:p>
    <w:p w:rsidR="00BD41DA" w:rsidRPr="00BA633D" w:rsidRDefault="00BD41DA" w:rsidP="00BD41DA">
      <w:pPr>
        <w:pStyle w:val="af5"/>
        <w:rPr>
          <w:color w:val="auto"/>
        </w:rPr>
      </w:pPr>
      <w:r w:rsidRPr="00BA633D">
        <w:rPr>
          <w:color w:val="auto"/>
        </w:rPr>
        <w:lastRenderedPageBreak/>
        <w:t xml:space="preserve">    if (soundFX)</w:t>
      </w:r>
    </w:p>
    <w:p w:rsidR="00BD41DA" w:rsidRPr="00BA633D" w:rsidRDefault="00BD41DA" w:rsidP="00BD41DA">
      <w:pPr>
        <w:pStyle w:val="af5"/>
        <w:rPr>
          <w:color w:val="auto"/>
        </w:rPr>
      </w:pPr>
      <w:r w:rsidRPr="00BA633D">
        <w:rPr>
          <w:color w:val="auto"/>
        </w:rPr>
        <w:t xml:space="preserve">        [self performSelectorOnMainThread:@selector(loadSounds:) withObject:soundFX waitUntilDone:YES];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if (spriteSheets)</w:t>
      </w:r>
    </w:p>
    <w:p w:rsidR="00BD41DA" w:rsidRPr="00BA633D" w:rsidRDefault="00BD41DA" w:rsidP="00BD41DA">
      <w:pPr>
        <w:pStyle w:val="af5"/>
        <w:rPr>
          <w:color w:val="auto"/>
        </w:rPr>
      </w:pPr>
      <w:r w:rsidRPr="00BA633D">
        <w:rPr>
          <w:color w:val="auto"/>
        </w:rPr>
        <w:t xml:space="preserve">        [self performSelectorOnMainThread:@selector(loadSpriteSheets:) withObject:spriteSheets waitUntilDone:YES];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if (images)</w:t>
      </w:r>
    </w:p>
    <w:p w:rsidR="00BD41DA" w:rsidRPr="00BA633D" w:rsidRDefault="00BD41DA" w:rsidP="00BD41DA">
      <w:pPr>
        <w:pStyle w:val="af5"/>
        <w:rPr>
          <w:color w:val="auto"/>
        </w:rPr>
      </w:pPr>
      <w:r w:rsidRPr="00BA633D">
        <w:rPr>
          <w:color w:val="auto"/>
        </w:rPr>
        <w:t xml:space="preserve">        [self performSelectorOnMainThread:@selector(loadImages:) withObject:images waitUntilDone:YES];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if (music)</w:t>
      </w:r>
    </w:p>
    <w:p w:rsidR="00BD41DA" w:rsidRPr="00BA633D" w:rsidRDefault="00BD41DA" w:rsidP="00BD41DA">
      <w:pPr>
        <w:pStyle w:val="af5"/>
        <w:rPr>
          <w:color w:val="auto"/>
        </w:rPr>
      </w:pPr>
      <w:r w:rsidRPr="00BA633D">
        <w:rPr>
          <w:color w:val="auto"/>
        </w:rPr>
        <w:t xml:space="preserve">        [self performSelectorOnMainThread:@selector(loadMusic:) withObject:music waitUntilDone:YES];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if (assets)</w:t>
      </w:r>
    </w:p>
    <w:p w:rsidR="00BD41DA" w:rsidRPr="00BA633D" w:rsidRDefault="00BD41DA" w:rsidP="00BD41DA">
      <w:pPr>
        <w:pStyle w:val="af5"/>
        <w:rPr>
          <w:rFonts w:hint="eastAsia"/>
          <w:color w:val="auto"/>
        </w:rPr>
      </w:pPr>
      <w:r w:rsidRPr="00BA633D">
        <w:rPr>
          <w:color w:val="auto"/>
        </w:rPr>
        <w:t xml:space="preserve">        [self performSelectorOnMainThread:@selector(loadAssets:) withObject:assets waitUntilDone:YES];</w:t>
      </w:r>
    </w:p>
    <w:p w:rsidR="00BD41DA" w:rsidRPr="00BA633D" w:rsidRDefault="00BD41DA" w:rsidP="00BD41DA">
      <w:pPr>
        <w:pStyle w:val="af5"/>
        <w:rPr>
          <w:rFonts w:hint="eastAsia"/>
          <w:color w:val="auto"/>
        </w:rPr>
      </w:pPr>
      <w:r w:rsidRPr="00BA633D">
        <w:rPr>
          <w:color w:val="auto"/>
        </w:rPr>
        <w:t>}</w:t>
      </w:r>
    </w:p>
    <w:p w:rsidR="00BD41DA" w:rsidRPr="00BA633D" w:rsidRDefault="00BD41DA" w:rsidP="00BD41DA">
      <w:pPr>
        <w:pStyle w:val="af5"/>
        <w:rPr>
          <w:color w:val="auto"/>
        </w:rPr>
      </w:pPr>
      <w:r w:rsidRPr="00BA633D">
        <w:rPr>
          <w:color w:val="auto"/>
        </w:rPr>
        <w:t>-(void) loadMusic:(NSArray *) musicFiles</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CCLOG(@"Start loading music");</w:t>
      </w:r>
    </w:p>
    <w:p w:rsidR="00BD41DA" w:rsidRPr="00BA633D" w:rsidRDefault="00BD41DA" w:rsidP="00BD41DA">
      <w:pPr>
        <w:pStyle w:val="af5"/>
        <w:rPr>
          <w:color w:val="auto"/>
        </w:rPr>
      </w:pPr>
      <w:r w:rsidRPr="00BA633D">
        <w:rPr>
          <w:color w:val="auto"/>
        </w:rPr>
        <w:t xml:space="preserve">    for (NSString *music in musicFiles)</w:t>
      </w:r>
    </w:p>
    <w:p w:rsidR="00BD41DA" w:rsidRPr="00BA633D" w:rsidRDefault="00BD41DA" w:rsidP="00BD41DA">
      <w:pPr>
        <w:pStyle w:val="af5"/>
        <w:rPr>
          <w:color w:val="auto"/>
        </w:rPr>
      </w:pPr>
      <w:r w:rsidRPr="00BA633D">
        <w:rPr>
          <w:color w:val="auto"/>
        </w:rPr>
        <w:lastRenderedPageBreak/>
        <w:t xml:space="preserve">    {</w:t>
      </w:r>
    </w:p>
    <w:p w:rsidR="00BD41DA" w:rsidRPr="00BA633D" w:rsidRDefault="00BD41DA" w:rsidP="00BD41DA">
      <w:pPr>
        <w:pStyle w:val="af5"/>
        <w:rPr>
          <w:color w:val="auto"/>
        </w:rPr>
      </w:pPr>
      <w:r w:rsidRPr="00BA633D">
        <w:rPr>
          <w:color w:val="auto"/>
        </w:rPr>
        <w:t xml:space="preserve">        [[SimpleAudioEngine sharedEngine] preloadBackgroundMusic:music];</w:t>
      </w:r>
    </w:p>
    <w:p w:rsidR="00BD41DA" w:rsidRPr="00BA633D" w:rsidRDefault="00BD41DA" w:rsidP="00BD41DA">
      <w:pPr>
        <w:pStyle w:val="af5"/>
        <w:rPr>
          <w:color w:val="auto"/>
        </w:rPr>
      </w:pPr>
      <w:r w:rsidRPr="00BA633D">
        <w:rPr>
          <w:color w:val="auto"/>
        </w:rPr>
        <w:t xml:space="preserve">        [self progressUpdate];</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p>
    <w:p w:rsidR="00BD41DA" w:rsidRPr="00BA633D" w:rsidRDefault="00BD41DA" w:rsidP="00BD41DA">
      <w:pPr>
        <w:pStyle w:val="af5"/>
        <w:rPr>
          <w:color w:val="auto"/>
        </w:rPr>
      </w:pPr>
      <w:r w:rsidRPr="00BA633D">
        <w:rPr>
          <w:color w:val="auto"/>
        </w:rPr>
        <w:t>-(void) loadSounds:(NSArray *) soundClips</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CCLOG(@"Start loading sounds");</w:t>
      </w:r>
    </w:p>
    <w:p w:rsidR="00BD41DA" w:rsidRPr="00BA633D" w:rsidRDefault="00BD41DA" w:rsidP="00BD41DA">
      <w:pPr>
        <w:pStyle w:val="af5"/>
        <w:rPr>
          <w:color w:val="auto"/>
        </w:rPr>
      </w:pPr>
      <w:r w:rsidRPr="00BA633D">
        <w:rPr>
          <w:color w:val="auto"/>
        </w:rPr>
        <w:t xml:space="preserve">    for (NSString *soundClip in soundClips)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[[SimpleAudioEngine sharedEngine] preloadEffect:soundClip];</w:t>
      </w:r>
    </w:p>
    <w:p w:rsidR="00BD41DA" w:rsidRPr="00BA633D" w:rsidRDefault="00BD41DA" w:rsidP="00BD41DA">
      <w:pPr>
        <w:pStyle w:val="af5"/>
        <w:rPr>
          <w:rFonts w:hint="eastAsia"/>
          <w:color w:val="auto"/>
        </w:rPr>
      </w:pPr>
      <w:r w:rsidRPr="00BA633D">
        <w:rPr>
          <w:color w:val="auto"/>
        </w:rPr>
        <w:t xml:space="preserve">        [self progressUpdate];</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rFonts w:hint="eastAsia"/>
          <w:color w:val="auto"/>
        </w:rPr>
      </w:pPr>
      <w:r w:rsidRPr="00BA633D">
        <w:rPr>
          <w:color w:val="auto"/>
        </w:rPr>
        <w:t>}</w:t>
      </w:r>
    </w:p>
    <w:p w:rsidR="00BD41DA" w:rsidRPr="00BA633D" w:rsidRDefault="00BD41DA" w:rsidP="00BD41DA">
      <w:pPr>
        <w:pStyle w:val="af5"/>
        <w:rPr>
          <w:color w:val="auto"/>
        </w:rPr>
      </w:pPr>
      <w:r w:rsidRPr="00BA633D">
        <w:rPr>
          <w:color w:val="auto"/>
        </w:rPr>
        <w:t>-(void) loadSpriteSheets:(NSArray *) spriteSheets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for (NSString *spriteSheet in spriteSheets)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[[CCSpriteFrameCache sharedSpriteFrameCache] addSpriteFramesWithFile:spriteSheet];</w:t>
      </w:r>
    </w:p>
    <w:p w:rsidR="00BD41DA" w:rsidRPr="00BA633D" w:rsidRDefault="00BD41DA" w:rsidP="00BD41DA">
      <w:pPr>
        <w:pStyle w:val="af5"/>
        <w:rPr>
          <w:color w:val="auto"/>
        </w:rPr>
      </w:pPr>
      <w:r w:rsidRPr="00BA633D">
        <w:rPr>
          <w:color w:val="auto"/>
        </w:rPr>
        <w:t xml:space="preserve">        [self progressUpdate];</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rFonts w:hint="eastAsia"/>
          <w:color w:val="auto"/>
        </w:rPr>
      </w:pPr>
      <w:r w:rsidRPr="00BA633D">
        <w:rPr>
          <w:color w:val="auto"/>
        </w:rPr>
        <w:t>}</w:t>
      </w:r>
    </w:p>
    <w:p w:rsidR="00BD41DA" w:rsidRPr="00BA633D" w:rsidRDefault="00BD41DA" w:rsidP="00BD41DA">
      <w:pPr>
        <w:pStyle w:val="af5"/>
        <w:rPr>
          <w:color w:val="auto"/>
        </w:rPr>
      </w:pPr>
      <w:r w:rsidRPr="00BA633D">
        <w:rPr>
          <w:color w:val="auto"/>
        </w:rPr>
        <w:lastRenderedPageBreak/>
        <w:t>-(void) loadImages:(NSArray *) images</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CCLOG(@"LoadingScreen - loadImages : You need to tell me what to do.");</w:t>
      </w:r>
    </w:p>
    <w:p w:rsidR="00BD41DA" w:rsidRPr="00BA633D" w:rsidRDefault="00BD41DA" w:rsidP="00BD41DA">
      <w:pPr>
        <w:pStyle w:val="af5"/>
        <w:rPr>
          <w:color w:val="auto"/>
        </w:rPr>
      </w:pPr>
      <w:r w:rsidRPr="00BA633D">
        <w:rPr>
          <w:color w:val="auto"/>
        </w:rPr>
        <w:t xml:space="preserve">    for (NSString *image in images)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//Do something with the images</w:t>
      </w:r>
    </w:p>
    <w:p w:rsidR="00BD41DA" w:rsidRPr="00BA633D" w:rsidRDefault="00BD41DA" w:rsidP="00BD41DA">
      <w:pPr>
        <w:pStyle w:val="af5"/>
        <w:rPr>
          <w:color w:val="auto"/>
        </w:rPr>
      </w:pPr>
      <w:r w:rsidRPr="00BA633D">
        <w:rPr>
          <w:color w:val="auto"/>
        </w:rPr>
        <w:t xml:space="preserve">        [self progressUpdate];        </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p>
    <w:p w:rsidR="00BD41DA" w:rsidRPr="00BA633D" w:rsidRDefault="00BD41DA" w:rsidP="00BD41DA">
      <w:pPr>
        <w:pStyle w:val="af5"/>
        <w:rPr>
          <w:color w:val="auto"/>
        </w:rPr>
      </w:pPr>
      <w:r w:rsidRPr="00BA633D">
        <w:rPr>
          <w:color w:val="auto"/>
        </w:rPr>
        <w:t>-(void) loadAssets:(NSArray *) assets</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//Overwrite me</w:t>
      </w:r>
    </w:p>
    <w:p w:rsidR="00BD41DA" w:rsidRPr="00BA633D" w:rsidRDefault="00BD41DA" w:rsidP="00BD41DA">
      <w:pPr>
        <w:pStyle w:val="af5"/>
        <w:rPr>
          <w:color w:val="auto"/>
        </w:rPr>
      </w:pPr>
      <w:r w:rsidRPr="00BA633D">
        <w:rPr>
          <w:color w:val="auto"/>
        </w:rPr>
        <w:t xml:space="preserve">    CCLOG(@"LoadingScreen - loadAssets : You need to tell me what to do.");</w:t>
      </w:r>
    </w:p>
    <w:p w:rsidR="00BD41DA" w:rsidRPr="00BA633D" w:rsidRDefault="00BD41DA" w:rsidP="00BD41DA">
      <w:pPr>
        <w:pStyle w:val="af5"/>
        <w:rPr>
          <w:color w:val="auto"/>
        </w:rPr>
      </w:pPr>
      <w:r w:rsidRPr="00BA633D">
        <w:rPr>
          <w:color w:val="auto"/>
        </w:rPr>
        <w:t xml:space="preserve">    for (NSString *asset in assets)</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//Do something with the assets</w:t>
      </w:r>
    </w:p>
    <w:p w:rsidR="00BD41DA" w:rsidRPr="00BA633D" w:rsidRDefault="00BD41DA" w:rsidP="00BD41DA">
      <w:pPr>
        <w:pStyle w:val="af5"/>
        <w:rPr>
          <w:color w:val="auto"/>
        </w:rPr>
      </w:pPr>
      <w:r w:rsidRPr="00BA633D">
        <w:rPr>
          <w:color w:val="auto"/>
        </w:rPr>
        <w:t xml:space="preserve">        [self progressUpdate];        </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[self progressUpdate];        </w:t>
      </w:r>
    </w:p>
    <w:p w:rsidR="00BD41DA" w:rsidRPr="00BA633D" w:rsidRDefault="00BD41DA" w:rsidP="00BD41DA">
      <w:pPr>
        <w:pStyle w:val="af5"/>
        <w:rPr>
          <w:rFonts w:hint="eastAsia"/>
          <w:color w:val="auto"/>
        </w:rPr>
      </w:pPr>
      <w:r w:rsidRPr="00BA633D">
        <w:rPr>
          <w:color w:val="auto"/>
        </w:rPr>
        <w:t>}</w:t>
      </w:r>
    </w:p>
    <w:p w:rsidR="00BD41DA" w:rsidRPr="00BA633D" w:rsidRDefault="00BD41DA" w:rsidP="00BD41DA">
      <w:pPr>
        <w:pStyle w:val="af5"/>
        <w:rPr>
          <w:color w:val="auto"/>
        </w:rPr>
      </w:pPr>
      <w:r w:rsidRPr="00BA633D">
        <w:rPr>
          <w:color w:val="auto"/>
        </w:rPr>
        <w:t>-(void) progressUpdate</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if (--assetCount)</w:t>
      </w:r>
    </w:p>
    <w:p w:rsidR="00BD41DA" w:rsidRPr="00BA633D" w:rsidRDefault="00BD41DA" w:rsidP="00BD41DA">
      <w:pPr>
        <w:pStyle w:val="af5"/>
        <w:rPr>
          <w:color w:val="auto"/>
        </w:rPr>
      </w:pPr>
      <w:r w:rsidRPr="00BA633D">
        <w:rPr>
          <w:color w:val="auto"/>
        </w:rPr>
        <w:lastRenderedPageBreak/>
        <w:t xml:space="preserve">    {</w:t>
      </w:r>
    </w:p>
    <w:p w:rsidR="00BD41DA" w:rsidRPr="00BA633D" w:rsidRDefault="00BD41DA" w:rsidP="00BD41DA">
      <w:pPr>
        <w:pStyle w:val="af5"/>
        <w:rPr>
          <w:color w:val="auto"/>
        </w:rPr>
      </w:pPr>
      <w:r w:rsidRPr="00BA633D">
        <w:rPr>
          <w:color w:val="auto"/>
        </w:rPr>
        <w:t xml:space="preserve">        //</w:t>
      </w:r>
      <w:r w:rsidRPr="00BA633D">
        <w:rPr>
          <w:rFonts w:hint="eastAsia"/>
          <w:color w:val="auto"/>
        </w:rPr>
        <w:t>留着后面显示进度条用</w:t>
      </w:r>
    </w:p>
    <w:p w:rsidR="00BD41DA" w:rsidRPr="00BA633D" w:rsidRDefault="00BD41DA" w:rsidP="00BD41DA">
      <w:pPr>
        <w:pStyle w:val="af5"/>
        <w:rPr>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else {</w:t>
      </w:r>
    </w:p>
    <w:p w:rsidR="00BD41DA" w:rsidRPr="00BA633D" w:rsidRDefault="00BD41DA" w:rsidP="00BD41DA">
      <w:pPr>
        <w:pStyle w:val="af5"/>
        <w:rPr>
          <w:color w:val="auto"/>
        </w:rPr>
      </w:pPr>
      <w:r w:rsidRPr="00BA633D">
        <w:rPr>
          <w:color w:val="auto"/>
        </w:rPr>
        <w:t xml:space="preserve">        [self loadingComplete];</w:t>
      </w:r>
    </w:p>
    <w:p w:rsidR="00BD41DA" w:rsidRPr="00BA633D" w:rsidRDefault="00BD41DA" w:rsidP="00BD41DA">
      <w:pPr>
        <w:pStyle w:val="af5"/>
        <w:rPr>
          <w:color w:val="auto"/>
        </w:rPr>
      </w:pPr>
      <w:r w:rsidRPr="00BA633D">
        <w:rPr>
          <w:color w:val="auto"/>
        </w:rPr>
        <w:t xml:space="preserve">        CCLOG(@"All done loading assets.");</w:t>
      </w:r>
    </w:p>
    <w:p w:rsidR="00BD41DA" w:rsidRPr="00BA633D" w:rsidRDefault="00BD41DA" w:rsidP="00BD41DA">
      <w:pPr>
        <w:pStyle w:val="af5"/>
        <w:rPr>
          <w:rFonts w:hint="eastAsia"/>
          <w:color w:val="auto"/>
        </w:rPr>
      </w:pPr>
      <w:r w:rsidRPr="00BA633D">
        <w:rPr>
          <w:color w:val="auto"/>
        </w:rPr>
        <w:t xml:space="preserve">    }</w:t>
      </w:r>
    </w:p>
    <w:p w:rsidR="00BD41DA" w:rsidRPr="00BA633D" w:rsidRDefault="00BD41DA" w:rsidP="00BD41DA">
      <w:pPr>
        <w:pStyle w:val="af5"/>
        <w:rPr>
          <w:rFonts w:hint="eastAsia"/>
          <w:color w:val="auto"/>
        </w:rPr>
      </w:pPr>
      <w:r w:rsidRPr="00BA633D">
        <w:rPr>
          <w:color w:val="auto"/>
        </w:rPr>
        <w:t>}</w:t>
      </w:r>
    </w:p>
    <w:p w:rsidR="00BD41DA" w:rsidRPr="00BA633D" w:rsidRDefault="00BD41DA" w:rsidP="00BD41DA">
      <w:pPr>
        <w:pStyle w:val="af5"/>
        <w:rPr>
          <w:color w:val="auto"/>
        </w:rPr>
      </w:pPr>
      <w:r w:rsidRPr="00BA633D">
        <w:rPr>
          <w:color w:val="auto"/>
        </w:rPr>
        <w:t>-(void) loadingComplete</w:t>
      </w:r>
    </w:p>
    <w:p w:rsidR="00BD41DA" w:rsidRPr="00BA633D" w:rsidRDefault="00BD41DA" w:rsidP="00BD41DA">
      <w:pPr>
        <w:pStyle w:val="af5"/>
        <w:rPr>
          <w:color w:val="auto"/>
        </w:rPr>
      </w:pPr>
      <w:r w:rsidRPr="00BA633D">
        <w:rPr>
          <w:color w:val="auto"/>
        </w:rPr>
        <w:t>{</w:t>
      </w:r>
    </w:p>
    <w:p w:rsidR="00BD41DA" w:rsidRPr="00BA633D" w:rsidRDefault="00BD41DA" w:rsidP="00BD41DA">
      <w:pPr>
        <w:pStyle w:val="af5"/>
        <w:rPr>
          <w:color w:val="auto"/>
        </w:rPr>
      </w:pPr>
      <w:r w:rsidRPr="00BA633D">
        <w:rPr>
          <w:color w:val="auto"/>
        </w:rPr>
        <w:t xml:space="preserve">    CCDelayTime *delay = [CCDelayTime actionWithDuration:2.0f];</w:t>
      </w:r>
    </w:p>
    <w:p w:rsidR="00BD41DA" w:rsidRPr="00BA633D" w:rsidRDefault="00BD41DA" w:rsidP="00BD41DA">
      <w:pPr>
        <w:pStyle w:val="af5"/>
        <w:rPr>
          <w:color w:val="auto"/>
        </w:rPr>
      </w:pPr>
      <w:r w:rsidRPr="00BA633D">
        <w:rPr>
          <w:color w:val="auto"/>
        </w:rPr>
        <w:t xml:space="preserve">    CCCallBlock *swapScene = [CCCallBlock actionWithBlock:^(void) {</w:t>
      </w:r>
    </w:p>
    <w:p w:rsidR="00BD41DA" w:rsidRPr="00BA633D" w:rsidRDefault="00BD41DA" w:rsidP="00BD41DA">
      <w:pPr>
        <w:pStyle w:val="af5"/>
        <w:rPr>
          <w:color w:val="auto"/>
        </w:rPr>
      </w:pPr>
      <w:r w:rsidRPr="00BA633D">
        <w:rPr>
          <w:color w:val="auto"/>
        </w:rPr>
        <w:t xml:space="preserve">    [[CCDirector sharedDirector] replaceScene:[CCTransitionFade transitionWithDuration:1.0f     </w:t>
      </w:r>
      <w:r w:rsidRPr="00BA633D">
        <w:rPr>
          <w:rFonts w:hint="eastAsia"/>
          <w:color w:val="auto"/>
        </w:rPr>
        <w:t xml:space="preserve">    </w:t>
      </w:r>
      <w:r w:rsidRPr="00BA633D">
        <w:rPr>
          <w:color w:val="auto"/>
        </w:rPr>
        <w:t xml:space="preserve">scene:[HelloWorldLayer scene]]];                </w:t>
      </w:r>
    </w:p>
    <w:p w:rsidR="00BD41DA" w:rsidRPr="00BA633D" w:rsidRDefault="00BD41DA" w:rsidP="00BD41DA">
      <w:pPr>
        <w:pStyle w:val="af5"/>
        <w:rPr>
          <w:rFonts w:hint="eastAsia"/>
          <w:color w:val="auto"/>
        </w:rPr>
      </w:pPr>
      <w:r w:rsidRPr="00BA633D">
        <w:rPr>
          <w:color w:val="auto"/>
        </w:rPr>
        <w:t xml:space="preserve">    }];</w:t>
      </w:r>
    </w:p>
    <w:p w:rsidR="00BD41DA" w:rsidRPr="00BA633D" w:rsidRDefault="00BD41DA" w:rsidP="00BD41DA">
      <w:pPr>
        <w:pStyle w:val="af5"/>
        <w:rPr>
          <w:color w:val="auto"/>
        </w:rPr>
      </w:pPr>
      <w:r w:rsidRPr="00BA633D">
        <w:rPr>
          <w:color w:val="auto"/>
        </w:rPr>
        <w:t xml:space="preserve">    CCSequence *seq = [CCSequence actions:delay, swapScene, nil];</w:t>
      </w:r>
    </w:p>
    <w:p w:rsidR="00BD41DA" w:rsidRPr="00BA633D" w:rsidRDefault="00BD41DA" w:rsidP="00BD41DA">
      <w:pPr>
        <w:pStyle w:val="af5"/>
        <w:rPr>
          <w:color w:val="auto"/>
        </w:rPr>
      </w:pPr>
      <w:r w:rsidRPr="00BA633D">
        <w:rPr>
          <w:color w:val="auto"/>
        </w:rPr>
        <w:t xml:space="preserve">    [self runAction:seq];</w:t>
      </w:r>
    </w:p>
    <w:p w:rsidR="00BD41DA" w:rsidRPr="00BA633D" w:rsidRDefault="00BD41DA" w:rsidP="00BD41DA">
      <w:pPr>
        <w:pStyle w:val="af5"/>
        <w:rPr>
          <w:rFonts w:hint="eastAsia"/>
          <w:color w:val="auto"/>
        </w:rPr>
      </w:pPr>
      <w:r w:rsidRPr="00BA633D">
        <w:rPr>
          <w:color w:val="auto"/>
        </w:rPr>
        <w:t>}</w:t>
      </w:r>
    </w:p>
    <w:p w:rsidR="00BD41DA" w:rsidRPr="00BA633D" w:rsidRDefault="00BD41DA" w:rsidP="00BD41DA">
      <w:pPr>
        <w:pStyle w:val="af5"/>
        <w:rPr>
          <w:rFonts w:hint="eastAsia"/>
          <w:color w:val="auto"/>
        </w:rPr>
      </w:pPr>
      <w:r w:rsidRPr="00BA633D">
        <w:rPr>
          <w:color w:val="auto"/>
        </w:rPr>
        <w:t>@end</w:t>
      </w:r>
    </w:p>
    <w:p w:rsidR="00BC2564" w:rsidRPr="00BA633D" w:rsidRDefault="003B5814" w:rsidP="00D63402">
      <w:pPr>
        <w:rPr>
          <w:rFonts w:hint="eastAsia"/>
          <w:kern w:val="0"/>
        </w:rPr>
      </w:pPr>
      <w:r w:rsidRPr="00BA633D">
        <w:rPr>
          <w:rFonts w:hint="eastAsia"/>
          <w:kern w:val="0"/>
        </w:rPr>
        <w:t>虽然</w:t>
      </w:r>
      <w:r w:rsidR="00BC2564" w:rsidRPr="00BA633D">
        <w:rPr>
          <w:rFonts w:hint="eastAsia"/>
          <w:kern w:val="0"/>
        </w:rPr>
        <w:t>代码比较多，</w:t>
      </w:r>
      <w:r w:rsidR="003A5400" w:rsidRPr="00BA633D">
        <w:rPr>
          <w:rFonts w:hint="eastAsia"/>
          <w:kern w:val="0"/>
        </w:rPr>
        <w:t>但是不要</w:t>
      </w:r>
      <w:r w:rsidR="0063673F" w:rsidRPr="00BA633D">
        <w:rPr>
          <w:rFonts w:hint="eastAsia"/>
          <w:kern w:val="0"/>
        </w:rPr>
        <w:t>害怕</w:t>
      </w:r>
      <w:r w:rsidR="006C2DDD" w:rsidRPr="00BA633D">
        <w:rPr>
          <w:rFonts w:hint="eastAsia"/>
          <w:kern w:val="0"/>
        </w:rPr>
        <w:t>，这里会</w:t>
      </w:r>
      <w:r w:rsidR="0063673F" w:rsidRPr="00BA633D">
        <w:rPr>
          <w:rFonts w:hint="eastAsia"/>
          <w:kern w:val="0"/>
        </w:rPr>
        <w:t>依次</w:t>
      </w:r>
      <w:r w:rsidR="00795F3D" w:rsidRPr="00BA633D">
        <w:rPr>
          <w:rFonts w:hint="eastAsia"/>
          <w:kern w:val="0"/>
        </w:rPr>
        <w:t>解释</w:t>
      </w:r>
      <w:r w:rsidR="0063673F" w:rsidRPr="00BA633D">
        <w:rPr>
          <w:rFonts w:hint="eastAsia"/>
          <w:kern w:val="0"/>
        </w:rPr>
        <w:t>其中的每个方法。</w:t>
      </w:r>
    </w:p>
    <w:p w:rsidR="003B5814" w:rsidRPr="00BA633D" w:rsidRDefault="00760632" w:rsidP="00D83114">
      <w:pPr>
        <w:pStyle w:val="1"/>
        <w:numPr>
          <w:ilvl w:val="0"/>
          <w:numId w:val="155"/>
        </w:numPr>
        <w:rPr>
          <w:rFonts w:hint="eastAsia"/>
        </w:rPr>
      </w:pPr>
      <w:r w:rsidRPr="00BA633D">
        <w:t>+(CCScene *) scene</w:t>
      </w:r>
    </w:p>
    <w:p w:rsidR="00B4336D" w:rsidRPr="00BA633D" w:rsidRDefault="00760632" w:rsidP="00B4336D">
      <w:pPr>
        <w:jc w:val="both"/>
        <w:rPr>
          <w:rFonts w:hint="eastAsia"/>
          <w:kern w:val="0"/>
        </w:rPr>
      </w:pPr>
      <w:r w:rsidRPr="00BA633D">
        <w:rPr>
          <w:rFonts w:hint="eastAsia"/>
          <w:kern w:val="0"/>
        </w:rPr>
        <w:t>这个</w:t>
      </w:r>
      <w:r w:rsidR="00B90D5F" w:rsidRPr="00BA633D">
        <w:rPr>
          <w:rFonts w:hint="eastAsia"/>
          <w:kern w:val="0"/>
        </w:rPr>
        <w:t>类</w:t>
      </w:r>
      <w:r w:rsidRPr="00BA633D">
        <w:rPr>
          <w:rFonts w:hint="eastAsia"/>
          <w:kern w:val="0"/>
        </w:rPr>
        <w:t>方法</w:t>
      </w:r>
      <w:r w:rsidR="00B90D5F" w:rsidRPr="00BA633D">
        <w:rPr>
          <w:rFonts w:hint="eastAsia"/>
          <w:kern w:val="0"/>
        </w:rPr>
        <w:t>的实现代码</w:t>
      </w:r>
      <w:r w:rsidRPr="00BA633D">
        <w:rPr>
          <w:rFonts w:hint="eastAsia"/>
          <w:kern w:val="0"/>
        </w:rPr>
        <w:t>跟一般的有</w:t>
      </w:r>
      <w:r w:rsidR="00B90D5F" w:rsidRPr="00BA633D">
        <w:rPr>
          <w:rFonts w:hint="eastAsia"/>
          <w:kern w:val="0"/>
        </w:rPr>
        <w:t>一些不同</w:t>
      </w:r>
      <w:r w:rsidR="00356909" w:rsidRPr="00BA633D">
        <w:rPr>
          <w:rFonts w:hint="eastAsia"/>
          <w:kern w:val="0"/>
        </w:rPr>
        <w:t>，</w:t>
      </w:r>
      <w:r w:rsidR="0082701F" w:rsidRPr="00BA633D">
        <w:rPr>
          <w:rFonts w:hint="eastAsia"/>
          <w:kern w:val="0"/>
        </w:rPr>
        <w:t>使用</w:t>
      </w:r>
      <w:r w:rsidR="00D42514" w:rsidRPr="00BA633D">
        <w:rPr>
          <w:kern w:val="0"/>
        </w:rPr>
        <w:t>Objective-C</w:t>
      </w:r>
      <w:r w:rsidR="009B692B" w:rsidRPr="00BA633D">
        <w:rPr>
          <w:rFonts w:hint="eastAsia"/>
          <w:kern w:val="0"/>
        </w:rPr>
        <w:t>的动态语言特性反射。</w:t>
      </w:r>
      <w:r w:rsidR="0025694A" w:rsidRPr="00BA633D">
        <w:rPr>
          <w:rFonts w:hint="eastAsia"/>
          <w:kern w:val="0"/>
        </w:rPr>
        <w:t>首先</w:t>
      </w:r>
      <w:r w:rsidR="00445809" w:rsidRPr="00BA633D">
        <w:rPr>
          <w:rFonts w:hint="eastAsia"/>
          <w:kern w:val="0"/>
        </w:rPr>
        <w:t>使用</w:t>
      </w:r>
      <w:r w:rsidR="00B4336D" w:rsidRPr="00BA633D">
        <w:rPr>
          <w:rFonts w:hint="eastAsia"/>
          <w:kern w:val="0"/>
        </w:rPr>
        <w:t>NSStringFromClass</w:t>
      </w:r>
      <w:r w:rsidR="00B4336D" w:rsidRPr="00BA633D">
        <w:rPr>
          <w:rFonts w:hint="eastAsia"/>
          <w:kern w:val="0"/>
        </w:rPr>
        <w:t>得到类名</w:t>
      </w:r>
      <w:r w:rsidR="00B47CCA" w:rsidRPr="00BA633D">
        <w:rPr>
          <w:rFonts w:hint="eastAsia"/>
          <w:kern w:val="0"/>
        </w:rPr>
        <w:t>。</w:t>
      </w:r>
      <w:r w:rsidR="00B4336D" w:rsidRPr="00BA633D">
        <w:rPr>
          <w:kern w:val="0"/>
        </w:rPr>
        <w:t xml:space="preserve">    </w:t>
      </w:r>
    </w:p>
    <w:p w:rsidR="00B4336D" w:rsidRPr="00BA633D" w:rsidRDefault="00B4336D" w:rsidP="003B5814">
      <w:pPr>
        <w:pStyle w:val="af5"/>
        <w:ind w:right="0" w:firstLineChars="200" w:firstLine="360"/>
        <w:jc w:val="both"/>
        <w:rPr>
          <w:color w:val="auto"/>
        </w:rPr>
      </w:pPr>
      <w:r w:rsidRPr="00BA633D">
        <w:rPr>
          <w:color w:val="auto"/>
        </w:rPr>
        <w:lastRenderedPageBreak/>
        <w:t xml:space="preserve">NSString *className = NSStringFromClass([self class]); </w:t>
      </w:r>
    </w:p>
    <w:p w:rsidR="00760632" w:rsidRPr="00BA633D" w:rsidRDefault="002F04F0" w:rsidP="007F5999">
      <w:pPr>
        <w:rPr>
          <w:rFonts w:hint="eastAsia"/>
          <w:kern w:val="0"/>
        </w:rPr>
      </w:pPr>
      <w:r w:rsidRPr="00BA633D">
        <w:rPr>
          <w:rFonts w:hint="eastAsia"/>
          <w:kern w:val="0"/>
        </w:rPr>
        <w:t>此处</w:t>
      </w:r>
      <w:r w:rsidRPr="00BA633D">
        <w:rPr>
          <w:rFonts w:hint="eastAsia"/>
          <w:kern w:val="0"/>
        </w:rPr>
        <w:t>className</w:t>
      </w:r>
      <w:r w:rsidRPr="00BA633D">
        <w:rPr>
          <w:rFonts w:hint="eastAsia"/>
          <w:kern w:val="0"/>
        </w:rPr>
        <w:t>为</w:t>
      </w:r>
      <w:r w:rsidRPr="00BA633D">
        <w:rPr>
          <w:rFonts w:hint="eastAsia"/>
          <w:kern w:val="0"/>
        </w:rPr>
        <w:t>LoadingScreen</w:t>
      </w:r>
      <w:r w:rsidRPr="00BA633D">
        <w:rPr>
          <w:rFonts w:hint="eastAsia"/>
          <w:kern w:val="0"/>
        </w:rPr>
        <w:t>。</w:t>
      </w:r>
      <w:r w:rsidR="00216A0D" w:rsidRPr="00BA633D">
        <w:rPr>
          <w:rFonts w:hint="eastAsia"/>
          <w:kern w:val="0"/>
        </w:rPr>
        <w:t>然后</w:t>
      </w:r>
      <w:r w:rsidR="00593200" w:rsidRPr="00BA633D">
        <w:rPr>
          <w:rFonts w:hint="eastAsia"/>
          <w:kern w:val="0"/>
        </w:rPr>
        <w:t>使用</w:t>
      </w:r>
      <w:r w:rsidR="002D6522" w:rsidRPr="00BA633D">
        <w:rPr>
          <w:rFonts w:hint="eastAsia"/>
          <w:kern w:val="0"/>
        </w:rPr>
        <w:t>NSClassFromString</w:t>
      </w:r>
      <w:r w:rsidR="002D6522" w:rsidRPr="00BA633D">
        <w:rPr>
          <w:rFonts w:hint="eastAsia"/>
          <w:kern w:val="0"/>
        </w:rPr>
        <w:t>得到</w:t>
      </w:r>
      <w:r w:rsidR="007707AE" w:rsidRPr="00BA633D">
        <w:rPr>
          <w:rFonts w:hint="eastAsia"/>
          <w:kern w:val="0"/>
        </w:rPr>
        <w:t>该类的</w:t>
      </w:r>
      <w:r w:rsidR="002D6522" w:rsidRPr="00BA633D">
        <w:rPr>
          <w:rFonts w:hint="eastAsia"/>
          <w:kern w:val="0"/>
        </w:rPr>
        <w:t>类型</w:t>
      </w:r>
      <w:r w:rsidR="007707AE" w:rsidRPr="00BA633D">
        <w:rPr>
          <w:rFonts w:hint="eastAsia"/>
          <w:kern w:val="0"/>
        </w:rPr>
        <w:t>。</w:t>
      </w:r>
    </w:p>
    <w:p w:rsidR="006006C3" w:rsidRPr="00BA633D" w:rsidRDefault="006006C3" w:rsidP="003B5814">
      <w:pPr>
        <w:pStyle w:val="af5"/>
        <w:ind w:right="0" w:firstLineChars="200" w:firstLine="360"/>
        <w:jc w:val="both"/>
        <w:rPr>
          <w:color w:val="auto"/>
        </w:rPr>
      </w:pPr>
      <w:r w:rsidRPr="00BA633D">
        <w:rPr>
          <w:color w:val="auto"/>
        </w:rPr>
        <w:t xml:space="preserve">    id layer = [NSClassFromString(className) node];</w:t>
      </w:r>
    </w:p>
    <w:p w:rsidR="006006C3" w:rsidRPr="00BA633D" w:rsidRDefault="00EA1B82" w:rsidP="006006C3">
      <w:pPr>
        <w:jc w:val="both"/>
        <w:rPr>
          <w:rFonts w:hint="eastAsia"/>
          <w:kern w:val="0"/>
        </w:rPr>
      </w:pPr>
      <w:r w:rsidRPr="00BA633D">
        <w:rPr>
          <w:rFonts w:hint="eastAsia"/>
          <w:kern w:val="0"/>
        </w:rPr>
        <w:t>这里还</w:t>
      </w:r>
      <w:r w:rsidR="006006C3" w:rsidRPr="00BA633D">
        <w:rPr>
          <w:rFonts w:hint="eastAsia"/>
          <w:kern w:val="0"/>
        </w:rPr>
        <w:t>给该类型发送一个</w:t>
      </w:r>
      <w:r w:rsidR="006006C3" w:rsidRPr="00BA633D">
        <w:rPr>
          <w:rFonts w:hint="eastAsia"/>
          <w:kern w:val="0"/>
        </w:rPr>
        <w:t>node</w:t>
      </w:r>
      <w:r w:rsidR="006006C3" w:rsidRPr="00BA633D">
        <w:rPr>
          <w:rFonts w:hint="eastAsia"/>
          <w:kern w:val="0"/>
        </w:rPr>
        <w:t>消息。</w:t>
      </w:r>
      <w:r w:rsidR="0074068A" w:rsidRPr="00BA633D">
        <w:rPr>
          <w:rFonts w:hint="eastAsia"/>
          <w:kern w:val="0"/>
        </w:rPr>
        <w:t>这种反射和任意发送消息的能力</w:t>
      </w:r>
      <w:r w:rsidR="00356909" w:rsidRPr="00BA633D">
        <w:rPr>
          <w:rFonts w:hint="eastAsia"/>
          <w:kern w:val="0"/>
        </w:rPr>
        <w:t>使</w:t>
      </w:r>
      <w:r w:rsidRPr="00BA633D">
        <w:rPr>
          <w:kern w:val="0"/>
        </w:rPr>
        <w:t>Objective-C</w:t>
      </w:r>
      <w:r w:rsidR="0074068A" w:rsidRPr="00BA633D">
        <w:rPr>
          <w:rFonts w:hint="eastAsia"/>
          <w:kern w:val="0"/>
        </w:rPr>
        <w:t>语言</w:t>
      </w:r>
      <w:r w:rsidR="00356909" w:rsidRPr="00BA633D">
        <w:rPr>
          <w:rFonts w:hint="eastAsia"/>
          <w:kern w:val="0"/>
        </w:rPr>
        <w:t>具有</w:t>
      </w:r>
      <w:r w:rsidR="0074068A" w:rsidRPr="00BA633D">
        <w:rPr>
          <w:rFonts w:hint="eastAsia"/>
          <w:kern w:val="0"/>
        </w:rPr>
        <w:t>强大的灵活性</w:t>
      </w:r>
      <w:r w:rsidR="00D468BA" w:rsidRPr="00BA633D">
        <w:rPr>
          <w:rFonts w:hint="eastAsia"/>
          <w:kern w:val="0"/>
        </w:rPr>
        <w:t>，</w:t>
      </w:r>
      <w:r w:rsidR="0074068A" w:rsidRPr="00BA633D">
        <w:rPr>
          <w:rFonts w:hint="eastAsia"/>
          <w:kern w:val="0"/>
        </w:rPr>
        <w:t>也</w:t>
      </w:r>
      <w:r w:rsidR="004A35EE" w:rsidRPr="00BA633D">
        <w:rPr>
          <w:rFonts w:hint="eastAsia"/>
          <w:kern w:val="0"/>
        </w:rPr>
        <w:t>为</w:t>
      </w:r>
      <w:r w:rsidR="0074068A" w:rsidRPr="00BA633D">
        <w:rPr>
          <w:rFonts w:hint="eastAsia"/>
          <w:kern w:val="0"/>
        </w:rPr>
        <w:t>游戏开发提供大量的便利</w:t>
      </w:r>
      <w:r w:rsidR="00E03A60" w:rsidRPr="00BA633D">
        <w:rPr>
          <w:rFonts w:hint="eastAsia"/>
          <w:kern w:val="0"/>
        </w:rPr>
        <w:t>。</w:t>
      </w:r>
      <w:r w:rsidR="0074068A" w:rsidRPr="00BA633D">
        <w:rPr>
          <w:rFonts w:hint="eastAsia"/>
          <w:kern w:val="0"/>
        </w:rPr>
        <w:t>可以把关卡的配置</w:t>
      </w:r>
      <w:r w:rsidR="00D4282B" w:rsidRPr="00BA633D">
        <w:rPr>
          <w:rFonts w:hint="eastAsia"/>
          <w:kern w:val="0"/>
        </w:rPr>
        <w:t>、</w:t>
      </w:r>
      <w:r w:rsidR="0074068A" w:rsidRPr="00BA633D">
        <w:rPr>
          <w:rFonts w:hint="eastAsia"/>
          <w:kern w:val="0"/>
        </w:rPr>
        <w:t>敌人的类型直接存储为文件，然后反射解析。</w:t>
      </w:r>
    </w:p>
    <w:p w:rsidR="003B5814" w:rsidRPr="00BA633D" w:rsidRDefault="002162E3" w:rsidP="00D83114">
      <w:pPr>
        <w:pStyle w:val="1"/>
        <w:rPr>
          <w:rFonts w:hint="eastAsia"/>
        </w:rPr>
      </w:pPr>
      <w:r w:rsidRPr="00BA633D">
        <w:rPr>
          <w:rFonts w:hint="eastAsia"/>
        </w:rPr>
        <w:t>init</w:t>
      </w:r>
      <w:r w:rsidRPr="00BA633D">
        <w:rPr>
          <w:rFonts w:hint="eastAsia"/>
        </w:rPr>
        <w:t>方法</w:t>
      </w:r>
    </w:p>
    <w:p w:rsidR="00795F3D" w:rsidRPr="00BA633D" w:rsidRDefault="0024528A" w:rsidP="005F57E6">
      <w:pPr>
        <w:jc w:val="both"/>
        <w:rPr>
          <w:rFonts w:hint="eastAsia"/>
          <w:kern w:val="0"/>
        </w:rPr>
      </w:pPr>
      <w:r w:rsidRPr="00BA633D">
        <w:rPr>
          <w:rFonts w:hint="eastAsia"/>
          <w:kern w:val="0"/>
        </w:rPr>
        <w:t>该方法的实现非常简单，就是计算屏幕窗口大小和中点位置，然后初始一个</w:t>
      </w:r>
      <w:r w:rsidRPr="00BA633D">
        <w:rPr>
          <w:rFonts w:hint="eastAsia"/>
          <w:kern w:val="0"/>
        </w:rPr>
        <w:t>CCLabelTTF</w:t>
      </w:r>
      <w:r w:rsidRPr="00BA633D">
        <w:rPr>
          <w:rFonts w:hint="eastAsia"/>
          <w:kern w:val="0"/>
        </w:rPr>
        <w:t>对象，用来显示</w:t>
      </w:r>
      <w:r w:rsidRPr="00BA633D">
        <w:rPr>
          <w:rFonts w:hint="eastAsia"/>
          <w:kern w:val="0"/>
        </w:rPr>
        <w:t>Loading</w:t>
      </w:r>
      <w:r w:rsidRPr="00BA633D">
        <w:rPr>
          <w:rFonts w:hint="eastAsia"/>
          <w:kern w:val="0"/>
        </w:rPr>
        <w:t>字样。</w:t>
      </w:r>
    </w:p>
    <w:p w:rsidR="003B5814" w:rsidRPr="00BA633D" w:rsidRDefault="003B0E91" w:rsidP="005F57E6">
      <w:pPr>
        <w:jc w:val="both"/>
        <w:rPr>
          <w:rFonts w:hint="eastAsia"/>
          <w:kern w:val="0"/>
        </w:rPr>
      </w:pPr>
      <w:r w:rsidRPr="00BA633D">
        <w:rPr>
          <w:rFonts w:hint="eastAsia"/>
          <w:kern w:val="0"/>
        </w:rPr>
        <w:t>下面看比较重要的</w:t>
      </w:r>
      <w:r w:rsidR="00432958" w:rsidRPr="00BA633D">
        <w:rPr>
          <w:kern w:val="0"/>
        </w:rPr>
        <w:t>onEnterTransitionDidFinish</w:t>
      </w:r>
      <w:r w:rsidR="00F1221C" w:rsidRPr="00BA633D">
        <w:rPr>
          <w:rFonts w:hint="eastAsia"/>
          <w:kern w:val="0"/>
        </w:rPr>
        <w:t>方法</w:t>
      </w:r>
      <w:r w:rsidR="00432958" w:rsidRPr="00BA633D">
        <w:rPr>
          <w:rFonts w:hint="eastAsia"/>
          <w:kern w:val="0"/>
        </w:rPr>
        <w:t>。</w:t>
      </w:r>
    </w:p>
    <w:p w:rsidR="003B5814" w:rsidRPr="00BA633D" w:rsidRDefault="003B5814" w:rsidP="00D83114">
      <w:pPr>
        <w:pStyle w:val="1"/>
        <w:rPr>
          <w:rFonts w:hint="eastAsia"/>
        </w:rPr>
      </w:pPr>
      <w:r w:rsidRPr="00BA633D">
        <w:t>onEnterTransitionDidFinish</w:t>
      </w:r>
      <w:r w:rsidRPr="00BA633D">
        <w:rPr>
          <w:rStyle w:val="5Char"/>
          <w:rFonts w:hint="eastAsia"/>
        </w:rPr>
        <w:t>方法</w:t>
      </w:r>
    </w:p>
    <w:p w:rsidR="003B0E91" w:rsidRPr="00BA633D" w:rsidRDefault="00E021F8" w:rsidP="005F57E6">
      <w:pPr>
        <w:jc w:val="both"/>
        <w:rPr>
          <w:rFonts w:hint="eastAsia"/>
          <w:kern w:val="0"/>
        </w:rPr>
      </w:pPr>
      <w:r w:rsidRPr="00BA633D">
        <w:rPr>
          <w:rFonts w:hint="eastAsia"/>
          <w:kern w:val="0"/>
        </w:rPr>
        <w:t>该方法</w:t>
      </w:r>
      <w:r w:rsidR="00814451" w:rsidRPr="00BA633D">
        <w:rPr>
          <w:rFonts w:hint="eastAsia"/>
          <w:kern w:val="0"/>
        </w:rPr>
        <w:t>首先加载一个配置文件，并读取配置文件中的游戏资源名字列表并存储在不同的数组中</w:t>
      </w:r>
      <w:r w:rsidR="00B36CEC" w:rsidRPr="00BA633D">
        <w:rPr>
          <w:rFonts w:hint="eastAsia"/>
          <w:kern w:val="0"/>
        </w:rPr>
        <w:t>。示例代码：</w:t>
      </w:r>
    </w:p>
    <w:p w:rsidR="00814451" w:rsidRPr="00BA633D" w:rsidRDefault="00814451" w:rsidP="003B5814">
      <w:pPr>
        <w:pStyle w:val="af5"/>
        <w:ind w:right="0" w:firstLineChars="200" w:firstLine="360"/>
        <w:jc w:val="both"/>
        <w:rPr>
          <w:rFonts w:hint="eastAsia"/>
          <w:color w:val="auto"/>
        </w:rPr>
      </w:pPr>
      <w:r w:rsidRPr="00BA633D">
        <w:rPr>
          <w:color w:val="auto"/>
        </w:rPr>
        <w:t>NSString *path = [[CCFileUtils sharedFileUtils] fullPathFromRelativePath:@"preloadAssetManifest.plist"];</w:t>
      </w:r>
    </w:p>
    <w:p w:rsidR="00814451" w:rsidRPr="00BA633D" w:rsidRDefault="00814451" w:rsidP="003B5814">
      <w:pPr>
        <w:pStyle w:val="af5"/>
        <w:ind w:right="0" w:firstLineChars="200" w:firstLine="360"/>
        <w:jc w:val="both"/>
        <w:rPr>
          <w:color w:val="auto"/>
        </w:rPr>
      </w:pPr>
      <w:r w:rsidRPr="00BA633D">
        <w:rPr>
          <w:color w:val="auto"/>
        </w:rPr>
        <w:t xml:space="preserve">    NSDictionary *manifest = [NSDictionary dictionaryWithContentsOfFile:path];</w:t>
      </w:r>
    </w:p>
    <w:p w:rsidR="00814451" w:rsidRPr="00BA633D" w:rsidRDefault="00814451" w:rsidP="003B5814">
      <w:pPr>
        <w:pStyle w:val="af5"/>
        <w:ind w:right="0" w:firstLineChars="200" w:firstLine="360"/>
        <w:jc w:val="both"/>
        <w:rPr>
          <w:color w:val="auto"/>
        </w:rPr>
      </w:pPr>
      <w:r w:rsidRPr="00BA633D">
        <w:rPr>
          <w:color w:val="auto"/>
        </w:rPr>
        <w:t xml:space="preserve">    </w:t>
      </w:r>
    </w:p>
    <w:p w:rsidR="00814451" w:rsidRPr="00BA633D" w:rsidRDefault="00814451" w:rsidP="003B5814">
      <w:pPr>
        <w:pStyle w:val="af5"/>
        <w:ind w:right="0" w:firstLineChars="200" w:firstLine="360"/>
        <w:jc w:val="both"/>
        <w:rPr>
          <w:color w:val="auto"/>
        </w:rPr>
      </w:pPr>
      <w:r w:rsidRPr="00BA633D">
        <w:rPr>
          <w:color w:val="auto"/>
        </w:rPr>
        <w:t xml:space="preserve">    NSArray *spriteSheets   = [manifest objectForKey:@"SpriteSheets"];</w:t>
      </w:r>
    </w:p>
    <w:p w:rsidR="00814451" w:rsidRPr="00BA633D" w:rsidRDefault="00814451" w:rsidP="003B5814">
      <w:pPr>
        <w:pStyle w:val="af5"/>
        <w:ind w:right="0" w:firstLineChars="200" w:firstLine="360"/>
        <w:jc w:val="both"/>
        <w:rPr>
          <w:color w:val="auto"/>
        </w:rPr>
      </w:pPr>
      <w:r w:rsidRPr="00BA633D">
        <w:rPr>
          <w:color w:val="auto"/>
        </w:rPr>
        <w:t xml:space="preserve">    NSArray *images         = [manifest objectForKey:@"Images"];        </w:t>
      </w:r>
    </w:p>
    <w:p w:rsidR="00814451" w:rsidRPr="00BA633D" w:rsidRDefault="00814451" w:rsidP="003B5814">
      <w:pPr>
        <w:pStyle w:val="af5"/>
        <w:ind w:right="0" w:firstLineChars="200" w:firstLine="360"/>
        <w:jc w:val="both"/>
        <w:rPr>
          <w:color w:val="auto"/>
        </w:rPr>
      </w:pPr>
      <w:r w:rsidRPr="00BA633D">
        <w:rPr>
          <w:color w:val="auto"/>
        </w:rPr>
        <w:t xml:space="preserve">    NSArray *soundFX        = [manifest objectForKey:@"SoundFX"];</w:t>
      </w:r>
    </w:p>
    <w:p w:rsidR="00814451" w:rsidRPr="00BA633D" w:rsidRDefault="00814451" w:rsidP="003B5814">
      <w:pPr>
        <w:pStyle w:val="af5"/>
        <w:ind w:right="0" w:firstLineChars="200" w:firstLine="360"/>
        <w:jc w:val="both"/>
        <w:rPr>
          <w:color w:val="auto"/>
        </w:rPr>
      </w:pPr>
      <w:r w:rsidRPr="00BA633D">
        <w:rPr>
          <w:color w:val="auto"/>
        </w:rPr>
        <w:t xml:space="preserve">    NSArray *music          = [manifest objectForKey:@"Music"];</w:t>
      </w:r>
    </w:p>
    <w:p w:rsidR="00814451" w:rsidRPr="00BA633D" w:rsidRDefault="00814451" w:rsidP="003B5814">
      <w:pPr>
        <w:pStyle w:val="af5"/>
        <w:ind w:right="0" w:firstLineChars="200" w:firstLine="360"/>
        <w:jc w:val="both"/>
        <w:rPr>
          <w:rFonts w:hint="eastAsia"/>
          <w:color w:val="auto"/>
        </w:rPr>
      </w:pPr>
      <w:r w:rsidRPr="00BA633D">
        <w:rPr>
          <w:color w:val="auto"/>
        </w:rPr>
        <w:t xml:space="preserve">    NSArray *assets         = [manifest objectForKey:@"Assets"];</w:t>
      </w:r>
    </w:p>
    <w:p w:rsidR="00814451" w:rsidRPr="00BA633D" w:rsidRDefault="00814451" w:rsidP="003B5814">
      <w:pPr>
        <w:pStyle w:val="af5"/>
        <w:ind w:right="0" w:firstLineChars="200" w:firstLine="360"/>
        <w:jc w:val="both"/>
        <w:rPr>
          <w:rFonts w:hint="eastAsia"/>
          <w:color w:val="auto"/>
        </w:rPr>
      </w:pPr>
      <w:r w:rsidRPr="00BA633D">
        <w:rPr>
          <w:color w:val="auto"/>
        </w:rPr>
        <w:lastRenderedPageBreak/>
        <w:t xml:space="preserve">    assetCount = ([spriteSheets count] + [images count] + [soundFX count] + [music count] + [assets count]);</w:t>
      </w:r>
    </w:p>
    <w:p w:rsidR="00657516" w:rsidRPr="00BA633D" w:rsidRDefault="00814451" w:rsidP="00814451">
      <w:pPr>
        <w:jc w:val="both"/>
        <w:rPr>
          <w:rFonts w:hint="eastAsia"/>
          <w:kern w:val="0"/>
        </w:rPr>
      </w:pPr>
      <w:r w:rsidRPr="00BA633D">
        <w:rPr>
          <w:rFonts w:hint="eastAsia"/>
          <w:kern w:val="0"/>
        </w:rPr>
        <w:t>首先使用</w:t>
      </w:r>
      <w:r w:rsidRPr="00BA633D">
        <w:rPr>
          <w:rFonts w:hint="eastAsia"/>
          <w:kern w:val="0"/>
        </w:rPr>
        <w:t>CCFileUtils</w:t>
      </w:r>
      <w:r w:rsidRPr="00BA633D">
        <w:rPr>
          <w:rFonts w:hint="eastAsia"/>
          <w:kern w:val="0"/>
        </w:rPr>
        <w:t>获得</w:t>
      </w:r>
      <w:r w:rsidRPr="00BA633D">
        <w:rPr>
          <w:kern w:val="0"/>
        </w:rPr>
        <w:t>preloadAssetManifest</w:t>
      </w:r>
      <w:r w:rsidRPr="00BA633D">
        <w:rPr>
          <w:rFonts w:hint="eastAsia"/>
          <w:kern w:val="0"/>
        </w:rPr>
        <w:t>.plist</w:t>
      </w:r>
      <w:r w:rsidRPr="00BA633D">
        <w:rPr>
          <w:rFonts w:hint="eastAsia"/>
          <w:kern w:val="0"/>
        </w:rPr>
        <w:t>文件的具体路径。</w:t>
      </w:r>
      <w:r w:rsidR="00F1221C" w:rsidRPr="00BA633D">
        <w:rPr>
          <w:rFonts w:hint="eastAsia"/>
          <w:kern w:val="0"/>
        </w:rPr>
        <w:t>调用</w:t>
      </w:r>
      <w:r w:rsidR="00F1221C" w:rsidRPr="00BA633D">
        <w:rPr>
          <w:kern w:val="0"/>
        </w:rPr>
        <w:t>NSDictionary</w:t>
      </w:r>
      <w:r w:rsidR="00F1221C" w:rsidRPr="00BA633D">
        <w:rPr>
          <w:rFonts w:hint="eastAsia"/>
          <w:kern w:val="0"/>
        </w:rPr>
        <w:t>的</w:t>
      </w:r>
      <w:r w:rsidR="00F1221C" w:rsidRPr="00BA633D">
        <w:rPr>
          <w:kern w:val="0"/>
        </w:rPr>
        <w:t>dictionaryWithContentsOfFil</w:t>
      </w:r>
      <w:r w:rsidR="00657516" w:rsidRPr="00BA633D">
        <w:rPr>
          <w:kern w:val="0"/>
        </w:rPr>
        <w:t>e</w:t>
      </w:r>
      <w:r w:rsidRPr="00BA633D">
        <w:rPr>
          <w:rFonts w:hint="eastAsia"/>
          <w:kern w:val="0"/>
        </w:rPr>
        <w:t>把该文件转换成一个字典对象。</w:t>
      </w:r>
      <w:r w:rsidR="00A36A8E" w:rsidRPr="00BA633D">
        <w:rPr>
          <w:rFonts w:hint="eastAsia"/>
          <w:kern w:val="0"/>
        </w:rPr>
        <w:t>然后通过</w:t>
      </w:r>
      <w:r w:rsidR="00A36A8E" w:rsidRPr="00BA633D">
        <w:rPr>
          <w:rFonts w:hint="eastAsia"/>
          <w:kern w:val="0"/>
        </w:rPr>
        <w:t>key</w:t>
      </w:r>
      <w:r w:rsidR="00A36A8E" w:rsidRPr="00BA633D">
        <w:rPr>
          <w:rFonts w:hint="eastAsia"/>
          <w:kern w:val="0"/>
        </w:rPr>
        <w:t>值取出每种不同类型资源的</w:t>
      </w:r>
      <w:r w:rsidR="00A72BCC" w:rsidRPr="00BA633D">
        <w:rPr>
          <w:rFonts w:hint="eastAsia"/>
          <w:kern w:val="0"/>
        </w:rPr>
        <w:t>数组。</w:t>
      </w:r>
      <w:r w:rsidR="00BD237A" w:rsidRPr="00BA633D">
        <w:rPr>
          <w:rFonts w:hint="eastAsia"/>
          <w:kern w:val="0"/>
        </w:rPr>
        <w:t>最后调用数组的</w:t>
      </w:r>
      <w:r w:rsidR="00BD237A" w:rsidRPr="00BA633D">
        <w:rPr>
          <w:rFonts w:hint="eastAsia"/>
          <w:kern w:val="0"/>
        </w:rPr>
        <w:t>count</w:t>
      </w:r>
      <w:r w:rsidR="00BD237A" w:rsidRPr="00BA633D">
        <w:rPr>
          <w:rFonts w:hint="eastAsia"/>
          <w:kern w:val="0"/>
        </w:rPr>
        <w:t>方法得到总共需要加载的资源数量。</w:t>
      </w:r>
    </w:p>
    <w:p w:rsidR="00814451" w:rsidRPr="00BA633D" w:rsidRDefault="00A13E81" w:rsidP="00814451">
      <w:pPr>
        <w:jc w:val="both"/>
        <w:rPr>
          <w:rFonts w:hint="eastAsia"/>
          <w:kern w:val="0"/>
        </w:rPr>
      </w:pPr>
      <w:r w:rsidRPr="00BA633D">
        <w:rPr>
          <w:rFonts w:hint="eastAsia"/>
          <w:kern w:val="0"/>
        </w:rPr>
        <w:t>继续之前，</w:t>
      </w:r>
      <w:r w:rsidR="00FC7182" w:rsidRPr="00BA633D">
        <w:rPr>
          <w:rFonts w:hint="eastAsia"/>
          <w:kern w:val="0"/>
        </w:rPr>
        <w:t>需要添加资源。把</w:t>
      </w:r>
      <w:r w:rsidR="00CD7C48" w:rsidRPr="00BA633D">
        <w:rPr>
          <w:rFonts w:hint="eastAsia"/>
          <w:kern w:val="0"/>
        </w:rPr>
        <w:t>chapter3/resource</w:t>
      </w:r>
      <w:r w:rsidR="00A27476" w:rsidRPr="00BA633D">
        <w:rPr>
          <w:rFonts w:hint="eastAsia"/>
          <w:kern w:val="0"/>
        </w:rPr>
        <w:t>/</w:t>
      </w:r>
      <w:r w:rsidR="00FC7182" w:rsidRPr="00BA633D">
        <w:rPr>
          <w:rFonts w:hint="eastAsia"/>
          <w:kern w:val="0"/>
        </w:rPr>
        <w:t>progress</w:t>
      </w:r>
      <w:r w:rsidR="00FC7182" w:rsidRPr="00BA633D">
        <w:rPr>
          <w:rFonts w:hint="eastAsia"/>
          <w:kern w:val="0"/>
        </w:rPr>
        <w:t>目录</w:t>
      </w:r>
      <w:r w:rsidR="00F45B48" w:rsidRPr="00BA633D">
        <w:rPr>
          <w:rFonts w:hint="eastAsia"/>
          <w:kern w:val="0"/>
        </w:rPr>
        <w:t>下</w:t>
      </w:r>
      <w:r w:rsidR="00FC7182" w:rsidRPr="00BA633D">
        <w:rPr>
          <w:rFonts w:hint="eastAsia"/>
          <w:kern w:val="0"/>
        </w:rPr>
        <w:t>的资源全部添加进来。然后</w:t>
      </w:r>
      <w:r w:rsidRPr="00BA633D">
        <w:rPr>
          <w:rFonts w:hint="eastAsia"/>
          <w:kern w:val="0"/>
        </w:rPr>
        <w:t>看一看</w:t>
      </w:r>
      <w:r w:rsidRPr="00BA633D">
        <w:rPr>
          <w:kern w:val="0"/>
        </w:rPr>
        <w:t>preloadAssetManifest</w:t>
      </w:r>
      <w:r w:rsidRPr="00BA633D">
        <w:rPr>
          <w:rFonts w:hint="eastAsia"/>
          <w:kern w:val="0"/>
        </w:rPr>
        <w:t>.plist</w:t>
      </w:r>
      <w:r w:rsidRPr="00BA633D">
        <w:rPr>
          <w:rFonts w:hint="eastAsia"/>
          <w:kern w:val="0"/>
        </w:rPr>
        <w:t>的具体配置情况</w:t>
      </w:r>
      <w:r w:rsidR="0015724E" w:rsidRPr="00BA633D">
        <w:rPr>
          <w:rFonts w:hint="eastAsia"/>
          <w:kern w:val="0"/>
        </w:rPr>
        <w:t>。</w:t>
      </w:r>
      <w:r w:rsidRPr="00BA633D">
        <w:rPr>
          <w:rFonts w:hint="eastAsia"/>
          <w:kern w:val="0"/>
        </w:rPr>
        <w:t>打开</w:t>
      </w:r>
      <w:r w:rsidRPr="00BA633D">
        <w:rPr>
          <w:rFonts w:hint="eastAsia"/>
          <w:kern w:val="0"/>
        </w:rPr>
        <w:t>Resources</w:t>
      </w:r>
      <w:r w:rsidRPr="00BA633D">
        <w:rPr>
          <w:rFonts w:hint="eastAsia"/>
          <w:kern w:val="0"/>
        </w:rPr>
        <w:t>分组下的</w:t>
      </w:r>
      <w:r w:rsidRPr="00BA633D">
        <w:rPr>
          <w:rFonts w:hint="eastAsia"/>
          <w:kern w:val="0"/>
        </w:rPr>
        <w:t>arts</w:t>
      </w:r>
      <w:r w:rsidRPr="00BA633D">
        <w:rPr>
          <w:rFonts w:hint="eastAsia"/>
          <w:kern w:val="0"/>
        </w:rPr>
        <w:t>文件夹，</w:t>
      </w:r>
      <w:r w:rsidR="0015724E" w:rsidRPr="00BA633D">
        <w:rPr>
          <w:rFonts w:hint="eastAsia"/>
          <w:kern w:val="0"/>
        </w:rPr>
        <w:t>打开</w:t>
      </w:r>
      <w:r w:rsidRPr="00BA633D">
        <w:rPr>
          <w:rFonts w:hint="eastAsia"/>
          <w:kern w:val="0"/>
        </w:rPr>
        <w:t>该文件并把每一项都展开，如图</w:t>
      </w:r>
      <w:r w:rsidR="00E06298" w:rsidRPr="00BA633D">
        <w:rPr>
          <w:rFonts w:hint="eastAsia"/>
          <w:kern w:val="0"/>
        </w:rPr>
        <w:t>3-6</w:t>
      </w:r>
      <w:r w:rsidRPr="00BA633D">
        <w:rPr>
          <w:rFonts w:hint="eastAsia"/>
          <w:kern w:val="0"/>
        </w:rPr>
        <w:t>所示</w:t>
      </w:r>
      <w:r w:rsidR="00E06298" w:rsidRPr="00BA633D">
        <w:rPr>
          <w:rFonts w:hint="eastAsia"/>
          <w:kern w:val="0"/>
        </w:rPr>
        <w:t>。</w:t>
      </w:r>
    </w:p>
    <w:p w:rsidR="00A13E81" w:rsidRPr="00BA633D" w:rsidRDefault="00104A9E" w:rsidP="00817A62">
      <w:pPr>
        <w:jc w:val="center"/>
        <w:rPr>
          <w:kern w:val="0"/>
        </w:rPr>
      </w:pPr>
      <w:r w:rsidRPr="00BA633D">
        <w:rPr>
          <w:kern w:val="0"/>
        </w:rPr>
        <w:pict>
          <v:shape id="_x0000_i1031" type="#_x0000_t75" style="width:312.5pt;height:110.5pt" o:bordertopcolor="this" o:borderleftcolor="this" o:borderbottomcolor="this" o:borderrightcolor="this">
            <v:imagedata r:id="rId14" o:title=""/>
            <w10:bordertop type="single" width="4"/>
            <w10:borderleft type="single" width="4"/>
            <w10:borderbottom type="single" width="4"/>
            <w10:borderright type="single" width="4"/>
          </v:shape>
        </w:pict>
      </w:r>
    </w:p>
    <w:p w:rsidR="00D960F2" w:rsidRPr="00BA633D" w:rsidRDefault="00284CE9" w:rsidP="003B5814">
      <w:pPr>
        <w:pStyle w:val="1-10"/>
        <w:numPr>
          <w:ilvl w:val="0"/>
          <w:numId w:val="0"/>
        </w:numPr>
        <w:rPr>
          <w:rFonts w:hint="eastAsia"/>
          <w:kern w:val="0"/>
        </w:rPr>
      </w:pPr>
      <w:r w:rsidRPr="00BA633D">
        <w:rPr>
          <w:rFonts w:ascii="宋体" w:cs="宋体" w:hint="eastAsia"/>
          <w:kern w:val="0"/>
        </w:rPr>
        <w:t>图3-6</w:t>
      </w:r>
      <w:r w:rsidR="00D960F2" w:rsidRPr="00BA633D">
        <w:rPr>
          <w:rFonts w:hint="eastAsia"/>
          <w:kern w:val="0"/>
        </w:rPr>
        <w:t>打开</w:t>
      </w:r>
      <w:r w:rsidR="00D960F2" w:rsidRPr="00BA633D">
        <w:rPr>
          <w:rFonts w:hint="eastAsia"/>
          <w:kern w:val="0"/>
        </w:rPr>
        <w:t>Resources</w:t>
      </w:r>
      <w:r w:rsidR="00D960F2" w:rsidRPr="00BA633D">
        <w:rPr>
          <w:rFonts w:hint="eastAsia"/>
          <w:kern w:val="0"/>
        </w:rPr>
        <w:t>分组</w:t>
      </w:r>
      <w:r w:rsidR="007A4FF5" w:rsidRPr="00BA633D">
        <w:rPr>
          <w:rFonts w:hint="eastAsia"/>
          <w:kern w:val="0"/>
        </w:rPr>
        <w:t>下</w:t>
      </w:r>
      <w:r w:rsidR="00D960F2" w:rsidRPr="00BA633D">
        <w:rPr>
          <w:rFonts w:hint="eastAsia"/>
          <w:kern w:val="0"/>
        </w:rPr>
        <w:t>的</w:t>
      </w:r>
      <w:r w:rsidR="00D960F2" w:rsidRPr="00BA633D">
        <w:rPr>
          <w:rFonts w:hint="eastAsia"/>
          <w:kern w:val="0"/>
        </w:rPr>
        <w:t>arts</w:t>
      </w:r>
      <w:r w:rsidR="00D960F2" w:rsidRPr="00BA633D">
        <w:rPr>
          <w:rFonts w:hint="eastAsia"/>
          <w:kern w:val="0"/>
        </w:rPr>
        <w:t>文件夹</w:t>
      </w:r>
    </w:p>
    <w:p w:rsidR="00762A16" w:rsidRPr="00BA633D" w:rsidRDefault="00F1037D" w:rsidP="00814451">
      <w:pPr>
        <w:jc w:val="both"/>
        <w:rPr>
          <w:rFonts w:hint="eastAsia"/>
          <w:kern w:val="0"/>
        </w:rPr>
      </w:pPr>
      <w:r w:rsidRPr="00BA633D">
        <w:rPr>
          <w:rFonts w:hint="eastAsia"/>
          <w:kern w:val="0"/>
        </w:rPr>
        <w:t>由上图可以看出，</w:t>
      </w:r>
      <w:r w:rsidR="00BD3265" w:rsidRPr="00BA633D">
        <w:rPr>
          <w:rFonts w:hint="eastAsia"/>
          <w:kern w:val="0"/>
        </w:rPr>
        <w:t>加载的音效是</w:t>
      </w:r>
      <w:r w:rsidR="00BD3265" w:rsidRPr="00BA633D">
        <w:rPr>
          <w:rFonts w:hint="eastAsia"/>
          <w:kern w:val="0"/>
        </w:rPr>
        <w:t>bullet.mp3,</w:t>
      </w:r>
      <w:r w:rsidR="00BD3265" w:rsidRPr="00BA633D">
        <w:rPr>
          <w:rFonts w:hint="eastAsia"/>
          <w:kern w:val="0"/>
        </w:rPr>
        <w:t>精灵表单为</w:t>
      </w:r>
      <w:r w:rsidR="00BD3265" w:rsidRPr="00BA633D">
        <w:rPr>
          <w:rFonts w:hint="eastAsia"/>
          <w:kern w:val="0"/>
        </w:rPr>
        <w:t>gameArts.plist</w:t>
      </w:r>
      <w:r w:rsidR="00BD3265" w:rsidRPr="00BA633D">
        <w:rPr>
          <w:rFonts w:hint="eastAsia"/>
          <w:kern w:val="0"/>
        </w:rPr>
        <w:t>，背景音乐是</w:t>
      </w:r>
      <w:r w:rsidR="00BD3265" w:rsidRPr="00BA633D">
        <w:rPr>
          <w:rFonts w:hint="eastAsia"/>
          <w:kern w:val="0"/>
        </w:rPr>
        <w:t>game_music.mp3</w:t>
      </w:r>
      <w:r w:rsidR="00BD3265" w:rsidRPr="00BA633D">
        <w:rPr>
          <w:rFonts w:hint="eastAsia"/>
          <w:kern w:val="0"/>
        </w:rPr>
        <w:t>。</w:t>
      </w:r>
    </w:p>
    <w:p w:rsidR="00104A9E" w:rsidRPr="00BA633D" w:rsidRDefault="00762A16" w:rsidP="00EF119C">
      <w:pPr>
        <w:pStyle w:val="af4"/>
        <w:rPr>
          <w:rFonts w:hint="eastAsia"/>
        </w:rPr>
      </w:pPr>
      <w:r w:rsidRPr="00BA633D">
        <w:rPr>
          <w:rFonts w:hint="eastAsia"/>
          <w:lang w:eastAsia="zh-CN"/>
        </w:rPr>
        <w:t>提示</w:t>
      </w:r>
      <w:r w:rsidRPr="00BA633D">
        <w:rPr>
          <w:rFonts w:hint="eastAsia"/>
          <w:lang w:eastAsia="zh-CN"/>
        </w:rPr>
        <w:t xml:space="preserve">  </w:t>
      </w:r>
      <w:r w:rsidR="002465F6" w:rsidRPr="00BA633D">
        <w:rPr>
          <w:rFonts w:hint="eastAsia"/>
        </w:rPr>
        <w:t>由于本项目比较简单，资源数量有限</w:t>
      </w:r>
      <w:r w:rsidRPr="00BA633D">
        <w:rPr>
          <w:rFonts w:hint="eastAsia"/>
          <w:lang w:eastAsia="zh-CN"/>
        </w:rPr>
        <w:t>，</w:t>
      </w:r>
      <w:r w:rsidR="008F4A94" w:rsidRPr="00BA633D">
        <w:rPr>
          <w:rFonts w:hint="eastAsia"/>
        </w:rPr>
        <w:t>完成加载场景以后基本体会不到加载的过程，因为</w:t>
      </w:r>
      <w:r w:rsidR="008C657A" w:rsidRPr="00BA633D">
        <w:rPr>
          <w:rFonts w:hint="eastAsia"/>
        </w:rPr>
        <w:t>速度</w:t>
      </w:r>
      <w:r w:rsidR="008F4A94" w:rsidRPr="00BA633D">
        <w:rPr>
          <w:rFonts w:hint="eastAsia"/>
        </w:rPr>
        <w:t>实在是太快了。</w:t>
      </w:r>
    </w:p>
    <w:p w:rsidR="00E62519" w:rsidRPr="00BA633D" w:rsidRDefault="00FF753E" w:rsidP="00814451">
      <w:pPr>
        <w:jc w:val="both"/>
        <w:rPr>
          <w:rFonts w:hint="eastAsia"/>
          <w:kern w:val="0"/>
        </w:rPr>
      </w:pPr>
      <w:r w:rsidRPr="00BA633D">
        <w:rPr>
          <w:rFonts w:hint="eastAsia"/>
          <w:kern w:val="0"/>
        </w:rPr>
        <w:t>接下来看看后面的代码</w:t>
      </w:r>
      <w:r w:rsidR="00E60D5E" w:rsidRPr="00BA633D">
        <w:rPr>
          <w:rFonts w:hint="eastAsia"/>
          <w:kern w:val="0"/>
        </w:rPr>
        <w:t>。</w:t>
      </w:r>
    </w:p>
    <w:p w:rsidR="00CD0661" w:rsidRPr="00BA633D" w:rsidRDefault="00CD0661" w:rsidP="00762A16">
      <w:pPr>
        <w:pStyle w:val="af5"/>
        <w:ind w:right="0" w:firstLineChars="200" w:firstLine="360"/>
        <w:jc w:val="both"/>
        <w:rPr>
          <w:color w:val="auto"/>
        </w:rPr>
      </w:pPr>
      <w:r w:rsidRPr="00BA633D">
        <w:rPr>
          <w:color w:val="auto"/>
        </w:rPr>
        <w:t>if (soundFX)</w:t>
      </w:r>
    </w:p>
    <w:p w:rsidR="00CD0661" w:rsidRPr="00BA633D" w:rsidRDefault="00CD0661" w:rsidP="00762A16">
      <w:pPr>
        <w:pStyle w:val="af5"/>
        <w:ind w:right="0" w:firstLineChars="200" w:firstLine="360"/>
        <w:jc w:val="both"/>
        <w:rPr>
          <w:rFonts w:hint="eastAsia"/>
          <w:color w:val="auto"/>
        </w:rPr>
      </w:pPr>
      <w:r w:rsidRPr="00BA633D">
        <w:rPr>
          <w:color w:val="auto"/>
        </w:rPr>
        <w:t>[self</w:t>
      </w:r>
      <w:r w:rsidRPr="00BA633D">
        <w:rPr>
          <w:rFonts w:hint="eastAsia"/>
          <w:color w:val="auto"/>
        </w:rPr>
        <w:t xml:space="preserve"> </w:t>
      </w:r>
      <w:r w:rsidRPr="00BA633D">
        <w:rPr>
          <w:color w:val="auto"/>
        </w:rPr>
        <w:t>performSelectorOnMainThread:@selector(loadSounds:)</w:t>
      </w:r>
    </w:p>
    <w:p w:rsidR="00CD0661" w:rsidRPr="00BA633D" w:rsidRDefault="00CD0661" w:rsidP="00762A16">
      <w:pPr>
        <w:pStyle w:val="af5"/>
        <w:ind w:right="0" w:firstLineChars="200" w:firstLine="360"/>
        <w:jc w:val="both"/>
        <w:rPr>
          <w:rFonts w:hint="eastAsia"/>
          <w:color w:val="auto"/>
        </w:rPr>
      </w:pPr>
      <w:r w:rsidRPr="00BA633D">
        <w:rPr>
          <w:color w:val="auto"/>
        </w:rPr>
        <w:t>withObject:soundFX</w:t>
      </w:r>
      <w:r w:rsidRPr="00BA633D">
        <w:rPr>
          <w:rFonts w:hint="eastAsia"/>
          <w:color w:val="auto"/>
        </w:rPr>
        <w:t xml:space="preserve"> </w:t>
      </w:r>
      <w:r w:rsidRPr="00BA633D">
        <w:rPr>
          <w:color w:val="auto"/>
        </w:rPr>
        <w:t>waitUntilDone:YES];</w:t>
      </w:r>
    </w:p>
    <w:p w:rsidR="00CD0661" w:rsidRPr="00BA633D" w:rsidRDefault="00CD0661" w:rsidP="00762A16">
      <w:pPr>
        <w:pStyle w:val="af5"/>
        <w:ind w:right="0" w:firstLineChars="200" w:firstLine="360"/>
        <w:jc w:val="both"/>
        <w:rPr>
          <w:color w:val="auto"/>
        </w:rPr>
      </w:pPr>
      <w:r w:rsidRPr="00BA633D">
        <w:rPr>
          <w:color w:val="auto"/>
        </w:rPr>
        <w:t>if (spriteSheets)</w:t>
      </w:r>
    </w:p>
    <w:p w:rsidR="00CD0661" w:rsidRPr="00BA633D" w:rsidRDefault="00CD0661" w:rsidP="00762A16">
      <w:pPr>
        <w:pStyle w:val="af5"/>
        <w:ind w:right="0" w:firstLineChars="200" w:firstLine="360"/>
        <w:jc w:val="both"/>
        <w:rPr>
          <w:rFonts w:hint="eastAsia"/>
          <w:color w:val="auto"/>
        </w:rPr>
      </w:pPr>
      <w:r w:rsidRPr="00BA633D">
        <w:rPr>
          <w:rFonts w:hint="eastAsia"/>
          <w:color w:val="auto"/>
        </w:rPr>
        <w:lastRenderedPageBreak/>
        <w:t xml:space="preserve">       </w:t>
      </w:r>
      <w:r w:rsidRPr="00BA633D">
        <w:rPr>
          <w:color w:val="auto"/>
        </w:rPr>
        <w:t xml:space="preserve"> [self</w:t>
      </w:r>
      <w:r w:rsidRPr="00BA633D">
        <w:rPr>
          <w:rFonts w:hint="eastAsia"/>
          <w:color w:val="auto"/>
        </w:rPr>
        <w:t xml:space="preserve"> </w:t>
      </w:r>
      <w:r w:rsidRPr="00BA633D">
        <w:rPr>
          <w:color w:val="auto"/>
        </w:rPr>
        <w:t xml:space="preserve">performSelectorOnMainThread:@selector(loadSpriteSheets:) </w:t>
      </w:r>
    </w:p>
    <w:p w:rsidR="00CD0661" w:rsidRPr="00BA633D" w:rsidRDefault="00CD0661" w:rsidP="00762A16">
      <w:pPr>
        <w:pStyle w:val="af5"/>
        <w:ind w:right="0" w:firstLineChars="200" w:firstLine="360"/>
        <w:jc w:val="both"/>
        <w:rPr>
          <w:rFonts w:hint="eastAsia"/>
          <w:color w:val="auto"/>
        </w:rPr>
      </w:pPr>
      <w:r w:rsidRPr="00BA633D">
        <w:rPr>
          <w:color w:val="auto"/>
        </w:rPr>
        <w:t>withObject:spriteSheets waitUntilDone:YES];</w:t>
      </w:r>
    </w:p>
    <w:p w:rsidR="00CD0661" w:rsidRPr="00BA633D" w:rsidRDefault="00CD0661" w:rsidP="00762A16">
      <w:pPr>
        <w:pStyle w:val="af5"/>
        <w:ind w:right="0" w:firstLineChars="200" w:firstLine="360"/>
        <w:jc w:val="both"/>
        <w:rPr>
          <w:color w:val="auto"/>
        </w:rPr>
      </w:pPr>
      <w:r w:rsidRPr="00BA633D">
        <w:rPr>
          <w:color w:val="auto"/>
        </w:rPr>
        <w:t>if (images)</w:t>
      </w:r>
    </w:p>
    <w:p w:rsidR="00D9432A" w:rsidRPr="00BA633D" w:rsidRDefault="00CD0661" w:rsidP="00762A16">
      <w:pPr>
        <w:pStyle w:val="af5"/>
        <w:ind w:right="0" w:firstLineChars="200" w:firstLine="360"/>
        <w:jc w:val="both"/>
        <w:rPr>
          <w:rFonts w:hint="eastAsia"/>
          <w:color w:val="auto"/>
        </w:rPr>
      </w:pPr>
      <w:r w:rsidRPr="00BA633D">
        <w:rPr>
          <w:color w:val="auto"/>
        </w:rPr>
        <w:t xml:space="preserve">        [self performSelectorOnMainThread:@selector(loadImages:) </w:t>
      </w:r>
    </w:p>
    <w:p w:rsidR="00CD0661" w:rsidRPr="00BA633D" w:rsidRDefault="00CD0661" w:rsidP="00762A16">
      <w:pPr>
        <w:pStyle w:val="af5"/>
        <w:ind w:right="0" w:firstLineChars="200" w:firstLine="360"/>
        <w:jc w:val="both"/>
        <w:rPr>
          <w:rFonts w:hint="eastAsia"/>
          <w:color w:val="auto"/>
        </w:rPr>
      </w:pPr>
      <w:r w:rsidRPr="00BA633D">
        <w:rPr>
          <w:color w:val="auto"/>
        </w:rPr>
        <w:t>withObject:images waitUntilDone:YES];</w:t>
      </w:r>
    </w:p>
    <w:p w:rsidR="00CD0661" w:rsidRPr="00BA633D" w:rsidRDefault="00CD0661" w:rsidP="00762A16">
      <w:pPr>
        <w:pStyle w:val="af5"/>
        <w:ind w:right="0" w:firstLineChars="200" w:firstLine="360"/>
        <w:jc w:val="both"/>
        <w:rPr>
          <w:color w:val="auto"/>
        </w:rPr>
      </w:pPr>
      <w:r w:rsidRPr="00BA633D">
        <w:rPr>
          <w:color w:val="auto"/>
        </w:rPr>
        <w:t>if (music)</w:t>
      </w:r>
    </w:p>
    <w:p w:rsidR="00D9432A" w:rsidRPr="00BA633D" w:rsidRDefault="00CD0661" w:rsidP="00762A16">
      <w:pPr>
        <w:pStyle w:val="af5"/>
        <w:ind w:right="0" w:firstLineChars="200" w:firstLine="360"/>
        <w:jc w:val="both"/>
        <w:rPr>
          <w:rFonts w:hint="eastAsia"/>
          <w:color w:val="auto"/>
        </w:rPr>
      </w:pPr>
      <w:r w:rsidRPr="00BA633D">
        <w:rPr>
          <w:color w:val="auto"/>
        </w:rPr>
        <w:t xml:space="preserve">        [self performSelectorOnMainThread:@selector(loadMusic:) </w:t>
      </w:r>
    </w:p>
    <w:p w:rsidR="009A1DDE" w:rsidRPr="00BA633D" w:rsidRDefault="00CD0661" w:rsidP="00762A16">
      <w:pPr>
        <w:pStyle w:val="af5"/>
        <w:ind w:right="0" w:firstLineChars="200" w:firstLine="360"/>
        <w:jc w:val="both"/>
        <w:rPr>
          <w:rFonts w:hint="eastAsia"/>
          <w:color w:val="auto"/>
        </w:rPr>
      </w:pPr>
      <w:r w:rsidRPr="00BA633D">
        <w:rPr>
          <w:color w:val="auto"/>
        </w:rPr>
        <w:t>withObject:music waitUntilDone:YES];</w:t>
      </w:r>
    </w:p>
    <w:p w:rsidR="00CD0661" w:rsidRPr="00BA633D" w:rsidRDefault="00CD0661" w:rsidP="00762A16">
      <w:pPr>
        <w:pStyle w:val="af5"/>
        <w:ind w:right="0" w:firstLineChars="200" w:firstLine="360"/>
        <w:jc w:val="both"/>
        <w:rPr>
          <w:color w:val="auto"/>
        </w:rPr>
      </w:pPr>
      <w:r w:rsidRPr="00BA633D">
        <w:rPr>
          <w:color w:val="auto"/>
        </w:rPr>
        <w:t xml:space="preserve">    if (assets)</w:t>
      </w:r>
    </w:p>
    <w:p w:rsidR="009A1DDE" w:rsidRPr="00BA633D" w:rsidRDefault="00CD0661" w:rsidP="00762A16">
      <w:pPr>
        <w:pStyle w:val="af5"/>
        <w:ind w:right="0" w:firstLineChars="200" w:firstLine="360"/>
        <w:jc w:val="both"/>
        <w:rPr>
          <w:rFonts w:hint="eastAsia"/>
          <w:color w:val="auto"/>
        </w:rPr>
      </w:pPr>
      <w:r w:rsidRPr="00BA633D">
        <w:rPr>
          <w:color w:val="auto"/>
        </w:rPr>
        <w:t xml:space="preserve">        [self performSelectorOnMainThread:@selector(loadAssets:) </w:t>
      </w:r>
    </w:p>
    <w:p w:rsidR="00CD0661" w:rsidRPr="00BA633D" w:rsidRDefault="00CD0661" w:rsidP="00762A16">
      <w:pPr>
        <w:pStyle w:val="af5"/>
        <w:ind w:right="0" w:firstLineChars="200" w:firstLine="360"/>
        <w:jc w:val="both"/>
        <w:rPr>
          <w:color w:val="auto"/>
        </w:rPr>
      </w:pPr>
      <w:r w:rsidRPr="00BA633D">
        <w:rPr>
          <w:color w:val="auto"/>
        </w:rPr>
        <w:t>withObject:assets waitUntilDone:YES];</w:t>
      </w:r>
    </w:p>
    <w:p w:rsidR="00FF753E" w:rsidRPr="00BA633D" w:rsidRDefault="00FF0488" w:rsidP="00814451">
      <w:pPr>
        <w:jc w:val="both"/>
        <w:rPr>
          <w:rFonts w:hint="eastAsia"/>
          <w:kern w:val="0"/>
        </w:rPr>
      </w:pPr>
      <w:r w:rsidRPr="00BA633D">
        <w:rPr>
          <w:rFonts w:hint="eastAsia"/>
          <w:kern w:val="0"/>
        </w:rPr>
        <w:t>这段代码</w:t>
      </w:r>
      <w:r w:rsidR="00A166EB" w:rsidRPr="00BA633D">
        <w:rPr>
          <w:rFonts w:hint="eastAsia"/>
          <w:kern w:val="0"/>
        </w:rPr>
        <w:t>并</w:t>
      </w:r>
      <w:r w:rsidRPr="00BA633D">
        <w:rPr>
          <w:rFonts w:hint="eastAsia"/>
          <w:kern w:val="0"/>
        </w:rPr>
        <w:t>不复杂，调用</w:t>
      </w:r>
      <w:r w:rsidRPr="00BA633D">
        <w:rPr>
          <w:kern w:val="0"/>
        </w:rPr>
        <w:t>performSelectorOnMainThread</w:t>
      </w:r>
      <w:r w:rsidRPr="00BA633D">
        <w:rPr>
          <w:rFonts w:hint="eastAsia"/>
          <w:kern w:val="0"/>
        </w:rPr>
        <w:t>在主线程上面依次加载每种类型的游戏资源，同时</w:t>
      </w:r>
      <w:r w:rsidRPr="00BA633D">
        <w:rPr>
          <w:kern w:val="0"/>
        </w:rPr>
        <w:t>waitUntilDone</w:t>
      </w:r>
      <w:r w:rsidR="00503364" w:rsidRPr="00BA633D">
        <w:rPr>
          <w:rFonts w:hint="eastAsia"/>
          <w:kern w:val="0"/>
        </w:rPr>
        <w:t>的值</w:t>
      </w:r>
      <w:r w:rsidR="006E0F3A" w:rsidRPr="00BA633D">
        <w:rPr>
          <w:rFonts w:hint="eastAsia"/>
          <w:kern w:val="0"/>
        </w:rPr>
        <w:t>为</w:t>
      </w:r>
      <w:r w:rsidR="006E0F3A" w:rsidRPr="00BA633D">
        <w:rPr>
          <w:rFonts w:hint="eastAsia"/>
          <w:kern w:val="0"/>
        </w:rPr>
        <w:t>YES</w:t>
      </w:r>
      <w:r w:rsidR="006E0F3A" w:rsidRPr="00BA633D">
        <w:rPr>
          <w:rFonts w:hint="eastAsia"/>
          <w:kern w:val="0"/>
        </w:rPr>
        <w:t>能够保障所有的资源按照序列依次加载。</w:t>
      </w:r>
    </w:p>
    <w:p w:rsidR="00C14663" w:rsidRPr="00BA633D" w:rsidRDefault="00503364" w:rsidP="0094142A">
      <w:pPr>
        <w:jc w:val="both"/>
        <w:rPr>
          <w:rFonts w:hint="eastAsia"/>
          <w:kern w:val="0"/>
        </w:rPr>
      </w:pPr>
      <w:r w:rsidRPr="00BA633D">
        <w:rPr>
          <w:rFonts w:hint="eastAsia"/>
          <w:kern w:val="0"/>
        </w:rPr>
        <w:t>其他</w:t>
      </w:r>
      <w:r w:rsidR="000427DB" w:rsidRPr="00BA633D">
        <w:rPr>
          <w:rFonts w:hint="eastAsia"/>
          <w:kern w:val="0"/>
        </w:rPr>
        <w:t>方法这里就不一一介绍了，</w:t>
      </w:r>
      <w:r w:rsidRPr="00BA633D">
        <w:rPr>
          <w:rFonts w:hint="eastAsia"/>
          <w:kern w:val="0"/>
        </w:rPr>
        <w:t>注意</w:t>
      </w:r>
      <w:r w:rsidR="000427DB" w:rsidRPr="00BA633D">
        <w:rPr>
          <w:rFonts w:hint="eastAsia"/>
          <w:kern w:val="0"/>
        </w:rPr>
        <w:t>几个方法。比如</w:t>
      </w:r>
      <w:r w:rsidR="009840E5" w:rsidRPr="00BA633D">
        <w:rPr>
          <w:rFonts w:hint="eastAsia"/>
          <w:kern w:val="0"/>
        </w:rPr>
        <w:t>:</w:t>
      </w:r>
    </w:p>
    <w:p w:rsidR="00C14663" w:rsidRPr="00BA633D" w:rsidRDefault="000427DB" w:rsidP="00EB22B8">
      <w:pPr>
        <w:numPr>
          <w:ilvl w:val="0"/>
          <w:numId w:val="141"/>
        </w:numPr>
        <w:ind w:firstLineChars="0"/>
        <w:jc w:val="both"/>
        <w:rPr>
          <w:rFonts w:hint="eastAsia"/>
          <w:kern w:val="0"/>
        </w:rPr>
      </w:pPr>
      <w:r w:rsidRPr="00BA633D">
        <w:rPr>
          <w:rFonts w:hint="eastAsia"/>
          <w:kern w:val="0"/>
        </w:rPr>
        <w:t>预先加载音效</w:t>
      </w:r>
      <w:r w:rsidR="00C14663" w:rsidRPr="00BA633D">
        <w:rPr>
          <w:rFonts w:hint="eastAsia"/>
          <w:kern w:val="0"/>
        </w:rPr>
        <w:t>：</w:t>
      </w:r>
      <w:r w:rsidR="00767AE0" w:rsidRPr="00BA633D">
        <w:rPr>
          <w:kern w:val="0"/>
        </w:rPr>
        <w:t>[[SimpleAudioEngine sharedEngine] preloadEffect:soundClip]</w:t>
      </w:r>
      <w:r w:rsidR="00C14663" w:rsidRPr="00BA633D" w:rsidDel="00C14663">
        <w:rPr>
          <w:rFonts w:hint="eastAsia"/>
          <w:kern w:val="0"/>
        </w:rPr>
        <w:t xml:space="preserve"> </w:t>
      </w:r>
    </w:p>
    <w:p w:rsidR="00C14663" w:rsidRPr="00BA633D" w:rsidRDefault="00767AE0" w:rsidP="00EB22B8">
      <w:pPr>
        <w:numPr>
          <w:ilvl w:val="0"/>
          <w:numId w:val="141"/>
        </w:numPr>
        <w:ind w:firstLineChars="0"/>
        <w:jc w:val="both"/>
        <w:rPr>
          <w:rFonts w:hint="eastAsia"/>
          <w:kern w:val="0"/>
        </w:rPr>
      </w:pPr>
      <w:r w:rsidRPr="00BA633D">
        <w:rPr>
          <w:rFonts w:hint="eastAsia"/>
          <w:kern w:val="0"/>
        </w:rPr>
        <w:t>预先加载背景音乐</w:t>
      </w:r>
      <w:r w:rsidR="00C14663" w:rsidRPr="00BA633D">
        <w:rPr>
          <w:rFonts w:hint="eastAsia"/>
          <w:kern w:val="0"/>
        </w:rPr>
        <w:t>：</w:t>
      </w:r>
      <w:r w:rsidR="00FA4317" w:rsidRPr="00BA633D">
        <w:rPr>
          <w:kern w:val="0"/>
        </w:rPr>
        <w:t>[[SimpleAudioEngine sharedEngine] preloadBackgroundMusic:music]</w:t>
      </w:r>
    </w:p>
    <w:p w:rsidR="00C14663" w:rsidRPr="00BA633D" w:rsidRDefault="00C14663" w:rsidP="00EB22B8">
      <w:pPr>
        <w:numPr>
          <w:ilvl w:val="0"/>
          <w:numId w:val="141"/>
        </w:numPr>
        <w:ind w:firstLineChars="0"/>
        <w:jc w:val="both"/>
        <w:rPr>
          <w:rFonts w:hint="eastAsia"/>
          <w:kern w:val="0"/>
        </w:rPr>
      </w:pPr>
      <w:r w:rsidRPr="00BA633D">
        <w:rPr>
          <w:rFonts w:hint="eastAsia"/>
          <w:kern w:val="0"/>
        </w:rPr>
        <w:t>预先</w:t>
      </w:r>
      <w:r w:rsidR="0001181C" w:rsidRPr="00BA633D">
        <w:rPr>
          <w:rFonts w:hint="eastAsia"/>
          <w:kern w:val="0"/>
        </w:rPr>
        <w:t>加载</w:t>
      </w:r>
      <w:r w:rsidR="009F3C6D" w:rsidRPr="00BA633D">
        <w:rPr>
          <w:rFonts w:hint="eastAsia"/>
          <w:kern w:val="0"/>
        </w:rPr>
        <w:t>PNG</w:t>
      </w:r>
      <w:r w:rsidR="0001181C" w:rsidRPr="00BA633D">
        <w:rPr>
          <w:rFonts w:hint="eastAsia"/>
          <w:kern w:val="0"/>
        </w:rPr>
        <w:t>图片</w:t>
      </w:r>
      <w:r w:rsidRPr="00BA633D">
        <w:rPr>
          <w:rFonts w:hint="eastAsia"/>
          <w:kern w:val="0"/>
        </w:rPr>
        <w:t>：</w:t>
      </w:r>
      <w:r w:rsidR="0001181C" w:rsidRPr="00BA633D">
        <w:rPr>
          <w:kern w:val="0"/>
        </w:rPr>
        <w:t>[[CCTextureCache sharedTextureCache] addImage:image]</w:t>
      </w:r>
    </w:p>
    <w:p w:rsidR="0094142A" w:rsidRPr="00BA633D" w:rsidRDefault="0001181C" w:rsidP="00EB22B8">
      <w:pPr>
        <w:numPr>
          <w:ilvl w:val="0"/>
          <w:numId w:val="141"/>
        </w:numPr>
        <w:ind w:firstLineChars="0"/>
        <w:jc w:val="both"/>
        <w:rPr>
          <w:rFonts w:hint="eastAsia"/>
          <w:kern w:val="0"/>
        </w:rPr>
      </w:pPr>
      <w:r w:rsidRPr="00BA633D">
        <w:rPr>
          <w:rFonts w:hint="eastAsia"/>
          <w:kern w:val="0"/>
        </w:rPr>
        <w:t>预先加载精灵表单可以使用</w:t>
      </w:r>
      <w:r w:rsidR="005163A1" w:rsidRPr="00BA633D">
        <w:rPr>
          <w:rFonts w:hint="eastAsia"/>
          <w:kern w:val="0"/>
        </w:rPr>
        <w:t>下面的方法：</w:t>
      </w:r>
    </w:p>
    <w:p w:rsidR="0094142A" w:rsidRPr="00BA633D" w:rsidRDefault="0094142A" w:rsidP="00503364">
      <w:pPr>
        <w:pStyle w:val="af5"/>
        <w:ind w:right="0" w:firstLineChars="200" w:firstLine="360"/>
        <w:jc w:val="both"/>
        <w:rPr>
          <w:color w:val="auto"/>
        </w:rPr>
      </w:pPr>
      <w:r w:rsidRPr="00BA633D">
        <w:rPr>
          <w:color w:val="auto"/>
        </w:rPr>
        <w:t>[[CCSpriteFrameCache sharedSpriteFrameCache] addSpriteFramesWithFile:spriteSheet];</w:t>
      </w:r>
    </w:p>
    <w:p w:rsidR="0001181C" w:rsidRPr="00BA633D" w:rsidRDefault="00664838" w:rsidP="0001181C">
      <w:pPr>
        <w:jc w:val="both"/>
        <w:rPr>
          <w:rFonts w:hint="eastAsia"/>
          <w:kern w:val="0"/>
        </w:rPr>
      </w:pPr>
      <w:r w:rsidRPr="00BA633D">
        <w:rPr>
          <w:rFonts w:hint="eastAsia"/>
          <w:kern w:val="0"/>
        </w:rPr>
        <w:t>这个方法首先加载与该</w:t>
      </w:r>
      <w:r w:rsidRPr="00BA633D">
        <w:rPr>
          <w:rFonts w:hint="eastAsia"/>
          <w:kern w:val="0"/>
        </w:rPr>
        <w:t>plist</w:t>
      </w:r>
      <w:r w:rsidRPr="00BA633D">
        <w:rPr>
          <w:rFonts w:hint="eastAsia"/>
          <w:kern w:val="0"/>
        </w:rPr>
        <w:t>方法名称</w:t>
      </w:r>
      <w:r w:rsidR="00DD6EB5" w:rsidRPr="00BA633D">
        <w:rPr>
          <w:rFonts w:hint="eastAsia"/>
          <w:kern w:val="0"/>
        </w:rPr>
        <w:t>相同</w:t>
      </w:r>
      <w:r w:rsidRPr="00BA633D">
        <w:rPr>
          <w:rFonts w:hint="eastAsia"/>
          <w:kern w:val="0"/>
        </w:rPr>
        <w:t>但后缀为</w:t>
      </w:r>
      <w:r w:rsidRPr="00BA633D">
        <w:rPr>
          <w:rFonts w:hint="eastAsia"/>
          <w:kern w:val="0"/>
        </w:rPr>
        <w:t>png</w:t>
      </w:r>
      <w:r w:rsidRPr="00BA633D">
        <w:rPr>
          <w:rFonts w:hint="eastAsia"/>
          <w:kern w:val="0"/>
        </w:rPr>
        <w:t>的纹理图片。把该</w:t>
      </w:r>
      <w:r w:rsidRPr="00BA633D">
        <w:rPr>
          <w:rFonts w:hint="eastAsia"/>
          <w:kern w:val="0"/>
        </w:rPr>
        <w:t>plist</w:t>
      </w:r>
      <w:r w:rsidRPr="00BA633D">
        <w:rPr>
          <w:rFonts w:hint="eastAsia"/>
          <w:kern w:val="0"/>
        </w:rPr>
        <w:t>的所有</w:t>
      </w:r>
      <w:r w:rsidRPr="00BA633D">
        <w:rPr>
          <w:rFonts w:hint="eastAsia"/>
          <w:kern w:val="0"/>
        </w:rPr>
        <w:t>spirteFrame</w:t>
      </w:r>
      <w:r w:rsidRPr="00BA633D">
        <w:rPr>
          <w:rFonts w:hint="eastAsia"/>
          <w:kern w:val="0"/>
        </w:rPr>
        <w:t>信息读取出来</w:t>
      </w:r>
      <w:r w:rsidR="00196C36" w:rsidRPr="00BA633D">
        <w:rPr>
          <w:rFonts w:hint="eastAsia"/>
          <w:kern w:val="0"/>
        </w:rPr>
        <w:t>，</w:t>
      </w:r>
      <w:r w:rsidRPr="00BA633D">
        <w:rPr>
          <w:rFonts w:hint="eastAsia"/>
          <w:kern w:val="0"/>
        </w:rPr>
        <w:t>后面可以再通过</w:t>
      </w:r>
      <w:r w:rsidRPr="00BA633D">
        <w:rPr>
          <w:rFonts w:hint="eastAsia"/>
          <w:kern w:val="0"/>
        </w:rPr>
        <w:t>spriteFrameWithName</w:t>
      </w:r>
      <w:r w:rsidRPr="00BA633D">
        <w:rPr>
          <w:rFonts w:hint="eastAsia"/>
          <w:kern w:val="0"/>
        </w:rPr>
        <w:t>获取相应的精灵帧。</w:t>
      </w:r>
    </w:p>
    <w:p w:rsidR="00AA4E20" w:rsidRPr="00BA633D" w:rsidRDefault="00E512A4" w:rsidP="00A748FB">
      <w:pPr>
        <w:pStyle w:val="1"/>
        <w:rPr>
          <w:rFonts w:hint="eastAsia"/>
        </w:rPr>
      </w:pPr>
      <w:r w:rsidRPr="00BA633D">
        <w:lastRenderedPageBreak/>
        <w:t>progressUpdate</w:t>
      </w:r>
      <w:r w:rsidRPr="00BA633D">
        <w:rPr>
          <w:rFonts w:hint="eastAsia"/>
        </w:rPr>
        <w:t>和</w:t>
      </w:r>
      <w:r w:rsidRPr="00BA633D">
        <w:t>loadingComplete</w:t>
      </w:r>
      <w:r w:rsidR="007D790C" w:rsidRPr="00BA633D">
        <w:rPr>
          <w:rFonts w:hint="eastAsia"/>
        </w:rPr>
        <w:t>方法</w:t>
      </w:r>
    </w:p>
    <w:p w:rsidR="00767AE0" w:rsidRPr="00BA633D" w:rsidRDefault="00624C2C" w:rsidP="0086126A">
      <w:pPr>
        <w:rPr>
          <w:rFonts w:hint="eastAsia"/>
        </w:rPr>
      </w:pPr>
      <w:r w:rsidRPr="00BA633D">
        <w:rPr>
          <w:rFonts w:hint="eastAsia"/>
        </w:rPr>
        <w:t>目前</w:t>
      </w:r>
      <w:r w:rsidR="00196C36" w:rsidRPr="00BA633D">
        <w:rPr>
          <w:rFonts w:hint="eastAsia"/>
        </w:rPr>
        <w:t>，</w:t>
      </w:r>
      <w:r w:rsidRPr="00BA633D">
        <w:rPr>
          <w:rFonts w:hint="eastAsia"/>
        </w:rPr>
        <w:t>progressUpdate</w:t>
      </w:r>
      <w:r w:rsidRPr="00BA633D">
        <w:rPr>
          <w:rFonts w:hint="eastAsia"/>
        </w:rPr>
        <w:t>方法非常简单，只是</w:t>
      </w:r>
      <w:r w:rsidR="00845C5F" w:rsidRPr="00BA633D">
        <w:rPr>
          <w:rFonts w:hint="eastAsia"/>
        </w:rPr>
        <w:t>更新资源的总数，</w:t>
      </w:r>
      <w:r w:rsidR="00B216C9" w:rsidRPr="00BA633D">
        <w:rPr>
          <w:rFonts w:hint="eastAsia"/>
        </w:rPr>
        <w:t>当资源全部加载完毕</w:t>
      </w:r>
      <w:r w:rsidR="00F327D3" w:rsidRPr="00BA633D">
        <w:rPr>
          <w:rFonts w:hint="eastAsia"/>
        </w:rPr>
        <w:t>时</w:t>
      </w:r>
      <w:r w:rsidR="00B216C9" w:rsidRPr="00BA633D">
        <w:rPr>
          <w:rFonts w:hint="eastAsia"/>
        </w:rPr>
        <w:t>会调用</w:t>
      </w:r>
      <w:r w:rsidR="00B216C9" w:rsidRPr="00BA633D">
        <w:rPr>
          <w:rFonts w:hint="eastAsia"/>
        </w:rPr>
        <w:t>loadingComplete</w:t>
      </w:r>
      <w:r w:rsidR="00B216C9" w:rsidRPr="00BA633D">
        <w:rPr>
          <w:rFonts w:hint="eastAsia"/>
        </w:rPr>
        <w:t>方法。</w:t>
      </w:r>
      <w:r w:rsidR="006B2993" w:rsidRPr="00BA633D">
        <w:rPr>
          <w:rFonts w:hint="eastAsia"/>
        </w:rPr>
        <w:t>loadingComplete</w:t>
      </w:r>
      <w:r w:rsidR="006B2993" w:rsidRPr="00BA633D">
        <w:rPr>
          <w:rFonts w:hint="eastAsia"/>
        </w:rPr>
        <w:t>方法</w:t>
      </w:r>
      <w:r w:rsidR="00511427" w:rsidRPr="00BA633D">
        <w:rPr>
          <w:rFonts w:hint="eastAsia"/>
        </w:rPr>
        <w:t>的作用是：</w:t>
      </w:r>
      <w:r w:rsidR="006B2993" w:rsidRPr="00BA633D">
        <w:rPr>
          <w:rFonts w:hint="eastAsia"/>
        </w:rPr>
        <w:t>过</w:t>
      </w:r>
      <w:r w:rsidR="006B2993" w:rsidRPr="00BA633D">
        <w:rPr>
          <w:rFonts w:hint="eastAsia"/>
        </w:rPr>
        <w:t>2</w:t>
      </w:r>
      <w:r w:rsidR="006B2993" w:rsidRPr="00BA633D">
        <w:rPr>
          <w:rFonts w:hint="eastAsia"/>
        </w:rPr>
        <w:t>秒之后运行一个场景切换特效跳转到游戏</w:t>
      </w:r>
      <w:r w:rsidR="009D3CE6" w:rsidRPr="00BA633D">
        <w:rPr>
          <w:rFonts w:hint="eastAsia"/>
        </w:rPr>
        <w:t>主</w:t>
      </w:r>
      <w:r w:rsidR="006B2993" w:rsidRPr="00BA633D">
        <w:rPr>
          <w:rFonts w:hint="eastAsia"/>
        </w:rPr>
        <w:t>场景，即</w:t>
      </w:r>
      <w:r w:rsidR="006B2993" w:rsidRPr="00BA633D">
        <w:rPr>
          <w:rFonts w:hint="eastAsia"/>
        </w:rPr>
        <w:t>HelloWorldLayer</w:t>
      </w:r>
      <w:r w:rsidR="006B2993" w:rsidRPr="00BA633D">
        <w:rPr>
          <w:rFonts w:hint="eastAsia"/>
        </w:rPr>
        <w:t>。</w:t>
      </w:r>
    </w:p>
    <w:p w:rsidR="00616CAD" w:rsidRPr="00BA633D" w:rsidRDefault="00B42E6C" w:rsidP="00457825">
      <w:pPr>
        <w:pStyle w:val="3"/>
        <w:rPr>
          <w:rFonts w:hint="eastAsia"/>
        </w:rPr>
      </w:pPr>
      <w:bookmarkStart w:id="43" w:name="_Toc334710921"/>
      <w:r w:rsidRPr="00BA633D">
        <w:rPr>
          <w:rFonts w:hint="eastAsia"/>
        </w:rPr>
        <w:t>修改</w:t>
      </w:r>
      <w:r w:rsidR="00B90441" w:rsidRPr="00BA633D">
        <w:rPr>
          <w:rFonts w:hint="eastAsia"/>
        </w:rPr>
        <w:t>AppDelegate.m</w:t>
      </w:r>
      <w:r w:rsidRPr="00BA633D">
        <w:rPr>
          <w:rFonts w:hint="eastAsia"/>
        </w:rPr>
        <w:t>文件</w:t>
      </w:r>
      <w:bookmarkEnd w:id="43"/>
    </w:p>
    <w:p w:rsidR="00040F11" w:rsidRPr="00BA633D" w:rsidRDefault="00B42E6C" w:rsidP="00A748FB">
      <w:pPr>
        <w:numPr>
          <w:ilvl w:val="0"/>
          <w:numId w:val="113"/>
        </w:numPr>
        <w:ind w:firstLineChars="0"/>
        <w:jc w:val="both"/>
        <w:rPr>
          <w:rFonts w:hint="eastAsia"/>
        </w:rPr>
      </w:pPr>
      <w:r w:rsidRPr="00BA633D">
        <w:rPr>
          <w:rFonts w:hint="eastAsia"/>
          <w:kern w:val="0"/>
        </w:rPr>
        <w:t>添加</w:t>
      </w:r>
      <w:r w:rsidR="000C6699" w:rsidRPr="00BA633D">
        <w:rPr>
          <w:rFonts w:hint="eastAsia"/>
          <w:kern w:val="0"/>
        </w:rPr>
        <w:t>所包含的</w:t>
      </w:r>
      <w:r w:rsidRPr="00BA633D">
        <w:rPr>
          <w:rFonts w:hint="eastAsia"/>
          <w:kern w:val="0"/>
        </w:rPr>
        <w:t>头文件</w:t>
      </w:r>
      <w:r w:rsidR="000C6699" w:rsidRPr="00BA633D">
        <w:rPr>
          <w:rFonts w:hint="eastAsia"/>
          <w:kern w:val="0"/>
        </w:rPr>
        <w:t>。</w:t>
      </w:r>
      <w:r w:rsidR="00040F11" w:rsidRPr="00BA633D">
        <w:rPr>
          <w:rFonts w:hint="eastAsia"/>
        </w:rPr>
        <w:t>在文件的顶部添加代码：</w:t>
      </w:r>
    </w:p>
    <w:p w:rsidR="00040F11" w:rsidRPr="00BA633D" w:rsidRDefault="00B42E6C" w:rsidP="00616CAD">
      <w:pPr>
        <w:pStyle w:val="af5"/>
        <w:ind w:right="0" w:firstLineChars="200" w:firstLine="360"/>
        <w:jc w:val="both"/>
        <w:rPr>
          <w:color w:val="auto"/>
        </w:rPr>
      </w:pPr>
      <w:r w:rsidRPr="00BA633D">
        <w:rPr>
          <w:color w:val="auto"/>
        </w:rPr>
        <w:t>#import "LoadingScreen.h"</w:t>
      </w:r>
    </w:p>
    <w:p w:rsidR="00040F11" w:rsidRPr="00BA633D" w:rsidRDefault="00B42E6C" w:rsidP="0086126A">
      <w:pPr>
        <w:numPr>
          <w:ilvl w:val="0"/>
          <w:numId w:val="113"/>
        </w:numPr>
        <w:ind w:firstLineChars="0"/>
        <w:jc w:val="both"/>
        <w:rPr>
          <w:rFonts w:hint="eastAsia"/>
          <w:kern w:val="0"/>
        </w:rPr>
      </w:pPr>
      <w:r w:rsidRPr="00BA633D">
        <w:rPr>
          <w:rFonts w:hint="eastAsia"/>
          <w:kern w:val="0"/>
        </w:rPr>
        <w:t>修改</w:t>
      </w:r>
      <w:r w:rsidR="00040F11" w:rsidRPr="00BA633D">
        <w:rPr>
          <w:kern w:val="0"/>
        </w:rPr>
        <w:t xml:space="preserve">- (BOOL)application:(UIApplication *)application </w:t>
      </w:r>
    </w:p>
    <w:p w:rsidR="00EB517C" w:rsidRPr="00BA633D" w:rsidRDefault="00040F11" w:rsidP="0086126A">
      <w:pPr>
        <w:ind w:left="420" w:firstLineChars="0"/>
        <w:jc w:val="both"/>
        <w:rPr>
          <w:rFonts w:hint="eastAsia"/>
          <w:kern w:val="0"/>
        </w:rPr>
      </w:pPr>
      <w:r w:rsidRPr="00BA633D">
        <w:rPr>
          <w:kern w:val="0"/>
        </w:rPr>
        <w:t>didFinishLaunchingWithOptions:(NSDictionary *)launchOptions</w:t>
      </w:r>
      <w:r w:rsidRPr="00BA633D">
        <w:rPr>
          <w:rFonts w:ascii="宋体" w:cs="宋体" w:hint="eastAsia"/>
          <w:kern w:val="0"/>
        </w:rPr>
        <w:t>方法</w:t>
      </w:r>
      <w:r w:rsidR="00EB517C" w:rsidRPr="00BA633D">
        <w:rPr>
          <w:rFonts w:hint="eastAsia"/>
          <w:kern w:val="0"/>
        </w:rPr>
        <w:t>。</w:t>
      </w:r>
    </w:p>
    <w:p w:rsidR="006F7495" w:rsidRPr="00BA633D" w:rsidRDefault="004003AB" w:rsidP="00B616BE">
      <w:pPr>
        <w:rPr>
          <w:rFonts w:hint="eastAsia"/>
        </w:rPr>
      </w:pPr>
      <w:r w:rsidRPr="00BA633D">
        <w:rPr>
          <w:rFonts w:hint="eastAsia"/>
        </w:rPr>
        <w:t>在该方法最后，把之前的</w:t>
      </w:r>
      <w:r w:rsidRPr="00BA633D">
        <w:rPr>
          <w:rFonts w:hint="eastAsia"/>
        </w:rPr>
        <w:t>pushScene</w:t>
      </w:r>
      <w:r w:rsidRPr="00BA633D">
        <w:rPr>
          <w:rFonts w:hint="eastAsia"/>
        </w:rPr>
        <w:t>方法改成下面代码：</w:t>
      </w:r>
    </w:p>
    <w:p w:rsidR="00B42E6C" w:rsidRPr="00BA633D" w:rsidRDefault="00B42E6C" w:rsidP="001D73A4">
      <w:pPr>
        <w:pStyle w:val="af5"/>
        <w:ind w:right="0" w:firstLineChars="200" w:firstLine="360"/>
        <w:jc w:val="both"/>
        <w:rPr>
          <w:color w:val="auto"/>
        </w:rPr>
      </w:pPr>
      <w:r w:rsidRPr="00BA633D">
        <w:rPr>
          <w:color w:val="auto"/>
        </w:rPr>
        <w:t xml:space="preserve">[director_ pushScene: [LoadingScreen scene]]; </w:t>
      </w:r>
    </w:p>
    <w:p w:rsidR="00DF6E43" w:rsidRPr="00BA633D" w:rsidRDefault="00C134AC" w:rsidP="00305A0E">
      <w:pPr>
        <w:jc w:val="both"/>
        <w:rPr>
          <w:rFonts w:hint="eastAsia"/>
          <w:kern w:val="0"/>
        </w:rPr>
      </w:pPr>
      <w:r w:rsidRPr="00BA633D">
        <w:rPr>
          <w:rFonts w:hint="eastAsia"/>
          <w:kern w:val="0"/>
        </w:rPr>
        <w:t>编译并运行</w:t>
      </w:r>
      <w:r w:rsidR="00FD386D" w:rsidRPr="00BA633D">
        <w:rPr>
          <w:rFonts w:hint="eastAsia"/>
          <w:kern w:val="0"/>
        </w:rPr>
        <w:t>游戏，首先</w:t>
      </w:r>
      <w:r w:rsidR="00851B24" w:rsidRPr="00BA633D">
        <w:rPr>
          <w:rFonts w:hint="eastAsia"/>
          <w:kern w:val="0"/>
        </w:rPr>
        <w:t>会</w:t>
      </w:r>
      <w:r w:rsidR="00FD386D" w:rsidRPr="00BA633D">
        <w:rPr>
          <w:rFonts w:hint="eastAsia"/>
          <w:kern w:val="0"/>
        </w:rPr>
        <w:t>看到</w:t>
      </w:r>
      <w:r w:rsidR="00851B24" w:rsidRPr="00BA633D">
        <w:rPr>
          <w:rFonts w:hint="eastAsia"/>
          <w:kern w:val="0"/>
        </w:rPr>
        <w:t>一个</w:t>
      </w:r>
      <w:r w:rsidR="00851B24" w:rsidRPr="00BA633D">
        <w:rPr>
          <w:rFonts w:hint="eastAsia"/>
          <w:kern w:val="0"/>
        </w:rPr>
        <w:t>loading</w:t>
      </w:r>
      <w:r w:rsidR="00851B24" w:rsidRPr="00BA633D">
        <w:rPr>
          <w:rFonts w:hint="eastAsia"/>
          <w:kern w:val="0"/>
        </w:rPr>
        <w:t>界面，再进入游戏场景。</w:t>
      </w:r>
      <w:r w:rsidR="000F60D6" w:rsidRPr="00BA633D">
        <w:rPr>
          <w:rFonts w:hint="eastAsia"/>
          <w:kern w:val="0"/>
        </w:rPr>
        <w:t>但是我们</w:t>
      </w:r>
      <w:r w:rsidR="004633DE" w:rsidRPr="00BA633D">
        <w:rPr>
          <w:rFonts w:hint="eastAsia"/>
          <w:kern w:val="0"/>
        </w:rPr>
        <w:t>希望玩家</w:t>
      </w:r>
      <w:r w:rsidR="003849A1" w:rsidRPr="00BA633D">
        <w:rPr>
          <w:rFonts w:hint="eastAsia"/>
          <w:kern w:val="0"/>
        </w:rPr>
        <w:t>可以在场景跳转之后，有一个开始游戏的按钮，只有当玩家选择“开始游戏”</w:t>
      </w:r>
      <w:r w:rsidR="00F327D3" w:rsidRPr="00BA633D">
        <w:rPr>
          <w:rFonts w:hint="eastAsia"/>
          <w:kern w:val="0"/>
        </w:rPr>
        <w:t>时</w:t>
      </w:r>
      <w:r w:rsidR="003849A1" w:rsidRPr="00BA633D">
        <w:rPr>
          <w:rFonts w:hint="eastAsia"/>
          <w:kern w:val="0"/>
        </w:rPr>
        <w:t>，敌机才开始出现，游戏才正式开始</w:t>
      </w:r>
      <w:r w:rsidR="00E63368" w:rsidRPr="00BA633D">
        <w:rPr>
          <w:rFonts w:hint="eastAsia"/>
          <w:kern w:val="0"/>
        </w:rPr>
        <w:t>。</w:t>
      </w:r>
      <w:r w:rsidR="007B688C" w:rsidRPr="00BA633D">
        <w:rPr>
          <w:rFonts w:hint="eastAsia"/>
          <w:kern w:val="0"/>
        </w:rPr>
        <w:t>因此这里</w:t>
      </w:r>
      <w:r w:rsidR="006B24D8" w:rsidRPr="00BA633D">
        <w:rPr>
          <w:rFonts w:hint="eastAsia"/>
          <w:kern w:val="0"/>
        </w:rPr>
        <w:t>需要对</w:t>
      </w:r>
      <w:r w:rsidR="006B24D8" w:rsidRPr="00BA633D">
        <w:rPr>
          <w:rFonts w:hint="eastAsia"/>
          <w:kern w:val="0"/>
        </w:rPr>
        <w:t>HelloWorldLayer</w:t>
      </w:r>
      <w:r w:rsidR="006B24D8" w:rsidRPr="00BA633D">
        <w:rPr>
          <w:rFonts w:hint="eastAsia"/>
          <w:kern w:val="0"/>
        </w:rPr>
        <w:t>的实现做一些修改</w:t>
      </w:r>
      <w:r w:rsidR="002C571C" w:rsidRPr="00BA633D">
        <w:rPr>
          <w:rFonts w:hint="eastAsia"/>
          <w:kern w:val="0"/>
        </w:rPr>
        <w:t>。</w:t>
      </w:r>
    </w:p>
    <w:p w:rsidR="001D73A4" w:rsidRPr="00BA633D" w:rsidRDefault="00215EC1" w:rsidP="00B616BE">
      <w:pPr>
        <w:pStyle w:val="3"/>
        <w:rPr>
          <w:rFonts w:hint="eastAsia"/>
        </w:rPr>
      </w:pPr>
      <w:bookmarkStart w:id="44" w:name="_Toc334710922"/>
      <w:r w:rsidRPr="00BA633D">
        <w:rPr>
          <w:rFonts w:hint="eastAsia"/>
        </w:rPr>
        <w:t>修改</w:t>
      </w:r>
      <w:r w:rsidRPr="00BA633D">
        <w:rPr>
          <w:rFonts w:hint="eastAsia"/>
        </w:rPr>
        <w:t>HelloWorldLayer</w:t>
      </w:r>
      <w:bookmarkEnd w:id="44"/>
    </w:p>
    <w:p w:rsidR="00DF6E43" w:rsidRPr="00BA633D" w:rsidRDefault="00DF6E43" w:rsidP="00605FCA">
      <w:pPr>
        <w:numPr>
          <w:ilvl w:val="0"/>
          <w:numId w:val="109"/>
        </w:numPr>
        <w:ind w:firstLineChars="0"/>
        <w:jc w:val="both"/>
        <w:rPr>
          <w:rFonts w:hint="eastAsia"/>
          <w:kern w:val="0"/>
        </w:rPr>
      </w:pPr>
      <w:r w:rsidRPr="00BA633D">
        <w:rPr>
          <w:rFonts w:hint="eastAsia"/>
          <w:kern w:val="0"/>
        </w:rPr>
        <w:t>打开</w:t>
      </w:r>
      <w:r w:rsidRPr="00BA633D">
        <w:rPr>
          <w:rFonts w:hint="eastAsia"/>
          <w:kern w:val="0"/>
        </w:rPr>
        <w:t>HelloWorldLayer.h</w:t>
      </w:r>
      <w:r w:rsidRPr="00BA633D">
        <w:rPr>
          <w:rFonts w:hint="eastAsia"/>
          <w:kern w:val="0"/>
        </w:rPr>
        <w:t>文件，</w:t>
      </w:r>
      <w:r w:rsidR="007713F7" w:rsidRPr="00BA633D">
        <w:rPr>
          <w:rFonts w:hint="eastAsia"/>
          <w:kern w:val="0"/>
        </w:rPr>
        <w:t>其中</w:t>
      </w:r>
      <w:r w:rsidRPr="00BA633D">
        <w:rPr>
          <w:rFonts w:hint="eastAsia"/>
          <w:kern w:val="0"/>
        </w:rPr>
        <w:t>添加下列变量：</w:t>
      </w:r>
    </w:p>
    <w:p w:rsidR="00904D9E" w:rsidRPr="00BA633D" w:rsidRDefault="00904D9E" w:rsidP="00605FCA">
      <w:pPr>
        <w:pStyle w:val="af5"/>
        <w:ind w:right="0" w:firstLineChars="200" w:firstLine="360"/>
        <w:jc w:val="both"/>
        <w:rPr>
          <w:rFonts w:hint="eastAsia"/>
          <w:color w:val="auto"/>
        </w:rPr>
      </w:pPr>
      <w:r w:rsidRPr="00BA633D">
        <w:rPr>
          <w:color w:val="auto"/>
        </w:rPr>
        <w:t>CCMenu  *_startGameMenu;</w:t>
      </w:r>
    </w:p>
    <w:p w:rsidR="00410158" w:rsidRPr="00BA633D" w:rsidRDefault="00410158" w:rsidP="00605FCA">
      <w:pPr>
        <w:pStyle w:val="af5"/>
        <w:ind w:right="0" w:firstLineChars="200" w:firstLine="360"/>
        <w:jc w:val="both"/>
        <w:rPr>
          <w:rFonts w:hint="eastAsia"/>
          <w:color w:val="auto"/>
        </w:rPr>
      </w:pPr>
      <w:r w:rsidRPr="00BA633D">
        <w:rPr>
          <w:color w:val="auto"/>
        </w:rPr>
        <w:t>BOOL    _isGameStarted;</w:t>
      </w:r>
    </w:p>
    <w:p w:rsidR="00453191" w:rsidRPr="00BA633D" w:rsidRDefault="00D3025C" w:rsidP="00605FCA">
      <w:pPr>
        <w:numPr>
          <w:ilvl w:val="0"/>
          <w:numId w:val="109"/>
        </w:numPr>
        <w:ind w:firstLineChars="0"/>
        <w:rPr>
          <w:rFonts w:hint="eastAsia"/>
          <w:kern w:val="0"/>
        </w:rPr>
      </w:pPr>
      <w:r w:rsidRPr="00BA633D">
        <w:rPr>
          <w:rFonts w:hint="eastAsia"/>
          <w:kern w:val="0"/>
        </w:rPr>
        <w:t>打开</w:t>
      </w:r>
      <w:r w:rsidRPr="00BA633D">
        <w:rPr>
          <w:rFonts w:hint="eastAsia"/>
          <w:kern w:val="0"/>
        </w:rPr>
        <w:t>HelloWorldLayer.m</w:t>
      </w:r>
      <w:r w:rsidRPr="00BA633D">
        <w:rPr>
          <w:rFonts w:hint="eastAsia"/>
          <w:kern w:val="0"/>
        </w:rPr>
        <w:t>的</w:t>
      </w:r>
      <w:r w:rsidRPr="00BA633D">
        <w:rPr>
          <w:rFonts w:hint="eastAsia"/>
          <w:kern w:val="0"/>
        </w:rPr>
        <w:t>init</w:t>
      </w:r>
      <w:r w:rsidRPr="00BA633D">
        <w:rPr>
          <w:rFonts w:hint="eastAsia"/>
          <w:kern w:val="0"/>
        </w:rPr>
        <w:t>方法，</w:t>
      </w:r>
      <w:r w:rsidR="00453191" w:rsidRPr="00BA633D">
        <w:rPr>
          <w:rFonts w:hint="eastAsia"/>
          <w:kern w:val="0"/>
        </w:rPr>
        <w:t>添加代码如代码清单</w:t>
      </w:r>
      <w:r w:rsidR="00453191" w:rsidRPr="00BA633D">
        <w:rPr>
          <w:rFonts w:hint="eastAsia"/>
          <w:kern w:val="0"/>
        </w:rPr>
        <w:t>3-</w:t>
      </w:r>
      <w:r w:rsidR="00511427" w:rsidRPr="00BA633D">
        <w:rPr>
          <w:rFonts w:hint="eastAsia"/>
          <w:kern w:val="0"/>
        </w:rPr>
        <w:t>10</w:t>
      </w:r>
      <w:r w:rsidR="00453191" w:rsidRPr="00BA633D">
        <w:rPr>
          <w:rFonts w:hint="eastAsia"/>
          <w:kern w:val="0"/>
        </w:rPr>
        <w:t>所示。</w:t>
      </w:r>
    </w:p>
    <w:p w:rsidR="00453191" w:rsidRPr="00BA633D" w:rsidRDefault="003D78DD" w:rsidP="00453191">
      <w:pPr>
        <w:pStyle w:val="1-1"/>
        <w:rPr>
          <w:rFonts w:hint="eastAsia"/>
          <w:kern w:val="0"/>
        </w:rPr>
      </w:pPr>
      <w:r w:rsidRPr="00BA633D">
        <w:rPr>
          <w:rFonts w:hint="eastAsia"/>
          <w:kern w:val="0"/>
          <w:lang w:val="en-US" w:eastAsia="zh-CN"/>
        </w:rPr>
        <w:t>在</w:t>
      </w:r>
      <w:r w:rsidR="00453191" w:rsidRPr="00BA633D">
        <w:rPr>
          <w:rFonts w:hint="eastAsia"/>
          <w:kern w:val="0"/>
        </w:rPr>
        <w:t>init</w:t>
      </w:r>
      <w:r w:rsidRPr="00BA633D">
        <w:rPr>
          <w:rFonts w:hint="eastAsia"/>
          <w:kern w:val="0"/>
        </w:rPr>
        <w:t>方法中</w:t>
      </w:r>
      <w:r w:rsidR="00453191" w:rsidRPr="00BA633D">
        <w:rPr>
          <w:rFonts w:hint="eastAsia"/>
          <w:kern w:val="0"/>
        </w:rPr>
        <w:t>添加代码</w:t>
      </w:r>
    </w:p>
    <w:p w:rsidR="005F1D08" w:rsidRPr="00BA633D" w:rsidRDefault="005F1D08" w:rsidP="00605FCA">
      <w:pPr>
        <w:pStyle w:val="af5"/>
        <w:rPr>
          <w:color w:val="auto"/>
        </w:rPr>
      </w:pPr>
      <w:r w:rsidRPr="00BA633D">
        <w:rPr>
          <w:color w:val="auto"/>
        </w:rPr>
        <w:lastRenderedPageBreak/>
        <w:t>//15.add game start menu &amp; relative game logic</w:t>
      </w:r>
    </w:p>
    <w:p w:rsidR="005F1D08" w:rsidRPr="00BA633D" w:rsidRDefault="005F1D08" w:rsidP="00605FCA">
      <w:pPr>
        <w:pStyle w:val="af5"/>
        <w:rPr>
          <w:color w:val="auto"/>
          <w:lang w:val="en-US"/>
        </w:rPr>
      </w:pPr>
      <w:r w:rsidRPr="00BA633D">
        <w:rPr>
          <w:color w:val="auto"/>
        </w:rPr>
        <w:t xml:space="preserve">        _isGameStarted = NO;</w:t>
      </w:r>
    </w:p>
    <w:p w:rsidR="005F1D08" w:rsidRPr="00BA633D" w:rsidRDefault="005F1D08" w:rsidP="00605FCA">
      <w:pPr>
        <w:pStyle w:val="af5"/>
        <w:rPr>
          <w:color w:val="auto"/>
        </w:rPr>
      </w:pPr>
      <w:r w:rsidRPr="00BA633D">
        <w:rPr>
          <w:color w:val="auto"/>
        </w:rPr>
        <w:t xml:space="preserve">        [CCMenuItemFont setFontSize:20];</w:t>
      </w:r>
    </w:p>
    <w:p w:rsidR="005F1D08" w:rsidRPr="00BA633D" w:rsidRDefault="005F1D08" w:rsidP="00605FCA">
      <w:pPr>
        <w:pStyle w:val="af5"/>
        <w:rPr>
          <w:color w:val="auto"/>
        </w:rPr>
      </w:pPr>
      <w:r w:rsidRPr="00BA633D">
        <w:rPr>
          <w:color w:val="auto"/>
        </w:rPr>
        <w:t xml:space="preserve">        [CCMenuItemFont setFontName:@"Arial"];</w:t>
      </w:r>
    </w:p>
    <w:p w:rsidR="005F1D08" w:rsidRPr="00BA633D" w:rsidRDefault="005F1D08" w:rsidP="00605FCA">
      <w:pPr>
        <w:pStyle w:val="af5"/>
        <w:rPr>
          <w:color w:val="auto"/>
        </w:rPr>
      </w:pPr>
      <w:r w:rsidRPr="00BA633D">
        <w:rPr>
          <w:color w:val="auto"/>
        </w:rPr>
        <w:t xml:space="preserve">        </w:t>
      </w:r>
    </w:p>
    <w:p w:rsidR="005F1D08" w:rsidRPr="00BA633D" w:rsidRDefault="005F1D08" w:rsidP="00605FCA">
      <w:pPr>
        <w:pStyle w:val="af5"/>
        <w:rPr>
          <w:color w:val="auto"/>
        </w:rPr>
      </w:pPr>
      <w:r w:rsidRPr="00BA633D">
        <w:rPr>
          <w:color w:val="auto"/>
        </w:rPr>
        <w:t xml:space="preserve">        CCMenuItemFont *startItem = [CCMenuItemFont itemWithString:@"</w:t>
      </w:r>
      <w:r w:rsidR="00D50E06" w:rsidRPr="00BA633D">
        <w:rPr>
          <w:rFonts w:hint="eastAsia"/>
          <w:color w:val="auto"/>
        </w:rPr>
        <w:t>开始游戏</w:t>
      </w:r>
      <w:r w:rsidRPr="00BA633D">
        <w:rPr>
          <w:color w:val="auto"/>
        </w:rPr>
        <w:t>" block:^(id sender)</w:t>
      </w:r>
    </w:p>
    <w:p w:rsidR="005F1D08" w:rsidRPr="00BA633D" w:rsidRDefault="005F1D08" w:rsidP="00605FCA">
      <w:pPr>
        <w:pStyle w:val="af5"/>
        <w:rPr>
          <w:color w:val="auto"/>
        </w:rPr>
      </w:pPr>
      <w:r w:rsidRPr="00BA633D">
        <w:rPr>
          <w:color w:val="auto"/>
        </w:rPr>
        <w:t xml:space="preserve">                                 {</w:t>
      </w:r>
    </w:p>
    <w:p w:rsidR="005F1D08" w:rsidRPr="00BA633D" w:rsidRDefault="005F1D08" w:rsidP="00605FCA">
      <w:pPr>
        <w:pStyle w:val="af5"/>
        <w:rPr>
          <w:color w:val="auto"/>
        </w:rPr>
      </w:pPr>
      <w:r w:rsidRPr="00BA633D">
        <w:rPr>
          <w:color w:val="auto"/>
        </w:rPr>
        <w:t xml:space="preserve">                                     _isGameStarted = YES;</w:t>
      </w:r>
    </w:p>
    <w:p w:rsidR="005F1D08" w:rsidRPr="00BA633D" w:rsidRDefault="005F1D08" w:rsidP="00605FCA">
      <w:pPr>
        <w:pStyle w:val="af5"/>
        <w:rPr>
          <w:color w:val="auto"/>
        </w:rPr>
      </w:pPr>
      <w:r w:rsidRPr="00BA633D">
        <w:rPr>
          <w:color w:val="auto"/>
        </w:rPr>
        <w:t xml:space="preserve">                                     CCMenuItem *item = (CCMenuItemFont*)sender;</w:t>
      </w:r>
    </w:p>
    <w:p w:rsidR="005F1D08" w:rsidRPr="00BA633D" w:rsidRDefault="005F1D08" w:rsidP="00605FCA">
      <w:pPr>
        <w:pStyle w:val="af5"/>
        <w:rPr>
          <w:color w:val="auto"/>
        </w:rPr>
      </w:pPr>
      <w:r w:rsidRPr="00BA633D">
        <w:rPr>
          <w:color w:val="auto"/>
        </w:rPr>
        <w:t xml:space="preserve">                                     item.visible = NO;</w:t>
      </w:r>
    </w:p>
    <w:p w:rsidR="005F1D08" w:rsidRPr="00BA633D" w:rsidRDefault="00F5379B" w:rsidP="007713F7">
      <w:pPr>
        <w:pStyle w:val="af5"/>
        <w:rPr>
          <w:color w:val="auto"/>
        </w:rPr>
      </w:pPr>
      <w:r w:rsidRPr="00BA633D">
        <w:rPr>
          <w:color w:val="auto"/>
        </w:rPr>
        <w:tab/>
      </w:r>
      <w:r w:rsidR="005F1D08" w:rsidRPr="00BA633D">
        <w:rPr>
          <w:color w:val="auto"/>
        </w:rPr>
        <w:t>//6.spawn enemy after 1.0 sec</w:t>
      </w:r>
    </w:p>
    <w:p w:rsidR="005F1D08" w:rsidRPr="00BA633D" w:rsidRDefault="005F1D08" w:rsidP="007713F7">
      <w:pPr>
        <w:pStyle w:val="af5"/>
        <w:rPr>
          <w:color w:val="auto"/>
        </w:rPr>
      </w:pPr>
      <w:r w:rsidRPr="00BA633D">
        <w:rPr>
          <w:color w:val="auto"/>
        </w:rPr>
        <w:t xml:space="preserve">                                     [self </w:t>
      </w:r>
      <w:r w:rsidR="004D4620" w:rsidRPr="00BA633D">
        <w:rPr>
          <w:rFonts w:hint="eastAsia"/>
          <w:color w:val="auto"/>
          <w:lang w:eastAsia="zh-CN"/>
        </w:rPr>
        <w:t xml:space="preserve">   </w:t>
      </w:r>
      <w:r w:rsidRPr="00BA633D">
        <w:rPr>
          <w:color w:val="auto"/>
        </w:rPr>
        <w:t xml:space="preserve">performSelector:@selector(spawnEnemy) </w:t>
      </w:r>
    </w:p>
    <w:p w:rsidR="005F1D08" w:rsidRPr="00BA633D" w:rsidRDefault="005F1D08" w:rsidP="007713F7">
      <w:pPr>
        <w:pStyle w:val="af5"/>
        <w:rPr>
          <w:color w:val="auto"/>
        </w:rPr>
      </w:pPr>
      <w:r w:rsidRPr="00BA633D">
        <w:rPr>
          <w:color w:val="auto"/>
        </w:rPr>
        <w:t xml:space="preserve">                                                withObject:nil</w:t>
      </w:r>
    </w:p>
    <w:p w:rsidR="005F1D08" w:rsidRPr="00BA633D" w:rsidRDefault="005F1D08" w:rsidP="007713F7">
      <w:pPr>
        <w:pStyle w:val="af5"/>
        <w:rPr>
          <w:color w:val="auto"/>
        </w:rPr>
      </w:pPr>
      <w:r w:rsidRPr="00BA633D">
        <w:rPr>
          <w:color w:val="auto"/>
        </w:rPr>
        <w:t xml:space="preserve">                                                afterDelay:1.0f];</w:t>
      </w:r>
    </w:p>
    <w:p w:rsidR="005F1D08" w:rsidRPr="00BA633D" w:rsidRDefault="005F1D08" w:rsidP="007713F7">
      <w:pPr>
        <w:pStyle w:val="af5"/>
        <w:rPr>
          <w:color w:val="auto"/>
        </w:rPr>
      </w:pPr>
      <w:r w:rsidRPr="00BA633D">
        <w:rPr>
          <w:color w:val="auto"/>
        </w:rPr>
        <w:t xml:space="preserve">                                     //7.enable accelerometer</w:t>
      </w:r>
    </w:p>
    <w:p w:rsidR="005F1D08" w:rsidRPr="00BA633D" w:rsidRDefault="005F1D08" w:rsidP="007713F7">
      <w:pPr>
        <w:pStyle w:val="af5"/>
        <w:rPr>
          <w:color w:val="auto"/>
        </w:rPr>
      </w:pPr>
      <w:r w:rsidRPr="00BA633D">
        <w:rPr>
          <w:color w:val="auto"/>
        </w:rPr>
        <w:t xml:space="preserve">                                     self.isAccelerometerEnabled = YES;</w:t>
      </w:r>
    </w:p>
    <w:p w:rsidR="005F1D08" w:rsidRPr="00BA633D" w:rsidRDefault="005F1D08" w:rsidP="007713F7">
      <w:pPr>
        <w:pStyle w:val="af5"/>
        <w:rPr>
          <w:color w:val="auto"/>
        </w:rPr>
      </w:pPr>
      <w:r w:rsidRPr="00BA633D">
        <w:rPr>
          <w:color w:val="auto"/>
        </w:rPr>
        <w:t xml:space="preserve">                                     //9.enable touch</w:t>
      </w:r>
    </w:p>
    <w:p w:rsidR="005F1D08" w:rsidRPr="00BA633D" w:rsidRDefault="005F1D08" w:rsidP="007713F7">
      <w:pPr>
        <w:pStyle w:val="af5"/>
        <w:rPr>
          <w:color w:val="auto"/>
        </w:rPr>
      </w:pPr>
      <w:r w:rsidRPr="00BA633D">
        <w:rPr>
          <w:color w:val="auto"/>
        </w:rPr>
        <w:t xml:space="preserve">                                     self.isTouchEnabled = YES;</w:t>
      </w:r>
    </w:p>
    <w:p w:rsidR="005F1D08" w:rsidRPr="00BA633D" w:rsidRDefault="005F1D08" w:rsidP="007713F7">
      <w:pPr>
        <w:pStyle w:val="af5"/>
        <w:rPr>
          <w:color w:val="auto"/>
        </w:rPr>
      </w:pPr>
      <w:r w:rsidRPr="00BA633D">
        <w:rPr>
          <w:color w:val="auto"/>
        </w:rPr>
        <w:t xml:space="preserve">                                 }];</w:t>
      </w:r>
    </w:p>
    <w:p w:rsidR="005F1D08" w:rsidRPr="00BA633D" w:rsidRDefault="005F1D08" w:rsidP="007713F7">
      <w:pPr>
        <w:pStyle w:val="af5"/>
        <w:rPr>
          <w:color w:val="auto"/>
        </w:rPr>
      </w:pPr>
      <w:r w:rsidRPr="00BA633D">
        <w:rPr>
          <w:color w:val="auto"/>
        </w:rPr>
        <w:t xml:space="preserve">        startItem.position = ccp(winSize.width / 2, winSize.height / 2);</w:t>
      </w:r>
    </w:p>
    <w:p w:rsidR="005F1D08" w:rsidRPr="00BA633D" w:rsidRDefault="005F1D08" w:rsidP="007713F7">
      <w:pPr>
        <w:pStyle w:val="af5"/>
        <w:rPr>
          <w:color w:val="auto"/>
        </w:rPr>
      </w:pPr>
      <w:r w:rsidRPr="00BA633D">
        <w:rPr>
          <w:color w:val="auto"/>
        </w:rPr>
        <w:t xml:space="preserve">        _startGameMenu = [CCMenu menuWithItems:startItem, nil];</w:t>
      </w:r>
    </w:p>
    <w:p w:rsidR="005F1D08" w:rsidRPr="00BA633D" w:rsidRDefault="005F1D08" w:rsidP="007713F7">
      <w:pPr>
        <w:pStyle w:val="af5"/>
        <w:rPr>
          <w:color w:val="auto"/>
        </w:rPr>
      </w:pPr>
      <w:r w:rsidRPr="00BA633D">
        <w:rPr>
          <w:color w:val="auto"/>
        </w:rPr>
        <w:lastRenderedPageBreak/>
        <w:t xml:space="preserve">        _startGameMenu.position = CGPointZero;</w:t>
      </w:r>
    </w:p>
    <w:p w:rsidR="005F1D08" w:rsidRPr="00BA633D" w:rsidRDefault="005F1D08" w:rsidP="007713F7">
      <w:pPr>
        <w:pStyle w:val="af5"/>
        <w:rPr>
          <w:color w:val="auto"/>
        </w:rPr>
      </w:pPr>
      <w:r w:rsidRPr="00BA633D">
        <w:rPr>
          <w:color w:val="auto"/>
        </w:rPr>
        <w:t xml:space="preserve">        [self addChild:_startGameMenu];</w:t>
      </w:r>
    </w:p>
    <w:p w:rsidR="00754F45" w:rsidRPr="00BA633D" w:rsidRDefault="001A12C4" w:rsidP="00605FCA">
      <w:pPr>
        <w:rPr>
          <w:rFonts w:hint="eastAsia"/>
        </w:rPr>
      </w:pPr>
      <w:r w:rsidRPr="00BA633D">
        <w:rPr>
          <w:rFonts w:hint="eastAsia"/>
        </w:rPr>
        <w:t>首先</w:t>
      </w:r>
      <w:r w:rsidR="00BA1093" w:rsidRPr="00BA633D">
        <w:rPr>
          <w:rFonts w:hint="eastAsia"/>
        </w:rPr>
        <w:t>注意</w:t>
      </w:r>
      <w:r w:rsidR="00BE02EE" w:rsidRPr="00BA633D">
        <w:rPr>
          <w:rFonts w:hint="eastAsia"/>
        </w:rPr>
        <w:t>，</w:t>
      </w:r>
      <w:r w:rsidR="00F74E4A" w:rsidRPr="00BA633D">
        <w:rPr>
          <w:rFonts w:hint="eastAsia"/>
        </w:rPr>
        <w:t>这里把之</w:t>
      </w:r>
      <w:r w:rsidR="004C2E56" w:rsidRPr="00BA633D">
        <w:rPr>
          <w:rFonts w:hint="eastAsia"/>
        </w:rPr>
        <w:t>前的</w:t>
      </w:r>
      <w:r w:rsidR="004C2E56" w:rsidRPr="00BA633D">
        <w:rPr>
          <w:rFonts w:hint="eastAsia"/>
        </w:rPr>
        <w:t>6</w:t>
      </w:r>
      <w:r w:rsidR="004C2E56" w:rsidRPr="00BA633D">
        <w:rPr>
          <w:rFonts w:hint="eastAsia"/>
        </w:rPr>
        <w:t>、</w:t>
      </w:r>
      <w:r w:rsidR="004C2E56" w:rsidRPr="00BA633D">
        <w:rPr>
          <w:rFonts w:hint="eastAsia"/>
        </w:rPr>
        <w:t>7</w:t>
      </w:r>
      <w:r w:rsidR="004C2E56" w:rsidRPr="00BA633D">
        <w:rPr>
          <w:rFonts w:hint="eastAsia"/>
        </w:rPr>
        <w:t>、</w:t>
      </w:r>
      <w:r w:rsidR="004C2E56" w:rsidRPr="00BA633D">
        <w:rPr>
          <w:rFonts w:hint="eastAsia"/>
        </w:rPr>
        <w:t>9</w:t>
      </w:r>
      <w:r w:rsidR="006420F2" w:rsidRPr="00BA633D">
        <w:rPr>
          <w:rFonts w:hint="eastAsia"/>
        </w:rPr>
        <w:t>行代码移到</w:t>
      </w:r>
      <w:r w:rsidR="006420F2" w:rsidRPr="00BA633D">
        <w:rPr>
          <w:rFonts w:hint="eastAsia"/>
        </w:rPr>
        <w:t>block</w:t>
      </w:r>
      <w:r w:rsidR="006420F2" w:rsidRPr="00BA633D">
        <w:rPr>
          <w:rFonts w:hint="eastAsia"/>
        </w:rPr>
        <w:t>方法的内部。</w:t>
      </w:r>
      <w:r w:rsidR="002058A6" w:rsidRPr="00BA633D">
        <w:rPr>
          <w:rFonts w:hint="eastAsia"/>
        </w:rPr>
        <w:t>因为只有当玩家</w:t>
      </w:r>
      <w:r w:rsidR="00A36AFD" w:rsidRPr="00BA633D">
        <w:rPr>
          <w:rFonts w:hint="eastAsia"/>
        </w:rPr>
        <w:t>触碰</w:t>
      </w:r>
      <w:r w:rsidR="00E241A5" w:rsidRPr="00BA633D">
        <w:rPr>
          <w:rFonts w:hint="eastAsia"/>
        </w:rPr>
        <w:t>“开始游戏”按钮之后，才</w:t>
      </w:r>
      <w:r w:rsidR="009B4800" w:rsidRPr="00BA633D">
        <w:rPr>
          <w:rFonts w:hint="eastAsia"/>
        </w:rPr>
        <w:t>会</w:t>
      </w:r>
      <w:r w:rsidR="00E241A5" w:rsidRPr="00BA633D">
        <w:rPr>
          <w:rFonts w:hint="eastAsia"/>
        </w:rPr>
        <w:t>正式</w:t>
      </w:r>
      <w:r w:rsidR="00851DFB" w:rsidRPr="00BA633D">
        <w:rPr>
          <w:rFonts w:hint="eastAsia"/>
        </w:rPr>
        <w:t>允许玩家控制飞机的飞行以及发射子弹。</w:t>
      </w:r>
      <w:r w:rsidR="00C14550" w:rsidRPr="00BA633D">
        <w:rPr>
          <w:rFonts w:hint="eastAsia"/>
        </w:rPr>
        <w:t>这里需要注意，一定要把</w:t>
      </w:r>
      <w:r w:rsidR="00C14550" w:rsidRPr="00BA633D">
        <w:rPr>
          <w:rFonts w:hint="eastAsia"/>
        </w:rPr>
        <w:t>Menu</w:t>
      </w:r>
      <w:r w:rsidR="00C14550" w:rsidRPr="00BA633D">
        <w:rPr>
          <w:rFonts w:hint="eastAsia"/>
        </w:rPr>
        <w:t>的</w:t>
      </w:r>
      <w:r w:rsidR="00C14550" w:rsidRPr="00BA633D">
        <w:rPr>
          <w:rFonts w:hint="eastAsia"/>
        </w:rPr>
        <w:t>position</w:t>
      </w:r>
      <w:r w:rsidR="00C14550" w:rsidRPr="00BA633D">
        <w:rPr>
          <w:rFonts w:hint="eastAsia"/>
        </w:rPr>
        <w:t>设置为</w:t>
      </w:r>
      <w:r w:rsidR="00C14550" w:rsidRPr="00BA633D">
        <w:rPr>
          <w:rFonts w:hint="eastAsia"/>
        </w:rPr>
        <w:t>CGPointZero</w:t>
      </w:r>
      <w:r w:rsidR="00C14550" w:rsidRPr="00BA633D">
        <w:rPr>
          <w:rFonts w:hint="eastAsia"/>
        </w:rPr>
        <w:t>。</w:t>
      </w:r>
    </w:p>
    <w:p w:rsidR="00135C37" w:rsidRPr="00BA633D" w:rsidRDefault="00135C37" w:rsidP="00605FCA">
      <w:pPr>
        <w:rPr>
          <w:rFonts w:hint="eastAsia"/>
        </w:rPr>
      </w:pPr>
      <w:r w:rsidRPr="00BA633D">
        <w:rPr>
          <w:rFonts w:hint="eastAsia"/>
        </w:rPr>
        <w:t>此时编译并运行，</w:t>
      </w:r>
      <w:r w:rsidR="00241DE1" w:rsidRPr="00BA633D">
        <w:rPr>
          <w:rFonts w:hint="eastAsia"/>
        </w:rPr>
        <w:t>加载场景过程效果</w:t>
      </w:r>
      <w:r w:rsidRPr="00BA633D">
        <w:rPr>
          <w:rFonts w:hint="eastAsia"/>
        </w:rPr>
        <w:t>如图</w:t>
      </w:r>
      <w:r w:rsidRPr="00BA633D">
        <w:rPr>
          <w:rFonts w:hint="eastAsia"/>
        </w:rPr>
        <w:t>3-6</w:t>
      </w:r>
      <w:r w:rsidR="00A748FB" w:rsidRPr="00BA633D">
        <w:rPr>
          <w:rFonts w:hint="eastAsia"/>
        </w:rPr>
        <w:t>所示，加载完资源以后的游戏画面如</w:t>
      </w:r>
      <w:r w:rsidRPr="00BA633D">
        <w:rPr>
          <w:rFonts w:hint="eastAsia"/>
        </w:rPr>
        <w:t>3-7</w:t>
      </w:r>
      <w:r w:rsidRPr="00BA633D">
        <w:rPr>
          <w:rFonts w:hint="eastAsia"/>
        </w:rPr>
        <w:t>所示</w:t>
      </w:r>
      <w:r w:rsidR="00241DE1" w:rsidRPr="00BA633D">
        <w:rPr>
          <w:rFonts w:hint="eastAsia"/>
        </w:rPr>
        <w:t>。</w:t>
      </w:r>
    </w:p>
    <w:p w:rsidR="00C71009" w:rsidRPr="00BA633D" w:rsidRDefault="00E55C4E" w:rsidP="00605FCA">
      <w:pPr>
        <w:rPr>
          <w:rFonts w:hint="eastAsia"/>
        </w:rPr>
      </w:pPr>
      <w:r w:rsidRPr="00BA633D">
        <w:rPr>
          <w:rFonts w:hint="eastAsia"/>
        </w:rPr>
        <w:t xml:space="preserve">  </w:t>
      </w:r>
      <w:r w:rsidR="00F401C9" w:rsidRPr="00BA633D">
        <w:pict>
          <v:shape id="_x0000_i1032" type="#_x0000_t75" style="width:147pt;height:291pt">
            <v:imagedata r:id="rId15" o:title=""/>
          </v:shape>
        </w:pict>
      </w:r>
      <w:r w:rsidRPr="00BA633D">
        <w:rPr>
          <w:rFonts w:hint="eastAsia"/>
        </w:rPr>
        <w:t xml:space="preserve">               </w:t>
      </w:r>
      <w:r w:rsidRPr="00BA633D">
        <w:pict>
          <v:shape id="_x0000_i1033" type="#_x0000_t75" style="width:148pt;height:293pt">
            <v:imagedata r:id="rId16" o:title=""/>
          </v:shape>
        </w:pict>
      </w:r>
    </w:p>
    <w:p w:rsidR="00F401C9" w:rsidRPr="00BA633D" w:rsidRDefault="00E55C4E" w:rsidP="00605FCA">
      <w:pPr>
        <w:rPr>
          <w:rFonts w:hint="eastAsia"/>
        </w:rPr>
      </w:pPr>
      <w:r w:rsidRPr="00BA633D">
        <w:rPr>
          <w:rFonts w:hint="eastAsia"/>
        </w:rPr>
        <w:t xml:space="preserve">    </w:t>
      </w:r>
      <w:r w:rsidR="00F401C9" w:rsidRPr="00BA633D">
        <w:rPr>
          <w:rFonts w:hint="eastAsia"/>
        </w:rPr>
        <w:t>图</w:t>
      </w:r>
      <w:r w:rsidR="00F401C9" w:rsidRPr="00BA633D">
        <w:rPr>
          <w:rFonts w:hint="eastAsia"/>
        </w:rPr>
        <w:t xml:space="preserve">3-6 </w:t>
      </w:r>
      <w:r w:rsidR="00F401C9" w:rsidRPr="00BA633D">
        <w:rPr>
          <w:rFonts w:hint="eastAsia"/>
        </w:rPr>
        <w:t>加载场景画面</w:t>
      </w:r>
      <w:r w:rsidRPr="00BA633D">
        <w:rPr>
          <w:rFonts w:hint="eastAsia"/>
        </w:rPr>
        <w:t xml:space="preserve">                        </w:t>
      </w:r>
      <w:r w:rsidR="00C91124" w:rsidRPr="00BA633D">
        <w:rPr>
          <w:rFonts w:hint="eastAsia"/>
        </w:rPr>
        <w:t>图</w:t>
      </w:r>
      <w:r w:rsidR="00C91124" w:rsidRPr="00BA633D">
        <w:rPr>
          <w:rFonts w:hint="eastAsia"/>
        </w:rPr>
        <w:t>3-7</w:t>
      </w:r>
      <w:bookmarkStart w:id="45" w:name="OLE_LINK3"/>
      <w:bookmarkStart w:id="46" w:name="OLE_LINK4"/>
      <w:r w:rsidR="00462EB6" w:rsidRPr="00BA633D">
        <w:rPr>
          <w:rFonts w:hint="eastAsia"/>
        </w:rPr>
        <w:t>加载完资源以后的游戏画面</w:t>
      </w:r>
      <w:bookmarkEnd w:id="45"/>
      <w:bookmarkEnd w:id="46"/>
    </w:p>
    <w:p w:rsidR="00B3092B" w:rsidRPr="00BA633D" w:rsidRDefault="00D75DEB" w:rsidP="007713F7">
      <w:pPr>
        <w:pStyle w:val="af4"/>
        <w:rPr>
          <w:rFonts w:hint="eastAsia"/>
        </w:rPr>
      </w:pPr>
      <w:r w:rsidRPr="00BA633D">
        <w:rPr>
          <w:rFonts w:hint="eastAsia"/>
          <w:lang w:eastAsia="zh-CN"/>
        </w:rPr>
        <w:t>提示</w:t>
      </w:r>
      <w:r w:rsidRPr="00BA633D">
        <w:rPr>
          <w:rFonts w:hint="eastAsia"/>
          <w:lang w:eastAsia="zh-CN"/>
        </w:rPr>
        <w:t xml:space="preserve">  </w:t>
      </w:r>
      <w:r w:rsidR="00B3092B" w:rsidRPr="00BA633D">
        <w:rPr>
          <w:rFonts w:hint="eastAsia"/>
        </w:rPr>
        <w:t>这里</w:t>
      </w:r>
      <w:r w:rsidR="0018534C" w:rsidRPr="00BA633D">
        <w:rPr>
          <w:rFonts w:hint="eastAsia"/>
        </w:rPr>
        <w:t>所使用</w:t>
      </w:r>
      <w:r w:rsidR="00B3092B" w:rsidRPr="00BA633D">
        <w:rPr>
          <w:rFonts w:hint="eastAsia"/>
        </w:rPr>
        <w:t>的菜单</w:t>
      </w:r>
      <w:r w:rsidR="0077657F" w:rsidRPr="00BA633D">
        <w:rPr>
          <w:rFonts w:hint="eastAsia"/>
        </w:rPr>
        <w:t>是最简陋的一种，直接使用系统内置字体创建的。</w:t>
      </w:r>
      <w:r w:rsidR="001616A6" w:rsidRPr="00BA633D">
        <w:rPr>
          <w:rFonts w:hint="eastAsia"/>
        </w:rPr>
        <w:t>当然，还可以从</w:t>
      </w:r>
      <w:r w:rsidR="001616A6" w:rsidRPr="00BA633D">
        <w:rPr>
          <w:rFonts w:hint="eastAsia"/>
        </w:rPr>
        <w:t>label</w:t>
      </w:r>
      <w:r w:rsidR="00241DE1" w:rsidRPr="00BA633D">
        <w:rPr>
          <w:rFonts w:hint="eastAsia"/>
          <w:lang w:eastAsia="zh-CN"/>
        </w:rPr>
        <w:t>、</w:t>
      </w:r>
      <w:r w:rsidR="001616A6" w:rsidRPr="00BA633D">
        <w:rPr>
          <w:rFonts w:hint="eastAsia"/>
        </w:rPr>
        <w:t>sprite</w:t>
      </w:r>
      <w:r w:rsidR="001616A6" w:rsidRPr="00BA633D">
        <w:rPr>
          <w:rFonts w:hint="eastAsia"/>
        </w:rPr>
        <w:t>创建更加丰富多彩的按钮</w:t>
      </w:r>
      <w:r w:rsidR="004E6EBB" w:rsidRPr="00BA633D">
        <w:rPr>
          <w:rFonts w:hint="eastAsia"/>
        </w:rPr>
        <w:t>，</w:t>
      </w:r>
      <w:r w:rsidR="00100A9F" w:rsidRPr="00BA633D">
        <w:rPr>
          <w:rFonts w:hint="eastAsia"/>
        </w:rPr>
        <w:t>参考</w:t>
      </w:r>
      <w:r w:rsidR="00D3196D" w:rsidRPr="00BA633D">
        <w:t>Cocos2D</w:t>
      </w:r>
      <w:r w:rsidR="00100A9F" w:rsidRPr="00BA633D">
        <w:rPr>
          <w:rFonts w:hint="eastAsia"/>
        </w:rPr>
        <w:t>自带的</w:t>
      </w:r>
      <w:r w:rsidR="00100A9F" w:rsidRPr="00BA633D">
        <w:rPr>
          <w:rFonts w:hint="eastAsia"/>
        </w:rPr>
        <w:t>MenuTest</w:t>
      </w:r>
      <w:r w:rsidR="00240160" w:rsidRPr="00BA633D">
        <w:rPr>
          <w:rFonts w:hint="eastAsia"/>
        </w:rPr>
        <w:t>项目。</w:t>
      </w:r>
    </w:p>
    <w:p w:rsidR="00605FCA" w:rsidRPr="00BA633D" w:rsidRDefault="00605FCA" w:rsidP="007713F7">
      <w:pPr>
        <w:pStyle w:val="3"/>
        <w:rPr>
          <w:rFonts w:hint="eastAsia"/>
        </w:rPr>
      </w:pPr>
      <w:bookmarkStart w:id="47" w:name="_Toc334710923"/>
      <w:r w:rsidRPr="00BA633D">
        <w:rPr>
          <w:rFonts w:hint="eastAsia"/>
        </w:rPr>
        <w:lastRenderedPageBreak/>
        <w:t>代码重构</w:t>
      </w:r>
      <w:bookmarkEnd w:id="47"/>
    </w:p>
    <w:p w:rsidR="007362F0" w:rsidRPr="00BA633D" w:rsidRDefault="004E6567" w:rsidP="00293523">
      <w:pPr>
        <w:jc w:val="both"/>
        <w:rPr>
          <w:rFonts w:hint="eastAsia"/>
          <w:kern w:val="0"/>
        </w:rPr>
      </w:pPr>
      <w:r w:rsidRPr="00BA633D">
        <w:rPr>
          <w:rFonts w:hint="eastAsia"/>
          <w:kern w:val="0"/>
        </w:rPr>
        <w:t>接下来要</w:t>
      </w:r>
      <w:r w:rsidR="00D75DEB" w:rsidRPr="00BA633D">
        <w:rPr>
          <w:rFonts w:hint="eastAsia"/>
          <w:kern w:val="0"/>
        </w:rPr>
        <w:t>解决</w:t>
      </w:r>
      <w:r w:rsidRPr="00BA633D">
        <w:rPr>
          <w:rFonts w:hint="eastAsia"/>
          <w:kern w:val="0"/>
        </w:rPr>
        <w:t>本章最重要的代码重构问题，使用</w:t>
      </w:r>
      <w:r w:rsidR="00ED06AE" w:rsidRPr="00BA633D">
        <w:rPr>
          <w:rFonts w:hint="eastAsia"/>
          <w:kern w:val="0"/>
        </w:rPr>
        <w:t>SpriteFrameCache</w:t>
      </w:r>
      <w:r w:rsidR="00ED06AE" w:rsidRPr="00BA633D">
        <w:rPr>
          <w:rFonts w:hint="eastAsia"/>
          <w:kern w:val="0"/>
        </w:rPr>
        <w:t>和</w:t>
      </w:r>
      <w:r w:rsidR="00ED06AE" w:rsidRPr="00BA633D">
        <w:rPr>
          <w:rFonts w:hint="eastAsia"/>
          <w:kern w:val="0"/>
        </w:rPr>
        <w:t>SpriteFrame</w:t>
      </w:r>
      <w:r w:rsidR="00ED06AE" w:rsidRPr="00BA633D">
        <w:rPr>
          <w:rFonts w:hint="eastAsia"/>
          <w:kern w:val="0"/>
        </w:rPr>
        <w:t>初始化精灵。</w:t>
      </w:r>
      <w:r w:rsidR="0097182D" w:rsidRPr="00BA633D">
        <w:rPr>
          <w:rFonts w:hint="eastAsia"/>
          <w:kern w:val="0"/>
        </w:rPr>
        <w:t>这里用到精灵表单来优化游戏性能。</w:t>
      </w:r>
    </w:p>
    <w:p w:rsidR="006C5793" w:rsidRPr="00BA633D" w:rsidRDefault="006C5793" w:rsidP="00666642">
      <w:pPr>
        <w:pStyle w:val="4"/>
        <w:rPr>
          <w:rFonts w:hint="eastAsia"/>
        </w:rPr>
      </w:pPr>
      <w:r w:rsidRPr="00BA633D">
        <w:t>添加</w:t>
      </w:r>
      <w:r w:rsidR="00A54BF8" w:rsidRPr="00BA633D">
        <w:rPr>
          <w:rFonts w:hint="eastAsia"/>
        </w:rPr>
        <w:t>精灵表单</w:t>
      </w:r>
    </w:p>
    <w:p w:rsidR="00D86021" w:rsidRPr="00BA633D" w:rsidRDefault="00DD4CDA" w:rsidP="0086126A">
      <w:pPr>
        <w:rPr>
          <w:rFonts w:hint="eastAsia"/>
        </w:rPr>
      </w:pPr>
      <w:r w:rsidRPr="00BA633D">
        <w:rPr>
          <w:rFonts w:hint="eastAsia"/>
        </w:rPr>
        <w:t>在</w:t>
      </w:r>
      <w:r w:rsidRPr="00BA633D">
        <w:rPr>
          <w:rFonts w:hint="eastAsia"/>
        </w:rPr>
        <w:t>init</w:t>
      </w:r>
      <w:r w:rsidRPr="00BA633D">
        <w:rPr>
          <w:rFonts w:hint="eastAsia"/>
        </w:rPr>
        <w:t>方法的最上面添加代码：</w:t>
      </w:r>
    </w:p>
    <w:p w:rsidR="00AE0411" w:rsidRPr="00BA633D" w:rsidRDefault="00AE0411" w:rsidP="0083177A">
      <w:pPr>
        <w:pStyle w:val="af5"/>
        <w:ind w:right="0" w:firstLineChars="200" w:firstLine="360"/>
        <w:jc w:val="both"/>
        <w:rPr>
          <w:color w:val="auto"/>
        </w:rPr>
      </w:pPr>
      <w:r w:rsidRPr="00BA633D">
        <w:rPr>
          <w:color w:val="auto"/>
        </w:rPr>
        <w:t>CCSpriteBatchNode *batchNode = [CCSpriteBatchNode batchNodeWithFile:@"gameArts.png"];</w:t>
      </w:r>
    </w:p>
    <w:p w:rsidR="00AE0411" w:rsidRPr="00BA633D" w:rsidRDefault="00AE0411" w:rsidP="0083177A">
      <w:pPr>
        <w:pStyle w:val="af5"/>
        <w:ind w:right="0" w:firstLineChars="200" w:firstLine="360"/>
        <w:jc w:val="both"/>
        <w:rPr>
          <w:color w:val="auto"/>
        </w:rPr>
      </w:pPr>
      <w:r w:rsidRPr="00BA633D">
        <w:rPr>
          <w:color w:val="auto"/>
        </w:rPr>
        <w:t xml:space="preserve">        batchNode.position = CGPointZero;</w:t>
      </w:r>
    </w:p>
    <w:p w:rsidR="00DD4CDA" w:rsidRPr="00BA633D" w:rsidRDefault="00AE0411" w:rsidP="0083177A">
      <w:pPr>
        <w:pStyle w:val="af5"/>
        <w:ind w:right="0" w:firstLineChars="200" w:firstLine="360"/>
        <w:jc w:val="both"/>
        <w:rPr>
          <w:rFonts w:hint="eastAsia"/>
          <w:color w:val="auto"/>
        </w:rPr>
      </w:pPr>
      <w:r w:rsidRPr="00BA633D">
        <w:rPr>
          <w:color w:val="auto"/>
        </w:rPr>
        <w:t xml:space="preserve">        [self addChild:batchNode z:0 tag:kTagBatchNode];</w:t>
      </w:r>
    </w:p>
    <w:p w:rsidR="002A61CB" w:rsidRPr="00BA633D" w:rsidRDefault="0037639A" w:rsidP="00AE0411">
      <w:pPr>
        <w:jc w:val="both"/>
        <w:rPr>
          <w:rFonts w:hint="eastAsia"/>
          <w:kern w:val="0"/>
        </w:rPr>
      </w:pPr>
      <w:r w:rsidRPr="00BA633D">
        <w:rPr>
          <w:rFonts w:hint="eastAsia"/>
          <w:kern w:val="0"/>
        </w:rPr>
        <w:t>这里给</w:t>
      </w:r>
      <w:r w:rsidR="00194EE2" w:rsidRPr="00BA633D">
        <w:rPr>
          <w:rFonts w:hint="eastAsia"/>
          <w:kern w:val="0"/>
        </w:rPr>
        <w:t>spriteBatchNode</w:t>
      </w:r>
      <w:r w:rsidR="00194EE2" w:rsidRPr="00BA633D">
        <w:rPr>
          <w:rFonts w:hint="eastAsia"/>
          <w:kern w:val="0"/>
        </w:rPr>
        <w:t>添加一个新的</w:t>
      </w:r>
      <w:r w:rsidR="00194EE2" w:rsidRPr="00BA633D">
        <w:rPr>
          <w:rFonts w:hint="eastAsia"/>
          <w:kern w:val="0"/>
        </w:rPr>
        <w:t>tag</w:t>
      </w:r>
      <w:r w:rsidR="00194EE2" w:rsidRPr="00BA633D">
        <w:rPr>
          <w:rFonts w:hint="eastAsia"/>
          <w:kern w:val="0"/>
        </w:rPr>
        <w:t>，所以需要在</w:t>
      </w:r>
      <w:r w:rsidR="00194EE2" w:rsidRPr="00BA633D">
        <w:rPr>
          <w:rFonts w:hint="eastAsia"/>
          <w:kern w:val="0"/>
        </w:rPr>
        <w:t>HelloWorldLayer.m</w:t>
      </w:r>
      <w:r w:rsidR="00194EE2" w:rsidRPr="00BA633D">
        <w:rPr>
          <w:rFonts w:hint="eastAsia"/>
          <w:kern w:val="0"/>
        </w:rPr>
        <w:t>文件最上方定义这个枚举常量：</w:t>
      </w:r>
    </w:p>
    <w:p w:rsidR="00C60544" w:rsidRPr="00BA633D" w:rsidRDefault="00C60544" w:rsidP="0083177A">
      <w:pPr>
        <w:pStyle w:val="af5"/>
        <w:ind w:right="0" w:firstLineChars="200" w:firstLine="360"/>
        <w:jc w:val="both"/>
        <w:rPr>
          <w:color w:val="auto"/>
        </w:rPr>
      </w:pPr>
      <w:r w:rsidRPr="00BA633D">
        <w:rPr>
          <w:color w:val="auto"/>
        </w:rPr>
        <w:t>enum  {</w:t>
      </w:r>
    </w:p>
    <w:p w:rsidR="00C60544" w:rsidRPr="00BA633D" w:rsidRDefault="00C60544" w:rsidP="0083177A">
      <w:pPr>
        <w:pStyle w:val="af5"/>
        <w:ind w:right="0" w:firstLineChars="200" w:firstLine="360"/>
        <w:jc w:val="both"/>
        <w:rPr>
          <w:color w:val="auto"/>
        </w:rPr>
      </w:pPr>
      <w:r w:rsidRPr="00BA633D">
        <w:rPr>
          <w:color w:val="auto"/>
        </w:rPr>
        <w:t xml:space="preserve">    kTagPalyer = 1,</w:t>
      </w:r>
    </w:p>
    <w:p w:rsidR="00C60544" w:rsidRPr="00BA633D" w:rsidRDefault="00C60544" w:rsidP="0083177A">
      <w:pPr>
        <w:pStyle w:val="af5"/>
        <w:ind w:right="0" w:firstLineChars="200" w:firstLine="360"/>
        <w:jc w:val="both"/>
        <w:rPr>
          <w:color w:val="auto"/>
        </w:rPr>
      </w:pPr>
      <w:r w:rsidRPr="00BA633D">
        <w:rPr>
          <w:color w:val="auto"/>
        </w:rPr>
        <w:t xml:space="preserve">    kTagBatchNode = 2,</w:t>
      </w:r>
    </w:p>
    <w:p w:rsidR="00194EE2" w:rsidRPr="00BA633D" w:rsidRDefault="00C60544" w:rsidP="0083177A">
      <w:pPr>
        <w:pStyle w:val="af5"/>
        <w:ind w:right="0" w:firstLineChars="200" w:firstLine="360"/>
        <w:jc w:val="both"/>
        <w:rPr>
          <w:rFonts w:hint="eastAsia"/>
          <w:color w:val="auto"/>
        </w:rPr>
      </w:pPr>
      <w:r w:rsidRPr="00BA633D">
        <w:rPr>
          <w:color w:val="auto"/>
        </w:rPr>
        <w:t>};</w:t>
      </w:r>
    </w:p>
    <w:p w:rsidR="007362F0" w:rsidRPr="00BA633D" w:rsidRDefault="00BD04F7" w:rsidP="00666642">
      <w:pPr>
        <w:pStyle w:val="4"/>
        <w:rPr>
          <w:rFonts w:hint="eastAsia"/>
        </w:rPr>
      </w:pPr>
      <w:r w:rsidRPr="00BA633D">
        <w:rPr>
          <w:rFonts w:hint="eastAsia"/>
        </w:rPr>
        <w:t>修改</w:t>
      </w:r>
      <w:r w:rsidRPr="00BA633D">
        <w:rPr>
          <w:rFonts w:hint="eastAsia"/>
        </w:rPr>
        <w:t>sprite</w:t>
      </w:r>
      <w:r w:rsidRPr="00BA633D">
        <w:rPr>
          <w:rFonts w:hint="eastAsia"/>
        </w:rPr>
        <w:t>的初始化方式</w:t>
      </w:r>
    </w:p>
    <w:p w:rsidR="00A5645F" w:rsidRPr="00BA633D" w:rsidRDefault="00BD04F7" w:rsidP="00A5645F">
      <w:pPr>
        <w:rPr>
          <w:rFonts w:hint="eastAsia"/>
          <w:kern w:val="0"/>
        </w:rPr>
      </w:pPr>
      <w:r w:rsidRPr="00BA633D">
        <w:rPr>
          <w:rFonts w:hint="eastAsia"/>
          <w:kern w:val="0"/>
        </w:rPr>
        <w:t>把</w:t>
      </w:r>
      <w:r w:rsidRPr="00BA633D">
        <w:rPr>
          <w:rFonts w:hint="eastAsia"/>
          <w:kern w:val="0"/>
        </w:rPr>
        <w:t>spriteWithFile</w:t>
      </w:r>
      <w:r w:rsidRPr="00BA633D">
        <w:rPr>
          <w:rFonts w:hint="eastAsia"/>
          <w:kern w:val="0"/>
        </w:rPr>
        <w:t>改写成</w:t>
      </w:r>
      <w:r w:rsidRPr="00BA633D">
        <w:rPr>
          <w:rFonts w:hint="eastAsia"/>
          <w:kern w:val="0"/>
        </w:rPr>
        <w:t>spriteWithSpriteFrameName</w:t>
      </w:r>
      <w:r w:rsidRPr="00BA633D">
        <w:rPr>
          <w:rFonts w:hint="eastAsia"/>
          <w:kern w:val="0"/>
        </w:rPr>
        <w:t>，同时把</w:t>
      </w:r>
      <w:r w:rsidRPr="00BA633D">
        <w:rPr>
          <w:rFonts w:hint="eastAsia"/>
          <w:kern w:val="0"/>
        </w:rPr>
        <w:t>sprite</w:t>
      </w:r>
      <w:r w:rsidRPr="00BA633D">
        <w:rPr>
          <w:rFonts w:hint="eastAsia"/>
          <w:kern w:val="0"/>
        </w:rPr>
        <w:t>加到</w:t>
      </w:r>
      <w:r w:rsidRPr="00BA633D">
        <w:rPr>
          <w:rFonts w:hint="eastAsia"/>
          <w:kern w:val="0"/>
        </w:rPr>
        <w:t>batchNode</w:t>
      </w:r>
      <w:r w:rsidR="007713F7" w:rsidRPr="00BA633D">
        <w:rPr>
          <w:rFonts w:hint="eastAsia"/>
          <w:kern w:val="0"/>
        </w:rPr>
        <w:t>中</w:t>
      </w:r>
      <w:r w:rsidRPr="00BA633D">
        <w:rPr>
          <w:rFonts w:hint="eastAsia"/>
          <w:kern w:val="0"/>
        </w:rPr>
        <w:t>，而不是</w:t>
      </w:r>
      <w:r w:rsidR="004B4D90" w:rsidRPr="00BA633D">
        <w:rPr>
          <w:rFonts w:hint="eastAsia"/>
          <w:kern w:val="0"/>
        </w:rPr>
        <w:t>加到</w:t>
      </w:r>
      <w:r w:rsidR="004B4D90" w:rsidRPr="00BA633D">
        <w:rPr>
          <w:rFonts w:hint="eastAsia"/>
          <w:kern w:val="0"/>
        </w:rPr>
        <w:t>layer</w:t>
      </w:r>
      <w:r w:rsidR="004B4D90" w:rsidRPr="00BA633D">
        <w:rPr>
          <w:rFonts w:hint="eastAsia"/>
          <w:kern w:val="0"/>
        </w:rPr>
        <w:t>里。</w:t>
      </w:r>
      <w:r w:rsidR="00245BFC" w:rsidRPr="00BA633D">
        <w:rPr>
          <w:rFonts w:hint="eastAsia"/>
          <w:kern w:val="0"/>
        </w:rPr>
        <w:t>这样做的好处是减少</w:t>
      </w:r>
      <w:r w:rsidR="00245BFC" w:rsidRPr="00BA633D">
        <w:rPr>
          <w:rFonts w:hint="eastAsia"/>
          <w:kern w:val="0"/>
        </w:rPr>
        <w:t>opengl call</w:t>
      </w:r>
      <w:r w:rsidR="00245BFC" w:rsidRPr="00BA633D">
        <w:rPr>
          <w:rFonts w:hint="eastAsia"/>
          <w:kern w:val="0"/>
        </w:rPr>
        <w:t>的次数，提高游戏渲染性能</w:t>
      </w:r>
      <w:r w:rsidR="00210BDC" w:rsidRPr="00BA633D">
        <w:rPr>
          <w:rFonts w:hint="eastAsia"/>
          <w:kern w:val="0"/>
        </w:rPr>
        <w:t>。</w:t>
      </w:r>
      <w:r w:rsidR="00A5645F" w:rsidRPr="00BA633D">
        <w:rPr>
          <w:rFonts w:hint="eastAsia"/>
          <w:kern w:val="0"/>
        </w:rPr>
        <w:t>具体如代码清单</w:t>
      </w:r>
      <w:r w:rsidR="00A5645F" w:rsidRPr="00BA633D">
        <w:rPr>
          <w:rFonts w:hint="eastAsia"/>
          <w:kern w:val="0"/>
        </w:rPr>
        <w:t>3-</w:t>
      </w:r>
      <w:r w:rsidR="00A5645F" w:rsidRPr="00BA633D">
        <w:rPr>
          <w:kern w:val="0"/>
        </w:rPr>
        <w:t>1</w:t>
      </w:r>
      <w:r w:rsidR="00E81CF5" w:rsidRPr="00BA633D">
        <w:rPr>
          <w:rFonts w:hint="eastAsia"/>
          <w:kern w:val="0"/>
        </w:rPr>
        <w:t>1</w:t>
      </w:r>
      <w:r w:rsidR="00A5645F" w:rsidRPr="00BA633D">
        <w:rPr>
          <w:rFonts w:hint="eastAsia"/>
          <w:kern w:val="0"/>
        </w:rPr>
        <w:t>所示。</w:t>
      </w:r>
    </w:p>
    <w:p w:rsidR="00A5645F" w:rsidRPr="00BA633D" w:rsidRDefault="00C134B8" w:rsidP="00A5645F">
      <w:pPr>
        <w:pStyle w:val="1-1"/>
        <w:rPr>
          <w:rFonts w:hint="eastAsia"/>
          <w:kern w:val="0"/>
        </w:rPr>
      </w:pPr>
      <w:r w:rsidRPr="00BA633D">
        <w:rPr>
          <w:rFonts w:hint="eastAsia"/>
          <w:kern w:val="0"/>
          <w:lang w:eastAsia="zh-CN"/>
        </w:rPr>
        <w:lastRenderedPageBreak/>
        <w:t>使用精灵表单</w:t>
      </w:r>
      <w:r w:rsidR="00A5645F" w:rsidRPr="00BA633D">
        <w:rPr>
          <w:rFonts w:hint="eastAsia"/>
          <w:kern w:val="0"/>
        </w:rPr>
        <w:t>减少opengl call的次数</w:t>
      </w:r>
    </w:p>
    <w:p w:rsidR="006E3E36" w:rsidRPr="00BA633D" w:rsidRDefault="009832AA" w:rsidP="0083177A">
      <w:pPr>
        <w:pStyle w:val="af5"/>
        <w:ind w:right="0" w:firstLineChars="200" w:firstLine="360"/>
        <w:jc w:val="both"/>
        <w:rPr>
          <w:color w:val="auto"/>
        </w:rPr>
      </w:pPr>
      <w:r w:rsidRPr="00BA633D">
        <w:rPr>
          <w:rFonts w:hint="eastAsia"/>
          <w:color w:val="auto"/>
        </w:rPr>
        <w:t xml:space="preserve">    </w:t>
      </w:r>
      <w:r w:rsidR="006E3E36" w:rsidRPr="00BA633D">
        <w:rPr>
          <w:color w:val="auto"/>
        </w:rPr>
        <w:t>//2.add background</w:t>
      </w:r>
    </w:p>
    <w:p w:rsidR="006E3E36" w:rsidRPr="00BA633D" w:rsidRDefault="006E3E36" w:rsidP="0083177A">
      <w:pPr>
        <w:pStyle w:val="af5"/>
        <w:ind w:right="0" w:firstLineChars="200" w:firstLine="360"/>
        <w:jc w:val="both"/>
        <w:rPr>
          <w:color w:val="auto"/>
        </w:rPr>
      </w:pPr>
      <w:r w:rsidRPr="00BA633D">
        <w:rPr>
          <w:color w:val="auto"/>
        </w:rPr>
        <w:t xml:space="preserve">        CCSprite *bgSprite = [CCSprite spriteWithSpriteFrameName:@"background</w:t>
      </w:r>
      <w:r w:rsidR="003737D9" w:rsidRPr="00BA633D">
        <w:rPr>
          <w:color w:val="auto"/>
          <w:lang w:val="en-US"/>
        </w:rPr>
        <w:t>_1</w:t>
      </w:r>
      <w:r w:rsidRPr="00BA633D">
        <w:rPr>
          <w:color w:val="auto"/>
        </w:rPr>
        <w:t>.</w:t>
      </w:r>
      <w:r w:rsidR="003737D9" w:rsidRPr="00BA633D">
        <w:rPr>
          <w:color w:val="auto"/>
        </w:rPr>
        <w:t>jpg</w:t>
      </w:r>
      <w:r w:rsidRPr="00BA633D">
        <w:rPr>
          <w:color w:val="auto"/>
        </w:rPr>
        <w:t>"];</w:t>
      </w:r>
    </w:p>
    <w:p w:rsidR="006E3E36" w:rsidRPr="00BA633D" w:rsidRDefault="006E3E36" w:rsidP="0083177A">
      <w:pPr>
        <w:pStyle w:val="af5"/>
        <w:ind w:right="0" w:firstLineChars="200" w:firstLine="360"/>
        <w:jc w:val="both"/>
        <w:rPr>
          <w:color w:val="auto"/>
        </w:rPr>
      </w:pPr>
      <w:r w:rsidRPr="00BA633D">
        <w:rPr>
          <w:color w:val="auto"/>
        </w:rPr>
        <w:t xml:space="preserve">        bgSprite.position = ccp(winSize.width / 2,winSize.height/2);</w:t>
      </w:r>
    </w:p>
    <w:p w:rsidR="006E3E36" w:rsidRPr="00BA633D" w:rsidRDefault="006E3E36" w:rsidP="0083177A">
      <w:pPr>
        <w:pStyle w:val="af5"/>
        <w:ind w:right="0" w:firstLineChars="200" w:firstLine="360"/>
        <w:jc w:val="both"/>
        <w:rPr>
          <w:color w:val="auto"/>
        </w:rPr>
      </w:pPr>
      <w:r w:rsidRPr="00BA633D">
        <w:rPr>
          <w:color w:val="auto"/>
        </w:rPr>
        <w:t xml:space="preserve">        [batchNode addChild:bgSprite z:-100];</w:t>
      </w:r>
    </w:p>
    <w:p w:rsidR="006E3E36" w:rsidRPr="00BA633D" w:rsidRDefault="006E3E36" w:rsidP="0083177A">
      <w:pPr>
        <w:pStyle w:val="af5"/>
        <w:ind w:right="0" w:firstLineChars="200" w:firstLine="360"/>
        <w:jc w:val="both"/>
        <w:rPr>
          <w:color w:val="auto"/>
        </w:rPr>
      </w:pPr>
      <w:r w:rsidRPr="00BA633D">
        <w:rPr>
          <w:color w:val="auto"/>
        </w:rPr>
        <w:t xml:space="preserve">        //3.add player's plane</w:t>
      </w:r>
    </w:p>
    <w:p w:rsidR="006E3E36" w:rsidRPr="00BA633D" w:rsidRDefault="006E3E36" w:rsidP="0083177A">
      <w:pPr>
        <w:pStyle w:val="af5"/>
        <w:ind w:right="0" w:firstLineChars="200" w:firstLine="360"/>
        <w:jc w:val="both"/>
        <w:rPr>
          <w:color w:val="auto"/>
        </w:rPr>
      </w:pPr>
      <w:r w:rsidRPr="00BA633D">
        <w:rPr>
          <w:color w:val="auto"/>
        </w:rPr>
        <w:t xml:space="preserve">        CCSprite *playerSprite = [CCSprite spriteWithSpriteFrameName:@"hero</w:t>
      </w:r>
      <w:r w:rsidR="003F1E3E" w:rsidRPr="00BA633D">
        <w:rPr>
          <w:rFonts w:hint="eastAsia"/>
          <w:color w:val="auto"/>
          <w:lang w:eastAsia="zh-CN"/>
        </w:rPr>
        <w:t>_1</w:t>
      </w:r>
      <w:r w:rsidRPr="00BA633D">
        <w:rPr>
          <w:color w:val="auto"/>
        </w:rPr>
        <w:t>.png"];</w:t>
      </w:r>
    </w:p>
    <w:p w:rsidR="006E3E36" w:rsidRPr="00BA633D" w:rsidRDefault="006E3E36" w:rsidP="0083177A">
      <w:pPr>
        <w:pStyle w:val="af5"/>
        <w:ind w:right="0" w:firstLineChars="200" w:firstLine="360"/>
        <w:jc w:val="both"/>
        <w:rPr>
          <w:color w:val="auto"/>
        </w:rPr>
      </w:pPr>
      <w:r w:rsidRPr="00BA633D">
        <w:rPr>
          <w:color w:val="auto"/>
        </w:rPr>
        <w:t xml:space="preserve">        playerSprite.position = CGPointMake(winSize.width / 2, playerSprite.contentSize.height/2 + 20);</w:t>
      </w:r>
    </w:p>
    <w:p w:rsidR="006E3E36" w:rsidRPr="00BA633D" w:rsidRDefault="006E3E36" w:rsidP="0083177A">
      <w:pPr>
        <w:pStyle w:val="af5"/>
        <w:ind w:right="0" w:firstLineChars="200" w:firstLine="360"/>
        <w:jc w:val="both"/>
        <w:rPr>
          <w:color w:val="auto"/>
        </w:rPr>
      </w:pPr>
      <w:r w:rsidRPr="00BA633D">
        <w:rPr>
          <w:color w:val="auto"/>
        </w:rPr>
        <w:t xml:space="preserve">        [</w:t>
      </w:r>
      <w:r w:rsidR="004F70E3" w:rsidRPr="00BA633D">
        <w:rPr>
          <w:rFonts w:hint="eastAsia"/>
          <w:color w:val="auto"/>
        </w:rPr>
        <w:t>batchNode</w:t>
      </w:r>
      <w:r w:rsidRPr="00BA633D">
        <w:rPr>
          <w:color w:val="auto"/>
        </w:rPr>
        <w:t xml:space="preserve"> addChild:playerSprite z:4 tag:kTagPalyer];</w:t>
      </w:r>
    </w:p>
    <w:p w:rsidR="006E3E36" w:rsidRPr="00BA633D" w:rsidRDefault="006E3E36" w:rsidP="0083177A">
      <w:pPr>
        <w:pStyle w:val="af5"/>
        <w:ind w:right="0" w:firstLineChars="200" w:firstLine="360"/>
        <w:jc w:val="both"/>
        <w:rPr>
          <w:color w:val="auto"/>
        </w:rPr>
      </w:pPr>
      <w:r w:rsidRPr="00BA633D">
        <w:rPr>
          <w:color w:val="auto"/>
        </w:rPr>
        <w:t xml:space="preserve">        //5.initialize 10 enemy sprites &amp; add them to _enemySprites array for future useage</w:t>
      </w:r>
    </w:p>
    <w:p w:rsidR="006E3E36" w:rsidRPr="00BA633D" w:rsidRDefault="006E3E36" w:rsidP="0083177A">
      <w:pPr>
        <w:pStyle w:val="af5"/>
        <w:ind w:right="0" w:firstLineChars="200" w:firstLine="360"/>
        <w:jc w:val="both"/>
        <w:rPr>
          <w:color w:val="auto"/>
        </w:rPr>
      </w:pPr>
      <w:r w:rsidRPr="00BA633D">
        <w:rPr>
          <w:color w:val="auto"/>
        </w:rPr>
        <w:t xml:space="preserve">        const int NUM_OF_ENEMIES = 10;</w:t>
      </w:r>
    </w:p>
    <w:p w:rsidR="006E3E36" w:rsidRPr="00BA633D" w:rsidRDefault="006E3E36" w:rsidP="0083177A">
      <w:pPr>
        <w:pStyle w:val="af5"/>
        <w:ind w:right="0" w:firstLineChars="200" w:firstLine="360"/>
        <w:jc w:val="both"/>
        <w:rPr>
          <w:color w:val="auto"/>
        </w:rPr>
      </w:pPr>
      <w:r w:rsidRPr="00BA633D">
        <w:rPr>
          <w:color w:val="auto"/>
        </w:rPr>
        <w:t xml:space="preserve">        for (int i=0; i &lt; NUM_OF_ENEMIES; ++i) {</w:t>
      </w:r>
    </w:p>
    <w:p w:rsidR="006E3E36" w:rsidRPr="00BA633D" w:rsidRDefault="006E3E36" w:rsidP="0083177A">
      <w:pPr>
        <w:pStyle w:val="af5"/>
        <w:ind w:right="0" w:firstLineChars="200" w:firstLine="360"/>
        <w:jc w:val="both"/>
        <w:rPr>
          <w:color w:val="auto"/>
        </w:rPr>
      </w:pPr>
      <w:r w:rsidRPr="00BA633D">
        <w:rPr>
          <w:color w:val="auto"/>
        </w:rPr>
        <w:t xml:space="preserve">            CCSprite *enemySprite = [CCSprite spriteWithSpriteFrameName:@"enemy1.png"];</w:t>
      </w:r>
    </w:p>
    <w:p w:rsidR="006E3E36" w:rsidRPr="00BA633D" w:rsidRDefault="006E3E36" w:rsidP="0083177A">
      <w:pPr>
        <w:pStyle w:val="af5"/>
        <w:ind w:right="0" w:firstLineChars="200" w:firstLine="360"/>
        <w:jc w:val="both"/>
        <w:rPr>
          <w:color w:val="auto"/>
        </w:rPr>
      </w:pPr>
      <w:r w:rsidRPr="00BA633D">
        <w:rPr>
          <w:color w:val="auto"/>
        </w:rPr>
        <w:t xml:space="preserve">            enemySprite.position = ccp(0,winSize.height + enemySprite.contentSize.height + 10);</w:t>
      </w:r>
    </w:p>
    <w:p w:rsidR="006E3E36" w:rsidRPr="00BA633D" w:rsidRDefault="006E3E36" w:rsidP="0083177A">
      <w:pPr>
        <w:pStyle w:val="af5"/>
        <w:ind w:right="0" w:firstLineChars="200" w:firstLine="360"/>
        <w:jc w:val="both"/>
        <w:rPr>
          <w:color w:val="auto"/>
        </w:rPr>
      </w:pPr>
      <w:r w:rsidRPr="00BA633D">
        <w:rPr>
          <w:color w:val="auto"/>
        </w:rPr>
        <w:t xml:space="preserve">            enemySprite.visible = NO;</w:t>
      </w:r>
    </w:p>
    <w:p w:rsidR="006E3E36" w:rsidRPr="00BA633D" w:rsidRDefault="006E3E36" w:rsidP="0083177A">
      <w:pPr>
        <w:pStyle w:val="af5"/>
        <w:ind w:right="0" w:firstLineChars="200" w:firstLine="360"/>
        <w:jc w:val="both"/>
        <w:rPr>
          <w:color w:val="auto"/>
        </w:rPr>
      </w:pPr>
      <w:r w:rsidRPr="00BA633D">
        <w:rPr>
          <w:color w:val="auto"/>
        </w:rPr>
        <w:t xml:space="preserve">            [batchNode addChild:enemySprite z:4];</w:t>
      </w:r>
    </w:p>
    <w:p w:rsidR="006E3E36" w:rsidRPr="00BA633D" w:rsidRDefault="006E3E36" w:rsidP="0083177A">
      <w:pPr>
        <w:pStyle w:val="af5"/>
        <w:ind w:right="0" w:firstLineChars="200" w:firstLine="360"/>
        <w:jc w:val="both"/>
        <w:rPr>
          <w:color w:val="auto"/>
        </w:rPr>
      </w:pPr>
      <w:r w:rsidRPr="00BA633D">
        <w:rPr>
          <w:color w:val="auto"/>
        </w:rPr>
        <w:t xml:space="preserve">            [_enemySprites addObject:enemySprite];</w:t>
      </w:r>
    </w:p>
    <w:p w:rsidR="006E3E36" w:rsidRPr="00BA633D" w:rsidRDefault="009C5430" w:rsidP="0083177A">
      <w:pPr>
        <w:pStyle w:val="af5"/>
        <w:ind w:right="0" w:firstLineChars="200" w:firstLine="360"/>
        <w:jc w:val="both"/>
        <w:rPr>
          <w:rFonts w:hint="eastAsia"/>
          <w:color w:val="auto"/>
        </w:rPr>
      </w:pPr>
      <w:r w:rsidRPr="00BA633D">
        <w:rPr>
          <w:color w:val="auto"/>
        </w:rPr>
        <w:t xml:space="preserve">        }</w:t>
      </w:r>
    </w:p>
    <w:p w:rsidR="006E3E36" w:rsidRPr="00BA633D" w:rsidRDefault="006E3E36" w:rsidP="0083177A">
      <w:pPr>
        <w:pStyle w:val="af5"/>
        <w:ind w:right="0" w:firstLineChars="200" w:firstLine="360"/>
        <w:jc w:val="both"/>
        <w:rPr>
          <w:color w:val="auto"/>
        </w:rPr>
      </w:pPr>
      <w:r w:rsidRPr="00BA633D">
        <w:rPr>
          <w:color w:val="auto"/>
        </w:rPr>
        <w:lastRenderedPageBreak/>
        <w:t xml:space="preserve">        //10.init bullets</w:t>
      </w:r>
    </w:p>
    <w:p w:rsidR="006E3E36" w:rsidRPr="00BA633D" w:rsidRDefault="006E3E36" w:rsidP="0083177A">
      <w:pPr>
        <w:pStyle w:val="af5"/>
        <w:ind w:right="0" w:firstLineChars="200" w:firstLine="360"/>
        <w:jc w:val="both"/>
        <w:rPr>
          <w:color w:val="auto"/>
        </w:rPr>
      </w:pPr>
      <w:r w:rsidRPr="00BA633D">
        <w:rPr>
          <w:color w:val="auto"/>
        </w:rPr>
        <w:t xml:space="preserve">        _bulletSprite = [CCSprite spriteWithSpriteFrameName:@"bullet1.png"];</w:t>
      </w:r>
    </w:p>
    <w:p w:rsidR="006E3E36" w:rsidRPr="00BA633D" w:rsidRDefault="006E3E36" w:rsidP="0083177A">
      <w:pPr>
        <w:pStyle w:val="af5"/>
        <w:ind w:right="0" w:firstLineChars="200" w:firstLine="360"/>
        <w:jc w:val="both"/>
        <w:rPr>
          <w:color w:val="auto"/>
        </w:rPr>
      </w:pPr>
      <w:r w:rsidRPr="00BA633D">
        <w:rPr>
          <w:color w:val="auto"/>
        </w:rPr>
        <w:t xml:space="preserve">        _bulletSprite.visible = NO;</w:t>
      </w:r>
    </w:p>
    <w:p w:rsidR="006E3E36" w:rsidRPr="00BA633D" w:rsidRDefault="006E3E36" w:rsidP="0083177A">
      <w:pPr>
        <w:pStyle w:val="af5"/>
        <w:ind w:right="0" w:firstLineChars="200" w:firstLine="360"/>
        <w:jc w:val="both"/>
        <w:rPr>
          <w:color w:val="auto"/>
        </w:rPr>
      </w:pPr>
      <w:r w:rsidRPr="00BA633D">
        <w:rPr>
          <w:color w:val="auto"/>
        </w:rPr>
        <w:t xml:space="preserve">        [batchNode addChild:_bulletSprite z:4];</w:t>
      </w:r>
    </w:p>
    <w:p w:rsidR="008E44B4" w:rsidRPr="00BA633D" w:rsidRDefault="001B1D01" w:rsidP="008E1E69">
      <w:pPr>
        <w:rPr>
          <w:rFonts w:hint="eastAsia"/>
        </w:rPr>
      </w:pPr>
      <w:r w:rsidRPr="00BA633D">
        <w:rPr>
          <w:rFonts w:hint="eastAsia"/>
        </w:rPr>
        <w:t>此时</w:t>
      </w:r>
      <w:r w:rsidR="00A164D5" w:rsidRPr="00BA633D">
        <w:rPr>
          <w:rFonts w:hint="eastAsia"/>
        </w:rPr>
        <w:t>运行代码，会发现有点问题</w:t>
      </w:r>
      <w:r w:rsidR="005C06FF" w:rsidRPr="00BA633D">
        <w:rPr>
          <w:rFonts w:hint="eastAsia"/>
        </w:rPr>
        <w:t>，</w:t>
      </w:r>
      <w:r w:rsidR="008F46F5" w:rsidRPr="00BA633D">
        <w:rPr>
          <w:rFonts w:hint="eastAsia"/>
        </w:rPr>
        <w:t>游戏行为变得有些古怪。</w:t>
      </w:r>
      <w:r w:rsidR="00765D68" w:rsidRPr="00BA633D">
        <w:rPr>
          <w:rFonts w:hint="eastAsia"/>
        </w:rPr>
        <w:t>因为之前操作</w:t>
      </w:r>
      <w:r w:rsidR="00765D68" w:rsidRPr="00BA633D">
        <w:rPr>
          <w:rFonts w:hint="eastAsia"/>
        </w:rPr>
        <w:t>playerSprite</w:t>
      </w:r>
      <w:r w:rsidR="00F327D3" w:rsidRPr="00BA633D">
        <w:rPr>
          <w:rFonts w:hint="eastAsia"/>
        </w:rPr>
        <w:t>时</w:t>
      </w:r>
      <w:r w:rsidR="00765D68" w:rsidRPr="00BA633D">
        <w:rPr>
          <w:rFonts w:hint="eastAsia"/>
        </w:rPr>
        <w:t>是通过</w:t>
      </w:r>
      <w:r w:rsidR="00765D68" w:rsidRPr="00BA633D">
        <w:rPr>
          <w:rFonts w:hint="eastAsia"/>
        </w:rPr>
        <w:t>[self getChildByTag:kTagPlayer]</w:t>
      </w:r>
      <w:r w:rsidR="00765D68" w:rsidRPr="00BA633D">
        <w:rPr>
          <w:rFonts w:hint="eastAsia"/>
        </w:rPr>
        <w:t>来获取玩家精灵的。</w:t>
      </w:r>
      <w:r w:rsidR="003E0DA5" w:rsidRPr="00BA633D">
        <w:rPr>
          <w:rFonts w:hint="eastAsia"/>
          <w:kern w:val="0"/>
        </w:rPr>
        <w:t>现在要改成</w:t>
      </w:r>
      <w:r w:rsidR="003E0DA5" w:rsidRPr="00BA633D">
        <w:rPr>
          <w:rFonts w:hint="eastAsia"/>
          <w:kern w:val="0"/>
        </w:rPr>
        <w:t>[batchNode getChildByTag:kTagPlayer]</w:t>
      </w:r>
      <w:r w:rsidR="003E0DA5" w:rsidRPr="00BA633D">
        <w:rPr>
          <w:rFonts w:hint="eastAsia"/>
          <w:kern w:val="0"/>
        </w:rPr>
        <w:t>。</w:t>
      </w:r>
    </w:p>
    <w:p w:rsidR="008E44B4" w:rsidRPr="00BA633D" w:rsidRDefault="008E44B4" w:rsidP="00666642">
      <w:pPr>
        <w:pStyle w:val="4"/>
        <w:rPr>
          <w:rFonts w:hint="eastAsia"/>
        </w:rPr>
      </w:pPr>
      <w:r w:rsidRPr="00BA633D">
        <w:rPr>
          <w:rFonts w:hint="eastAsia"/>
        </w:rPr>
        <w:t>定义</w:t>
      </w:r>
      <w:r w:rsidRPr="00BA633D">
        <w:t>-(CCSprite*) getPlayerSprite</w:t>
      </w:r>
      <w:r w:rsidRPr="00BA633D">
        <w:rPr>
          <w:rFonts w:hint="eastAsia"/>
        </w:rPr>
        <w:t>方法</w:t>
      </w:r>
    </w:p>
    <w:p w:rsidR="00465C38" w:rsidRPr="00BA633D" w:rsidRDefault="00BE24EE" w:rsidP="0098245D">
      <w:pPr>
        <w:rPr>
          <w:rFonts w:hint="eastAsia"/>
          <w:kern w:val="0"/>
        </w:rPr>
      </w:pPr>
      <w:r w:rsidRPr="00BA633D">
        <w:rPr>
          <w:rFonts w:hint="eastAsia"/>
          <w:kern w:val="0"/>
        </w:rPr>
        <w:t>为了减少重复修改</w:t>
      </w:r>
      <w:r w:rsidR="00171FE2" w:rsidRPr="00BA633D">
        <w:rPr>
          <w:rFonts w:hint="eastAsia"/>
          <w:kern w:val="0"/>
        </w:rPr>
        <w:t>，这里</w:t>
      </w:r>
      <w:r w:rsidRPr="00BA633D">
        <w:rPr>
          <w:rFonts w:hint="eastAsia"/>
          <w:kern w:val="0"/>
        </w:rPr>
        <w:t>需要定义一个新方法</w:t>
      </w:r>
      <w:r w:rsidR="00465C38" w:rsidRPr="00BA633D">
        <w:rPr>
          <w:kern w:val="0"/>
        </w:rPr>
        <w:t>-(CCSprite*) getPlayerSprite</w:t>
      </w:r>
      <w:r w:rsidR="00465C38" w:rsidRPr="00BA633D">
        <w:rPr>
          <w:rFonts w:hint="eastAsia"/>
          <w:kern w:val="0"/>
        </w:rPr>
        <w:t>，其实现如代码清单</w:t>
      </w:r>
      <w:r w:rsidR="00465C38" w:rsidRPr="00BA633D">
        <w:rPr>
          <w:rFonts w:hint="eastAsia"/>
          <w:kern w:val="0"/>
        </w:rPr>
        <w:t>3-1</w:t>
      </w:r>
      <w:r w:rsidR="00E81CF5" w:rsidRPr="00BA633D">
        <w:rPr>
          <w:rFonts w:hint="eastAsia"/>
          <w:kern w:val="0"/>
        </w:rPr>
        <w:t>2</w:t>
      </w:r>
      <w:r w:rsidR="00465C38" w:rsidRPr="00BA633D">
        <w:rPr>
          <w:rFonts w:hint="eastAsia"/>
          <w:kern w:val="0"/>
        </w:rPr>
        <w:t>所示。</w:t>
      </w:r>
    </w:p>
    <w:p w:rsidR="00465C38" w:rsidRPr="00BA633D" w:rsidRDefault="00465C38" w:rsidP="00A90B26">
      <w:pPr>
        <w:pStyle w:val="1-1"/>
        <w:rPr>
          <w:rFonts w:hint="eastAsia"/>
        </w:rPr>
      </w:pPr>
      <w:r w:rsidRPr="00BA633D">
        <w:t>-(CCSprite*) getPlayerSprite</w:t>
      </w:r>
      <w:r w:rsidRPr="00BA633D">
        <w:rPr>
          <w:rFonts w:hint="eastAsia"/>
          <w:lang w:eastAsia="zh-CN"/>
        </w:rPr>
        <w:t>实现</w:t>
      </w:r>
    </w:p>
    <w:p w:rsidR="00241D10" w:rsidRPr="00BA633D" w:rsidRDefault="00241D10" w:rsidP="00A90B26">
      <w:pPr>
        <w:pStyle w:val="af5"/>
        <w:ind w:right="0" w:firstLineChars="200" w:firstLine="360"/>
        <w:jc w:val="both"/>
        <w:rPr>
          <w:color w:val="auto"/>
        </w:rPr>
      </w:pPr>
      <w:r w:rsidRPr="00BA633D">
        <w:rPr>
          <w:color w:val="auto"/>
        </w:rPr>
        <w:t>-(CCSprite*)getPlayerSprite{</w:t>
      </w:r>
    </w:p>
    <w:p w:rsidR="00241D10" w:rsidRPr="00BA633D" w:rsidRDefault="00241D10" w:rsidP="00A90B26">
      <w:pPr>
        <w:pStyle w:val="af5"/>
        <w:ind w:right="0" w:firstLineChars="200" w:firstLine="360"/>
        <w:jc w:val="both"/>
        <w:rPr>
          <w:color w:val="auto"/>
        </w:rPr>
      </w:pPr>
      <w:r w:rsidRPr="00BA633D">
        <w:rPr>
          <w:color w:val="auto"/>
        </w:rPr>
        <w:t xml:space="preserve">    CCSpriteBatchNode *batchNode = (CCSpriteBatchNode*)[self getChildByTag:kTagBatchNode];</w:t>
      </w:r>
    </w:p>
    <w:p w:rsidR="00241D10" w:rsidRPr="00BA633D" w:rsidRDefault="00241D10" w:rsidP="00A90B26">
      <w:pPr>
        <w:pStyle w:val="af5"/>
        <w:ind w:right="0" w:firstLineChars="200" w:firstLine="360"/>
        <w:jc w:val="both"/>
        <w:rPr>
          <w:color w:val="auto"/>
        </w:rPr>
      </w:pPr>
      <w:r w:rsidRPr="00BA633D">
        <w:rPr>
          <w:color w:val="auto"/>
        </w:rPr>
        <w:t xml:space="preserve">    return (CCSprite*)[batchNode getChildByTag:kTagPalyer];</w:t>
      </w:r>
    </w:p>
    <w:p w:rsidR="00241D10" w:rsidRPr="00BA633D" w:rsidRDefault="00241D10" w:rsidP="00A90B26">
      <w:pPr>
        <w:pStyle w:val="af5"/>
        <w:ind w:right="0" w:firstLineChars="200" w:firstLine="360"/>
        <w:jc w:val="both"/>
        <w:rPr>
          <w:color w:val="auto"/>
        </w:rPr>
      </w:pPr>
      <w:r w:rsidRPr="00BA633D">
        <w:rPr>
          <w:color w:val="auto"/>
        </w:rPr>
        <w:t xml:space="preserve">    </w:t>
      </w:r>
    </w:p>
    <w:p w:rsidR="00FE7BF5" w:rsidRPr="00BA633D" w:rsidRDefault="00241D10" w:rsidP="00A90B26">
      <w:pPr>
        <w:pStyle w:val="af5"/>
        <w:ind w:right="0" w:firstLineChars="200" w:firstLine="360"/>
        <w:jc w:val="both"/>
        <w:rPr>
          <w:rFonts w:hint="eastAsia"/>
          <w:color w:val="auto"/>
        </w:rPr>
      </w:pPr>
      <w:r w:rsidRPr="00BA633D">
        <w:rPr>
          <w:color w:val="auto"/>
        </w:rPr>
        <w:t>}</w:t>
      </w:r>
    </w:p>
    <w:p w:rsidR="00D844C0" w:rsidRPr="00BA633D" w:rsidRDefault="00D844C0" w:rsidP="00D844C0">
      <w:pPr>
        <w:jc w:val="both"/>
        <w:rPr>
          <w:rFonts w:hint="eastAsia"/>
          <w:kern w:val="0"/>
        </w:rPr>
      </w:pPr>
      <w:r w:rsidRPr="00BA633D">
        <w:rPr>
          <w:rFonts w:hint="eastAsia"/>
          <w:kern w:val="0"/>
        </w:rPr>
        <w:t>理解上面代码，头脑中</w:t>
      </w:r>
      <w:r w:rsidR="00A90B26" w:rsidRPr="00BA633D">
        <w:rPr>
          <w:rFonts w:hint="eastAsia"/>
          <w:kern w:val="0"/>
        </w:rPr>
        <w:t>需要</w:t>
      </w:r>
      <w:r w:rsidRPr="00BA633D">
        <w:rPr>
          <w:rFonts w:hint="eastAsia"/>
          <w:kern w:val="0"/>
        </w:rPr>
        <w:t>有一个</w:t>
      </w:r>
      <w:r w:rsidRPr="00BA633D">
        <w:rPr>
          <w:rFonts w:hint="eastAsia"/>
          <w:kern w:val="0"/>
        </w:rPr>
        <w:t>node</w:t>
      </w:r>
      <w:r w:rsidRPr="00BA633D">
        <w:rPr>
          <w:rFonts w:hint="eastAsia"/>
          <w:kern w:val="0"/>
        </w:rPr>
        <w:t>的层级关系图</w:t>
      </w:r>
      <w:r w:rsidR="00CB17A3" w:rsidRPr="00BA633D">
        <w:rPr>
          <w:rFonts w:hint="eastAsia"/>
          <w:kern w:val="0"/>
        </w:rPr>
        <w:t>，首先通过当前</w:t>
      </w:r>
      <w:r w:rsidR="00CB17A3" w:rsidRPr="00BA633D">
        <w:rPr>
          <w:rFonts w:hint="eastAsia"/>
          <w:kern w:val="0"/>
        </w:rPr>
        <w:t>layer</w:t>
      </w:r>
      <w:r w:rsidR="00CB17A3" w:rsidRPr="00BA633D">
        <w:rPr>
          <w:rFonts w:hint="eastAsia"/>
          <w:kern w:val="0"/>
        </w:rPr>
        <w:t>找到</w:t>
      </w:r>
      <w:r w:rsidR="00CB17A3" w:rsidRPr="00BA633D">
        <w:rPr>
          <w:rFonts w:hint="eastAsia"/>
          <w:kern w:val="0"/>
        </w:rPr>
        <w:t>batchNode</w:t>
      </w:r>
      <w:r w:rsidR="00CB17A3" w:rsidRPr="00BA633D">
        <w:rPr>
          <w:rFonts w:hint="eastAsia"/>
          <w:kern w:val="0"/>
        </w:rPr>
        <w:t>，然后通过</w:t>
      </w:r>
      <w:r w:rsidR="00CB17A3" w:rsidRPr="00BA633D">
        <w:rPr>
          <w:rFonts w:hint="eastAsia"/>
          <w:kern w:val="0"/>
        </w:rPr>
        <w:t>batchNode</w:t>
      </w:r>
      <w:r w:rsidR="00CB17A3" w:rsidRPr="00BA633D">
        <w:rPr>
          <w:rFonts w:hint="eastAsia"/>
          <w:kern w:val="0"/>
        </w:rPr>
        <w:t>找到</w:t>
      </w:r>
      <w:r w:rsidR="00CB17A3" w:rsidRPr="00BA633D">
        <w:rPr>
          <w:rFonts w:hint="eastAsia"/>
          <w:kern w:val="0"/>
        </w:rPr>
        <w:t>playerSprite</w:t>
      </w:r>
      <w:r w:rsidR="00CB17A3" w:rsidRPr="00BA633D">
        <w:rPr>
          <w:rFonts w:hint="eastAsia"/>
          <w:kern w:val="0"/>
        </w:rPr>
        <w:t>。</w:t>
      </w:r>
    </w:p>
    <w:p w:rsidR="00E35165" w:rsidRPr="00BA633D" w:rsidRDefault="003069EB" w:rsidP="00D844C0">
      <w:pPr>
        <w:jc w:val="both"/>
        <w:rPr>
          <w:rFonts w:hint="eastAsia"/>
          <w:kern w:val="0"/>
        </w:rPr>
      </w:pPr>
      <w:r w:rsidRPr="00BA633D">
        <w:rPr>
          <w:rFonts w:hint="eastAsia"/>
          <w:kern w:val="0"/>
        </w:rPr>
        <w:t>此时</w:t>
      </w:r>
      <w:r w:rsidR="0075278C" w:rsidRPr="00BA633D">
        <w:rPr>
          <w:rFonts w:hint="eastAsia"/>
          <w:kern w:val="0"/>
        </w:rPr>
        <w:t>还需要稍微修改</w:t>
      </w:r>
      <w:r w:rsidR="00045DB9" w:rsidRPr="00BA633D">
        <w:rPr>
          <w:rFonts w:hint="eastAsia"/>
          <w:kern w:val="0"/>
        </w:rPr>
        <w:t>其他</w:t>
      </w:r>
      <w:r w:rsidR="004A00DA" w:rsidRPr="00BA633D">
        <w:rPr>
          <w:rFonts w:hint="eastAsia"/>
          <w:kern w:val="0"/>
        </w:rPr>
        <w:t>地方获得</w:t>
      </w:r>
      <w:r w:rsidR="004A00DA" w:rsidRPr="00BA633D">
        <w:rPr>
          <w:rFonts w:hint="eastAsia"/>
          <w:kern w:val="0"/>
        </w:rPr>
        <w:t>playerSprite</w:t>
      </w:r>
      <w:r w:rsidR="004A00DA" w:rsidRPr="00BA633D">
        <w:rPr>
          <w:rFonts w:hint="eastAsia"/>
          <w:kern w:val="0"/>
        </w:rPr>
        <w:t>的方法</w:t>
      </w:r>
      <w:r w:rsidR="00C86594" w:rsidRPr="00BA633D">
        <w:rPr>
          <w:rFonts w:hint="eastAsia"/>
          <w:kern w:val="0"/>
        </w:rPr>
        <w:t>，</w:t>
      </w:r>
      <w:r w:rsidR="00DF6793" w:rsidRPr="00BA633D">
        <w:rPr>
          <w:rFonts w:hint="eastAsia"/>
          <w:kern w:val="0"/>
        </w:rPr>
        <w:t>修改以下代码</w:t>
      </w:r>
    </w:p>
    <w:p w:rsidR="00DF6793" w:rsidRPr="00BA633D" w:rsidRDefault="00C86594" w:rsidP="00BA41E4">
      <w:pPr>
        <w:pStyle w:val="af5"/>
        <w:ind w:right="0" w:firstLineChars="200" w:firstLine="360"/>
        <w:jc w:val="both"/>
        <w:rPr>
          <w:color w:val="auto"/>
        </w:rPr>
      </w:pPr>
      <w:r w:rsidRPr="00BA633D">
        <w:rPr>
          <w:rFonts w:hint="eastAsia"/>
          <w:color w:val="auto"/>
        </w:rPr>
        <w:t>CCSprite *playerSprite = (CCSprite)[self getChildByTag:kTagPlayer];</w:t>
      </w:r>
    </w:p>
    <w:p w:rsidR="00C86594" w:rsidRPr="00BA633D" w:rsidRDefault="00DF6793" w:rsidP="00A748FB">
      <w:pPr>
        <w:rPr>
          <w:rFonts w:hint="eastAsia"/>
        </w:rPr>
      </w:pPr>
      <w:r w:rsidRPr="00BA633D">
        <w:rPr>
          <w:rFonts w:ascii="宋体" w:cs="宋体" w:hint="eastAsia"/>
        </w:rPr>
        <w:lastRenderedPageBreak/>
        <w:t>将其</w:t>
      </w:r>
      <w:r w:rsidR="00C86594" w:rsidRPr="00BA633D">
        <w:rPr>
          <w:rFonts w:hint="eastAsia"/>
        </w:rPr>
        <w:t>改写成：</w:t>
      </w:r>
    </w:p>
    <w:p w:rsidR="00C86594" w:rsidRPr="00BA633D" w:rsidRDefault="00C86594" w:rsidP="00805EB2">
      <w:pPr>
        <w:pStyle w:val="af5"/>
        <w:ind w:right="0" w:firstLineChars="200" w:firstLine="360"/>
        <w:jc w:val="both"/>
        <w:rPr>
          <w:rFonts w:hint="eastAsia"/>
          <w:color w:val="auto"/>
        </w:rPr>
      </w:pPr>
      <w:r w:rsidRPr="00BA633D">
        <w:rPr>
          <w:rFonts w:hint="eastAsia"/>
          <w:color w:val="auto"/>
        </w:rPr>
        <w:t>CCSprite *playerSprite = [self getPlayerSprite];</w:t>
      </w:r>
    </w:p>
    <w:p w:rsidR="009F2F51" w:rsidRPr="00BA633D" w:rsidRDefault="00CF2150" w:rsidP="00D844C0">
      <w:pPr>
        <w:jc w:val="both"/>
        <w:rPr>
          <w:rFonts w:hint="eastAsia"/>
          <w:kern w:val="0"/>
        </w:rPr>
      </w:pPr>
      <w:r w:rsidRPr="00BA633D">
        <w:rPr>
          <w:rFonts w:hint="eastAsia"/>
          <w:kern w:val="0"/>
        </w:rPr>
        <w:t>共有三处需要修改，</w:t>
      </w:r>
      <w:r w:rsidR="00BA41E4" w:rsidRPr="00BA633D">
        <w:rPr>
          <w:rFonts w:hint="eastAsia"/>
          <w:kern w:val="0"/>
        </w:rPr>
        <w:t>可以参考附书源码，</w:t>
      </w:r>
      <w:r w:rsidRPr="00BA633D">
        <w:rPr>
          <w:rFonts w:hint="eastAsia"/>
          <w:kern w:val="0"/>
        </w:rPr>
        <w:t>这里就不贴出来了。</w:t>
      </w:r>
    </w:p>
    <w:p w:rsidR="00007709" w:rsidRPr="00BA633D" w:rsidRDefault="00007709" w:rsidP="00666642">
      <w:pPr>
        <w:pStyle w:val="4"/>
        <w:rPr>
          <w:rFonts w:hint="eastAsia"/>
        </w:rPr>
      </w:pPr>
      <w:r w:rsidRPr="00BA633D">
        <w:rPr>
          <w:rFonts w:hint="eastAsia"/>
        </w:rPr>
        <w:t>修改发射子弹的碰撞检测算法</w:t>
      </w:r>
    </w:p>
    <w:p w:rsidR="008D7814" w:rsidRPr="00BA633D" w:rsidRDefault="00CD54E8" w:rsidP="00540742">
      <w:pPr>
        <w:rPr>
          <w:rFonts w:hint="eastAsia"/>
        </w:rPr>
      </w:pPr>
      <w:r w:rsidRPr="00BA633D">
        <w:rPr>
          <w:rFonts w:hint="eastAsia"/>
        </w:rPr>
        <w:t>单击</w:t>
      </w:r>
      <w:r w:rsidR="00775372" w:rsidRPr="00BA633D">
        <w:rPr>
          <w:rFonts w:hint="eastAsia"/>
        </w:rPr>
        <w:t>玩家发射子弹的碰撞检测算法</w:t>
      </w:r>
      <w:r w:rsidR="00805EB2" w:rsidRPr="00BA633D">
        <w:rPr>
          <w:rFonts w:hint="eastAsia"/>
        </w:rPr>
        <w:t>也要进行修改</w:t>
      </w:r>
      <w:r w:rsidR="0091592A" w:rsidRPr="00BA633D">
        <w:rPr>
          <w:rFonts w:hint="eastAsia"/>
        </w:rPr>
        <w:t>，</w:t>
      </w:r>
      <w:r w:rsidR="008D7814" w:rsidRPr="00BA633D">
        <w:rPr>
          <w:rFonts w:hint="eastAsia"/>
        </w:rPr>
        <w:t>如代码清单</w:t>
      </w:r>
      <w:r w:rsidR="008D7814" w:rsidRPr="00BA633D">
        <w:rPr>
          <w:rFonts w:hint="eastAsia"/>
        </w:rPr>
        <w:t>3-1</w:t>
      </w:r>
      <w:r w:rsidR="006B7991" w:rsidRPr="00BA633D">
        <w:rPr>
          <w:rFonts w:hint="eastAsia"/>
        </w:rPr>
        <w:t>3</w:t>
      </w:r>
      <w:r w:rsidR="008D7814" w:rsidRPr="00BA633D">
        <w:rPr>
          <w:rFonts w:hint="eastAsia"/>
        </w:rPr>
        <w:t>所示。</w:t>
      </w:r>
    </w:p>
    <w:p w:rsidR="008D7814" w:rsidRPr="00BA633D" w:rsidRDefault="008D7814" w:rsidP="008D7814">
      <w:pPr>
        <w:pStyle w:val="1-1"/>
        <w:rPr>
          <w:rFonts w:hint="eastAsia"/>
          <w:kern w:val="0"/>
        </w:rPr>
      </w:pPr>
      <w:r w:rsidRPr="00BA633D">
        <w:rPr>
          <w:rFonts w:hint="eastAsia"/>
          <w:kern w:val="0"/>
        </w:rPr>
        <w:t>修改</w:t>
      </w:r>
      <w:r w:rsidR="00CD54E8" w:rsidRPr="00BA633D">
        <w:rPr>
          <w:rFonts w:hint="eastAsia"/>
          <w:kern w:val="0"/>
        </w:rPr>
        <w:t>单击</w:t>
      </w:r>
      <w:r w:rsidRPr="00BA633D">
        <w:rPr>
          <w:rFonts w:hint="eastAsia"/>
          <w:kern w:val="0"/>
        </w:rPr>
        <w:t>玩家就发射子弹的碰撞检测算法</w:t>
      </w:r>
    </w:p>
    <w:p w:rsidR="004E7EF9" w:rsidRPr="00BA633D" w:rsidRDefault="004E7EF9" w:rsidP="00805EB2">
      <w:pPr>
        <w:pStyle w:val="af5"/>
        <w:ind w:right="0" w:firstLineChars="200" w:firstLine="360"/>
        <w:jc w:val="both"/>
        <w:rPr>
          <w:color w:val="auto"/>
        </w:rPr>
      </w:pPr>
      <w:r w:rsidRPr="00BA633D">
        <w:rPr>
          <w:color w:val="auto"/>
        </w:rPr>
        <w:t xml:space="preserve">-(void) ccTouchesEnded:(NSSet *)touches withEvent:(UIEvent *)event{    </w:t>
      </w:r>
    </w:p>
    <w:p w:rsidR="004E7EF9" w:rsidRPr="00BA633D" w:rsidRDefault="004E7EF9" w:rsidP="00805EB2">
      <w:pPr>
        <w:pStyle w:val="af5"/>
        <w:ind w:right="0" w:firstLineChars="200" w:firstLine="360"/>
        <w:jc w:val="both"/>
        <w:rPr>
          <w:color w:val="auto"/>
        </w:rPr>
      </w:pPr>
      <w:r w:rsidRPr="00BA633D">
        <w:rPr>
          <w:color w:val="auto"/>
        </w:rPr>
        <w:t xml:space="preserve">    //</w:t>
      </w:r>
      <w:r w:rsidRPr="00BA633D">
        <w:rPr>
          <w:rFonts w:hint="eastAsia"/>
          <w:color w:val="auto"/>
        </w:rPr>
        <w:t>修改成，必须选中</w:t>
      </w:r>
      <w:r w:rsidRPr="00BA633D">
        <w:rPr>
          <w:color w:val="auto"/>
        </w:rPr>
        <w:t>playerSprite</w:t>
      </w:r>
      <w:r w:rsidRPr="00BA633D">
        <w:rPr>
          <w:rFonts w:hint="eastAsia"/>
          <w:color w:val="auto"/>
        </w:rPr>
        <w:t>才能够发射子弹</w:t>
      </w:r>
    </w:p>
    <w:p w:rsidR="004E7EF9" w:rsidRPr="00BA633D" w:rsidRDefault="004E7EF9" w:rsidP="00805EB2">
      <w:pPr>
        <w:pStyle w:val="af5"/>
        <w:ind w:right="0" w:firstLineChars="200" w:firstLine="360"/>
        <w:jc w:val="both"/>
        <w:rPr>
          <w:color w:val="auto"/>
        </w:rPr>
      </w:pPr>
      <w:r w:rsidRPr="00BA633D">
        <w:rPr>
          <w:color w:val="auto"/>
        </w:rPr>
        <w:t xml:space="preserve">    UITouch *touch = [touches anyObject];</w:t>
      </w:r>
    </w:p>
    <w:p w:rsidR="004E7EF9" w:rsidRPr="00BA633D" w:rsidRDefault="004E7EF9" w:rsidP="00805EB2">
      <w:pPr>
        <w:pStyle w:val="af5"/>
        <w:ind w:right="0" w:firstLineChars="200" w:firstLine="360"/>
        <w:jc w:val="both"/>
        <w:rPr>
          <w:color w:val="auto"/>
        </w:rPr>
      </w:pPr>
      <w:r w:rsidRPr="00BA633D">
        <w:rPr>
          <w:color w:val="auto"/>
        </w:rPr>
        <w:t xml:space="preserve">    CCSprite *playerSprite = [self getPlayerSprite];</w:t>
      </w:r>
    </w:p>
    <w:p w:rsidR="004E7EF9" w:rsidRPr="00BA633D" w:rsidRDefault="004E7EF9" w:rsidP="00805EB2">
      <w:pPr>
        <w:pStyle w:val="af5"/>
        <w:ind w:right="0" w:firstLineChars="200" w:firstLine="360"/>
        <w:jc w:val="both"/>
        <w:rPr>
          <w:color w:val="auto"/>
        </w:rPr>
      </w:pPr>
      <w:r w:rsidRPr="00BA633D">
        <w:rPr>
          <w:color w:val="auto"/>
        </w:rPr>
        <w:t xml:space="preserve">    CGPoint pt;</w:t>
      </w:r>
    </w:p>
    <w:p w:rsidR="004E7EF9" w:rsidRPr="00BA633D" w:rsidRDefault="004E7EF9" w:rsidP="00805EB2">
      <w:pPr>
        <w:pStyle w:val="af5"/>
        <w:ind w:right="0" w:firstLineChars="200" w:firstLine="360"/>
        <w:jc w:val="both"/>
        <w:rPr>
          <w:color w:val="auto"/>
        </w:rPr>
      </w:pPr>
      <w:r w:rsidRPr="00BA633D">
        <w:rPr>
          <w:color w:val="auto"/>
        </w:rPr>
        <w:t xml:space="preserve">    //</w:t>
      </w:r>
      <w:r w:rsidRPr="00BA633D">
        <w:rPr>
          <w:rFonts w:hint="eastAsia"/>
          <w:color w:val="auto"/>
        </w:rPr>
        <w:t>简化为下面的一句代码调用</w:t>
      </w:r>
    </w:p>
    <w:p w:rsidR="004E7EF9" w:rsidRPr="00BA633D" w:rsidRDefault="004E7EF9" w:rsidP="00805EB2">
      <w:pPr>
        <w:pStyle w:val="af5"/>
        <w:ind w:right="0" w:firstLineChars="200" w:firstLine="360"/>
        <w:jc w:val="both"/>
        <w:rPr>
          <w:color w:val="auto"/>
        </w:rPr>
      </w:pPr>
      <w:r w:rsidRPr="00BA633D">
        <w:rPr>
          <w:color w:val="auto"/>
        </w:rPr>
        <w:t xml:space="preserve">    CCSpriteBatchNode *batchNode = (CCSpriteBatchNode*)[self getChildByTag:kTagBatchNode];</w:t>
      </w:r>
    </w:p>
    <w:p w:rsidR="004E7EF9" w:rsidRPr="00BA633D" w:rsidRDefault="004E7EF9" w:rsidP="00805EB2">
      <w:pPr>
        <w:pStyle w:val="af5"/>
        <w:ind w:right="0" w:firstLineChars="200" w:firstLine="360"/>
        <w:jc w:val="both"/>
        <w:rPr>
          <w:color w:val="auto"/>
        </w:rPr>
      </w:pPr>
      <w:r w:rsidRPr="00BA633D">
        <w:rPr>
          <w:color w:val="auto"/>
        </w:rPr>
        <w:t xml:space="preserve">    pt = [batchNode convertTouchToNodeSpace:touch];        </w:t>
      </w:r>
    </w:p>
    <w:p w:rsidR="004E7EF9" w:rsidRPr="00BA633D" w:rsidRDefault="004E7EF9" w:rsidP="00805EB2">
      <w:pPr>
        <w:pStyle w:val="af5"/>
        <w:ind w:right="0" w:firstLineChars="200" w:firstLine="360"/>
        <w:jc w:val="both"/>
        <w:rPr>
          <w:color w:val="auto"/>
        </w:rPr>
      </w:pPr>
      <w:r w:rsidRPr="00BA633D">
        <w:rPr>
          <w:color w:val="auto"/>
        </w:rPr>
        <w:t xml:space="preserve">    if (CGRectContainsPoint(playerSprite.boundingBox, pt)) {</w:t>
      </w:r>
    </w:p>
    <w:p w:rsidR="004E7EF9" w:rsidRPr="00BA633D" w:rsidRDefault="004E7EF9" w:rsidP="00805EB2">
      <w:pPr>
        <w:pStyle w:val="af5"/>
        <w:ind w:right="0" w:firstLineChars="200" w:firstLine="360"/>
        <w:jc w:val="both"/>
        <w:rPr>
          <w:color w:val="auto"/>
        </w:rPr>
      </w:pPr>
      <w:r w:rsidRPr="00BA633D">
        <w:rPr>
          <w:color w:val="auto"/>
        </w:rPr>
        <w:t xml:space="preserve">        _isTouchToShoot = YES;</w:t>
      </w:r>
    </w:p>
    <w:p w:rsidR="004E7EF9" w:rsidRPr="00BA633D" w:rsidRDefault="004E7EF9" w:rsidP="00805EB2">
      <w:pPr>
        <w:pStyle w:val="af5"/>
        <w:ind w:right="0" w:firstLineChars="200" w:firstLine="360"/>
        <w:jc w:val="both"/>
        <w:rPr>
          <w:color w:val="auto"/>
        </w:rPr>
      </w:pPr>
      <w:r w:rsidRPr="00BA633D">
        <w:rPr>
          <w:color w:val="auto"/>
        </w:rPr>
        <w:t xml:space="preserve">        CCLOG(@"touched!");</w:t>
      </w:r>
    </w:p>
    <w:p w:rsidR="004E7EF9" w:rsidRPr="00BA633D" w:rsidRDefault="004E7EF9" w:rsidP="00805EB2">
      <w:pPr>
        <w:pStyle w:val="af5"/>
        <w:ind w:right="0" w:firstLineChars="200" w:firstLine="360"/>
        <w:jc w:val="both"/>
        <w:rPr>
          <w:rFonts w:hint="eastAsia"/>
          <w:color w:val="auto"/>
        </w:rPr>
      </w:pPr>
      <w:r w:rsidRPr="00BA633D">
        <w:rPr>
          <w:color w:val="auto"/>
        </w:rPr>
        <w:t xml:space="preserve">    }</w:t>
      </w:r>
    </w:p>
    <w:p w:rsidR="0091592A" w:rsidRPr="00BA633D" w:rsidRDefault="004E7EF9" w:rsidP="00805EB2">
      <w:pPr>
        <w:pStyle w:val="af5"/>
        <w:ind w:right="0" w:firstLineChars="200" w:firstLine="360"/>
        <w:jc w:val="both"/>
        <w:rPr>
          <w:rFonts w:hint="eastAsia"/>
          <w:color w:val="auto"/>
        </w:rPr>
      </w:pPr>
      <w:r w:rsidRPr="00BA633D">
        <w:rPr>
          <w:color w:val="auto"/>
        </w:rPr>
        <w:t>}</w:t>
      </w:r>
    </w:p>
    <w:p w:rsidR="00567153" w:rsidRPr="00BA633D" w:rsidRDefault="00567153" w:rsidP="004E7EF9">
      <w:pPr>
        <w:jc w:val="both"/>
        <w:rPr>
          <w:rFonts w:hint="eastAsia"/>
          <w:kern w:val="0"/>
        </w:rPr>
      </w:pPr>
      <w:r w:rsidRPr="00BA633D">
        <w:rPr>
          <w:rFonts w:hint="eastAsia"/>
          <w:kern w:val="0"/>
        </w:rPr>
        <w:t>相信通过这段代码</w:t>
      </w:r>
      <w:r w:rsidR="0052624E" w:rsidRPr="00BA633D">
        <w:rPr>
          <w:rFonts w:hint="eastAsia"/>
          <w:kern w:val="0"/>
        </w:rPr>
        <w:t>读者能更清楚</w:t>
      </w:r>
      <w:r w:rsidR="006B7991" w:rsidRPr="00BA633D">
        <w:rPr>
          <w:rFonts w:hint="eastAsia"/>
          <w:kern w:val="0"/>
        </w:rPr>
        <w:t>地</w:t>
      </w:r>
      <w:r w:rsidR="0052624E" w:rsidRPr="00BA633D">
        <w:rPr>
          <w:rFonts w:hint="eastAsia"/>
          <w:kern w:val="0"/>
        </w:rPr>
        <w:t>明白，</w:t>
      </w:r>
      <w:r w:rsidR="0052624E" w:rsidRPr="00BA633D">
        <w:rPr>
          <w:rFonts w:hint="eastAsia"/>
          <w:kern w:val="0"/>
        </w:rPr>
        <w:t>bondingBox</w:t>
      </w:r>
      <w:r w:rsidR="0052624E" w:rsidRPr="00BA633D">
        <w:rPr>
          <w:rFonts w:hint="eastAsia"/>
          <w:kern w:val="0"/>
        </w:rPr>
        <w:t>是相对于节点的</w:t>
      </w:r>
      <w:r w:rsidR="00776658" w:rsidRPr="00BA633D">
        <w:rPr>
          <w:rFonts w:hint="eastAsia"/>
          <w:kern w:val="0"/>
        </w:rPr>
        <w:t>父节点</w:t>
      </w:r>
      <w:r w:rsidR="0052624E" w:rsidRPr="00BA633D">
        <w:rPr>
          <w:rFonts w:hint="eastAsia"/>
          <w:kern w:val="0"/>
        </w:rPr>
        <w:t>来计算的。</w:t>
      </w:r>
      <w:r w:rsidR="00B32622" w:rsidRPr="00BA633D">
        <w:rPr>
          <w:rFonts w:hint="eastAsia"/>
          <w:kern w:val="0"/>
        </w:rPr>
        <w:t>如果要判断一个点是否在一个矩形区域内，首先把它们都转化到同一个坐标系中，才能进行相应</w:t>
      </w:r>
      <w:r w:rsidR="00B32622" w:rsidRPr="00BA633D">
        <w:rPr>
          <w:rFonts w:hint="eastAsia"/>
          <w:kern w:val="0"/>
        </w:rPr>
        <w:lastRenderedPageBreak/>
        <w:t>的判断。</w:t>
      </w:r>
      <w:r w:rsidR="00D546FB" w:rsidRPr="00BA633D">
        <w:rPr>
          <w:rFonts w:hint="eastAsia"/>
          <w:kern w:val="0"/>
        </w:rPr>
        <w:t>本例中把</w:t>
      </w:r>
      <w:r w:rsidR="00D546FB" w:rsidRPr="00BA633D">
        <w:rPr>
          <w:rFonts w:hint="eastAsia"/>
          <w:kern w:val="0"/>
        </w:rPr>
        <w:t>touch</w:t>
      </w:r>
      <w:r w:rsidR="00D546FB" w:rsidRPr="00BA633D">
        <w:rPr>
          <w:rFonts w:hint="eastAsia"/>
          <w:kern w:val="0"/>
        </w:rPr>
        <w:t>点和玩家</w:t>
      </w:r>
      <w:r w:rsidR="00055ABC" w:rsidRPr="00BA633D">
        <w:rPr>
          <w:rFonts w:hint="eastAsia"/>
          <w:kern w:val="0"/>
        </w:rPr>
        <w:t>飞机的矩形区域都转化到</w:t>
      </w:r>
      <w:r w:rsidR="00055ABC" w:rsidRPr="00BA633D">
        <w:rPr>
          <w:rFonts w:hint="eastAsia"/>
          <w:kern w:val="0"/>
        </w:rPr>
        <w:t>batchoNode</w:t>
      </w:r>
      <w:r w:rsidR="00055ABC" w:rsidRPr="00BA633D">
        <w:rPr>
          <w:rFonts w:hint="eastAsia"/>
          <w:kern w:val="0"/>
        </w:rPr>
        <w:t>的坐标空间中。</w:t>
      </w:r>
    </w:p>
    <w:p w:rsidR="004F0EC3" w:rsidRPr="00BA633D" w:rsidRDefault="0086126A" w:rsidP="00540742">
      <w:pPr>
        <w:rPr>
          <w:rFonts w:hint="eastAsia"/>
        </w:rPr>
      </w:pPr>
      <w:r w:rsidRPr="00BA633D">
        <w:rPr>
          <w:rFonts w:hint="eastAsia"/>
        </w:rPr>
        <w:t>将</w:t>
      </w:r>
      <w:r w:rsidR="00450ABF" w:rsidRPr="00BA633D">
        <w:t>-(void) updatePlayerPosition:(ccTime)dt</w:t>
      </w:r>
      <w:r w:rsidR="004F0EC3" w:rsidRPr="00BA633D">
        <w:rPr>
          <w:rFonts w:hint="eastAsia"/>
        </w:rPr>
        <w:t>方法</w:t>
      </w:r>
      <w:r w:rsidR="00FE6C8D" w:rsidRPr="00BA633D">
        <w:rPr>
          <w:rFonts w:hint="eastAsia"/>
        </w:rPr>
        <w:t>中</w:t>
      </w:r>
      <w:r w:rsidR="004F0EC3" w:rsidRPr="00BA633D">
        <w:rPr>
          <w:rFonts w:hint="eastAsia"/>
        </w:rPr>
        <w:t>计算图片纹理宽度一半的语句</w:t>
      </w:r>
      <w:r w:rsidRPr="00BA633D">
        <w:rPr>
          <w:rFonts w:hint="eastAsia"/>
        </w:rPr>
        <w:t>：</w:t>
      </w:r>
    </w:p>
    <w:p w:rsidR="001632BC" w:rsidRPr="00BA633D" w:rsidRDefault="001632BC" w:rsidP="0091110B">
      <w:pPr>
        <w:pStyle w:val="af5"/>
        <w:ind w:right="0" w:firstLineChars="200" w:firstLine="360"/>
        <w:jc w:val="both"/>
        <w:rPr>
          <w:rFonts w:hint="eastAsia"/>
          <w:color w:val="auto"/>
        </w:rPr>
      </w:pPr>
      <w:r w:rsidRPr="00BA633D">
        <w:rPr>
          <w:color w:val="auto"/>
        </w:rPr>
        <w:t>//    float imageWidthHavled = playerSprite.texture.contentSize.width * 0.5f;</w:t>
      </w:r>
    </w:p>
    <w:p w:rsidR="005A134C" w:rsidRPr="00BA633D" w:rsidRDefault="00450ABF" w:rsidP="00530637">
      <w:pPr>
        <w:jc w:val="both"/>
        <w:rPr>
          <w:rFonts w:hint="eastAsia"/>
          <w:kern w:val="0"/>
        </w:rPr>
      </w:pPr>
      <w:r w:rsidRPr="00BA633D">
        <w:rPr>
          <w:rFonts w:hint="eastAsia"/>
          <w:kern w:val="0"/>
        </w:rPr>
        <w:t>改成</w:t>
      </w:r>
      <w:r w:rsidR="00FE6C8D" w:rsidRPr="00BA633D">
        <w:rPr>
          <w:rFonts w:hint="eastAsia"/>
          <w:kern w:val="0"/>
        </w:rPr>
        <w:t>以下代码</w:t>
      </w:r>
      <w:r w:rsidRPr="00BA633D">
        <w:rPr>
          <w:rFonts w:hint="eastAsia"/>
          <w:kern w:val="0"/>
        </w:rPr>
        <w:t>：</w:t>
      </w:r>
    </w:p>
    <w:p w:rsidR="000A7233" w:rsidRPr="00BA633D" w:rsidRDefault="000A7233" w:rsidP="0091110B">
      <w:pPr>
        <w:pStyle w:val="af5"/>
        <w:ind w:right="0" w:firstLineChars="200" w:firstLine="360"/>
        <w:jc w:val="both"/>
        <w:rPr>
          <w:color w:val="auto"/>
        </w:rPr>
      </w:pPr>
      <w:r w:rsidRPr="00BA633D">
        <w:rPr>
          <w:color w:val="auto"/>
        </w:rPr>
        <w:t>float imageWidthHavled = playerSprite.textureRect.size.width * 0.5f;</w:t>
      </w:r>
    </w:p>
    <w:p w:rsidR="00A0558B" w:rsidRPr="00BA633D" w:rsidRDefault="00A0558B" w:rsidP="00A0558B">
      <w:pPr>
        <w:pStyle w:val="af4"/>
        <w:rPr>
          <w:kern w:val="0"/>
        </w:rPr>
      </w:pPr>
      <w:r w:rsidRPr="00BA633D">
        <w:rPr>
          <w:rFonts w:hint="eastAsia"/>
          <w:kern w:val="0"/>
        </w:rPr>
        <w:t>注意</w:t>
      </w:r>
      <w:r w:rsidR="00FB0D9D" w:rsidRPr="00BA633D">
        <w:rPr>
          <w:rFonts w:hint="eastAsia"/>
          <w:kern w:val="0"/>
          <w:lang w:eastAsia="zh-CN"/>
        </w:rPr>
        <w:t xml:space="preserve"> </w:t>
      </w:r>
      <w:r w:rsidRPr="00BA633D">
        <w:rPr>
          <w:rFonts w:hint="eastAsia"/>
          <w:kern w:val="0"/>
        </w:rPr>
        <w:t>警惕使用</w:t>
      </w:r>
      <w:r w:rsidRPr="00BA633D">
        <w:rPr>
          <w:kern w:val="0"/>
        </w:rPr>
        <w:t>sprite.texture.contentSize,</w:t>
      </w:r>
      <w:r w:rsidRPr="00BA633D">
        <w:rPr>
          <w:rFonts w:hint="eastAsia"/>
          <w:kern w:val="0"/>
        </w:rPr>
        <w:t>只有当使用</w:t>
      </w:r>
      <w:r w:rsidR="00174B17" w:rsidRPr="00BA633D">
        <w:rPr>
          <w:rFonts w:ascii="宋体" w:eastAsia="宋体" w:hAnsi="宋体" w:cs="宋体" w:hint="eastAsia"/>
          <w:kern w:val="0"/>
        </w:rPr>
        <w:t>精灵图片文件</w:t>
      </w:r>
      <w:r w:rsidRPr="00BA633D">
        <w:rPr>
          <w:rFonts w:hint="eastAsia"/>
          <w:kern w:val="0"/>
        </w:rPr>
        <w:t>初始化精灵</w:t>
      </w:r>
      <w:r w:rsidR="00F327D3" w:rsidRPr="00BA633D">
        <w:rPr>
          <w:rFonts w:hint="eastAsia"/>
          <w:kern w:val="0"/>
        </w:rPr>
        <w:t>时</w:t>
      </w:r>
      <w:r w:rsidR="00F07681" w:rsidRPr="00BA633D">
        <w:rPr>
          <w:rFonts w:hint="eastAsia"/>
          <w:kern w:val="0"/>
        </w:rPr>
        <w:t>这种写法</w:t>
      </w:r>
      <w:r w:rsidR="00F07681" w:rsidRPr="00BA633D">
        <w:rPr>
          <w:rFonts w:hint="eastAsia"/>
          <w:kern w:val="0"/>
          <w:lang w:eastAsia="zh-CN"/>
        </w:rPr>
        <w:t>才</w:t>
      </w:r>
      <w:r w:rsidRPr="00BA633D">
        <w:rPr>
          <w:rFonts w:hint="eastAsia"/>
          <w:kern w:val="0"/>
        </w:rPr>
        <w:t>有效，如果使用</w:t>
      </w:r>
      <w:r w:rsidRPr="00BA633D">
        <w:rPr>
          <w:kern w:val="0"/>
        </w:rPr>
        <w:t>spriteBatchNode</w:t>
      </w:r>
      <w:r w:rsidRPr="00BA633D">
        <w:rPr>
          <w:rFonts w:hint="eastAsia"/>
          <w:kern w:val="0"/>
        </w:rPr>
        <w:t>则会失效！！！</w:t>
      </w:r>
    </w:p>
    <w:p w:rsidR="009A1B9B" w:rsidRPr="00BA633D" w:rsidRDefault="009A1B9B" w:rsidP="004E7EF9">
      <w:pPr>
        <w:jc w:val="both"/>
        <w:rPr>
          <w:rFonts w:hint="eastAsia"/>
          <w:kern w:val="0"/>
        </w:rPr>
      </w:pPr>
      <w:r w:rsidRPr="00BA633D">
        <w:rPr>
          <w:rFonts w:hint="eastAsia"/>
          <w:kern w:val="0"/>
        </w:rPr>
        <w:t>编译并运行</w:t>
      </w:r>
      <w:r w:rsidR="00C93A88" w:rsidRPr="00BA633D">
        <w:rPr>
          <w:rFonts w:hint="eastAsia"/>
          <w:kern w:val="0"/>
        </w:rPr>
        <w:t>到真机上面</w:t>
      </w:r>
      <w:r w:rsidRPr="00BA633D">
        <w:rPr>
          <w:rFonts w:hint="eastAsia"/>
          <w:kern w:val="0"/>
        </w:rPr>
        <w:t>，好好享受</w:t>
      </w:r>
      <w:r w:rsidR="00265E40" w:rsidRPr="00BA633D">
        <w:rPr>
          <w:rFonts w:hint="eastAsia"/>
          <w:kern w:val="0"/>
        </w:rPr>
        <w:t>学习的成果</w:t>
      </w:r>
      <w:r w:rsidRPr="00BA633D">
        <w:rPr>
          <w:rFonts w:hint="eastAsia"/>
          <w:kern w:val="0"/>
        </w:rPr>
        <w:t>吧！</w:t>
      </w:r>
    </w:p>
    <w:p w:rsidR="00A85AD4" w:rsidRPr="00BA633D" w:rsidRDefault="00A85AD4" w:rsidP="004316E7">
      <w:pPr>
        <w:pStyle w:val="af4"/>
        <w:rPr>
          <w:sz w:val="20"/>
          <w:szCs w:val="20"/>
        </w:rPr>
      </w:pPr>
      <w:r w:rsidRPr="00BA633D">
        <w:rPr>
          <w:rFonts w:ascii="黑体" w:hint="eastAsia"/>
        </w:rPr>
        <w:t>注意</w:t>
      </w:r>
      <w:r w:rsidR="00C338F1" w:rsidRPr="00BA633D">
        <w:rPr>
          <w:rFonts w:hint="eastAsia"/>
        </w:rPr>
        <w:t xml:space="preserve"> </w:t>
      </w:r>
      <w:r w:rsidRPr="00BA633D">
        <w:rPr>
          <w:rFonts w:hint="eastAsia"/>
        </w:rPr>
        <w:t>如果使用</w:t>
      </w:r>
      <w:r w:rsidRPr="00BA633D">
        <w:rPr>
          <w:rFonts w:hint="eastAsia"/>
        </w:rPr>
        <w:t>CCSpriteBatchNode</w:t>
      </w:r>
      <w:r w:rsidRPr="00BA633D">
        <w:rPr>
          <w:rFonts w:hint="eastAsia"/>
        </w:rPr>
        <w:t>创建精灵对象，就不能将</w:t>
      </w:r>
      <w:r w:rsidR="004703FE" w:rsidRPr="00BA633D">
        <w:rPr>
          <w:rFonts w:eastAsia="宋体" w:hAnsi="宋体" w:hint="eastAsia"/>
        </w:rPr>
        <w:t>精灵对象</w:t>
      </w:r>
      <w:r w:rsidRPr="00BA633D">
        <w:rPr>
          <w:rFonts w:hint="eastAsia"/>
        </w:rPr>
        <w:t>添加为当前层的子节点</w:t>
      </w:r>
      <w:r w:rsidR="00EC2EA7" w:rsidRPr="00BA633D">
        <w:rPr>
          <w:rFonts w:hint="eastAsia"/>
        </w:rPr>
        <w:t>，而应添加为精灵表单的子节点</w:t>
      </w:r>
      <w:r w:rsidRPr="00BA633D">
        <w:rPr>
          <w:rFonts w:hint="eastAsia"/>
        </w:rPr>
        <w:t>。</w:t>
      </w:r>
      <w:r w:rsidR="003202FA" w:rsidRPr="00BA633D">
        <w:rPr>
          <w:rFonts w:hint="eastAsia"/>
        </w:rPr>
        <w:t>另外，以上方法是为了让读者对</w:t>
      </w:r>
      <w:r w:rsidR="00D11944" w:rsidRPr="00BA633D">
        <w:rPr>
          <w:rFonts w:hint="eastAsia"/>
        </w:rPr>
        <w:t>CCSprite</w:t>
      </w:r>
      <w:r w:rsidR="00D11944" w:rsidRPr="00BA633D">
        <w:rPr>
          <w:rFonts w:eastAsia="宋体" w:hAnsi="宋体" w:hint="eastAsia"/>
        </w:rPr>
        <w:t>相关类有更清晰的认识，而</w:t>
      </w:r>
      <w:r w:rsidR="005C49AB" w:rsidRPr="00BA633D">
        <w:rPr>
          <w:rFonts w:hint="eastAsia"/>
        </w:rPr>
        <w:t>在实际游戏开发中，并不需要使用上述这么复杂的步骤。</w:t>
      </w:r>
    </w:p>
    <w:p w:rsidR="00A85AD4" w:rsidRPr="00BA633D" w:rsidRDefault="00A85AD4" w:rsidP="002D142B">
      <w:pPr>
        <w:pStyle w:val="2"/>
        <w:ind w:firstLine="643"/>
      </w:pPr>
      <w:bookmarkStart w:id="48" w:name="_Toc304712402"/>
      <w:bookmarkStart w:id="49" w:name="_Toc334710924"/>
      <w:r w:rsidRPr="00BA633D">
        <w:rPr>
          <w:rFonts w:hint="eastAsia"/>
        </w:rPr>
        <w:t>本章小</w:t>
      </w:r>
      <w:r w:rsidR="008035EE" w:rsidRPr="00BA633D">
        <w:rPr>
          <w:rFonts w:hint="eastAsia"/>
        </w:rPr>
        <w:t>结</w:t>
      </w:r>
      <w:bookmarkEnd w:id="48"/>
      <w:bookmarkEnd w:id="49"/>
    </w:p>
    <w:p w:rsidR="00D12AAC" w:rsidRPr="00BA633D" w:rsidRDefault="006C20CE" w:rsidP="005D55A0">
      <w:pPr>
        <w:jc w:val="both"/>
        <w:rPr>
          <w:rFonts w:hint="eastAsia"/>
          <w:kern w:val="0"/>
        </w:rPr>
      </w:pPr>
      <w:r w:rsidRPr="00BA633D">
        <w:rPr>
          <w:rFonts w:hint="eastAsia"/>
          <w:kern w:val="0"/>
        </w:rPr>
        <w:t>本</w:t>
      </w:r>
      <w:r w:rsidR="00A85AD4" w:rsidRPr="00BA633D">
        <w:rPr>
          <w:rFonts w:hint="eastAsia"/>
          <w:kern w:val="0"/>
        </w:rPr>
        <w:t>章对</w:t>
      </w:r>
      <w:r w:rsidR="00D3196D" w:rsidRPr="00BA633D">
        <w:rPr>
          <w:kern w:val="0"/>
        </w:rPr>
        <w:t>Cocos2D</w:t>
      </w:r>
      <w:r w:rsidR="00A85AD4" w:rsidRPr="00BA633D">
        <w:rPr>
          <w:rFonts w:hint="eastAsia"/>
          <w:kern w:val="0"/>
        </w:rPr>
        <w:t>中的几个核心类（</w:t>
      </w:r>
      <w:r w:rsidR="00A85AD4" w:rsidRPr="00BA633D">
        <w:rPr>
          <w:rFonts w:hint="eastAsia"/>
          <w:kern w:val="0"/>
        </w:rPr>
        <w:t>CCNode</w:t>
      </w:r>
      <w:r w:rsidR="00164DE2" w:rsidRPr="00BA633D">
        <w:rPr>
          <w:rFonts w:hint="eastAsia"/>
          <w:kern w:val="0"/>
        </w:rPr>
        <w:t>、</w:t>
      </w:r>
      <w:r w:rsidR="00A85AD4" w:rsidRPr="00BA633D">
        <w:rPr>
          <w:rFonts w:hint="eastAsia"/>
          <w:kern w:val="0"/>
        </w:rPr>
        <w:t>CCScene</w:t>
      </w:r>
      <w:r w:rsidR="00164DE2" w:rsidRPr="00BA633D">
        <w:rPr>
          <w:rFonts w:hint="eastAsia"/>
          <w:kern w:val="0"/>
        </w:rPr>
        <w:t>、</w:t>
      </w:r>
      <w:r w:rsidR="00A85AD4" w:rsidRPr="00BA633D">
        <w:rPr>
          <w:rFonts w:hint="eastAsia"/>
          <w:kern w:val="0"/>
        </w:rPr>
        <w:t>CCLayer</w:t>
      </w:r>
      <w:r w:rsidR="00164DE2" w:rsidRPr="00BA633D">
        <w:rPr>
          <w:rFonts w:hint="eastAsia"/>
          <w:kern w:val="0"/>
        </w:rPr>
        <w:t>、</w:t>
      </w:r>
      <w:r w:rsidR="00A85AD4" w:rsidRPr="00BA633D">
        <w:rPr>
          <w:rFonts w:hint="eastAsia"/>
          <w:kern w:val="0"/>
        </w:rPr>
        <w:t>CCSprite</w:t>
      </w:r>
      <w:r w:rsidR="00A85AD4" w:rsidRPr="00BA633D">
        <w:rPr>
          <w:kern w:val="0"/>
        </w:rPr>
        <w:t>）</w:t>
      </w:r>
      <w:r w:rsidR="00A85AD4" w:rsidRPr="00BA633D">
        <w:rPr>
          <w:rFonts w:hint="eastAsia"/>
          <w:kern w:val="0"/>
        </w:rPr>
        <w:t>进行了详细的介绍</w:t>
      </w:r>
      <w:r w:rsidR="004D7607" w:rsidRPr="00BA633D">
        <w:rPr>
          <w:rFonts w:hint="eastAsia"/>
          <w:kern w:val="0"/>
        </w:rPr>
        <w:t>，并且</w:t>
      </w:r>
      <w:r w:rsidR="00A85AD4" w:rsidRPr="00BA633D">
        <w:rPr>
          <w:rFonts w:hint="eastAsia"/>
          <w:kern w:val="0"/>
        </w:rPr>
        <w:t>通过</w:t>
      </w:r>
      <w:r w:rsidR="00F53150" w:rsidRPr="00BA633D">
        <w:rPr>
          <w:rFonts w:hint="eastAsia"/>
          <w:kern w:val="0"/>
        </w:rPr>
        <w:t>节点层级</w:t>
      </w:r>
      <w:r w:rsidR="00A85AD4" w:rsidRPr="00BA633D">
        <w:rPr>
          <w:rFonts w:hint="eastAsia"/>
          <w:kern w:val="0"/>
        </w:rPr>
        <w:t>图让读者了解到</w:t>
      </w:r>
      <w:r w:rsidR="00D3196D" w:rsidRPr="00BA633D">
        <w:rPr>
          <w:kern w:val="0"/>
        </w:rPr>
        <w:t>Cocos2D</w:t>
      </w:r>
      <w:r w:rsidR="00A85AD4" w:rsidRPr="00BA633D">
        <w:rPr>
          <w:rFonts w:hint="eastAsia"/>
          <w:kern w:val="0"/>
        </w:rPr>
        <w:t>游戏的基本组成</w:t>
      </w:r>
      <w:r w:rsidR="00C338F1" w:rsidRPr="00BA633D">
        <w:rPr>
          <w:rFonts w:hint="eastAsia"/>
          <w:kern w:val="0"/>
        </w:rPr>
        <w:t>；</w:t>
      </w:r>
      <w:r w:rsidR="004D7607" w:rsidRPr="00BA633D">
        <w:rPr>
          <w:rFonts w:hint="eastAsia"/>
          <w:kern w:val="0"/>
        </w:rPr>
        <w:t>然后</w:t>
      </w:r>
      <w:r w:rsidR="00A85AD4" w:rsidRPr="00BA633D">
        <w:rPr>
          <w:rFonts w:hint="eastAsia"/>
          <w:kern w:val="0"/>
        </w:rPr>
        <w:t>，介绍了</w:t>
      </w:r>
      <w:r w:rsidR="00D3196D" w:rsidRPr="00BA633D">
        <w:rPr>
          <w:kern w:val="0"/>
        </w:rPr>
        <w:t>Cocos2D</w:t>
      </w:r>
      <w:r w:rsidR="00A85AD4" w:rsidRPr="00BA633D">
        <w:rPr>
          <w:rFonts w:hint="eastAsia"/>
          <w:kern w:val="0"/>
        </w:rPr>
        <w:t>中的单例。</w:t>
      </w:r>
      <w:r w:rsidR="00D12AAC" w:rsidRPr="00BA633D">
        <w:rPr>
          <w:rFonts w:hint="eastAsia"/>
          <w:kern w:val="0"/>
        </w:rPr>
        <w:t>通过完善</w:t>
      </w:r>
      <w:r w:rsidR="00DD2A73" w:rsidRPr="00BA633D">
        <w:rPr>
          <w:rFonts w:hint="eastAsia"/>
          <w:kern w:val="0"/>
        </w:rPr>
        <w:t>第</w:t>
      </w:r>
      <w:r w:rsidR="00DD2A73" w:rsidRPr="00BA633D">
        <w:rPr>
          <w:rFonts w:hint="eastAsia"/>
          <w:kern w:val="0"/>
        </w:rPr>
        <w:t>2</w:t>
      </w:r>
      <w:r w:rsidR="00D12AAC" w:rsidRPr="00BA633D">
        <w:rPr>
          <w:rFonts w:hint="eastAsia"/>
          <w:kern w:val="0"/>
        </w:rPr>
        <w:t>章的游戏实例，让大家对本章的知识如何运用到具体的游戏开发过程有了更直观的了解。</w:t>
      </w:r>
    </w:p>
    <w:p w:rsidR="002E3A9D" w:rsidRPr="00BA633D" w:rsidRDefault="004D7607" w:rsidP="005D55A0">
      <w:pPr>
        <w:jc w:val="both"/>
        <w:rPr>
          <w:rFonts w:hint="eastAsia"/>
          <w:kern w:val="0"/>
        </w:rPr>
      </w:pPr>
      <w:r w:rsidRPr="00BA633D">
        <w:rPr>
          <w:rFonts w:hint="eastAsia"/>
          <w:kern w:val="0"/>
        </w:rPr>
        <w:t>第</w:t>
      </w:r>
      <w:r w:rsidRPr="00BA633D">
        <w:rPr>
          <w:rFonts w:hint="eastAsia"/>
          <w:kern w:val="0"/>
        </w:rPr>
        <w:t>4</w:t>
      </w:r>
      <w:r w:rsidR="00A85AD4" w:rsidRPr="00BA633D">
        <w:rPr>
          <w:rFonts w:hint="eastAsia"/>
          <w:kern w:val="0"/>
        </w:rPr>
        <w:t>章</w:t>
      </w:r>
      <w:r w:rsidR="006C20CE" w:rsidRPr="00BA633D">
        <w:rPr>
          <w:rFonts w:hint="eastAsia"/>
          <w:kern w:val="0"/>
        </w:rPr>
        <w:t>学习使用动作、动画与特效，带你进</w:t>
      </w:r>
      <w:r w:rsidR="00A85AD4" w:rsidRPr="00BA633D">
        <w:rPr>
          <w:rFonts w:hint="eastAsia"/>
          <w:kern w:val="0"/>
        </w:rPr>
        <w:t>入</w:t>
      </w:r>
      <w:r w:rsidR="00D3196D" w:rsidRPr="00BA633D">
        <w:rPr>
          <w:kern w:val="0"/>
        </w:rPr>
        <w:t>Cocos2D</w:t>
      </w:r>
      <w:r w:rsidR="00A85AD4" w:rsidRPr="00BA633D">
        <w:rPr>
          <w:rFonts w:hint="eastAsia"/>
          <w:kern w:val="0"/>
        </w:rPr>
        <w:t>更为精彩的世界</w:t>
      </w:r>
      <w:r w:rsidR="006C20CE" w:rsidRPr="00BA633D">
        <w:rPr>
          <w:rFonts w:hint="eastAsia"/>
          <w:kern w:val="0"/>
        </w:rPr>
        <w:t>。</w:t>
      </w:r>
    </w:p>
    <w:bookmarkEnd w:id="2"/>
    <w:p w:rsidR="007F510E" w:rsidRPr="00BA633D" w:rsidRDefault="007F510E" w:rsidP="005D55A0">
      <w:pPr>
        <w:jc w:val="both"/>
        <w:rPr>
          <w:rFonts w:hint="eastAsia"/>
        </w:rPr>
      </w:pPr>
    </w:p>
    <w:sectPr w:rsidR="007F510E" w:rsidRPr="00BA633D" w:rsidSect="00666642">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20" w:footer="720" w:gutter="0"/>
      <w:pgNumType w:start="69"/>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7E52" w:rsidRDefault="008D7E52" w:rsidP="00353525">
      <w:r>
        <w:separator/>
      </w:r>
    </w:p>
  </w:endnote>
  <w:endnote w:type="continuationSeparator" w:id="0">
    <w:p w:rsidR="008D7E52" w:rsidRDefault="008D7E52" w:rsidP="0035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ヒラギノ角ゴ Pro W3">
    <w:altName w:val="MS Mincho"/>
    <w:charset w:val="80"/>
    <w:family w:val="auto"/>
    <w:pitch w:val="variable"/>
    <w:sig w:usb0="00000000" w:usb1="7AC7FFFF" w:usb2="00000012" w:usb3="00000000" w:csb0="0002000D"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FFF Intelligent Condensed">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20000287" w:usb1="00000000" w:usb2="00000000" w:usb3="00000000" w:csb0="0000019F" w:csb1="00000000"/>
  </w:font>
  <w:font w:name="楷体">
    <w:altName w:val="Arial Unicode MS"/>
    <w:charset w:val="86"/>
    <w:family w:val="modern"/>
    <w:pitch w:val="fixed"/>
    <w:sig w:usb0="00000000" w:usb1="38CF7CFA" w:usb2="00000016" w:usb3="00000000" w:csb0="00040001" w:csb1="00000000"/>
  </w:font>
  <w:font w:name="方正细等线简体">
    <w:altName w:val="Arial Unicode MS"/>
    <w:charset w:val="86"/>
    <w:family w:val="script"/>
    <w:pitch w:val="fixed"/>
    <w:sig w:usb0="00000000" w:usb1="080E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MS Mincho">
    <w:altName w:val="ＭＳ 明朝"/>
    <w:panose1 w:val="02020609040205080304"/>
    <w:charset w:val="80"/>
    <w:family w:val="modern"/>
    <w:pitch w:val="fixed"/>
    <w:sig w:usb0="A00002BF" w:usb1="68C7FCFB" w:usb2="00000010" w:usb3="00000000" w:csb0="0002009F" w:csb1="00000000"/>
  </w:font>
  <w:font w:name="Menlo Regular">
    <w:altName w:val="Arial"/>
    <w:charset w:val="00"/>
    <w:family w:val="auto"/>
    <w:pitch w:val="variable"/>
    <w:sig w:usb0="00000000" w:usb1="D200F9FB" w:usb2="02000028" w:usb3="00000000" w:csb0="000001DF" w:csb1="00000000"/>
  </w:font>
  <w:font w:name="ヒラギノ角ゴ ProN W3">
    <w:altName w:val="MS Mincho"/>
    <w:charset w:val="80"/>
    <w:family w:val="auto"/>
    <w:pitch w:val="variable"/>
    <w:sig w:usb0="00000000" w:usb1="7AC7FFFF" w:usb2="00000012" w:usb3="00000000" w:csb0="0002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709" w:rsidRDefault="00007709" w:rsidP="00AC11B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709" w:rsidRDefault="00007709" w:rsidP="00A73E59">
    <w:pPr>
      <w:pStyle w:val="a5"/>
      <w:ind w:firstLineChars="0" w:firstLine="0"/>
      <w:jc w:val="center"/>
    </w:pPr>
    <w:r>
      <w:fldChar w:fldCharType="begin"/>
    </w:r>
    <w:r>
      <w:instrText xml:space="preserve"> PAGE   \* MERGEFORMAT </w:instrText>
    </w:r>
    <w:r>
      <w:fldChar w:fldCharType="separate"/>
    </w:r>
    <w:r w:rsidR="00BA633D" w:rsidRPr="00BA633D">
      <w:rPr>
        <w:noProof/>
        <w:lang w:val="zh-CN"/>
      </w:rPr>
      <w:t>128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709" w:rsidRDefault="00007709" w:rsidP="00AC11B6">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7E52" w:rsidRDefault="008D7E52" w:rsidP="00353525">
      <w:r>
        <w:separator/>
      </w:r>
    </w:p>
  </w:footnote>
  <w:footnote w:type="continuationSeparator" w:id="0">
    <w:p w:rsidR="008D7E52" w:rsidRDefault="008D7E52" w:rsidP="003535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709" w:rsidRDefault="00007709" w:rsidP="00AC11B6">
    <w:pPr>
      <w:pStyle w:val="a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709" w:rsidRPr="00CA3FEB" w:rsidRDefault="00007709" w:rsidP="00833236">
    <w:pPr>
      <w:pStyle w:val="a4"/>
      <w:ind w:firstLine="360"/>
      <w:jc w:val="left"/>
    </w:pPr>
    <w:r w:rsidRPr="00AC11B6">
      <w:rPr>
        <w:rFonts w:hint="eastAsia"/>
      </w:rPr>
      <w:t>《</w:t>
    </w:r>
    <w:r>
      <w:rPr>
        <w:color w:val="7030A0"/>
      </w:rPr>
      <w:t>Cocos2D</w:t>
    </w:r>
    <w:r w:rsidRPr="00AC11B6">
      <w:t>权威指南》第</w:t>
    </w:r>
    <w:r>
      <w:rPr>
        <w:lang w:val="en-US"/>
      </w:rPr>
      <w:t>3</w:t>
    </w:r>
    <w:r w:rsidRPr="00AC11B6">
      <w:t>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7709" w:rsidRDefault="00007709" w:rsidP="00AC11B6">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D181BA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C6DF1"/>
    <w:multiLevelType w:val="hybridMultilevel"/>
    <w:tmpl w:val="6DFA796E"/>
    <w:lvl w:ilvl="0" w:tplc="D3DE811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5200B3"/>
    <w:multiLevelType w:val="hybridMultilevel"/>
    <w:tmpl w:val="11FC2E94"/>
    <w:lvl w:ilvl="0" w:tplc="02EC62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0641DC2"/>
    <w:multiLevelType w:val="hybridMultilevel"/>
    <w:tmpl w:val="9E1E94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67136D"/>
    <w:multiLevelType w:val="hybridMultilevel"/>
    <w:tmpl w:val="DDAE212A"/>
    <w:lvl w:ilvl="0" w:tplc="DA58FA9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007B2218"/>
    <w:multiLevelType w:val="hybridMultilevel"/>
    <w:tmpl w:val="96FE19B0"/>
    <w:lvl w:ilvl="0" w:tplc="791C8D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00F038A8"/>
    <w:multiLevelType w:val="hybridMultilevel"/>
    <w:tmpl w:val="A47487C0"/>
    <w:lvl w:ilvl="0" w:tplc="DA58FA9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1320EAA"/>
    <w:multiLevelType w:val="hybridMultilevel"/>
    <w:tmpl w:val="8BD03BA4"/>
    <w:lvl w:ilvl="0" w:tplc="5784FD4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20D52F5"/>
    <w:multiLevelType w:val="hybridMultilevel"/>
    <w:tmpl w:val="74F65B7A"/>
    <w:lvl w:ilvl="0" w:tplc="2206CBE8">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5912E92"/>
    <w:multiLevelType w:val="hybridMultilevel"/>
    <w:tmpl w:val="C5AE4D12"/>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5">
    <w:nsid w:val="05A65DDB"/>
    <w:multiLevelType w:val="multilevel"/>
    <w:tmpl w:val="6E261A94"/>
    <w:lvl w:ilvl="0">
      <w:start w:val="37"/>
      <w:numFmt w:val="decimal"/>
      <w:lvlText w:val="%1."/>
      <w:lvlJc w:val="left"/>
      <w:pPr>
        <w:tabs>
          <w:tab w:val="num" w:pos="644"/>
        </w:tabs>
        <w:ind w:left="644" w:hanging="360"/>
      </w:pPr>
      <w:rPr>
        <w:rFonts w:hint="eastAsia"/>
      </w:rPr>
    </w:lvl>
    <w:lvl w:ilvl="1">
      <w:start w:val="5"/>
      <w:numFmt w:val="decimal"/>
      <w:lvlText w:val="（%2）"/>
      <w:lvlJc w:val="left"/>
      <w:pPr>
        <w:tabs>
          <w:tab w:val="num" w:pos="786"/>
        </w:tabs>
        <w:ind w:left="786" w:hanging="360"/>
      </w:pPr>
      <w:rPr>
        <w:rFonts w:hint="eastAsia"/>
      </w:rPr>
    </w:lvl>
    <w:lvl w:ilvl="2">
      <w:start w:val="1"/>
      <w:numFmt w:val="decimal"/>
      <w:lvlText w:val="%3."/>
      <w:lvlJc w:val="left"/>
      <w:pPr>
        <w:tabs>
          <w:tab w:val="num" w:pos="1495"/>
        </w:tabs>
        <w:ind w:left="1495" w:hanging="360"/>
      </w:pPr>
      <w:rPr>
        <w:rFonts w:hint="eastAsia"/>
      </w:rPr>
    </w:lvl>
    <w:lvl w:ilvl="3">
      <w:start w:val="1"/>
      <w:numFmt w:val="decimal"/>
      <w:lvlText w:val="%4."/>
      <w:lvlJc w:val="left"/>
      <w:pPr>
        <w:tabs>
          <w:tab w:val="num" w:pos="2804"/>
        </w:tabs>
        <w:ind w:left="2804" w:hanging="360"/>
      </w:pPr>
      <w:rPr>
        <w:rFonts w:hint="eastAsia"/>
      </w:rPr>
    </w:lvl>
    <w:lvl w:ilvl="4">
      <w:start w:val="1"/>
      <w:numFmt w:val="decimal"/>
      <w:lvlText w:val="%5."/>
      <w:lvlJc w:val="left"/>
      <w:pPr>
        <w:tabs>
          <w:tab w:val="num" w:pos="3524"/>
        </w:tabs>
        <w:ind w:left="3524" w:hanging="360"/>
      </w:pPr>
      <w:rPr>
        <w:rFonts w:hint="eastAsia"/>
      </w:rPr>
    </w:lvl>
    <w:lvl w:ilvl="5">
      <w:start w:val="1"/>
      <w:numFmt w:val="decimal"/>
      <w:lvlText w:val="%6."/>
      <w:lvlJc w:val="left"/>
      <w:pPr>
        <w:tabs>
          <w:tab w:val="num" w:pos="4244"/>
        </w:tabs>
        <w:ind w:left="4244" w:hanging="360"/>
      </w:pPr>
      <w:rPr>
        <w:rFonts w:hint="eastAsia"/>
      </w:rPr>
    </w:lvl>
    <w:lvl w:ilvl="6">
      <w:start w:val="1"/>
      <w:numFmt w:val="decimal"/>
      <w:lvlText w:val="%7."/>
      <w:lvlJc w:val="left"/>
      <w:pPr>
        <w:tabs>
          <w:tab w:val="num" w:pos="4964"/>
        </w:tabs>
        <w:ind w:left="4964" w:hanging="360"/>
      </w:pPr>
      <w:rPr>
        <w:rFonts w:hint="eastAsia"/>
      </w:rPr>
    </w:lvl>
    <w:lvl w:ilvl="7">
      <w:start w:val="1"/>
      <w:numFmt w:val="decimal"/>
      <w:lvlText w:val="%8."/>
      <w:lvlJc w:val="left"/>
      <w:pPr>
        <w:tabs>
          <w:tab w:val="num" w:pos="5684"/>
        </w:tabs>
        <w:ind w:left="5684" w:hanging="360"/>
      </w:pPr>
      <w:rPr>
        <w:rFonts w:hint="eastAsia"/>
      </w:rPr>
    </w:lvl>
    <w:lvl w:ilvl="8">
      <w:start w:val="1"/>
      <w:numFmt w:val="decimal"/>
      <w:lvlText w:val="%9."/>
      <w:lvlJc w:val="left"/>
      <w:pPr>
        <w:tabs>
          <w:tab w:val="num" w:pos="6404"/>
        </w:tabs>
        <w:ind w:left="6404" w:hanging="360"/>
      </w:pPr>
      <w:rPr>
        <w:rFonts w:hint="eastAsia"/>
      </w:rPr>
    </w:lvl>
  </w:abstractNum>
  <w:abstractNum w:abstractNumId="16">
    <w:nsid w:val="0B0148C2"/>
    <w:multiLevelType w:val="hybridMultilevel"/>
    <w:tmpl w:val="F642F086"/>
    <w:lvl w:ilvl="0" w:tplc="2206CBE8">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0E9E7ED8"/>
    <w:multiLevelType w:val="hybridMultilevel"/>
    <w:tmpl w:val="DA0C953A"/>
    <w:lvl w:ilvl="0" w:tplc="0D10599E">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0EAF06F6"/>
    <w:multiLevelType w:val="hybridMultilevel"/>
    <w:tmpl w:val="296C7498"/>
    <w:lvl w:ilvl="0" w:tplc="BBFC5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F48626F"/>
    <w:multiLevelType w:val="hybridMultilevel"/>
    <w:tmpl w:val="A71209F4"/>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0F833482"/>
    <w:multiLevelType w:val="hybridMultilevel"/>
    <w:tmpl w:val="BDA4C2D6"/>
    <w:lvl w:ilvl="0" w:tplc="07BAE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07F7C42"/>
    <w:multiLevelType w:val="hybridMultilevel"/>
    <w:tmpl w:val="ED4E5E06"/>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2865B89"/>
    <w:multiLevelType w:val="multilevel"/>
    <w:tmpl w:val="BC1E5FA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138C12DF"/>
    <w:multiLevelType w:val="hybridMultilevel"/>
    <w:tmpl w:val="5760699E"/>
    <w:lvl w:ilvl="0" w:tplc="2206CBE8">
      <w:start w:val="1"/>
      <w:numFmt w:val="decimal"/>
      <w:lvlText w:val="%1）"/>
      <w:lvlJc w:val="left"/>
      <w:pPr>
        <w:ind w:left="840" w:hanging="420"/>
      </w:pPr>
      <w:rPr>
        <w:rFonts w:hint="default"/>
      </w:rPr>
    </w:lvl>
    <w:lvl w:ilvl="1" w:tplc="0D10599E">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168D5583"/>
    <w:multiLevelType w:val="multilevel"/>
    <w:tmpl w:val="F2205672"/>
    <w:lvl w:ilvl="0">
      <w:start w:val="1"/>
      <w:numFmt w:val="decimal"/>
      <w:lvlText w:val="%1"/>
      <w:lvlJc w:val="left"/>
      <w:pPr>
        <w:ind w:left="432" w:hanging="432"/>
      </w:pPr>
      <w:rPr>
        <w:rFonts w:hint="eastAsia"/>
      </w:rPr>
    </w:lvl>
    <w:lvl w:ilvl="1">
      <w:start w:val="1"/>
      <w:numFmt w:val="decimal"/>
      <w:lvlText w:val="3.%2"/>
      <w:lvlJc w:val="left"/>
      <w:pPr>
        <w:ind w:left="576" w:hanging="576"/>
      </w:pPr>
      <w:rPr>
        <w:rFonts w:hint="eastAsia"/>
      </w:rPr>
    </w:lvl>
    <w:lvl w:ilvl="2">
      <w:start w:val="1"/>
      <w:numFmt w:val="decimal"/>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5">
    <w:nsid w:val="16B27183"/>
    <w:multiLevelType w:val="hybridMultilevel"/>
    <w:tmpl w:val="AD60E40C"/>
    <w:lvl w:ilvl="0" w:tplc="DD12A1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191D11CE"/>
    <w:multiLevelType w:val="hybridMultilevel"/>
    <w:tmpl w:val="5A9A5EA6"/>
    <w:lvl w:ilvl="0" w:tplc="AF24AF00">
      <w:start w:val="1"/>
      <w:numFmt w:val="decimal"/>
      <w:pStyle w:val="1-1"/>
      <w:lvlText w:val="代码清单3-%1 "/>
      <w:lvlJc w:val="left"/>
      <w:pPr>
        <w:ind w:left="420" w:hanging="4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198B24E0"/>
    <w:multiLevelType w:val="hybridMultilevel"/>
    <w:tmpl w:val="D1E8353A"/>
    <w:lvl w:ilvl="0" w:tplc="DA58FA9E">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28">
    <w:nsid w:val="199775A9"/>
    <w:multiLevelType w:val="hybridMultilevel"/>
    <w:tmpl w:val="48BA6180"/>
    <w:lvl w:ilvl="0" w:tplc="DA58FA9E">
      <w:start w:val="1"/>
      <w:numFmt w:val="bullet"/>
      <w:lvlText w:val=""/>
      <w:lvlJc w:val="left"/>
      <w:pPr>
        <w:ind w:left="1262" w:hanging="420"/>
      </w:pPr>
      <w:rPr>
        <w:rFonts w:ascii="Wingdings" w:hAnsi="Wingdings"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29">
    <w:nsid w:val="1B24754B"/>
    <w:multiLevelType w:val="hybridMultilevel"/>
    <w:tmpl w:val="3DA093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D7C5E27"/>
    <w:multiLevelType w:val="hybridMultilevel"/>
    <w:tmpl w:val="8F16DDB6"/>
    <w:lvl w:ilvl="0" w:tplc="74CEA714">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DA08E6"/>
    <w:multiLevelType w:val="hybridMultilevel"/>
    <w:tmpl w:val="20AE32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602956"/>
    <w:multiLevelType w:val="hybridMultilevel"/>
    <w:tmpl w:val="DA6876FA"/>
    <w:lvl w:ilvl="0" w:tplc="F690AC80">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2001800"/>
    <w:multiLevelType w:val="hybridMultilevel"/>
    <w:tmpl w:val="2B246C52"/>
    <w:lvl w:ilvl="0" w:tplc="04090011">
      <w:start w:val="1"/>
      <w:numFmt w:val="decimal"/>
      <w:lvlText w:val="%1)"/>
      <w:lvlJc w:val="left"/>
      <w:pPr>
        <w:ind w:left="842" w:hanging="420"/>
      </w:pPr>
      <w:rPr>
        <w:rFonts w:hint="default"/>
      </w:rPr>
    </w:lvl>
    <w:lvl w:ilvl="1" w:tplc="BFC8D354">
      <w:start w:val="1"/>
      <w:numFmt w:val="decimal"/>
      <w:lvlText w:val="%2）"/>
      <w:lvlJc w:val="left"/>
      <w:pPr>
        <w:ind w:left="1202" w:hanging="360"/>
      </w:pPr>
      <w:rPr>
        <w:rFont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34">
    <w:nsid w:val="220975DA"/>
    <w:multiLevelType w:val="multilevel"/>
    <w:tmpl w:val="EBF48F56"/>
    <w:lvl w:ilvl="0">
      <w:start w:val="2"/>
      <w:numFmt w:val="decimal"/>
      <w:lvlText w:val="%1"/>
      <w:lvlJc w:val="left"/>
      <w:pPr>
        <w:ind w:left="600" w:hanging="600"/>
      </w:pPr>
      <w:rPr>
        <w:rFonts w:hint="default"/>
        <w:color w:val="FF6699"/>
      </w:rPr>
    </w:lvl>
    <w:lvl w:ilvl="1">
      <w:start w:val="4"/>
      <w:numFmt w:val="decimal"/>
      <w:lvlText w:val="%1.%2"/>
      <w:lvlJc w:val="left"/>
      <w:pPr>
        <w:ind w:left="720" w:hanging="720"/>
      </w:pPr>
      <w:rPr>
        <w:rFonts w:hint="default"/>
        <w:color w:val="FF6699"/>
      </w:rPr>
    </w:lvl>
    <w:lvl w:ilvl="2">
      <w:start w:val="1"/>
      <w:numFmt w:val="decimal"/>
      <w:lvlText w:val="%1.%2.%3"/>
      <w:lvlJc w:val="left"/>
      <w:pPr>
        <w:ind w:left="720" w:hanging="720"/>
      </w:pPr>
      <w:rPr>
        <w:rFonts w:hint="default"/>
        <w:color w:val="FF6699"/>
      </w:rPr>
    </w:lvl>
    <w:lvl w:ilvl="3">
      <w:start w:val="1"/>
      <w:numFmt w:val="decimal"/>
      <w:lvlText w:val="%1.%2.%3.%4"/>
      <w:lvlJc w:val="left"/>
      <w:pPr>
        <w:ind w:left="1080" w:hanging="1080"/>
      </w:pPr>
      <w:rPr>
        <w:rFonts w:hint="default"/>
        <w:color w:val="FF6699"/>
      </w:rPr>
    </w:lvl>
    <w:lvl w:ilvl="4">
      <w:start w:val="1"/>
      <w:numFmt w:val="decimal"/>
      <w:lvlText w:val="%1.%2.%3.%4.%5"/>
      <w:lvlJc w:val="left"/>
      <w:pPr>
        <w:ind w:left="1080" w:hanging="1080"/>
      </w:pPr>
      <w:rPr>
        <w:rFonts w:hint="default"/>
        <w:color w:val="FF6699"/>
      </w:rPr>
    </w:lvl>
    <w:lvl w:ilvl="5">
      <w:start w:val="1"/>
      <w:numFmt w:val="decimal"/>
      <w:lvlText w:val="%1.%2.%3.%4.%5.%6"/>
      <w:lvlJc w:val="left"/>
      <w:pPr>
        <w:ind w:left="1440" w:hanging="1440"/>
      </w:pPr>
      <w:rPr>
        <w:rFonts w:hint="default"/>
        <w:color w:val="FF6699"/>
      </w:rPr>
    </w:lvl>
    <w:lvl w:ilvl="6">
      <w:start w:val="1"/>
      <w:numFmt w:val="decimal"/>
      <w:lvlText w:val="%1.%2.%3.%4.%5.%6.%7"/>
      <w:lvlJc w:val="left"/>
      <w:pPr>
        <w:ind w:left="1800" w:hanging="1800"/>
      </w:pPr>
      <w:rPr>
        <w:rFonts w:hint="default"/>
        <w:color w:val="FF6699"/>
      </w:rPr>
    </w:lvl>
    <w:lvl w:ilvl="7">
      <w:start w:val="1"/>
      <w:numFmt w:val="decimal"/>
      <w:lvlText w:val="%1.%2.%3.%4.%5.%6.%7.%8"/>
      <w:lvlJc w:val="left"/>
      <w:pPr>
        <w:ind w:left="1800" w:hanging="1800"/>
      </w:pPr>
      <w:rPr>
        <w:rFonts w:hint="default"/>
        <w:color w:val="FF6699"/>
      </w:rPr>
    </w:lvl>
    <w:lvl w:ilvl="8">
      <w:start w:val="1"/>
      <w:numFmt w:val="decimal"/>
      <w:lvlText w:val="%1.%2.%3.%4.%5.%6.%7.%8.%9"/>
      <w:lvlJc w:val="left"/>
      <w:pPr>
        <w:ind w:left="2160" w:hanging="2160"/>
      </w:pPr>
      <w:rPr>
        <w:rFonts w:hint="default"/>
        <w:color w:val="FF6699"/>
      </w:rPr>
    </w:lvl>
  </w:abstractNum>
  <w:abstractNum w:abstractNumId="35">
    <w:nsid w:val="23DE3F60"/>
    <w:multiLevelType w:val="multilevel"/>
    <w:tmpl w:val="8F180D8A"/>
    <w:lvl w:ilvl="0">
      <w:start w:val="2"/>
      <w:numFmt w:val="decimal"/>
      <w:lvlText w:val="%1"/>
      <w:lvlJc w:val="left"/>
      <w:pPr>
        <w:ind w:left="600" w:hanging="600"/>
      </w:pPr>
      <w:rPr>
        <w:rFonts w:hint="default"/>
        <w:color w:val="FF6699"/>
      </w:rPr>
    </w:lvl>
    <w:lvl w:ilvl="1">
      <w:start w:val="4"/>
      <w:numFmt w:val="decimal"/>
      <w:lvlText w:val="%1.%2"/>
      <w:lvlJc w:val="left"/>
      <w:pPr>
        <w:ind w:left="720" w:hanging="720"/>
      </w:pPr>
      <w:rPr>
        <w:rFonts w:hint="default"/>
        <w:color w:val="FF6699"/>
      </w:rPr>
    </w:lvl>
    <w:lvl w:ilvl="2">
      <w:start w:val="1"/>
      <w:numFmt w:val="none"/>
      <w:lvlText w:val="352"/>
      <w:lvlJc w:val="left"/>
      <w:pPr>
        <w:ind w:left="720" w:hanging="720"/>
      </w:pPr>
      <w:rPr>
        <w:rFonts w:hint="default"/>
        <w:color w:val="FF6699"/>
      </w:rPr>
    </w:lvl>
    <w:lvl w:ilvl="3">
      <w:start w:val="1"/>
      <w:numFmt w:val="decimal"/>
      <w:lvlText w:val="%1.%2.%3.%4"/>
      <w:lvlJc w:val="left"/>
      <w:pPr>
        <w:ind w:left="1080" w:hanging="1080"/>
      </w:pPr>
      <w:rPr>
        <w:rFonts w:hint="default"/>
        <w:color w:val="FF6699"/>
      </w:rPr>
    </w:lvl>
    <w:lvl w:ilvl="4">
      <w:start w:val="1"/>
      <w:numFmt w:val="decimal"/>
      <w:lvlText w:val="%1.%2.%3.%4.%5"/>
      <w:lvlJc w:val="left"/>
      <w:pPr>
        <w:ind w:left="1080" w:hanging="1080"/>
      </w:pPr>
      <w:rPr>
        <w:rFonts w:hint="default"/>
        <w:color w:val="FF6699"/>
      </w:rPr>
    </w:lvl>
    <w:lvl w:ilvl="5">
      <w:start w:val="1"/>
      <w:numFmt w:val="decimal"/>
      <w:lvlText w:val="%1.%2.%3.%4.%5.%6"/>
      <w:lvlJc w:val="left"/>
      <w:pPr>
        <w:ind w:left="1440" w:hanging="1440"/>
      </w:pPr>
      <w:rPr>
        <w:rFonts w:hint="default"/>
        <w:color w:val="FF6699"/>
      </w:rPr>
    </w:lvl>
    <w:lvl w:ilvl="6">
      <w:start w:val="1"/>
      <w:numFmt w:val="decimal"/>
      <w:lvlText w:val="%1.%2.%3.%4.%5.%6.%7"/>
      <w:lvlJc w:val="left"/>
      <w:pPr>
        <w:ind w:left="1800" w:hanging="1800"/>
      </w:pPr>
      <w:rPr>
        <w:rFonts w:hint="default"/>
        <w:color w:val="FF6699"/>
      </w:rPr>
    </w:lvl>
    <w:lvl w:ilvl="7">
      <w:start w:val="1"/>
      <w:numFmt w:val="decimal"/>
      <w:lvlText w:val="%1.%2.%3.%4.%5.%6.%7.%8"/>
      <w:lvlJc w:val="left"/>
      <w:pPr>
        <w:ind w:left="1800" w:hanging="1800"/>
      </w:pPr>
      <w:rPr>
        <w:rFonts w:hint="default"/>
        <w:color w:val="FF6699"/>
      </w:rPr>
    </w:lvl>
    <w:lvl w:ilvl="8">
      <w:start w:val="1"/>
      <w:numFmt w:val="decimal"/>
      <w:lvlText w:val="%1.%2.%3.%4.%5.%6.%7.%8.%9"/>
      <w:lvlJc w:val="left"/>
      <w:pPr>
        <w:ind w:left="2160" w:hanging="2160"/>
      </w:pPr>
      <w:rPr>
        <w:rFonts w:hint="default"/>
        <w:color w:val="FF6699"/>
      </w:rPr>
    </w:lvl>
  </w:abstractNum>
  <w:abstractNum w:abstractNumId="36">
    <w:nsid w:val="24580441"/>
    <w:multiLevelType w:val="hybridMultilevel"/>
    <w:tmpl w:val="D14E49AC"/>
    <w:lvl w:ilvl="0" w:tplc="DA58FA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61E1777"/>
    <w:multiLevelType w:val="hybridMultilevel"/>
    <w:tmpl w:val="6044AFD0"/>
    <w:lvl w:ilvl="0" w:tplc="1FB6C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26E962FF"/>
    <w:multiLevelType w:val="hybridMultilevel"/>
    <w:tmpl w:val="2B2EE400"/>
    <w:lvl w:ilvl="0" w:tplc="2AE852C8">
      <w:start w:val="1"/>
      <w:numFmt w:val="decimal"/>
      <w:lvlText w:val="%1."/>
      <w:lvlJc w:val="left"/>
      <w:pPr>
        <w:ind w:left="876" w:hanging="516"/>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27CE4921"/>
    <w:multiLevelType w:val="hybridMultilevel"/>
    <w:tmpl w:val="536810B2"/>
    <w:lvl w:ilvl="0" w:tplc="9CA287B2">
      <w:start w:val="1"/>
      <w:numFmt w:val="decimal"/>
      <w:pStyle w:val="5"/>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89D4E67"/>
    <w:multiLevelType w:val="multilevel"/>
    <w:tmpl w:val="A13A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AC45183"/>
    <w:multiLevelType w:val="hybridMultilevel"/>
    <w:tmpl w:val="E4B48D08"/>
    <w:lvl w:ilvl="0" w:tplc="04090011">
      <w:start w:val="1"/>
      <w:numFmt w:val="decimal"/>
      <w:lvlText w:val="%1)"/>
      <w:lvlJc w:val="left"/>
      <w:pPr>
        <w:ind w:left="842" w:hanging="420"/>
      </w:pPr>
      <w:rPr>
        <w:rFonts w:hint="default"/>
      </w:rPr>
    </w:lvl>
    <w:lvl w:ilvl="1" w:tplc="BFC8D354">
      <w:start w:val="1"/>
      <w:numFmt w:val="decimal"/>
      <w:lvlText w:val="%2）"/>
      <w:lvlJc w:val="left"/>
      <w:pPr>
        <w:ind w:left="1202" w:hanging="360"/>
      </w:pPr>
      <w:rPr>
        <w:rFont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42">
    <w:nsid w:val="2BF10521"/>
    <w:multiLevelType w:val="hybridMultilevel"/>
    <w:tmpl w:val="11A43A32"/>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2D3E6297"/>
    <w:multiLevelType w:val="multilevel"/>
    <w:tmpl w:val="E1C02E70"/>
    <w:lvl w:ilvl="0">
      <w:start w:val="1"/>
      <w:numFmt w:val="none"/>
      <w:pStyle w:val="10"/>
      <w:lvlText w:val=""/>
      <w:lvlJc w:val="left"/>
      <w:pPr>
        <w:ind w:left="432" w:hanging="432"/>
      </w:pPr>
      <w:rPr>
        <w:rFonts w:hint="eastAsia"/>
      </w:rPr>
    </w:lvl>
    <w:lvl w:ilvl="1">
      <w:start w:val="1"/>
      <w:numFmt w:val="decimal"/>
      <w:pStyle w:val="2"/>
      <w:lvlText w:val="3.%2"/>
      <w:lvlJc w:val="left"/>
      <w:pPr>
        <w:ind w:left="576" w:hanging="576"/>
      </w:pPr>
      <w:rPr>
        <w:rFonts w:hint="eastAsia"/>
      </w:rPr>
    </w:lvl>
    <w:lvl w:ilvl="2">
      <w:start w:val="1"/>
      <w:numFmt w:val="decimal"/>
      <w:pStyle w:val="3"/>
      <w:lvlText w:val="3%1.%2.%3"/>
      <w:lvlJc w:val="left"/>
      <w:pPr>
        <w:ind w:left="720" w:hanging="720"/>
      </w:pPr>
      <w:rPr>
        <w:rFonts w:hint="eastAsia"/>
      </w:rPr>
    </w:lvl>
    <w:lvl w:ilvl="3">
      <w:start w:val="1"/>
      <w:numFmt w:val="decimal"/>
      <w:pStyle w:val="4"/>
      <w:lvlText w:val="%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4">
    <w:nsid w:val="2E2A329C"/>
    <w:multiLevelType w:val="hybridMultilevel"/>
    <w:tmpl w:val="B4F81358"/>
    <w:lvl w:ilvl="0" w:tplc="DA58FA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E7737D2"/>
    <w:multiLevelType w:val="hybridMultilevel"/>
    <w:tmpl w:val="87D6BB0A"/>
    <w:lvl w:ilvl="0" w:tplc="DA58FA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30FB38AB"/>
    <w:multiLevelType w:val="hybridMultilevel"/>
    <w:tmpl w:val="61B03420"/>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17E6676"/>
    <w:multiLevelType w:val="hybridMultilevel"/>
    <w:tmpl w:val="D4CC34EA"/>
    <w:lvl w:ilvl="0" w:tplc="74CEA714">
      <w:start w:val="1"/>
      <w:numFmt w:val="bullet"/>
      <w:lvlText w:val=""/>
      <w:lvlJc w:val="left"/>
      <w:pPr>
        <w:ind w:left="198" w:hanging="420"/>
      </w:pPr>
      <w:rPr>
        <w:rFonts w:ascii="Wingdings" w:hAnsi="Wingdings" w:hint="default"/>
      </w:rPr>
    </w:lvl>
    <w:lvl w:ilvl="1" w:tplc="04090019">
      <w:start w:val="1"/>
      <w:numFmt w:val="lowerLetter"/>
      <w:lvlText w:val="%2)"/>
      <w:lvlJc w:val="left"/>
      <w:pPr>
        <w:ind w:left="198" w:hanging="420"/>
      </w:pPr>
    </w:lvl>
    <w:lvl w:ilvl="2" w:tplc="0409001B" w:tentative="1">
      <w:start w:val="1"/>
      <w:numFmt w:val="lowerRoman"/>
      <w:lvlText w:val="%3."/>
      <w:lvlJc w:val="right"/>
      <w:pPr>
        <w:ind w:left="618" w:hanging="420"/>
      </w:pPr>
    </w:lvl>
    <w:lvl w:ilvl="3" w:tplc="0409000F" w:tentative="1">
      <w:start w:val="1"/>
      <w:numFmt w:val="decimal"/>
      <w:lvlText w:val="%4."/>
      <w:lvlJc w:val="left"/>
      <w:pPr>
        <w:ind w:left="1038" w:hanging="420"/>
      </w:pPr>
    </w:lvl>
    <w:lvl w:ilvl="4" w:tplc="04090019" w:tentative="1">
      <w:start w:val="1"/>
      <w:numFmt w:val="lowerLetter"/>
      <w:lvlText w:val="%5)"/>
      <w:lvlJc w:val="left"/>
      <w:pPr>
        <w:ind w:left="1458" w:hanging="420"/>
      </w:pPr>
    </w:lvl>
    <w:lvl w:ilvl="5" w:tplc="0409001B" w:tentative="1">
      <w:start w:val="1"/>
      <w:numFmt w:val="lowerRoman"/>
      <w:lvlText w:val="%6."/>
      <w:lvlJc w:val="right"/>
      <w:pPr>
        <w:ind w:left="1878" w:hanging="420"/>
      </w:pPr>
    </w:lvl>
    <w:lvl w:ilvl="6" w:tplc="0409000F" w:tentative="1">
      <w:start w:val="1"/>
      <w:numFmt w:val="decimal"/>
      <w:lvlText w:val="%7."/>
      <w:lvlJc w:val="left"/>
      <w:pPr>
        <w:ind w:left="2298" w:hanging="420"/>
      </w:pPr>
    </w:lvl>
    <w:lvl w:ilvl="7" w:tplc="04090019" w:tentative="1">
      <w:start w:val="1"/>
      <w:numFmt w:val="lowerLetter"/>
      <w:lvlText w:val="%8)"/>
      <w:lvlJc w:val="left"/>
      <w:pPr>
        <w:ind w:left="2718" w:hanging="420"/>
      </w:pPr>
    </w:lvl>
    <w:lvl w:ilvl="8" w:tplc="0409001B" w:tentative="1">
      <w:start w:val="1"/>
      <w:numFmt w:val="lowerRoman"/>
      <w:lvlText w:val="%9."/>
      <w:lvlJc w:val="right"/>
      <w:pPr>
        <w:ind w:left="3138" w:hanging="420"/>
      </w:pPr>
    </w:lvl>
  </w:abstractNum>
  <w:abstractNum w:abstractNumId="48">
    <w:nsid w:val="320779D1"/>
    <w:multiLevelType w:val="multilevel"/>
    <w:tmpl w:val="8D6CF9F2"/>
    <w:lvl w:ilvl="0">
      <w:start w:val="2"/>
      <w:numFmt w:val="decimal"/>
      <w:lvlText w:val="%1"/>
      <w:lvlJc w:val="left"/>
      <w:pPr>
        <w:ind w:left="600" w:hanging="600"/>
      </w:pPr>
      <w:rPr>
        <w:rFonts w:hint="default"/>
        <w:color w:val="FF6699"/>
      </w:rPr>
    </w:lvl>
    <w:lvl w:ilvl="1">
      <w:start w:val="4"/>
      <w:numFmt w:val="decimal"/>
      <w:lvlText w:val="%1.%2"/>
      <w:lvlJc w:val="left"/>
      <w:pPr>
        <w:ind w:left="720" w:hanging="720"/>
      </w:pPr>
      <w:rPr>
        <w:rFonts w:hint="default"/>
        <w:color w:val="FF6699"/>
      </w:rPr>
    </w:lvl>
    <w:lvl w:ilvl="2">
      <w:start w:val="1"/>
      <w:numFmt w:val="decimal"/>
      <w:lvlText w:val="3.%2.%3"/>
      <w:lvlJc w:val="left"/>
      <w:pPr>
        <w:ind w:left="720" w:hanging="720"/>
      </w:pPr>
      <w:rPr>
        <w:rFonts w:hint="default"/>
        <w:color w:val="FF6699"/>
      </w:rPr>
    </w:lvl>
    <w:lvl w:ilvl="3">
      <w:start w:val="1"/>
      <w:numFmt w:val="decimal"/>
      <w:lvlText w:val="%1.%2.%3.%4"/>
      <w:lvlJc w:val="left"/>
      <w:pPr>
        <w:ind w:left="1080" w:hanging="1080"/>
      </w:pPr>
      <w:rPr>
        <w:rFonts w:hint="default"/>
        <w:color w:val="FF6699"/>
      </w:rPr>
    </w:lvl>
    <w:lvl w:ilvl="4">
      <w:start w:val="1"/>
      <w:numFmt w:val="decimal"/>
      <w:lvlText w:val="%1.%2.%3.%4.%5"/>
      <w:lvlJc w:val="left"/>
      <w:pPr>
        <w:ind w:left="1080" w:hanging="1080"/>
      </w:pPr>
      <w:rPr>
        <w:rFonts w:hint="default"/>
        <w:color w:val="FF6699"/>
      </w:rPr>
    </w:lvl>
    <w:lvl w:ilvl="5">
      <w:start w:val="1"/>
      <w:numFmt w:val="decimal"/>
      <w:lvlText w:val="%1.%2.%3.%4.%5.%6"/>
      <w:lvlJc w:val="left"/>
      <w:pPr>
        <w:ind w:left="1440" w:hanging="1440"/>
      </w:pPr>
      <w:rPr>
        <w:rFonts w:hint="default"/>
        <w:color w:val="FF6699"/>
      </w:rPr>
    </w:lvl>
    <w:lvl w:ilvl="6">
      <w:start w:val="1"/>
      <w:numFmt w:val="decimal"/>
      <w:lvlText w:val="%1.%2.%3.%4.%5.%6.%7"/>
      <w:lvlJc w:val="left"/>
      <w:pPr>
        <w:ind w:left="1800" w:hanging="1800"/>
      </w:pPr>
      <w:rPr>
        <w:rFonts w:hint="default"/>
        <w:color w:val="FF6699"/>
      </w:rPr>
    </w:lvl>
    <w:lvl w:ilvl="7">
      <w:start w:val="1"/>
      <w:numFmt w:val="decimal"/>
      <w:lvlText w:val="%1.%2.%3.%4.%5.%6.%7.%8"/>
      <w:lvlJc w:val="left"/>
      <w:pPr>
        <w:ind w:left="1800" w:hanging="1800"/>
      </w:pPr>
      <w:rPr>
        <w:rFonts w:hint="default"/>
        <w:color w:val="FF6699"/>
      </w:rPr>
    </w:lvl>
    <w:lvl w:ilvl="8">
      <w:start w:val="1"/>
      <w:numFmt w:val="decimal"/>
      <w:lvlText w:val="%1.%2.%3.%4.%5.%6.%7.%8.%9"/>
      <w:lvlJc w:val="left"/>
      <w:pPr>
        <w:ind w:left="2160" w:hanging="2160"/>
      </w:pPr>
      <w:rPr>
        <w:rFonts w:hint="default"/>
        <w:color w:val="FF6699"/>
      </w:rPr>
    </w:lvl>
  </w:abstractNum>
  <w:abstractNum w:abstractNumId="49">
    <w:nsid w:val="32C453A8"/>
    <w:multiLevelType w:val="hybridMultilevel"/>
    <w:tmpl w:val="387E9670"/>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3487D1D"/>
    <w:multiLevelType w:val="hybridMultilevel"/>
    <w:tmpl w:val="36BC17D6"/>
    <w:lvl w:ilvl="0" w:tplc="DA58FA9E">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1">
    <w:nsid w:val="35A95BB9"/>
    <w:multiLevelType w:val="hybridMultilevel"/>
    <w:tmpl w:val="AE20AE04"/>
    <w:lvl w:ilvl="0" w:tplc="617E87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nsid w:val="378102E6"/>
    <w:multiLevelType w:val="hybridMultilevel"/>
    <w:tmpl w:val="3C4220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8BA7984"/>
    <w:multiLevelType w:val="hybridMultilevel"/>
    <w:tmpl w:val="71C2BB42"/>
    <w:lvl w:ilvl="0" w:tplc="74CEA714">
      <w:start w:val="1"/>
      <w:numFmt w:val="bullet"/>
      <w:lvlText w:val=""/>
      <w:lvlJc w:val="left"/>
      <w:pPr>
        <w:ind w:left="842" w:hanging="420"/>
      </w:pPr>
      <w:rPr>
        <w:rFonts w:ascii="Wingdings" w:hAnsi="Wingding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4">
    <w:nsid w:val="395E0762"/>
    <w:multiLevelType w:val="hybridMultilevel"/>
    <w:tmpl w:val="6EA2D43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5">
    <w:nsid w:val="3AE40A1B"/>
    <w:multiLevelType w:val="hybridMultilevel"/>
    <w:tmpl w:val="667AD5F8"/>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B851F89"/>
    <w:multiLevelType w:val="hybridMultilevel"/>
    <w:tmpl w:val="1BF62F42"/>
    <w:lvl w:ilvl="0" w:tplc="2206CBE8">
      <w:start w:val="1"/>
      <w:numFmt w:val="decimal"/>
      <w:lvlText w:val="%1）"/>
      <w:lvlJc w:val="left"/>
      <w:pPr>
        <w:ind w:left="842" w:hanging="42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7">
    <w:nsid w:val="3C177483"/>
    <w:multiLevelType w:val="hybridMultilevel"/>
    <w:tmpl w:val="E9E0D9AE"/>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3DDB4780"/>
    <w:multiLevelType w:val="hybridMultilevel"/>
    <w:tmpl w:val="595A4F24"/>
    <w:lvl w:ilvl="0" w:tplc="74C8A5A0">
      <w:start w:val="1"/>
      <w:numFmt w:val="decimal"/>
      <w:lvlText w:val="%1."/>
      <w:lvlJc w:val="left"/>
      <w:pPr>
        <w:ind w:left="720" w:hanging="360"/>
      </w:pPr>
      <w:rPr>
        <w:rFonts w:ascii="宋体" w:eastAsia="宋体" w:hAnsi="宋体" w:cs="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9">
    <w:nsid w:val="3EDD61F6"/>
    <w:multiLevelType w:val="hybridMultilevel"/>
    <w:tmpl w:val="DB8AC800"/>
    <w:lvl w:ilvl="0" w:tplc="43B04B9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40B92981"/>
    <w:multiLevelType w:val="hybridMultilevel"/>
    <w:tmpl w:val="0F5A403A"/>
    <w:lvl w:ilvl="0" w:tplc="3DC63FC0">
      <w:start w:val="1"/>
      <w:numFmt w:val="decimal"/>
      <w:lvlText w:val="%1."/>
      <w:lvlJc w:val="left"/>
      <w:pPr>
        <w:ind w:left="420" w:hanging="420"/>
      </w:pPr>
      <w:rPr>
        <w:rFonts w:hint="default"/>
      </w:rPr>
    </w:lvl>
    <w:lvl w:ilvl="1" w:tplc="7C6229E8">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1FA43F7"/>
    <w:multiLevelType w:val="hybridMultilevel"/>
    <w:tmpl w:val="57D63D2C"/>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2">
    <w:nsid w:val="43067263"/>
    <w:multiLevelType w:val="hybridMultilevel"/>
    <w:tmpl w:val="786C41B0"/>
    <w:lvl w:ilvl="0" w:tplc="DA58FA9E">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63">
    <w:nsid w:val="43AC6FFF"/>
    <w:multiLevelType w:val="multilevel"/>
    <w:tmpl w:val="1F7EA9C4"/>
    <w:lvl w:ilvl="0">
      <w:start w:val="2"/>
      <w:numFmt w:val="decimal"/>
      <w:lvlText w:val="%1"/>
      <w:lvlJc w:val="left"/>
      <w:pPr>
        <w:ind w:left="600" w:hanging="600"/>
      </w:pPr>
      <w:rPr>
        <w:rFonts w:hint="default"/>
        <w:color w:val="FF6699"/>
      </w:rPr>
    </w:lvl>
    <w:lvl w:ilvl="1">
      <w:start w:val="4"/>
      <w:numFmt w:val="decimal"/>
      <w:lvlText w:val="%1.%2"/>
      <w:lvlJc w:val="left"/>
      <w:pPr>
        <w:ind w:left="720" w:hanging="720"/>
      </w:pPr>
      <w:rPr>
        <w:rFonts w:hint="default"/>
        <w:color w:val="FF6699"/>
      </w:rPr>
    </w:lvl>
    <w:lvl w:ilvl="2">
      <w:start w:val="1"/>
      <w:numFmt w:val="decimal"/>
      <w:lvlText w:val="3.%2.%3"/>
      <w:lvlJc w:val="left"/>
      <w:pPr>
        <w:ind w:left="720" w:hanging="720"/>
      </w:pPr>
      <w:rPr>
        <w:rFonts w:hint="default"/>
        <w:color w:val="FF6699"/>
      </w:rPr>
    </w:lvl>
    <w:lvl w:ilvl="3">
      <w:start w:val="1"/>
      <w:numFmt w:val="decimal"/>
      <w:lvlText w:val="%1.%2.%3.%4"/>
      <w:lvlJc w:val="left"/>
      <w:pPr>
        <w:ind w:left="1080" w:hanging="1080"/>
      </w:pPr>
      <w:rPr>
        <w:rFonts w:hint="default"/>
        <w:color w:val="FF6699"/>
      </w:rPr>
    </w:lvl>
    <w:lvl w:ilvl="4">
      <w:start w:val="1"/>
      <w:numFmt w:val="decimal"/>
      <w:lvlText w:val="%1.%2.%3.%4.%5"/>
      <w:lvlJc w:val="left"/>
      <w:pPr>
        <w:ind w:left="1080" w:hanging="1080"/>
      </w:pPr>
      <w:rPr>
        <w:rFonts w:hint="default"/>
        <w:color w:val="FF6699"/>
      </w:rPr>
    </w:lvl>
    <w:lvl w:ilvl="5">
      <w:start w:val="1"/>
      <w:numFmt w:val="decimal"/>
      <w:lvlText w:val="%1.%2.%3.%4.%5.%6"/>
      <w:lvlJc w:val="left"/>
      <w:pPr>
        <w:ind w:left="1440" w:hanging="1440"/>
      </w:pPr>
      <w:rPr>
        <w:rFonts w:hint="default"/>
        <w:color w:val="FF6699"/>
      </w:rPr>
    </w:lvl>
    <w:lvl w:ilvl="6">
      <w:start w:val="1"/>
      <w:numFmt w:val="decimal"/>
      <w:lvlText w:val="%1.%2.%3.%4.%5.%6.%7"/>
      <w:lvlJc w:val="left"/>
      <w:pPr>
        <w:ind w:left="1800" w:hanging="1800"/>
      </w:pPr>
      <w:rPr>
        <w:rFonts w:hint="default"/>
        <w:color w:val="FF6699"/>
      </w:rPr>
    </w:lvl>
    <w:lvl w:ilvl="7">
      <w:start w:val="1"/>
      <w:numFmt w:val="decimal"/>
      <w:lvlText w:val="%1.%2.%3.%4.%5.%6.%7.%8"/>
      <w:lvlJc w:val="left"/>
      <w:pPr>
        <w:ind w:left="1800" w:hanging="1800"/>
      </w:pPr>
      <w:rPr>
        <w:rFonts w:hint="default"/>
        <w:color w:val="FF6699"/>
      </w:rPr>
    </w:lvl>
    <w:lvl w:ilvl="8">
      <w:start w:val="1"/>
      <w:numFmt w:val="decimal"/>
      <w:lvlText w:val="%1.%2.%3.%4.%5.%6.%7.%8.%9"/>
      <w:lvlJc w:val="left"/>
      <w:pPr>
        <w:ind w:left="2160" w:hanging="2160"/>
      </w:pPr>
      <w:rPr>
        <w:rFonts w:hint="default"/>
        <w:color w:val="FF6699"/>
      </w:rPr>
    </w:lvl>
  </w:abstractNum>
  <w:abstractNum w:abstractNumId="64">
    <w:nsid w:val="486C204E"/>
    <w:multiLevelType w:val="hybridMultilevel"/>
    <w:tmpl w:val="1A34C140"/>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5">
    <w:nsid w:val="4A0E3ADD"/>
    <w:multiLevelType w:val="hybridMultilevel"/>
    <w:tmpl w:val="ADDC7700"/>
    <w:lvl w:ilvl="0" w:tplc="B2A6FDB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6">
    <w:nsid w:val="4A153C5F"/>
    <w:multiLevelType w:val="hybridMultilevel"/>
    <w:tmpl w:val="7374985A"/>
    <w:lvl w:ilvl="0" w:tplc="2206CBE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B25FEA"/>
    <w:multiLevelType w:val="hybridMultilevel"/>
    <w:tmpl w:val="861EA2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B6A5713"/>
    <w:multiLevelType w:val="multilevel"/>
    <w:tmpl w:val="8F180D8A"/>
    <w:lvl w:ilvl="0">
      <w:start w:val="2"/>
      <w:numFmt w:val="decimal"/>
      <w:lvlText w:val="%1"/>
      <w:lvlJc w:val="left"/>
      <w:pPr>
        <w:ind w:left="600" w:hanging="600"/>
      </w:pPr>
      <w:rPr>
        <w:rFonts w:hint="default"/>
        <w:color w:val="FF6699"/>
      </w:rPr>
    </w:lvl>
    <w:lvl w:ilvl="1">
      <w:start w:val="4"/>
      <w:numFmt w:val="decimal"/>
      <w:lvlText w:val="%1.%2"/>
      <w:lvlJc w:val="left"/>
      <w:pPr>
        <w:ind w:left="720" w:hanging="720"/>
      </w:pPr>
      <w:rPr>
        <w:rFonts w:hint="default"/>
        <w:color w:val="FF6699"/>
      </w:rPr>
    </w:lvl>
    <w:lvl w:ilvl="2">
      <w:start w:val="1"/>
      <w:numFmt w:val="none"/>
      <w:lvlText w:val="352"/>
      <w:lvlJc w:val="left"/>
      <w:pPr>
        <w:ind w:left="720" w:hanging="720"/>
      </w:pPr>
      <w:rPr>
        <w:rFonts w:hint="default"/>
        <w:color w:val="FF6699"/>
      </w:rPr>
    </w:lvl>
    <w:lvl w:ilvl="3">
      <w:start w:val="1"/>
      <w:numFmt w:val="decimal"/>
      <w:lvlText w:val="%1.%2.%3.%4"/>
      <w:lvlJc w:val="left"/>
      <w:pPr>
        <w:ind w:left="1080" w:hanging="1080"/>
      </w:pPr>
      <w:rPr>
        <w:rFonts w:hint="default"/>
        <w:color w:val="FF6699"/>
      </w:rPr>
    </w:lvl>
    <w:lvl w:ilvl="4">
      <w:start w:val="1"/>
      <w:numFmt w:val="decimal"/>
      <w:lvlText w:val="%1.%2.%3.%4.%5"/>
      <w:lvlJc w:val="left"/>
      <w:pPr>
        <w:ind w:left="1080" w:hanging="1080"/>
      </w:pPr>
      <w:rPr>
        <w:rFonts w:hint="default"/>
        <w:color w:val="FF6699"/>
      </w:rPr>
    </w:lvl>
    <w:lvl w:ilvl="5">
      <w:start w:val="1"/>
      <w:numFmt w:val="decimal"/>
      <w:lvlText w:val="%1.%2.%3.%4.%5.%6"/>
      <w:lvlJc w:val="left"/>
      <w:pPr>
        <w:ind w:left="1440" w:hanging="1440"/>
      </w:pPr>
      <w:rPr>
        <w:rFonts w:hint="default"/>
        <w:color w:val="FF6699"/>
      </w:rPr>
    </w:lvl>
    <w:lvl w:ilvl="6">
      <w:start w:val="1"/>
      <w:numFmt w:val="decimal"/>
      <w:lvlText w:val="%1.%2.%3.%4.%5.%6.%7"/>
      <w:lvlJc w:val="left"/>
      <w:pPr>
        <w:ind w:left="1800" w:hanging="1800"/>
      </w:pPr>
      <w:rPr>
        <w:rFonts w:hint="default"/>
        <w:color w:val="FF6699"/>
      </w:rPr>
    </w:lvl>
    <w:lvl w:ilvl="7">
      <w:start w:val="1"/>
      <w:numFmt w:val="decimal"/>
      <w:lvlText w:val="%1.%2.%3.%4.%5.%6.%7.%8"/>
      <w:lvlJc w:val="left"/>
      <w:pPr>
        <w:ind w:left="1800" w:hanging="1800"/>
      </w:pPr>
      <w:rPr>
        <w:rFonts w:hint="default"/>
        <w:color w:val="FF6699"/>
      </w:rPr>
    </w:lvl>
    <w:lvl w:ilvl="8">
      <w:start w:val="1"/>
      <w:numFmt w:val="decimal"/>
      <w:lvlText w:val="%1.%2.%3.%4.%5.%6.%7.%8.%9"/>
      <w:lvlJc w:val="left"/>
      <w:pPr>
        <w:ind w:left="2160" w:hanging="2160"/>
      </w:pPr>
      <w:rPr>
        <w:rFonts w:hint="default"/>
        <w:color w:val="FF6699"/>
      </w:rPr>
    </w:lvl>
  </w:abstractNum>
  <w:abstractNum w:abstractNumId="69">
    <w:nsid w:val="4B983C23"/>
    <w:multiLevelType w:val="hybridMultilevel"/>
    <w:tmpl w:val="B060080A"/>
    <w:lvl w:ilvl="0" w:tplc="9D3475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0">
    <w:nsid w:val="4CA226A1"/>
    <w:multiLevelType w:val="hybridMultilevel"/>
    <w:tmpl w:val="58A87D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4CAE077C"/>
    <w:multiLevelType w:val="hybridMultilevel"/>
    <w:tmpl w:val="E4B48D08"/>
    <w:lvl w:ilvl="0" w:tplc="04090011">
      <w:start w:val="1"/>
      <w:numFmt w:val="decimal"/>
      <w:lvlText w:val="%1)"/>
      <w:lvlJc w:val="left"/>
      <w:pPr>
        <w:ind w:left="842" w:hanging="420"/>
      </w:pPr>
      <w:rPr>
        <w:rFonts w:hint="default"/>
      </w:rPr>
    </w:lvl>
    <w:lvl w:ilvl="1" w:tplc="BFC8D354">
      <w:start w:val="1"/>
      <w:numFmt w:val="decimal"/>
      <w:lvlText w:val="%2）"/>
      <w:lvlJc w:val="left"/>
      <w:pPr>
        <w:ind w:left="1202" w:hanging="360"/>
      </w:pPr>
      <w:rPr>
        <w:rFont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72">
    <w:nsid w:val="4D950705"/>
    <w:multiLevelType w:val="hybridMultilevel"/>
    <w:tmpl w:val="19BCA5AA"/>
    <w:lvl w:ilvl="0" w:tplc="EB0842C0">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4F082BF2"/>
    <w:multiLevelType w:val="hybridMultilevel"/>
    <w:tmpl w:val="59B6260A"/>
    <w:lvl w:ilvl="0" w:tplc="2206CBE8">
      <w:start w:val="1"/>
      <w:numFmt w:val="decimal"/>
      <w:lvlText w:val="%1）"/>
      <w:lvlJc w:val="left"/>
      <w:pPr>
        <w:ind w:left="840" w:hanging="420"/>
      </w:pPr>
      <w:rPr>
        <w:rFonts w:hint="default"/>
      </w:rPr>
    </w:lvl>
    <w:lvl w:ilvl="1" w:tplc="0D10599E">
      <w:start w:val="1"/>
      <w:numFmt w:val="bullet"/>
      <w:lvlText w:val=""/>
      <w:lvlJc w:val="left"/>
      <w:pPr>
        <w:ind w:left="1260" w:hanging="420"/>
      </w:pPr>
      <w:rPr>
        <w:rFonts w:ascii="Wingdings" w:hAnsi="Wingdings" w:hint="default"/>
      </w:rPr>
    </w:lvl>
    <w:lvl w:ilvl="2" w:tplc="BDD6548C">
      <w:numFmt w:val="bullet"/>
      <w:lvlText w:val="-"/>
      <w:lvlJc w:val="left"/>
      <w:pPr>
        <w:ind w:left="1620" w:hanging="360"/>
      </w:pPr>
      <w:rPr>
        <w:rFonts w:ascii="Times New Roman" w:eastAsia="宋体" w:hAnsi="Times New Roman" w:cs="Times New Roman"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50691936"/>
    <w:multiLevelType w:val="hybridMultilevel"/>
    <w:tmpl w:val="7960EAE4"/>
    <w:lvl w:ilvl="0" w:tplc="90B62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520B4793"/>
    <w:multiLevelType w:val="hybridMultilevel"/>
    <w:tmpl w:val="4492E32E"/>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6">
    <w:nsid w:val="52E71C59"/>
    <w:multiLevelType w:val="hybridMultilevel"/>
    <w:tmpl w:val="7A34A12C"/>
    <w:lvl w:ilvl="0" w:tplc="FFFFFFFF">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7">
    <w:nsid w:val="53412ACB"/>
    <w:multiLevelType w:val="hybridMultilevel"/>
    <w:tmpl w:val="876E031A"/>
    <w:lvl w:ilvl="0" w:tplc="B7E430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8">
    <w:nsid w:val="534713AF"/>
    <w:multiLevelType w:val="multilevel"/>
    <w:tmpl w:val="A13AB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39B26F2"/>
    <w:multiLevelType w:val="hybridMultilevel"/>
    <w:tmpl w:val="7CF2CC4E"/>
    <w:lvl w:ilvl="0" w:tplc="2206CBE8">
      <w:start w:val="1"/>
      <w:numFmt w:val="decimal"/>
      <w:lvlText w:val="%1）"/>
      <w:lvlJc w:val="left"/>
      <w:pPr>
        <w:ind w:left="840" w:hanging="420"/>
      </w:pPr>
      <w:rPr>
        <w:rFonts w:hint="default"/>
      </w:rPr>
    </w:lvl>
    <w:lvl w:ilvl="1" w:tplc="43B04B96">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55C416D3"/>
    <w:multiLevelType w:val="hybridMultilevel"/>
    <w:tmpl w:val="5CC68E92"/>
    <w:lvl w:ilvl="0" w:tplc="A88219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1">
    <w:nsid w:val="57371034"/>
    <w:multiLevelType w:val="multilevel"/>
    <w:tmpl w:val="90EE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AC46C79"/>
    <w:multiLevelType w:val="hybridMultilevel"/>
    <w:tmpl w:val="BF1ABBAA"/>
    <w:lvl w:ilvl="0" w:tplc="04242BCE">
      <w:start w:val="1"/>
      <w:numFmt w:val="lowerLetter"/>
      <w:pStyle w:val="1-10"/>
      <w:lvlText w:val="%1)"/>
      <w:lvlJc w:val="left"/>
      <w:pPr>
        <w:ind w:left="720" w:hanging="360"/>
      </w:pPr>
      <w:rPr>
        <w:rFonts w:ascii="宋体" w:cs="宋体"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3">
    <w:nsid w:val="5AD203DD"/>
    <w:multiLevelType w:val="hybridMultilevel"/>
    <w:tmpl w:val="93F6E01A"/>
    <w:lvl w:ilvl="0" w:tplc="04090011">
      <w:start w:val="1"/>
      <w:numFmt w:val="decimal"/>
      <w:lvlText w:val="%1)"/>
      <w:lvlJc w:val="left"/>
      <w:pPr>
        <w:ind w:left="842" w:hanging="420"/>
      </w:pPr>
      <w:rPr>
        <w:rFonts w:hint="default"/>
      </w:rPr>
    </w:lvl>
    <w:lvl w:ilvl="1" w:tplc="BFC8D354">
      <w:start w:val="1"/>
      <w:numFmt w:val="decimal"/>
      <w:lvlText w:val="%2）"/>
      <w:lvlJc w:val="left"/>
      <w:pPr>
        <w:ind w:left="1202" w:hanging="360"/>
      </w:pPr>
      <w:rPr>
        <w:rFont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84">
    <w:nsid w:val="5C735F06"/>
    <w:multiLevelType w:val="hybridMultilevel"/>
    <w:tmpl w:val="838063FE"/>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85">
    <w:nsid w:val="5C992908"/>
    <w:multiLevelType w:val="hybridMultilevel"/>
    <w:tmpl w:val="4EAEBA6E"/>
    <w:lvl w:ilvl="0" w:tplc="43B04B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nsid w:val="5CFB6619"/>
    <w:multiLevelType w:val="hybridMultilevel"/>
    <w:tmpl w:val="FB26A8C2"/>
    <w:lvl w:ilvl="0" w:tplc="4306A3D6">
      <w:start w:val="1"/>
      <w:numFmt w:val="decimal"/>
      <w:lvlText w:val="%1."/>
      <w:lvlJc w:val="left"/>
      <w:pPr>
        <w:ind w:left="420" w:hanging="420"/>
      </w:pPr>
      <w:rPr>
        <w:rFonts w:asci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B9AEF51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5DB83078"/>
    <w:multiLevelType w:val="hybridMultilevel"/>
    <w:tmpl w:val="E9E0D9AE"/>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5FDB1436"/>
    <w:multiLevelType w:val="hybridMultilevel"/>
    <w:tmpl w:val="5A642126"/>
    <w:lvl w:ilvl="0" w:tplc="05AA8F76">
      <w:start w:val="1"/>
      <w:numFmt w:val="decimal"/>
      <w:lvlText w:val="%1)"/>
      <w:lvlJc w:val="left"/>
      <w:pPr>
        <w:ind w:left="1380" w:hanging="81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89">
    <w:nsid w:val="61473C34"/>
    <w:multiLevelType w:val="hybridMultilevel"/>
    <w:tmpl w:val="37E84692"/>
    <w:lvl w:ilvl="0" w:tplc="11E6E15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0">
    <w:nsid w:val="6174741A"/>
    <w:multiLevelType w:val="hybridMultilevel"/>
    <w:tmpl w:val="A186009A"/>
    <w:lvl w:ilvl="0" w:tplc="2206CBE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635616F7"/>
    <w:multiLevelType w:val="multilevel"/>
    <w:tmpl w:val="7542FF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51B06D8"/>
    <w:multiLevelType w:val="hybridMultilevel"/>
    <w:tmpl w:val="2ADEFB7E"/>
    <w:lvl w:ilvl="0" w:tplc="B6AA1A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82D6046"/>
    <w:multiLevelType w:val="multilevel"/>
    <w:tmpl w:val="773463C8"/>
    <w:lvl w:ilvl="0">
      <w:start w:val="1"/>
      <w:numFmt w:val="decimal"/>
      <w:lvlText w:val="%1"/>
      <w:lvlJc w:val="left"/>
      <w:pPr>
        <w:ind w:left="432" w:hanging="432"/>
      </w:pPr>
      <w:rPr>
        <w:rFonts w:hint="eastAsia"/>
      </w:rPr>
    </w:lvl>
    <w:lvl w:ilvl="1">
      <w:start w:val="1"/>
      <w:numFmt w:val="decimal"/>
      <w:lvlText w:val="3.%2"/>
      <w:lvlJc w:val="left"/>
      <w:pPr>
        <w:ind w:left="576" w:hanging="576"/>
      </w:pPr>
      <w:rPr>
        <w:rFonts w:hint="eastAsia"/>
      </w:rPr>
    </w:lvl>
    <w:lvl w:ilvl="2">
      <w:start w:val="1"/>
      <w:numFmt w:val="decimal"/>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4">
    <w:nsid w:val="68D458A7"/>
    <w:multiLevelType w:val="hybridMultilevel"/>
    <w:tmpl w:val="93B03F76"/>
    <w:lvl w:ilvl="0" w:tplc="E740395A">
      <w:start w:val="1"/>
      <w:numFmt w:val="decimal"/>
      <w:lvlText w:val="（%1）"/>
      <w:lvlJc w:val="left"/>
      <w:pPr>
        <w:ind w:left="1142" w:hanging="72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5">
    <w:nsid w:val="6A2C7B27"/>
    <w:multiLevelType w:val="hybridMultilevel"/>
    <w:tmpl w:val="810899C8"/>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6AD70EEE"/>
    <w:multiLevelType w:val="hybridMultilevel"/>
    <w:tmpl w:val="FBB295EE"/>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B33427B"/>
    <w:multiLevelType w:val="hybridMultilevel"/>
    <w:tmpl w:val="483A5F66"/>
    <w:lvl w:ilvl="0" w:tplc="2206CBE8">
      <w:start w:val="1"/>
      <w:numFmt w:val="decimal"/>
      <w:lvlText w:val="%1）"/>
      <w:lvlJc w:val="left"/>
      <w:pPr>
        <w:ind w:left="420" w:hanging="420"/>
      </w:pPr>
      <w:rPr>
        <w:rFonts w:hint="default"/>
      </w:rPr>
    </w:lvl>
    <w:lvl w:ilvl="1" w:tplc="2206CBE8">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B79487E"/>
    <w:multiLevelType w:val="hybridMultilevel"/>
    <w:tmpl w:val="85602DDC"/>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9">
    <w:nsid w:val="6C821321"/>
    <w:multiLevelType w:val="hybridMultilevel"/>
    <w:tmpl w:val="CB4835CA"/>
    <w:lvl w:ilvl="0" w:tplc="DF10016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nsid w:val="6DEE0566"/>
    <w:multiLevelType w:val="hybridMultilevel"/>
    <w:tmpl w:val="8700756E"/>
    <w:lvl w:ilvl="0" w:tplc="94C23EB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702B794D"/>
    <w:multiLevelType w:val="multilevel"/>
    <w:tmpl w:val="2D44DDDA"/>
    <w:lvl w:ilvl="0">
      <w:start w:val="1"/>
      <w:numFmt w:val="decimal"/>
      <w:lvlText w:val="%1."/>
      <w:lvlJc w:val="left"/>
      <w:pPr>
        <w:ind w:left="647" w:hanging="420"/>
      </w:pPr>
      <w:rPr>
        <w:rFonts w:hint="default"/>
      </w:rPr>
    </w:lvl>
    <w:lvl w:ilvl="1">
      <w:start w:val="2"/>
      <w:numFmt w:val="decimal"/>
      <w:isLgl/>
      <w:lvlText w:val="%1.%2"/>
      <w:lvlJc w:val="left"/>
      <w:pPr>
        <w:ind w:left="587" w:hanging="360"/>
      </w:pPr>
      <w:rPr>
        <w:rFonts w:hint="default"/>
      </w:rPr>
    </w:lvl>
    <w:lvl w:ilvl="2">
      <w:start w:val="1"/>
      <w:numFmt w:val="decimal"/>
      <w:isLgl/>
      <w:lvlText w:val="%1.%2.%3"/>
      <w:lvlJc w:val="left"/>
      <w:pPr>
        <w:ind w:left="947" w:hanging="720"/>
      </w:pPr>
      <w:rPr>
        <w:rFonts w:hint="default"/>
      </w:rPr>
    </w:lvl>
    <w:lvl w:ilvl="3">
      <w:start w:val="1"/>
      <w:numFmt w:val="decimal"/>
      <w:isLgl/>
      <w:lvlText w:val="%1.%2.%3.%4"/>
      <w:lvlJc w:val="left"/>
      <w:pPr>
        <w:ind w:left="947" w:hanging="720"/>
      </w:pPr>
      <w:rPr>
        <w:rFonts w:hint="default"/>
      </w:rPr>
    </w:lvl>
    <w:lvl w:ilvl="4">
      <w:start w:val="1"/>
      <w:numFmt w:val="decimal"/>
      <w:isLgl/>
      <w:lvlText w:val="%1.%2.%3.%4.%5"/>
      <w:lvlJc w:val="left"/>
      <w:pPr>
        <w:ind w:left="1307" w:hanging="1080"/>
      </w:pPr>
      <w:rPr>
        <w:rFonts w:hint="default"/>
      </w:rPr>
    </w:lvl>
    <w:lvl w:ilvl="5">
      <w:start w:val="1"/>
      <w:numFmt w:val="decimal"/>
      <w:isLgl/>
      <w:lvlText w:val="%1.%2.%3.%4.%5.%6"/>
      <w:lvlJc w:val="left"/>
      <w:pPr>
        <w:ind w:left="1307" w:hanging="1080"/>
      </w:pPr>
      <w:rPr>
        <w:rFonts w:hint="default"/>
      </w:rPr>
    </w:lvl>
    <w:lvl w:ilvl="6">
      <w:start w:val="1"/>
      <w:numFmt w:val="decimal"/>
      <w:isLgl/>
      <w:lvlText w:val="%1.%2.%3.%4.%5.%6.%7"/>
      <w:lvlJc w:val="left"/>
      <w:pPr>
        <w:ind w:left="1307" w:hanging="1080"/>
      </w:pPr>
      <w:rPr>
        <w:rFonts w:hint="default"/>
      </w:rPr>
    </w:lvl>
    <w:lvl w:ilvl="7">
      <w:start w:val="1"/>
      <w:numFmt w:val="decimal"/>
      <w:isLgl/>
      <w:lvlText w:val="%1.%2.%3.%4.%5.%6.%7.%8"/>
      <w:lvlJc w:val="left"/>
      <w:pPr>
        <w:ind w:left="1667" w:hanging="1440"/>
      </w:pPr>
      <w:rPr>
        <w:rFonts w:hint="default"/>
      </w:rPr>
    </w:lvl>
    <w:lvl w:ilvl="8">
      <w:start w:val="1"/>
      <w:numFmt w:val="decimal"/>
      <w:isLgl/>
      <w:lvlText w:val="%1.%2.%3.%4.%5.%6.%7.%8.%9"/>
      <w:lvlJc w:val="left"/>
      <w:pPr>
        <w:ind w:left="1667" w:hanging="1440"/>
      </w:pPr>
      <w:rPr>
        <w:rFonts w:hint="default"/>
      </w:rPr>
    </w:lvl>
  </w:abstractNum>
  <w:abstractNum w:abstractNumId="102">
    <w:nsid w:val="72CE0A33"/>
    <w:multiLevelType w:val="hybridMultilevel"/>
    <w:tmpl w:val="5A9EC4C4"/>
    <w:lvl w:ilvl="0" w:tplc="04090001">
      <w:start w:val="1"/>
      <w:numFmt w:val="decimal"/>
      <w:lvlText w:val="%1."/>
      <w:lvlJc w:val="left"/>
      <w:pPr>
        <w:ind w:left="1942" w:hanging="810"/>
      </w:pPr>
      <w:rPr>
        <w:rFonts w:hint="default"/>
      </w:rPr>
    </w:lvl>
    <w:lvl w:ilvl="1" w:tplc="04090003">
      <w:start w:val="1"/>
      <w:numFmt w:val="decimal"/>
      <w:lvlText w:val="%2."/>
      <w:lvlJc w:val="left"/>
      <w:pPr>
        <w:ind w:left="1402" w:hanging="420"/>
      </w:pPr>
      <w:rPr>
        <w:rFonts w:hint="default"/>
      </w:rPr>
    </w:lvl>
    <w:lvl w:ilvl="2" w:tplc="04090005" w:tentative="1">
      <w:start w:val="1"/>
      <w:numFmt w:val="lowerRoman"/>
      <w:lvlText w:val="%3."/>
      <w:lvlJc w:val="right"/>
      <w:pPr>
        <w:ind w:left="1822" w:hanging="420"/>
      </w:pPr>
    </w:lvl>
    <w:lvl w:ilvl="3" w:tplc="04090001" w:tentative="1">
      <w:start w:val="1"/>
      <w:numFmt w:val="decimal"/>
      <w:lvlText w:val="%4."/>
      <w:lvlJc w:val="left"/>
      <w:pPr>
        <w:ind w:left="2242" w:hanging="420"/>
      </w:pPr>
    </w:lvl>
    <w:lvl w:ilvl="4" w:tplc="04090003" w:tentative="1">
      <w:start w:val="1"/>
      <w:numFmt w:val="lowerLetter"/>
      <w:lvlText w:val="%5)"/>
      <w:lvlJc w:val="left"/>
      <w:pPr>
        <w:ind w:left="2662" w:hanging="420"/>
      </w:pPr>
    </w:lvl>
    <w:lvl w:ilvl="5" w:tplc="04090005" w:tentative="1">
      <w:start w:val="1"/>
      <w:numFmt w:val="lowerRoman"/>
      <w:lvlText w:val="%6."/>
      <w:lvlJc w:val="right"/>
      <w:pPr>
        <w:ind w:left="3082" w:hanging="420"/>
      </w:pPr>
    </w:lvl>
    <w:lvl w:ilvl="6" w:tplc="04090001" w:tentative="1">
      <w:start w:val="1"/>
      <w:numFmt w:val="decimal"/>
      <w:lvlText w:val="%7."/>
      <w:lvlJc w:val="left"/>
      <w:pPr>
        <w:ind w:left="3502" w:hanging="420"/>
      </w:pPr>
    </w:lvl>
    <w:lvl w:ilvl="7" w:tplc="04090003" w:tentative="1">
      <w:start w:val="1"/>
      <w:numFmt w:val="lowerLetter"/>
      <w:lvlText w:val="%8)"/>
      <w:lvlJc w:val="left"/>
      <w:pPr>
        <w:ind w:left="3922" w:hanging="420"/>
      </w:pPr>
    </w:lvl>
    <w:lvl w:ilvl="8" w:tplc="04090005" w:tentative="1">
      <w:start w:val="1"/>
      <w:numFmt w:val="lowerRoman"/>
      <w:lvlText w:val="%9."/>
      <w:lvlJc w:val="right"/>
      <w:pPr>
        <w:ind w:left="4342" w:hanging="420"/>
      </w:pPr>
    </w:lvl>
  </w:abstractNum>
  <w:abstractNum w:abstractNumId="103">
    <w:nsid w:val="73D03874"/>
    <w:multiLevelType w:val="hybridMultilevel"/>
    <w:tmpl w:val="18C49B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7435670A"/>
    <w:multiLevelType w:val="multilevel"/>
    <w:tmpl w:val="89FC147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5">
    <w:nsid w:val="752900C1"/>
    <w:multiLevelType w:val="hybridMultilevel"/>
    <w:tmpl w:val="36F60CE0"/>
    <w:lvl w:ilvl="0" w:tplc="52EA3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76211AA6"/>
    <w:multiLevelType w:val="hybridMultilevel"/>
    <w:tmpl w:val="8C4CCFFA"/>
    <w:lvl w:ilvl="0" w:tplc="225C69DC">
      <w:start w:val="1"/>
      <w:numFmt w:val="bullet"/>
      <w:pStyle w:val="a"/>
      <w:lvlText w:val=""/>
      <w:lvlJc w:val="left"/>
      <w:pPr>
        <w:ind w:left="360" w:hanging="36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7">
    <w:nsid w:val="7682278A"/>
    <w:multiLevelType w:val="hybridMultilevel"/>
    <w:tmpl w:val="D98EA690"/>
    <w:lvl w:ilvl="0" w:tplc="F31C3A60">
      <w:start w:val="1"/>
      <w:numFmt w:val="decimal"/>
      <w:lvlText w:val="%1."/>
      <w:lvlJc w:val="left"/>
      <w:pPr>
        <w:ind w:left="960" w:hanging="60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8">
    <w:nsid w:val="77F0062C"/>
    <w:multiLevelType w:val="hybridMultilevel"/>
    <w:tmpl w:val="ED429D56"/>
    <w:lvl w:ilvl="0" w:tplc="5516B010">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109">
    <w:nsid w:val="796B477D"/>
    <w:multiLevelType w:val="hybridMultilevel"/>
    <w:tmpl w:val="645EE75C"/>
    <w:lvl w:ilvl="0" w:tplc="39A6E212">
      <w:start w:val="14"/>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0">
    <w:nsid w:val="7A3920C8"/>
    <w:multiLevelType w:val="hybridMultilevel"/>
    <w:tmpl w:val="B83AFA04"/>
    <w:lvl w:ilvl="0" w:tplc="0D10599E">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11">
    <w:nsid w:val="7B7E5610"/>
    <w:multiLevelType w:val="hybridMultilevel"/>
    <w:tmpl w:val="B2A63258"/>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7C5469D6"/>
    <w:multiLevelType w:val="hybridMultilevel"/>
    <w:tmpl w:val="3C4EEC7A"/>
    <w:lvl w:ilvl="0" w:tplc="04090011">
      <w:start w:val="1"/>
      <w:numFmt w:val="decimal"/>
      <w:lvlText w:val="%1)"/>
      <w:lvlJc w:val="left"/>
      <w:pPr>
        <w:ind w:left="840" w:hanging="420"/>
      </w:pPr>
    </w:lvl>
    <w:lvl w:ilvl="1" w:tplc="2206CBE8">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nsid w:val="7CBE6047"/>
    <w:multiLevelType w:val="hybridMultilevel"/>
    <w:tmpl w:val="843A19DE"/>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4">
    <w:nsid w:val="7D5E4D83"/>
    <w:multiLevelType w:val="hybridMultilevel"/>
    <w:tmpl w:val="B76401EA"/>
    <w:lvl w:ilvl="0" w:tplc="0D10599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7E2058B5"/>
    <w:multiLevelType w:val="hybridMultilevel"/>
    <w:tmpl w:val="A7D28FD8"/>
    <w:lvl w:ilvl="0" w:tplc="F6DE673A">
      <w:start w:val="1"/>
      <w:numFmt w:val="decimal"/>
      <w:lvlText w:val="第%1章"/>
      <w:lvlJc w:val="left"/>
      <w:pPr>
        <w:ind w:left="1215" w:hanging="1215"/>
      </w:pPr>
      <w:rPr>
        <w:rFonts w:ascii="Times New Roman" w:eastAsia="ヒラギノ角ゴ Pro W3"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F762FF6"/>
    <w:multiLevelType w:val="hybridMultilevel"/>
    <w:tmpl w:val="7FD0D0EA"/>
    <w:lvl w:ilvl="0" w:tplc="0D10599E">
      <w:start w:val="1"/>
      <w:numFmt w:val="bullet"/>
      <w:lvlText w:val=""/>
      <w:lvlJc w:val="left"/>
      <w:pPr>
        <w:ind w:left="927" w:hanging="420"/>
      </w:pPr>
      <w:rPr>
        <w:rFonts w:ascii="Wingdings" w:hAnsi="Wingdings" w:hint="default"/>
      </w:rPr>
    </w:lvl>
    <w:lvl w:ilvl="1" w:tplc="04090003" w:tentative="1">
      <w:start w:val="1"/>
      <w:numFmt w:val="bullet"/>
      <w:lvlText w:val=""/>
      <w:lvlJc w:val="left"/>
      <w:pPr>
        <w:ind w:left="1347" w:hanging="420"/>
      </w:pPr>
      <w:rPr>
        <w:rFonts w:ascii="Wingdings" w:hAnsi="Wingdings" w:hint="default"/>
      </w:rPr>
    </w:lvl>
    <w:lvl w:ilvl="2" w:tplc="04090005" w:tentative="1">
      <w:start w:val="1"/>
      <w:numFmt w:val="bullet"/>
      <w:lvlText w:val=""/>
      <w:lvlJc w:val="left"/>
      <w:pPr>
        <w:ind w:left="1767" w:hanging="420"/>
      </w:pPr>
      <w:rPr>
        <w:rFonts w:ascii="Wingdings" w:hAnsi="Wingdings" w:hint="default"/>
      </w:rPr>
    </w:lvl>
    <w:lvl w:ilvl="3" w:tplc="04090001" w:tentative="1">
      <w:start w:val="1"/>
      <w:numFmt w:val="bullet"/>
      <w:lvlText w:val=""/>
      <w:lvlJc w:val="left"/>
      <w:pPr>
        <w:ind w:left="2187" w:hanging="420"/>
      </w:pPr>
      <w:rPr>
        <w:rFonts w:ascii="Wingdings" w:hAnsi="Wingdings" w:hint="default"/>
      </w:rPr>
    </w:lvl>
    <w:lvl w:ilvl="4" w:tplc="04090003" w:tentative="1">
      <w:start w:val="1"/>
      <w:numFmt w:val="bullet"/>
      <w:lvlText w:val=""/>
      <w:lvlJc w:val="left"/>
      <w:pPr>
        <w:ind w:left="2607" w:hanging="420"/>
      </w:pPr>
      <w:rPr>
        <w:rFonts w:ascii="Wingdings" w:hAnsi="Wingdings" w:hint="default"/>
      </w:rPr>
    </w:lvl>
    <w:lvl w:ilvl="5" w:tplc="04090005" w:tentative="1">
      <w:start w:val="1"/>
      <w:numFmt w:val="bullet"/>
      <w:lvlText w:val=""/>
      <w:lvlJc w:val="left"/>
      <w:pPr>
        <w:ind w:left="3027" w:hanging="420"/>
      </w:pPr>
      <w:rPr>
        <w:rFonts w:ascii="Wingdings" w:hAnsi="Wingdings" w:hint="default"/>
      </w:rPr>
    </w:lvl>
    <w:lvl w:ilvl="6" w:tplc="04090001" w:tentative="1">
      <w:start w:val="1"/>
      <w:numFmt w:val="bullet"/>
      <w:lvlText w:val=""/>
      <w:lvlJc w:val="left"/>
      <w:pPr>
        <w:ind w:left="3447" w:hanging="420"/>
      </w:pPr>
      <w:rPr>
        <w:rFonts w:ascii="Wingdings" w:hAnsi="Wingdings" w:hint="default"/>
      </w:rPr>
    </w:lvl>
    <w:lvl w:ilvl="7" w:tplc="04090003" w:tentative="1">
      <w:start w:val="1"/>
      <w:numFmt w:val="bullet"/>
      <w:lvlText w:val=""/>
      <w:lvlJc w:val="left"/>
      <w:pPr>
        <w:ind w:left="3867" w:hanging="420"/>
      </w:pPr>
      <w:rPr>
        <w:rFonts w:ascii="Wingdings" w:hAnsi="Wingdings" w:hint="default"/>
      </w:rPr>
    </w:lvl>
    <w:lvl w:ilvl="8" w:tplc="04090005" w:tentative="1">
      <w:start w:val="1"/>
      <w:numFmt w:val="bullet"/>
      <w:lvlText w:val=""/>
      <w:lvlJc w:val="left"/>
      <w:pPr>
        <w:ind w:left="4287" w:hanging="420"/>
      </w:pPr>
      <w:rPr>
        <w:rFonts w:ascii="Wingdings" w:hAnsi="Wingdings" w:hint="default"/>
      </w:rPr>
    </w:lvl>
  </w:abstractNum>
  <w:abstractNum w:abstractNumId="117">
    <w:nsid w:val="7F857498"/>
    <w:multiLevelType w:val="hybridMultilevel"/>
    <w:tmpl w:val="7D2224E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06"/>
  </w:num>
  <w:num w:numId="2">
    <w:abstractNumId w:val="88"/>
  </w:num>
  <w:num w:numId="3">
    <w:abstractNumId w:val="67"/>
  </w:num>
  <w:num w:numId="4">
    <w:abstractNumId w:val="108"/>
  </w:num>
  <w:num w:numId="5">
    <w:abstractNumId w:val="76"/>
  </w:num>
  <w:num w:numId="6">
    <w:abstractNumId w:val="7"/>
  </w:num>
  <w:num w:numId="7">
    <w:abstractNumId w:val="103"/>
  </w:num>
  <w:num w:numId="8">
    <w:abstractNumId w:val="91"/>
  </w:num>
  <w:num w:numId="9">
    <w:abstractNumId w:val="81"/>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78"/>
  </w:num>
  <w:num w:numId="11">
    <w:abstractNumId w:val="40"/>
  </w:num>
  <w:num w:numId="12">
    <w:abstractNumId w:val="101"/>
  </w:num>
  <w:num w:numId="13">
    <w:abstractNumId w:val="15"/>
  </w:num>
  <w:num w:numId="14">
    <w:abstractNumId w:val="54"/>
  </w:num>
  <w:num w:numId="15">
    <w:abstractNumId w:val="102"/>
  </w:num>
  <w:num w:numId="16">
    <w:abstractNumId w:val="116"/>
  </w:num>
  <w:num w:numId="17">
    <w:abstractNumId w:val="52"/>
  </w:num>
  <w:num w:numId="18">
    <w:abstractNumId w:val="29"/>
  </w:num>
  <w:num w:numId="19">
    <w:abstractNumId w:val="115"/>
  </w:num>
  <w:num w:numId="20">
    <w:abstractNumId w:val="22"/>
  </w:num>
  <w:num w:numId="21">
    <w:abstractNumId w:val="1"/>
  </w:num>
  <w:num w:numId="22">
    <w:abstractNumId w:val="18"/>
  </w:num>
  <w:num w:numId="23">
    <w:abstractNumId w:val="37"/>
  </w:num>
  <w:num w:numId="24">
    <w:abstractNumId w:val="2"/>
  </w:num>
  <w:num w:numId="25">
    <w:abstractNumId w:val="4"/>
  </w:num>
  <w:num w:numId="26">
    <w:abstractNumId w:val="5"/>
  </w:num>
  <w:num w:numId="27">
    <w:abstractNumId w:val="3"/>
  </w:num>
  <w:num w:numId="28">
    <w:abstractNumId w:val="69"/>
  </w:num>
  <w:num w:numId="29">
    <w:abstractNumId w:val="58"/>
  </w:num>
  <w:num w:numId="30">
    <w:abstractNumId w:val="105"/>
  </w:num>
  <w:num w:numId="31">
    <w:abstractNumId w:val="20"/>
  </w:num>
  <w:num w:numId="32">
    <w:abstractNumId w:val="77"/>
  </w:num>
  <w:num w:numId="33">
    <w:abstractNumId w:val="51"/>
  </w:num>
  <w:num w:numId="34">
    <w:abstractNumId w:val="89"/>
  </w:num>
  <w:num w:numId="35">
    <w:abstractNumId w:val="80"/>
  </w:num>
  <w:num w:numId="36">
    <w:abstractNumId w:val="25"/>
  </w:num>
  <w:num w:numId="37">
    <w:abstractNumId w:val="109"/>
  </w:num>
  <w:num w:numId="38">
    <w:abstractNumId w:val="74"/>
  </w:num>
  <w:num w:numId="39">
    <w:abstractNumId w:val="10"/>
  </w:num>
  <w:num w:numId="40">
    <w:abstractNumId w:val="38"/>
  </w:num>
  <w:num w:numId="41">
    <w:abstractNumId w:val="107"/>
  </w:num>
  <w:num w:numId="42">
    <w:abstractNumId w:val="65"/>
  </w:num>
  <w:num w:numId="43">
    <w:abstractNumId w:val="49"/>
  </w:num>
  <w:num w:numId="44">
    <w:abstractNumId w:val="85"/>
  </w:num>
  <w:num w:numId="45">
    <w:abstractNumId w:val="32"/>
  </w:num>
  <w:num w:numId="46">
    <w:abstractNumId w:val="94"/>
  </w:num>
  <w:num w:numId="47">
    <w:abstractNumId w:val="60"/>
  </w:num>
  <w:num w:numId="48">
    <w:abstractNumId w:val="70"/>
  </w:num>
  <w:num w:numId="49">
    <w:abstractNumId w:val="59"/>
  </w:num>
  <w:num w:numId="50">
    <w:abstractNumId w:val="114"/>
  </w:num>
  <w:num w:numId="51">
    <w:abstractNumId w:val="17"/>
  </w:num>
  <w:num w:numId="52">
    <w:abstractNumId w:val="13"/>
  </w:num>
  <w:num w:numId="53">
    <w:abstractNumId w:val="79"/>
  </w:num>
  <w:num w:numId="54">
    <w:abstractNumId w:val="23"/>
  </w:num>
  <w:num w:numId="55">
    <w:abstractNumId w:val="73"/>
  </w:num>
  <w:num w:numId="56">
    <w:abstractNumId w:val="60"/>
  </w:num>
  <w:num w:numId="57">
    <w:abstractNumId w:val="60"/>
    <w:lvlOverride w:ilvl="0">
      <w:startOverride w:val="1"/>
    </w:lvlOverride>
  </w:num>
  <w:num w:numId="58">
    <w:abstractNumId w:val="60"/>
    <w:lvlOverride w:ilvl="0">
      <w:startOverride w:val="1"/>
    </w:lvlOverride>
  </w:num>
  <w:num w:numId="59">
    <w:abstractNumId w:val="60"/>
    <w:lvlOverride w:ilvl="0">
      <w:startOverride w:val="1"/>
    </w:lvlOverride>
  </w:num>
  <w:num w:numId="60">
    <w:abstractNumId w:val="60"/>
    <w:lvlOverride w:ilvl="0">
      <w:startOverride w:val="1"/>
    </w:lvlOverride>
  </w:num>
  <w:num w:numId="61">
    <w:abstractNumId w:val="72"/>
  </w:num>
  <w:num w:numId="62">
    <w:abstractNumId w:val="99"/>
  </w:num>
  <w:num w:numId="63">
    <w:abstractNumId w:val="99"/>
    <w:lvlOverride w:ilvl="0">
      <w:startOverride w:val="1"/>
    </w:lvlOverride>
  </w:num>
  <w:num w:numId="64">
    <w:abstractNumId w:val="92"/>
  </w:num>
  <w:num w:numId="65">
    <w:abstractNumId w:val="6"/>
  </w:num>
  <w:num w:numId="66">
    <w:abstractNumId w:val="6"/>
    <w:lvlOverride w:ilvl="0">
      <w:startOverride w:val="1"/>
    </w:lvlOverride>
  </w:num>
  <w:num w:numId="67">
    <w:abstractNumId w:val="6"/>
    <w:lvlOverride w:ilvl="0">
      <w:startOverride w:val="1"/>
    </w:lvlOverride>
  </w:num>
  <w:num w:numId="68">
    <w:abstractNumId w:val="86"/>
  </w:num>
  <w:num w:numId="69">
    <w:abstractNumId w:val="86"/>
    <w:lvlOverride w:ilvl="0">
      <w:startOverride w:val="1"/>
    </w:lvlOverride>
  </w:num>
  <w:num w:numId="70">
    <w:abstractNumId w:val="86"/>
    <w:lvlOverride w:ilvl="0">
      <w:startOverride w:val="1"/>
    </w:lvlOverride>
  </w:num>
  <w:num w:numId="71">
    <w:abstractNumId w:val="86"/>
    <w:lvlOverride w:ilvl="0">
      <w:startOverride w:val="1"/>
    </w:lvlOverride>
  </w:num>
  <w:num w:numId="72">
    <w:abstractNumId w:val="86"/>
    <w:lvlOverride w:ilvl="0">
      <w:startOverride w:val="1"/>
    </w:lvlOverride>
  </w:num>
  <w:num w:numId="73">
    <w:abstractNumId w:val="86"/>
    <w:lvlOverride w:ilvl="0">
      <w:startOverride w:val="1"/>
    </w:lvlOverride>
  </w:num>
  <w:num w:numId="74">
    <w:abstractNumId w:val="86"/>
    <w:lvlOverride w:ilvl="0">
      <w:startOverride w:val="1"/>
    </w:lvlOverride>
  </w:num>
  <w:num w:numId="75">
    <w:abstractNumId w:val="86"/>
    <w:lvlOverride w:ilvl="0">
      <w:startOverride w:val="1"/>
    </w:lvlOverride>
  </w:num>
  <w:num w:numId="76">
    <w:abstractNumId w:val="86"/>
    <w:lvlOverride w:ilvl="0">
      <w:startOverride w:val="1"/>
    </w:lvlOverride>
  </w:num>
  <w:num w:numId="77">
    <w:abstractNumId w:val="86"/>
    <w:lvlOverride w:ilvl="0">
      <w:startOverride w:val="1"/>
    </w:lvlOverride>
  </w:num>
  <w:num w:numId="78">
    <w:abstractNumId w:val="104"/>
  </w:num>
  <w:num w:numId="79">
    <w:abstractNumId w:val="110"/>
  </w:num>
  <w:num w:numId="80">
    <w:abstractNumId w:val="46"/>
  </w:num>
  <w:num w:numId="81">
    <w:abstractNumId w:val="35"/>
  </w:num>
  <w:num w:numId="82">
    <w:abstractNumId w:val="0"/>
  </w:num>
  <w:num w:numId="83">
    <w:abstractNumId w:val="82"/>
  </w:num>
  <w:num w:numId="84">
    <w:abstractNumId w:val="111"/>
  </w:num>
  <w:num w:numId="85">
    <w:abstractNumId w:val="96"/>
  </w:num>
  <w:num w:numId="86">
    <w:abstractNumId w:val="55"/>
  </w:num>
  <w:num w:numId="87">
    <w:abstractNumId w:val="16"/>
  </w:num>
  <w:num w:numId="88">
    <w:abstractNumId w:val="117"/>
  </w:num>
  <w:num w:numId="89">
    <w:abstractNumId w:val="34"/>
  </w:num>
  <w:num w:numId="90">
    <w:abstractNumId w:val="63"/>
  </w:num>
  <w:num w:numId="91">
    <w:abstractNumId w:val="3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8"/>
  </w:num>
  <w:num w:numId="93">
    <w:abstractNumId w:val="35"/>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8"/>
  </w:num>
  <w:num w:numId="95">
    <w:abstractNumId w:val="62"/>
  </w:num>
  <w:num w:numId="96">
    <w:abstractNumId w:val="26"/>
  </w:num>
  <w:num w:numId="97">
    <w:abstractNumId w:val="88"/>
  </w:num>
  <w:num w:numId="98">
    <w:abstractNumId w:val="26"/>
    <w:lvlOverride w:ilvl="0">
      <w:startOverride w:val="1"/>
    </w:lvlOverride>
  </w:num>
  <w:num w:numId="99">
    <w:abstractNumId w:val="43"/>
  </w:num>
  <w:num w:numId="100">
    <w:abstractNumId w:val="12"/>
  </w:num>
  <w:num w:numId="101">
    <w:abstractNumId w:val="93"/>
  </w:num>
  <w:num w:numId="102">
    <w:abstractNumId w:val="24"/>
  </w:num>
  <w:num w:numId="103">
    <w:abstractNumId w:val="100"/>
  </w:num>
  <w:num w:numId="104">
    <w:abstractNumId w:val="45"/>
  </w:num>
  <w:num w:numId="105">
    <w:abstractNumId w:val="36"/>
  </w:num>
  <w:num w:numId="106">
    <w:abstractNumId w:val="87"/>
  </w:num>
  <w:num w:numId="107">
    <w:abstractNumId w:val="21"/>
  </w:num>
  <w:num w:numId="108">
    <w:abstractNumId w:val="39"/>
  </w:num>
  <w:num w:numId="109">
    <w:abstractNumId w:val="19"/>
  </w:num>
  <w:num w:numId="110">
    <w:abstractNumId w:val="112"/>
  </w:num>
  <w:num w:numId="1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5"/>
  </w:num>
  <w:num w:numId="113">
    <w:abstractNumId w:val="57"/>
  </w:num>
  <w:num w:numId="114">
    <w:abstractNumId w:val="42"/>
  </w:num>
  <w:num w:numId="115">
    <w:abstractNumId w:val="83"/>
  </w:num>
  <w:num w:numId="116">
    <w:abstractNumId w:val="98"/>
  </w:num>
  <w:num w:numId="117">
    <w:abstractNumId w:val="64"/>
  </w:num>
  <w:num w:numId="118">
    <w:abstractNumId w:val="75"/>
  </w:num>
  <w:num w:numId="119">
    <w:abstractNumId w:val="31"/>
  </w:num>
  <w:num w:numId="120">
    <w:abstractNumId w:val="9"/>
  </w:num>
  <w:num w:numId="121">
    <w:abstractNumId w:val="27"/>
  </w:num>
  <w:num w:numId="122">
    <w:abstractNumId w:val="14"/>
  </w:num>
  <w:num w:numId="123">
    <w:abstractNumId w:val="61"/>
  </w:num>
  <w:num w:numId="124">
    <w:abstractNumId w:val="8"/>
  </w:num>
  <w:num w:numId="125">
    <w:abstractNumId w:val="28"/>
  </w:num>
  <w:num w:numId="126">
    <w:abstractNumId w:val="33"/>
  </w:num>
  <w:num w:numId="127">
    <w:abstractNumId w:val="41"/>
  </w:num>
  <w:num w:numId="128">
    <w:abstractNumId w:val="71"/>
  </w:num>
  <w:num w:numId="129">
    <w:abstractNumId w:val="11"/>
  </w:num>
  <w:num w:numId="130">
    <w:abstractNumId w:val="53"/>
  </w:num>
  <w:num w:numId="131">
    <w:abstractNumId w:val="113"/>
  </w:num>
  <w:num w:numId="132">
    <w:abstractNumId w:val="84"/>
  </w:num>
  <w:num w:numId="1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97"/>
  </w:num>
  <w:num w:numId="135">
    <w:abstractNumId w:val="90"/>
  </w:num>
  <w:num w:numId="136">
    <w:abstractNumId w:val="66"/>
  </w:num>
  <w:num w:numId="137">
    <w:abstractNumId w:val="47"/>
  </w:num>
  <w:num w:numId="138">
    <w:abstractNumId w:val="56"/>
  </w:num>
  <w:num w:numId="139">
    <w:abstractNumId w:val="50"/>
  </w:num>
  <w:num w:numId="140">
    <w:abstractNumId w:val="30"/>
  </w:num>
  <w:num w:numId="141">
    <w:abstractNumId w:val="44"/>
  </w:num>
  <w:num w:numId="142">
    <w:abstractNumId w:val="32"/>
  </w:num>
  <w:num w:numId="143">
    <w:abstractNumId w:val="32"/>
    <w:lvlOverride w:ilvl="0">
      <w:startOverride w:val="1"/>
    </w:lvlOverride>
  </w:num>
  <w:num w:numId="144">
    <w:abstractNumId w:val="32"/>
    <w:lvlOverride w:ilvl="0">
      <w:startOverride w:val="1"/>
    </w:lvlOverride>
  </w:num>
  <w:num w:numId="145">
    <w:abstractNumId w:val="32"/>
    <w:lvlOverride w:ilvl="0">
      <w:startOverride w:val="1"/>
    </w:lvlOverride>
  </w:num>
  <w:num w:numId="146">
    <w:abstractNumId w:val="32"/>
    <w:lvlOverride w:ilvl="0">
      <w:startOverride w:val="1"/>
    </w:lvlOverride>
  </w:num>
  <w:num w:numId="147">
    <w:abstractNumId w:val="32"/>
    <w:lvlOverride w:ilvl="0">
      <w:startOverride w:val="1"/>
    </w:lvlOverride>
  </w:num>
  <w:num w:numId="148">
    <w:abstractNumId w:val="32"/>
    <w:lvlOverride w:ilvl="0">
      <w:startOverride w:val="1"/>
    </w:lvlOverride>
  </w:num>
  <w:num w:numId="149">
    <w:abstractNumId w:val="32"/>
    <w:lvlOverride w:ilvl="0">
      <w:startOverride w:val="1"/>
    </w:lvlOverride>
  </w:num>
  <w:num w:numId="150">
    <w:abstractNumId w:val="32"/>
    <w:lvlOverride w:ilvl="0">
      <w:startOverride w:val="1"/>
    </w:lvlOverride>
  </w:num>
  <w:num w:numId="151">
    <w:abstractNumId w:val="32"/>
    <w:lvlOverride w:ilvl="0">
      <w:startOverride w:val="1"/>
    </w:lvlOverride>
  </w:num>
  <w:num w:numId="152">
    <w:abstractNumId w:val="32"/>
    <w:lvlOverride w:ilvl="0">
      <w:startOverride w:val="1"/>
    </w:lvlOverride>
  </w:num>
  <w:num w:numId="153">
    <w:abstractNumId w:val="32"/>
    <w:lvlOverride w:ilvl="0">
      <w:startOverride w:val="1"/>
    </w:lvlOverride>
  </w:num>
  <w:num w:numId="154">
    <w:abstractNumId w:val="32"/>
    <w:lvlOverride w:ilvl="0">
      <w:startOverride w:val="1"/>
    </w:lvlOverride>
  </w:num>
  <w:num w:numId="155">
    <w:abstractNumId w:val="32"/>
    <w:lvlOverride w:ilvl="0">
      <w:startOverride w:val="1"/>
    </w:lvlOverride>
  </w:num>
  <w:num w:numId="156">
    <w:abstractNumId w:val="32"/>
    <w:lvlOverride w:ilvl="0">
      <w:startOverride w:val="1"/>
    </w:lvlOverride>
  </w:num>
  <w:num w:numId="157">
    <w:abstractNumId w:val="32"/>
    <w:lvlOverride w:ilvl="0">
      <w:startOverride w:val="1"/>
    </w:lvlOverride>
  </w:num>
  <w:num w:numId="158">
    <w:abstractNumId w:val="32"/>
    <w:lvlOverride w:ilvl="0">
      <w:startOverride w:val="1"/>
    </w:lvlOverride>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807B5"/>
    <w:rsid w:val="000000BB"/>
    <w:rsid w:val="00001902"/>
    <w:rsid w:val="00002A6F"/>
    <w:rsid w:val="00002ABB"/>
    <w:rsid w:val="000032F8"/>
    <w:rsid w:val="00003904"/>
    <w:rsid w:val="00003C38"/>
    <w:rsid w:val="00004328"/>
    <w:rsid w:val="00005143"/>
    <w:rsid w:val="0000567A"/>
    <w:rsid w:val="000071C9"/>
    <w:rsid w:val="00007709"/>
    <w:rsid w:val="00010A1D"/>
    <w:rsid w:val="00010B39"/>
    <w:rsid w:val="00010ED5"/>
    <w:rsid w:val="00010FE5"/>
    <w:rsid w:val="00011341"/>
    <w:rsid w:val="0001181C"/>
    <w:rsid w:val="00011C3B"/>
    <w:rsid w:val="00011E77"/>
    <w:rsid w:val="00012080"/>
    <w:rsid w:val="000123BB"/>
    <w:rsid w:val="00012E60"/>
    <w:rsid w:val="00012F24"/>
    <w:rsid w:val="000138BE"/>
    <w:rsid w:val="00014632"/>
    <w:rsid w:val="00014784"/>
    <w:rsid w:val="00014792"/>
    <w:rsid w:val="00014C6C"/>
    <w:rsid w:val="0001500F"/>
    <w:rsid w:val="00015BB8"/>
    <w:rsid w:val="00015FDC"/>
    <w:rsid w:val="0001625E"/>
    <w:rsid w:val="000166BB"/>
    <w:rsid w:val="00016BC7"/>
    <w:rsid w:val="00016C99"/>
    <w:rsid w:val="00017288"/>
    <w:rsid w:val="00017C6D"/>
    <w:rsid w:val="00020105"/>
    <w:rsid w:val="00020B1E"/>
    <w:rsid w:val="00020CD0"/>
    <w:rsid w:val="0002109D"/>
    <w:rsid w:val="000213C1"/>
    <w:rsid w:val="000215B0"/>
    <w:rsid w:val="00021E17"/>
    <w:rsid w:val="00022337"/>
    <w:rsid w:val="00022858"/>
    <w:rsid w:val="00022989"/>
    <w:rsid w:val="0002401A"/>
    <w:rsid w:val="000252A7"/>
    <w:rsid w:val="000252FC"/>
    <w:rsid w:val="000262BA"/>
    <w:rsid w:val="00026BD5"/>
    <w:rsid w:val="000279C0"/>
    <w:rsid w:val="00027B8D"/>
    <w:rsid w:val="0003012A"/>
    <w:rsid w:val="00030A25"/>
    <w:rsid w:val="00031141"/>
    <w:rsid w:val="000319F6"/>
    <w:rsid w:val="00031AAC"/>
    <w:rsid w:val="00031D5C"/>
    <w:rsid w:val="0003213E"/>
    <w:rsid w:val="0003312E"/>
    <w:rsid w:val="000336A2"/>
    <w:rsid w:val="000344D3"/>
    <w:rsid w:val="00034968"/>
    <w:rsid w:val="00034C5A"/>
    <w:rsid w:val="00034D15"/>
    <w:rsid w:val="00035E1E"/>
    <w:rsid w:val="00036CBB"/>
    <w:rsid w:val="000374BC"/>
    <w:rsid w:val="000376B7"/>
    <w:rsid w:val="00037946"/>
    <w:rsid w:val="00040F11"/>
    <w:rsid w:val="00041A02"/>
    <w:rsid w:val="000427DB"/>
    <w:rsid w:val="000433EA"/>
    <w:rsid w:val="00043D4A"/>
    <w:rsid w:val="00044381"/>
    <w:rsid w:val="0004460A"/>
    <w:rsid w:val="00045DB9"/>
    <w:rsid w:val="00045F59"/>
    <w:rsid w:val="0004628B"/>
    <w:rsid w:val="0004660A"/>
    <w:rsid w:val="0004668F"/>
    <w:rsid w:val="00046B12"/>
    <w:rsid w:val="00047BFE"/>
    <w:rsid w:val="00047D14"/>
    <w:rsid w:val="00047F63"/>
    <w:rsid w:val="000503E7"/>
    <w:rsid w:val="0005073B"/>
    <w:rsid w:val="00051626"/>
    <w:rsid w:val="00051B55"/>
    <w:rsid w:val="00051D5C"/>
    <w:rsid w:val="0005244B"/>
    <w:rsid w:val="00052B54"/>
    <w:rsid w:val="00052BEB"/>
    <w:rsid w:val="00052E85"/>
    <w:rsid w:val="000531D2"/>
    <w:rsid w:val="00053F58"/>
    <w:rsid w:val="0005442D"/>
    <w:rsid w:val="000559C1"/>
    <w:rsid w:val="00055ABC"/>
    <w:rsid w:val="00055C83"/>
    <w:rsid w:val="000560BF"/>
    <w:rsid w:val="0005660C"/>
    <w:rsid w:val="00057246"/>
    <w:rsid w:val="00057F98"/>
    <w:rsid w:val="00060806"/>
    <w:rsid w:val="00060889"/>
    <w:rsid w:val="00060C4D"/>
    <w:rsid w:val="00060D43"/>
    <w:rsid w:val="000614DD"/>
    <w:rsid w:val="00061588"/>
    <w:rsid w:val="00061842"/>
    <w:rsid w:val="00063261"/>
    <w:rsid w:val="0006418A"/>
    <w:rsid w:val="00064222"/>
    <w:rsid w:val="00065708"/>
    <w:rsid w:val="00065B94"/>
    <w:rsid w:val="00066BE6"/>
    <w:rsid w:val="00066C78"/>
    <w:rsid w:val="00066FB5"/>
    <w:rsid w:val="000673CB"/>
    <w:rsid w:val="00067753"/>
    <w:rsid w:val="000708D7"/>
    <w:rsid w:val="00072E88"/>
    <w:rsid w:val="00074335"/>
    <w:rsid w:val="000746E9"/>
    <w:rsid w:val="000747F2"/>
    <w:rsid w:val="000748E7"/>
    <w:rsid w:val="00075563"/>
    <w:rsid w:val="00075AC1"/>
    <w:rsid w:val="0007622B"/>
    <w:rsid w:val="000764B5"/>
    <w:rsid w:val="00077269"/>
    <w:rsid w:val="0007727A"/>
    <w:rsid w:val="00077366"/>
    <w:rsid w:val="000777AB"/>
    <w:rsid w:val="00080242"/>
    <w:rsid w:val="00080551"/>
    <w:rsid w:val="000815BF"/>
    <w:rsid w:val="0008184F"/>
    <w:rsid w:val="000830E6"/>
    <w:rsid w:val="00083307"/>
    <w:rsid w:val="00083595"/>
    <w:rsid w:val="0008369E"/>
    <w:rsid w:val="00083BFE"/>
    <w:rsid w:val="000849DE"/>
    <w:rsid w:val="00084A70"/>
    <w:rsid w:val="00085167"/>
    <w:rsid w:val="00085CCF"/>
    <w:rsid w:val="00087E77"/>
    <w:rsid w:val="00087FE0"/>
    <w:rsid w:val="00090041"/>
    <w:rsid w:val="00090B16"/>
    <w:rsid w:val="00090B20"/>
    <w:rsid w:val="00091CD5"/>
    <w:rsid w:val="00091DA7"/>
    <w:rsid w:val="00092704"/>
    <w:rsid w:val="0009277B"/>
    <w:rsid w:val="00092C29"/>
    <w:rsid w:val="0009340F"/>
    <w:rsid w:val="000934E8"/>
    <w:rsid w:val="000939C9"/>
    <w:rsid w:val="000940FA"/>
    <w:rsid w:val="000946AE"/>
    <w:rsid w:val="00094873"/>
    <w:rsid w:val="00094BCF"/>
    <w:rsid w:val="00095BAB"/>
    <w:rsid w:val="0009641E"/>
    <w:rsid w:val="00096C8A"/>
    <w:rsid w:val="00096E6F"/>
    <w:rsid w:val="00097BA6"/>
    <w:rsid w:val="00097FD4"/>
    <w:rsid w:val="000A0446"/>
    <w:rsid w:val="000A0861"/>
    <w:rsid w:val="000A0C61"/>
    <w:rsid w:val="000A2960"/>
    <w:rsid w:val="000A39F3"/>
    <w:rsid w:val="000A3A90"/>
    <w:rsid w:val="000A463B"/>
    <w:rsid w:val="000A48BB"/>
    <w:rsid w:val="000A4C16"/>
    <w:rsid w:val="000A5589"/>
    <w:rsid w:val="000A5C9B"/>
    <w:rsid w:val="000A5D5E"/>
    <w:rsid w:val="000A611A"/>
    <w:rsid w:val="000A689C"/>
    <w:rsid w:val="000A6DE9"/>
    <w:rsid w:val="000A7233"/>
    <w:rsid w:val="000A7264"/>
    <w:rsid w:val="000A7C33"/>
    <w:rsid w:val="000B0A4D"/>
    <w:rsid w:val="000B2AB3"/>
    <w:rsid w:val="000B2CC9"/>
    <w:rsid w:val="000B37B6"/>
    <w:rsid w:val="000B3F29"/>
    <w:rsid w:val="000B408F"/>
    <w:rsid w:val="000B4333"/>
    <w:rsid w:val="000B46D8"/>
    <w:rsid w:val="000B4EA2"/>
    <w:rsid w:val="000B501A"/>
    <w:rsid w:val="000B53C6"/>
    <w:rsid w:val="000B53D3"/>
    <w:rsid w:val="000B5893"/>
    <w:rsid w:val="000B5E58"/>
    <w:rsid w:val="000B6B1A"/>
    <w:rsid w:val="000B6EDC"/>
    <w:rsid w:val="000B71C1"/>
    <w:rsid w:val="000B7B07"/>
    <w:rsid w:val="000C0C44"/>
    <w:rsid w:val="000C0DBA"/>
    <w:rsid w:val="000C126C"/>
    <w:rsid w:val="000C135C"/>
    <w:rsid w:val="000C191E"/>
    <w:rsid w:val="000C1B4A"/>
    <w:rsid w:val="000C1C1E"/>
    <w:rsid w:val="000C1F62"/>
    <w:rsid w:val="000C2901"/>
    <w:rsid w:val="000C2D75"/>
    <w:rsid w:val="000C2DAD"/>
    <w:rsid w:val="000C307B"/>
    <w:rsid w:val="000C50EC"/>
    <w:rsid w:val="000C52C7"/>
    <w:rsid w:val="000C5BE0"/>
    <w:rsid w:val="000C6699"/>
    <w:rsid w:val="000C674B"/>
    <w:rsid w:val="000C7C40"/>
    <w:rsid w:val="000D011A"/>
    <w:rsid w:val="000D1D45"/>
    <w:rsid w:val="000D2481"/>
    <w:rsid w:val="000D277F"/>
    <w:rsid w:val="000D2A22"/>
    <w:rsid w:val="000D2D3E"/>
    <w:rsid w:val="000D2DBD"/>
    <w:rsid w:val="000D3924"/>
    <w:rsid w:val="000D4234"/>
    <w:rsid w:val="000D4DE1"/>
    <w:rsid w:val="000D501A"/>
    <w:rsid w:val="000D6815"/>
    <w:rsid w:val="000D69DF"/>
    <w:rsid w:val="000D6A16"/>
    <w:rsid w:val="000D6B25"/>
    <w:rsid w:val="000D6B9B"/>
    <w:rsid w:val="000D6FAE"/>
    <w:rsid w:val="000D75C5"/>
    <w:rsid w:val="000E089E"/>
    <w:rsid w:val="000E21A5"/>
    <w:rsid w:val="000E2370"/>
    <w:rsid w:val="000E2660"/>
    <w:rsid w:val="000E37EC"/>
    <w:rsid w:val="000E37FE"/>
    <w:rsid w:val="000E3B8F"/>
    <w:rsid w:val="000E4020"/>
    <w:rsid w:val="000E4D64"/>
    <w:rsid w:val="000E5F35"/>
    <w:rsid w:val="000E65BC"/>
    <w:rsid w:val="000E67C4"/>
    <w:rsid w:val="000E7488"/>
    <w:rsid w:val="000F0F98"/>
    <w:rsid w:val="000F1698"/>
    <w:rsid w:val="000F2A87"/>
    <w:rsid w:val="000F3A45"/>
    <w:rsid w:val="000F41BF"/>
    <w:rsid w:val="000F4420"/>
    <w:rsid w:val="000F4E06"/>
    <w:rsid w:val="000F52BB"/>
    <w:rsid w:val="000F60D6"/>
    <w:rsid w:val="00100631"/>
    <w:rsid w:val="001008B6"/>
    <w:rsid w:val="00100A9F"/>
    <w:rsid w:val="00101631"/>
    <w:rsid w:val="00101FB2"/>
    <w:rsid w:val="00102878"/>
    <w:rsid w:val="00103B9B"/>
    <w:rsid w:val="00103CF6"/>
    <w:rsid w:val="00103CF8"/>
    <w:rsid w:val="00104A9E"/>
    <w:rsid w:val="00104D42"/>
    <w:rsid w:val="001053AE"/>
    <w:rsid w:val="001053C5"/>
    <w:rsid w:val="00105DE3"/>
    <w:rsid w:val="00106163"/>
    <w:rsid w:val="00106CB6"/>
    <w:rsid w:val="00106D72"/>
    <w:rsid w:val="001071BB"/>
    <w:rsid w:val="001075C9"/>
    <w:rsid w:val="001076A8"/>
    <w:rsid w:val="00107AA7"/>
    <w:rsid w:val="00107B2C"/>
    <w:rsid w:val="00110898"/>
    <w:rsid w:val="00111171"/>
    <w:rsid w:val="0011168F"/>
    <w:rsid w:val="00112931"/>
    <w:rsid w:val="0011294A"/>
    <w:rsid w:val="00112A51"/>
    <w:rsid w:val="00113DD3"/>
    <w:rsid w:val="00113E10"/>
    <w:rsid w:val="00114282"/>
    <w:rsid w:val="001145FB"/>
    <w:rsid w:val="00114B11"/>
    <w:rsid w:val="00114D2F"/>
    <w:rsid w:val="0011542D"/>
    <w:rsid w:val="00116171"/>
    <w:rsid w:val="00120B62"/>
    <w:rsid w:val="00121058"/>
    <w:rsid w:val="00121C34"/>
    <w:rsid w:val="00123F67"/>
    <w:rsid w:val="00124279"/>
    <w:rsid w:val="00124B5B"/>
    <w:rsid w:val="00125C03"/>
    <w:rsid w:val="00125FA0"/>
    <w:rsid w:val="0012619A"/>
    <w:rsid w:val="00126376"/>
    <w:rsid w:val="00126A19"/>
    <w:rsid w:val="00126B49"/>
    <w:rsid w:val="001272AF"/>
    <w:rsid w:val="00127921"/>
    <w:rsid w:val="00127BCC"/>
    <w:rsid w:val="0013052D"/>
    <w:rsid w:val="00130621"/>
    <w:rsid w:val="00131281"/>
    <w:rsid w:val="00131AA6"/>
    <w:rsid w:val="0013242D"/>
    <w:rsid w:val="001335B5"/>
    <w:rsid w:val="0013363E"/>
    <w:rsid w:val="001340AB"/>
    <w:rsid w:val="001340CF"/>
    <w:rsid w:val="001341C1"/>
    <w:rsid w:val="00134CE5"/>
    <w:rsid w:val="00134F77"/>
    <w:rsid w:val="0013512D"/>
    <w:rsid w:val="0013539F"/>
    <w:rsid w:val="00135C37"/>
    <w:rsid w:val="00135CE2"/>
    <w:rsid w:val="00136CEA"/>
    <w:rsid w:val="00136EED"/>
    <w:rsid w:val="0013780D"/>
    <w:rsid w:val="00140FB0"/>
    <w:rsid w:val="001413A0"/>
    <w:rsid w:val="00141588"/>
    <w:rsid w:val="0014185B"/>
    <w:rsid w:val="00141A6D"/>
    <w:rsid w:val="00142B4B"/>
    <w:rsid w:val="00143522"/>
    <w:rsid w:val="00143DE3"/>
    <w:rsid w:val="00144291"/>
    <w:rsid w:val="00145FC1"/>
    <w:rsid w:val="00146193"/>
    <w:rsid w:val="0014635D"/>
    <w:rsid w:val="00146513"/>
    <w:rsid w:val="00146AFA"/>
    <w:rsid w:val="001508EE"/>
    <w:rsid w:val="00150D27"/>
    <w:rsid w:val="0015151D"/>
    <w:rsid w:val="001522CB"/>
    <w:rsid w:val="00152EB6"/>
    <w:rsid w:val="00153604"/>
    <w:rsid w:val="0015376F"/>
    <w:rsid w:val="00154752"/>
    <w:rsid w:val="00155E4B"/>
    <w:rsid w:val="0015634F"/>
    <w:rsid w:val="001570BB"/>
    <w:rsid w:val="0015724E"/>
    <w:rsid w:val="00157509"/>
    <w:rsid w:val="0015796E"/>
    <w:rsid w:val="00157DBE"/>
    <w:rsid w:val="00157F6F"/>
    <w:rsid w:val="00160B8A"/>
    <w:rsid w:val="00160CAC"/>
    <w:rsid w:val="00160D58"/>
    <w:rsid w:val="00160ECD"/>
    <w:rsid w:val="001616A6"/>
    <w:rsid w:val="0016184C"/>
    <w:rsid w:val="00161B8C"/>
    <w:rsid w:val="0016205F"/>
    <w:rsid w:val="001632BC"/>
    <w:rsid w:val="0016392A"/>
    <w:rsid w:val="00163B2B"/>
    <w:rsid w:val="00163D6A"/>
    <w:rsid w:val="0016402B"/>
    <w:rsid w:val="00164DE2"/>
    <w:rsid w:val="00164F7D"/>
    <w:rsid w:val="001650A5"/>
    <w:rsid w:val="0016567A"/>
    <w:rsid w:val="00165707"/>
    <w:rsid w:val="001667CB"/>
    <w:rsid w:val="00166C44"/>
    <w:rsid w:val="00167ACC"/>
    <w:rsid w:val="001700BA"/>
    <w:rsid w:val="00170D35"/>
    <w:rsid w:val="00171264"/>
    <w:rsid w:val="00171669"/>
    <w:rsid w:val="001717FA"/>
    <w:rsid w:val="00171FE2"/>
    <w:rsid w:val="0017265D"/>
    <w:rsid w:val="0017296A"/>
    <w:rsid w:val="001739CF"/>
    <w:rsid w:val="00174020"/>
    <w:rsid w:val="0017425F"/>
    <w:rsid w:val="001748FA"/>
    <w:rsid w:val="00174B17"/>
    <w:rsid w:val="00174DC0"/>
    <w:rsid w:val="00175202"/>
    <w:rsid w:val="001801B8"/>
    <w:rsid w:val="00180AA9"/>
    <w:rsid w:val="00181543"/>
    <w:rsid w:val="001816C8"/>
    <w:rsid w:val="00182062"/>
    <w:rsid w:val="00182809"/>
    <w:rsid w:val="00182A8E"/>
    <w:rsid w:val="001833B8"/>
    <w:rsid w:val="001838FC"/>
    <w:rsid w:val="00183BEA"/>
    <w:rsid w:val="00183F16"/>
    <w:rsid w:val="001841BB"/>
    <w:rsid w:val="001844EB"/>
    <w:rsid w:val="00184509"/>
    <w:rsid w:val="00184BA8"/>
    <w:rsid w:val="0018533E"/>
    <w:rsid w:val="0018534C"/>
    <w:rsid w:val="0018592F"/>
    <w:rsid w:val="00186696"/>
    <w:rsid w:val="00187572"/>
    <w:rsid w:val="00187833"/>
    <w:rsid w:val="00187F81"/>
    <w:rsid w:val="00191415"/>
    <w:rsid w:val="001921F0"/>
    <w:rsid w:val="0019225D"/>
    <w:rsid w:val="0019250A"/>
    <w:rsid w:val="00192F65"/>
    <w:rsid w:val="0019351C"/>
    <w:rsid w:val="00193664"/>
    <w:rsid w:val="0019369D"/>
    <w:rsid w:val="00193843"/>
    <w:rsid w:val="00193B5F"/>
    <w:rsid w:val="0019478F"/>
    <w:rsid w:val="001947A7"/>
    <w:rsid w:val="00194960"/>
    <w:rsid w:val="00194A15"/>
    <w:rsid w:val="00194EE2"/>
    <w:rsid w:val="0019526B"/>
    <w:rsid w:val="001963EA"/>
    <w:rsid w:val="00196C36"/>
    <w:rsid w:val="00197302"/>
    <w:rsid w:val="0019756C"/>
    <w:rsid w:val="001977BE"/>
    <w:rsid w:val="00197E92"/>
    <w:rsid w:val="001A0B13"/>
    <w:rsid w:val="001A0D5A"/>
    <w:rsid w:val="001A12C4"/>
    <w:rsid w:val="001A24F1"/>
    <w:rsid w:val="001A2A33"/>
    <w:rsid w:val="001A31F3"/>
    <w:rsid w:val="001A3373"/>
    <w:rsid w:val="001A4562"/>
    <w:rsid w:val="001A45AE"/>
    <w:rsid w:val="001A498E"/>
    <w:rsid w:val="001A4D5C"/>
    <w:rsid w:val="001A56CC"/>
    <w:rsid w:val="001A5C7D"/>
    <w:rsid w:val="001A72D2"/>
    <w:rsid w:val="001A7CA4"/>
    <w:rsid w:val="001B0062"/>
    <w:rsid w:val="001B085F"/>
    <w:rsid w:val="001B09C4"/>
    <w:rsid w:val="001B1B75"/>
    <w:rsid w:val="001B1D01"/>
    <w:rsid w:val="001B313D"/>
    <w:rsid w:val="001B3FE3"/>
    <w:rsid w:val="001B425E"/>
    <w:rsid w:val="001B549C"/>
    <w:rsid w:val="001B66B3"/>
    <w:rsid w:val="001B6AA5"/>
    <w:rsid w:val="001B6D88"/>
    <w:rsid w:val="001B7092"/>
    <w:rsid w:val="001B72AF"/>
    <w:rsid w:val="001B7534"/>
    <w:rsid w:val="001C0BDF"/>
    <w:rsid w:val="001C0CEB"/>
    <w:rsid w:val="001C121C"/>
    <w:rsid w:val="001C19A4"/>
    <w:rsid w:val="001C21B9"/>
    <w:rsid w:val="001C3056"/>
    <w:rsid w:val="001C40B4"/>
    <w:rsid w:val="001C5810"/>
    <w:rsid w:val="001C58C9"/>
    <w:rsid w:val="001C5AF5"/>
    <w:rsid w:val="001C5BD0"/>
    <w:rsid w:val="001C605F"/>
    <w:rsid w:val="001C694E"/>
    <w:rsid w:val="001C6983"/>
    <w:rsid w:val="001C6FE4"/>
    <w:rsid w:val="001C7FE1"/>
    <w:rsid w:val="001D004A"/>
    <w:rsid w:val="001D0826"/>
    <w:rsid w:val="001D151D"/>
    <w:rsid w:val="001D18A4"/>
    <w:rsid w:val="001D4075"/>
    <w:rsid w:val="001D5438"/>
    <w:rsid w:val="001D73A4"/>
    <w:rsid w:val="001D73DC"/>
    <w:rsid w:val="001D7748"/>
    <w:rsid w:val="001E076B"/>
    <w:rsid w:val="001E0919"/>
    <w:rsid w:val="001E1584"/>
    <w:rsid w:val="001E1AB0"/>
    <w:rsid w:val="001E1BD6"/>
    <w:rsid w:val="001E2552"/>
    <w:rsid w:val="001E301A"/>
    <w:rsid w:val="001E31F8"/>
    <w:rsid w:val="001E3219"/>
    <w:rsid w:val="001E3E62"/>
    <w:rsid w:val="001E40E6"/>
    <w:rsid w:val="001E460A"/>
    <w:rsid w:val="001E4B7A"/>
    <w:rsid w:val="001E5947"/>
    <w:rsid w:val="001E5A01"/>
    <w:rsid w:val="001E6413"/>
    <w:rsid w:val="001E6488"/>
    <w:rsid w:val="001E6D23"/>
    <w:rsid w:val="001E6DD0"/>
    <w:rsid w:val="001E7DD5"/>
    <w:rsid w:val="001F0384"/>
    <w:rsid w:val="001F04EB"/>
    <w:rsid w:val="001F07BB"/>
    <w:rsid w:val="001F08F8"/>
    <w:rsid w:val="001F1239"/>
    <w:rsid w:val="001F12D2"/>
    <w:rsid w:val="001F1E08"/>
    <w:rsid w:val="001F2630"/>
    <w:rsid w:val="001F27FD"/>
    <w:rsid w:val="001F2A07"/>
    <w:rsid w:val="001F31A0"/>
    <w:rsid w:val="001F3B8D"/>
    <w:rsid w:val="001F4119"/>
    <w:rsid w:val="001F45F1"/>
    <w:rsid w:val="001F46BE"/>
    <w:rsid w:val="001F5A14"/>
    <w:rsid w:val="001F5F4B"/>
    <w:rsid w:val="001F60B9"/>
    <w:rsid w:val="001F64B7"/>
    <w:rsid w:val="001F6D87"/>
    <w:rsid w:val="001F6FFD"/>
    <w:rsid w:val="001F76D1"/>
    <w:rsid w:val="001F78DC"/>
    <w:rsid w:val="0020062F"/>
    <w:rsid w:val="00200C66"/>
    <w:rsid w:val="00200F4F"/>
    <w:rsid w:val="00201FBE"/>
    <w:rsid w:val="002021BF"/>
    <w:rsid w:val="00203544"/>
    <w:rsid w:val="0020365E"/>
    <w:rsid w:val="0020395E"/>
    <w:rsid w:val="002040B8"/>
    <w:rsid w:val="002042C6"/>
    <w:rsid w:val="00204DAA"/>
    <w:rsid w:val="002055BD"/>
    <w:rsid w:val="002058A6"/>
    <w:rsid w:val="00206153"/>
    <w:rsid w:val="00207BCB"/>
    <w:rsid w:val="002100FA"/>
    <w:rsid w:val="00210B16"/>
    <w:rsid w:val="00210BDC"/>
    <w:rsid w:val="002112F9"/>
    <w:rsid w:val="00211359"/>
    <w:rsid w:val="00211BFB"/>
    <w:rsid w:val="00212CB9"/>
    <w:rsid w:val="00213734"/>
    <w:rsid w:val="00213CCC"/>
    <w:rsid w:val="00214773"/>
    <w:rsid w:val="00214C5F"/>
    <w:rsid w:val="0021542E"/>
    <w:rsid w:val="00215801"/>
    <w:rsid w:val="00215A79"/>
    <w:rsid w:val="00215EC1"/>
    <w:rsid w:val="002162E3"/>
    <w:rsid w:val="00216A0D"/>
    <w:rsid w:val="00216AF6"/>
    <w:rsid w:val="002176BF"/>
    <w:rsid w:val="00220B66"/>
    <w:rsid w:val="002212CC"/>
    <w:rsid w:val="002213B2"/>
    <w:rsid w:val="00221E18"/>
    <w:rsid w:val="00221FE2"/>
    <w:rsid w:val="00222D38"/>
    <w:rsid w:val="00223324"/>
    <w:rsid w:val="00224992"/>
    <w:rsid w:val="00224A2C"/>
    <w:rsid w:val="00224FC8"/>
    <w:rsid w:val="002252AF"/>
    <w:rsid w:val="002259D8"/>
    <w:rsid w:val="00225E7E"/>
    <w:rsid w:val="00225FF0"/>
    <w:rsid w:val="00226015"/>
    <w:rsid w:val="00226849"/>
    <w:rsid w:val="002269FD"/>
    <w:rsid w:val="00226D28"/>
    <w:rsid w:val="00226F8D"/>
    <w:rsid w:val="00227ABC"/>
    <w:rsid w:val="00227B3E"/>
    <w:rsid w:val="00227E69"/>
    <w:rsid w:val="00227F14"/>
    <w:rsid w:val="0023068A"/>
    <w:rsid w:val="00232EF6"/>
    <w:rsid w:val="00233068"/>
    <w:rsid w:val="002331C0"/>
    <w:rsid w:val="002334E5"/>
    <w:rsid w:val="00233876"/>
    <w:rsid w:val="00234130"/>
    <w:rsid w:val="00234951"/>
    <w:rsid w:val="0023496B"/>
    <w:rsid w:val="00235CB5"/>
    <w:rsid w:val="0023647F"/>
    <w:rsid w:val="0023709D"/>
    <w:rsid w:val="002374D7"/>
    <w:rsid w:val="00237A1C"/>
    <w:rsid w:val="00237D3E"/>
    <w:rsid w:val="00237DED"/>
    <w:rsid w:val="00237E64"/>
    <w:rsid w:val="00240160"/>
    <w:rsid w:val="0024088B"/>
    <w:rsid w:val="002410DC"/>
    <w:rsid w:val="00241648"/>
    <w:rsid w:val="00241D10"/>
    <w:rsid w:val="00241DE1"/>
    <w:rsid w:val="00242078"/>
    <w:rsid w:val="00243AC3"/>
    <w:rsid w:val="002447DA"/>
    <w:rsid w:val="0024528A"/>
    <w:rsid w:val="002454EE"/>
    <w:rsid w:val="002458CC"/>
    <w:rsid w:val="00245920"/>
    <w:rsid w:val="00245B6E"/>
    <w:rsid w:val="00245BFC"/>
    <w:rsid w:val="00246404"/>
    <w:rsid w:val="002465F6"/>
    <w:rsid w:val="0024680C"/>
    <w:rsid w:val="002468D2"/>
    <w:rsid w:val="00246966"/>
    <w:rsid w:val="00246B0A"/>
    <w:rsid w:val="00246FA6"/>
    <w:rsid w:val="00247625"/>
    <w:rsid w:val="002479D0"/>
    <w:rsid w:val="00250209"/>
    <w:rsid w:val="0025044D"/>
    <w:rsid w:val="0025062A"/>
    <w:rsid w:val="002507A8"/>
    <w:rsid w:val="002509D8"/>
    <w:rsid w:val="00251C1D"/>
    <w:rsid w:val="002523C2"/>
    <w:rsid w:val="00253705"/>
    <w:rsid w:val="002537BD"/>
    <w:rsid w:val="00253B45"/>
    <w:rsid w:val="00253D4E"/>
    <w:rsid w:val="0025581D"/>
    <w:rsid w:val="00255C73"/>
    <w:rsid w:val="00256351"/>
    <w:rsid w:val="0025694A"/>
    <w:rsid w:val="00256C21"/>
    <w:rsid w:val="00256E5A"/>
    <w:rsid w:val="00256F13"/>
    <w:rsid w:val="0026014A"/>
    <w:rsid w:val="002604F8"/>
    <w:rsid w:val="0026291D"/>
    <w:rsid w:val="00263319"/>
    <w:rsid w:val="00263477"/>
    <w:rsid w:val="002634E8"/>
    <w:rsid w:val="00263A65"/>
    <w:rsid w:val="00263D8D"/>
    <w:rsid w:val="0026403F"/>
    <w:rsid w:val="00264E9E"/>
    <w:rsid w:val="00265E40"/>
    <w:rsid w:val="00265F45"/>
    <w:rsid w:val="00266446"/>
    <w:rsid w:val="00266507"/>
    <w:rsid w:val="0026760E"/>
    <w:rsid w:val="0026762E"/>
    <w:rsid w:val="00270817"/>
    <w:rsid w:val="00270F82"/>
    <w:rsid w:val="002710D5"/>
    <w:rsid w:val="002725D3"/>
    <w:rsid w:val="002726B7"/>
    <w:rsid w:val="002730DF"/>
    <w:rsid w:val="0027336F"/>
    <w:rsid w:val="00273DED"/>
    <w:rsid w:val="00274549"/>
    <w:rsid w:val="002748C8"/>
    <w:rsid w:val="00274BD7"/>
    <w:rsid w:val="002751EA"/>
    <w:rsid w:val="002757AA"/>
    <w:rsid w:val="00275950"/>
    <w:rsid w:val="00276166"/>
    <w:rsid w:val="00276785"/>
    <w:rsid w:val="0027681C"/>
    <w:rsid w:val="002768A7"/>
    <w:rsid w:val="00276AF6"/>
    <w:rsid w:val="00277073"/>
    <w:rsid w:val="002779E6"/>
    <w:rsid w:val="00277D99"/>
    <w:rsid w:val="00277EDD"/>
    <w:rsid w:val="002805DD"/>
    <w:rsid w:val="00280683"/>
    <w:rsid w:val="002808A6"/>
    <w:rsid w:val="00281723"/>
    <w:rsid w:val="00281739"/>
    <w:rsid w:val="002819F3"/>
    <w:rsid w:val="002823E2"/>
    <w:rsid w:val="00283D28"/>
    <w:rsid w:val="00284584"/>
    <w:rsid w:val="00284B0D"/>
    <w:rsid w:val="00284CE9"/>
    <w:rsid w:val="00285258"/>
    <w:rsid w:val="00285D6D"/>
    <w:rsid w:val="00286552"/>
    <w:rsid w:val="00286813"/>
    <w:rsid w:val="0029131F"/>
    <w:rsid w:val="0029180F"/>
    <w:rsid w:val="0029246A"/>
    <w:rsid w:val="00292586"/>
    <w:rsid w:val="00292879"/>
    <w:rsid w:val="002930EE"/>
    <w:rsid w:val="00293523"/>
    <w:rsid w:val="0029421B"/>
    <w:rsid w:val="00294686"/>
    <w:rsid w:val="00295D78"/>
    <w:rsid w:val="0029634E"/>
    <w:rsid w:val="00296E48"/>
    <w:rsid w:val="002973B0"/>
    <w:rsid w:val="00297763"/>
    <w:rsid w:val="002A0A71"/>
    <w:rsid w:val="002A0A81"/>
    <w:rsid w:val="002A16AC"/>
    <w:rsid w:val="002A19AA"/>
    <w:rsid w:val="002A1AE5"/>
    <w:rsid w:val="002A243D"/>
    <w:rsid w:val="002A3283"/>
    <w:rsid w:val="002A33E3"/>
    <w:rsid w:val="002A36C2"/>
    <w:rsid w:val="002A399F"/>
    <w:rsid w:val="002A3ED4"/>
    <w:rsid w:val="002A50BB"/>
    <w:rsid w:val="002A61CB"/>
    <w:rsid w:val="002A6D34"/>
    <w:rsid w:val="002A766F"/>
    <w:rsid w:val="002A7D27"/>
    <w:rsid w:val="002B03E2"/>
    <w:rsid w:val="002B2850"/>
    <w:rsid w:val="002B3847"/>
    <w:rsid w:val="002B3BE1"/>
    <w:rsid w:val="002B4244"/>
    <w:rsid w:val="002B5492"/>
    <w:rsid w:val="002B5943"/>
    <w:rsid w:val="002B6628"/>
    <w:rsid w:val="002B73F2"/>
    <w:rsid w:val="002B766B"/>
    <w:rsid w:val="002B7755"/>
    <w:rsid w:val="002C076D"/>
    <w:rsid w:val="002C184D"/>
    <w:rsid w:val="002C19F1"/>
    <w:rsid w:val="002C1F39"/>
    <w:rsid w:val="002C21AD"/>
    <w:rsid w:val="002C2956"/>
    <w:rsid w:val="002C3AE4"/>
    <w:rsid w:val="002C3D1E"/>
    <w:rsid w:val="002C3FB6"/>
    <w:rsid w:val="002C41B7"/>
    <w:rsid w:val="002C454E"/>
    <w:rsid w:val="002C46CC"/>
    <w:rsid w:val="002C5191"/>
    <w:rsid w:val="002C571C"/>
    <w:rsid w:val="002C5A15"/>
    <w:rsid w:val="002C5A2D"/>
    <w:rsid w:val="002C5AD0"/>
    <w:rsid w:val="002C5C24"/>
    <w:rsid w:val="002C62A7"/>
    <w:rsid w:val="002C66CC"/>
    <w:rsid w:val="002C6AD2"/>
    <w:rsid w:val="002C6FA9"/>
    <w:rsid w:val="002C7C6E"/>
    <w:rsid w:val="002C7E25"/>
    <w:rsid w:val="002D142B"/>
    <w:rsid w:val="002D1523"/>
    <w:rsid w:val="002D1A7A"/>
    <w:rsid w:val="002D251B"/>
    <w:rsid w:val="002D2789"/>
    <w:rsid w:val="002D2810"/>
    <w:rsid w:val="002D4530"/>
    <w:rsid w:val="002D50E0"/>
    <w:rsid w:val="002D5E59"/>
    <w:rsid w:val="002D63CD"/>
    <w:rsid w:val="002D6522"/>
    <w:rsid w:val="002D6541"/>
    <w:rsid w:val="002D66AC"/>
    <w:rsid w:val="002D6A3C"/>
    <w:rsid w:val="002D6EDA"/>
    <w:rsid w:val="002D7555"/>
    <w:rsid w:val="002D78F7"/>
    <w:rsid w:val="002E0A73"/>
    <w:rsid w:val="002E0EB4"/>
    <w:rsid w:val="002E171E"/>
    <w:rsid w:val="002E18F9"/>
    <w:rsid w:val="002E1E04"/>
    <w:rsid w:val="002E25D9"/>
    <w:rsid w:val="002E30EE"/>
    <w:rsid w:val="002E3635"/>
    <w:rsid w:val="002E3655"/>
    <w:rsid w:val="002E3A9D"/>
    <w:rsid w:val="002E447B"/>
    <w:rsid w:val="002E452B"/>
    <w:rsid w:val="002E457E"/>
    <w:rsid w:val="002E4FE7"/>
    <w:rsid w:val="002E551A"/>
    <w:rsid w:val="002E5822"/>
    <w:rsid w:val="002E6140"/>
    <w:rsid w:val="002E6C32"/>
    <w:rsid w:val="002F04F0"/>
    <w:rsid w:val="002F0B01"/>
    <w:rsid w:val="002F1315"/>
    <w:rsid w:val="002F17AF"/>
    <w:rsid w:val="002F1801"/>
    <w:rsid w:val="002F2D54"/>
    <w:rsid w:val="002F3617"/>
    <w:rsid w:val="002F3B1F"/>
    <w:rsid w:val="002F3B5E"/>
    <w:rsid w:val="002F4B9F"/>
    <w:rsid w:val="002F4C94"/>
    <w:rsid w:val="002F53DE"/>
    <w:rsid w:val="002F56F0"/>
    <w:rsid w:val="002F6028"/>
    <w:rsid w:val="003009D2"/>
    <w:rsid w:val="003009EA"/>
    <w:rsid w:val="00300B5E"/>
    <w:rsid w:val="00300C59"/>
    <w:rsid w:val="003011D8"/>
    <w:rsid w:val="00301270"/>
    <w:rsid w:val="0030144D"/>
    <w:rsid w:val="00301FD1"/>
    <w:rsid w:val="00302619"/>
    <w:rsid w:val="00303158"/>
    <w:rsid w:val="0030339C"/>
    <w:rsid w:val="00303BBE"/>
    <w:rsid w:val="00304938"/>
    <w:rsid w:val="003049F9"/>
    <w:rsid w:val="00305A0E"/>
    <w:rsid w:val="00306798"/>
    <w:rsid w:val="003069EB"/>
    <w:rsid w:val="00306F37"/>
    <w:rsid w:val="00310A98"/>
    <w:rsid w:val="00311B67"/>
    <w:rsid w:val="003129FB"/>
    <w:rsid w:val="00312B90"/>
    <w:rsid w:val="003131AB"/>
    <w:rsid w:val="00313AAA"/>
    <w:rsid w:val="00313ADC"/>
    <w:rsid w:val="0031425B"/>
    <w:rsid w:val="0031506C"/>
    <w:rsid w:val="00315E03"/>
    <w:rsid w:val="003160D5"/>
    <w:rsid w:val="00316307"/>
    <w:rsid w:val="00316565"/>
    <w:rsid w:val="003166FB"/>
    <w:rsid w:val="00316B90"/>
    <w:rsid w:val="00317509"/>
    <w:rsid w:val="0031756A"/>
    <w:rsid w:val="003202FA"/>
    <w:rsid w:val="003214F7"/>
    <w:rsid w:val="003222F7"/>
    <w:rsid w:val="00322545"/>
    <w:rsid w:val="0032299E"/>
    <w:rsid w:val="003232F7"/>
    <w:rsid w:val="00324E83"/>
    <w:rsid w:val="00326BB8"/>
    <w:rsid w:val="003274E5"/>
    <w:rsid w:val="00327E3C"/>
    <w:rsid w:val="00330ABF"/>
    <w:rsid w:val="00330ED3"/>
    <w:rsid w:val="00330F3F"/>
    <w:rsid w:val="003312CE"/>
    <w:rsid w:val="0033169A"/>
    <w:rsid w:val="00332B1F"/>
    <w:rsid w:val="00333269"/>
    <w:rsid w:val="00333818"/>
    <w:rsid w:val="003341FB"/>
    <w:rsid w:val="00334385"/>
    <w:rsid w:val="0033454F"/>
    <w:rsid w:val="00334FA4"/>
    <w:rsid w:val="003351FD"/>
    <w:rsid w:val="003353C5"/>
    <w:rsid w:val="00335885"/>
    <w:rsid w:val="00335B26"/>
    <w:rsid w:val="00336A26"/>
    <w:rsid w:val="00337AE8"/>
    <w:rsid w:val="00340472"/>
    <w:rsid w:val="00340E52"/>
    <w:rsid w:val="00340E5E"/>
    <w:rsid w:val="00340FF6"/>
    <w:rsid w:val="00341801"/>
    <w:rsid w:val="003428AF"/>
    <w:rsid w:val="00343842"/>
    <w:rsid w:val="0034385A"/>
    <w:rsid w:val="00344081"/>
    <w:rsid w:val="00344D0C"/>
    <w:rsid w:val="00345074"/>
    <w:rsid w:val="003454A8"/>
    <w:rsid w:val="003459FA"/>
    <w:rsid w:val="00345A5A"/>
    <w:rsid w:val="0034614B"/>
    <w:rsid w:val="003463BD"/>
    <w:rsid w:val="0034718A"/>
    <w:rsid w:val="003504F1"/>
    <w:rsid w:val="00350951"/>
    <w:rsid w:val="00350A2E"/>
    <w:rsid w:val="00350C69"/>
    <w:rsid w:val="00352519"/>
    <w:rsid w:val="00353186"/>
    <w:rsid w:val="003534C6"/>
    <w:rsid w:val="00353525"/>
    <w:rsid w:val="00353B61"/>
    <w:rsid w:val="00353BB6"/>
    <w:rsid w:val="00353E29"/>
    <w:rsid w:val="00354FE0"/>
    <w:rsid w:val="003554F1"/>
    <w:rsid w:val="00355583"/>
    <w:rsid w:val="0035574B"/>
    <w:rsid w:val="00355913"/>
    <w:rsid w:val="00356582"/>
    <w:rsid w:val="00356909"/>
    <w:rsid w:val="0036054F"/>
    <w:rsid w:val="003607D4"/>
    <w:rsid w:val="00360835"/>
    <w:rsid w:val="00360B30"/>
    <w:rsid w:val="003613F6"/>
    <w:rsid w:val="003618D4"/>
    <w:rsid w:val="00361A0E"/>
    <w:rsid w:val="00361CC2"/>
    <w:rsid w:val="003629E5"/>
    <w:rsid w:val="00362D69"/>
    <w:rsid w:val="00363A19"/>
    <w:rsid w:val="0036417D"/>
    <w:rsid w:val="00364449"/>
    <w:rsid w:val="0036527D"/>
    <w:rsid w:val="003652C1"/>
    <w:rsid w:val="003659D5"/>
    <w:rsid w:val="0036663E"/>
    <w:rsid w:val="00366B33"/>
    <w:rsid w:val="00366E86"/>
    <w:rsid w:val="00367208"/>
    <w:rsid w:val="0036732E"/>
    <w:rsid w:val="00367906"/>
    <w:rsid w:val="00367C8B"/>
    <w:rsid w:val="00367F66"/>
    <w:rsid w:val="00372030"/>
    <w:rsid w:val="00372DBD"/>
    <w:rsid w:val="0037348B"/>
    <w:rsid w:val="003737D9"/>
    <w:rsid w:val="00373940"/>
    <w:rsid w:val="00374AF8"/>
    <w:rsid w:val="0037639A"/>
    <w:rsid w:val="00376517"/>
    <w:rsid w:val="00376880"/>
    <w:rsid w:val="00377501"/>
    <w:rsid w:val="003776AD"/>
    <w:rsid w:val="00380388"/>
    <w:rsid w:val="00381ED1"/>
    <w:rsid w:val="00382294"/>
    <w:rsid w:val="00382303"/>
    <w:rsid w:val="003827AD"/>
    <w:rsid w:val="003844CA"/>
    <w:rsid w:val="003849A1"/>
    <w:rsid w:val="00384AC4"/>
    <w:rsid w:val="00384F68"/>
    <w:rsid w:val="00385685"/>
    <w:rsid w:val="003864BB"/>
    <w:rsid w:val="003868F4"/>
    <w:rsid w:val="0038751C"/>
    <w:rsid w:val="00387DFA"/>
    <w:rsid w:val="00390E5D"/>
    <w:rsid w:val="00392C1A"/>
    <w:rsid w:val="0039333E"/>
    <w:rsid w:val="00393A90"/>
    <w:rsid w:val="00393DE1"/>
    <w:rsid w:val="0039417A"/>
    <w:rsid w:val="003944ED"/>
    <w:rsid w:val="0039599E"/>
    <w:rsid w:val="00395ABA"/>
    <w:rsid w:val="0039622A"/>
    <w:rsid w:val="00396988"/>
    <w:rsid w:val="00397A0A"/>
    <w:rsid w:val="00397F0D"/>
    <w:rsid w:val="003A0BA6"/>
    <w:rsid w:val="003A15AC"/>
    <w:rsid w:val="003A16C0"/>
    <w:rsid w:val="003A1AFB"/>
    <w:rsid w:val="003A1B38"/>
    <w:rsid w:val="003A2050"/>
    <w:rsid w:val="003A26DB"/>
    <w:rsid w:val="003A3066"/>
    <w:rsid w:val="003A30F5"/>
    <w:rsid w:val="003A376D"/>
    <w:rsid w:val="003A4CD1"/>
    <w:rsid w:val="003A5400"/>
    <w:rsid w:val="003A5D0B"/>
    <w:rsid w:val="003A698A"/>
    <w:rsid w:val="003A6A44"/>
    <w:rsid w:val="003A70A0"/>
    <w:rsid w:val="003A7132"/>
    <w:rsid w:val="003A7D4F"/>
    <w:rsid w:val="003B0090"/>
    <w:rsid w:val="003B04C1"/>
    <w:rsid w:val="003B0E91"/>
    <w:rsid w:val="003B104C"/>
    <w:rsid w:val="003B1848"/>
    <w:rsid w:val="003B24E4"/>
    <w:rsid w:val="003B26A1"/>
    <w:rsid w:val="003B3743"/>
    <w:rsid w:val="003B3828"/>
    <w:rsid w:val="003B39B2"/>
    <w:rsid w:val="003B3F9E"/>
    <w:rsid w:val="003B4FBA"/>
    <w:rsid w:val="003B5432"/>
    <w:rsid w:val="003B5814"/>
    <w:rsid w:val="003B5965"/>
    <w:rsid w:val="003B5A11"/>
    <w:rsid w:val="003B60D9"/>
    <w:rsid w:val="003B62A6"/>
    <w:rsid w:val="003B6B6F"/>
    <w:rsid w:val="003B7120"/>
    <w:rsid w:val="003B72C7"/>
    <w:rsid w:val="003B7459"/>
    <w:rsid w:val="003B7D44"/>
    <w:rsid w:val="003C068B"/>
    <w:rsid w:val="003C0CE7"/>
    <w:rsid w:val="003C1168"/>
    <w:rsid w:val="003C11A8"/>
    <w:rsid w:val="003C19AB"/>
    <w:rsid w:val="003C253E"/>
    <w:rsid w:val="003C2A2D"/>
    <w:rsid w:val="003C2A41"/>
    <w:rsid w:val="003C2AB0"/>
    <w:rsid w:val="003C4285"/>
    <w:rsid w:val="003C4323"/>
    <w:rsid w:val="003C5263"/>
    <w:rsid w:val="003C533C"/>
    <w:rsid w:val="003C5C2B"/>
    <w:rsid w:val="003C6068"/>
    <w:rsid w:val="003C6B80"/>
    <w:rsid w:val="003C7079"/>
    <w:rsid w:val="003C71DB"/>
    <w:rsid w:val="003C77BD"/>
    <w:rsid w:val="003D0D2C"/>
    <w:rsid w:val="003D21A1"/>
    <w:rsid w:val="003D2AB2"/>
    <w:rsid w:val="003D2FE5"/>
    <w:rsid w:val="003D3916"/>
    <w:rsid w:val="003D47C4"/>
    <w:rsid w:val="003D484B"/>
    <w:rsid w:val="003D4A38"/>
    <w:rsid w:val="003D56C1"/>
    <w:rsid w:val="003D5BFE"/>
    <w:rsid w:val="003D5DEC"/>
    <w:rsid w:val="003D65A7"/>
    <w:rsid w:val="003D758A"/>
    <w:rsid w:val="003D78DD"/>
    <w:rsid w:val="003E0DA5"/>
    <w:rsid w:val="003E17C3"/>
    <w:rsid w:val="003E1BD5"/>
    <w:rsid w:val="003E24CF"/>
    <w:rsid w:val="003E259E"/>
    <w:rsid w:val="003E2614"/>
    <w:rsid w:val="003E2F30"/>
    <w:rsid w:val="003E359E"/>
    <w:rsid w:val="003E481E"/>
    <w:rsid w:val="003E5001"/>
    <w:rsid w:val="003E5EA6"/>
    <w:rsid w:val="003E68C8"/>
    <w:rsid w:val="003E6ED6"/>
    <w:rsid w:val="003E70B8"/>
    <w:rsid w:val="003E7374"/>
    <w:rsid w:val="003F07AB"/>
    <w:rsid w:val="003F0858"/>
    <w:rsid w:val="003F0F5B"/>
    <w:rsid w:val="003F1A25"/>
    <w:rsid w:val="003F1E3E"/>
    <w:rsid w:val="003F2D62"/>
    <w:rsid w:val="003F2E47"/>
    <w:rsid w:val="003F2FA7"/>
    <w:rsid w:val="003F3472"/>
    <w:rsid w:val="003F41DF"/>
    <w:rsid w:val="003F44F0"/>
    <w:rsid w:val="003F46A7"/>
    <w:rsid w:val="003F5515"/>
    <w:rsid w:val="003F5FEF"/>
    <w:rsid w:val="003F6F92"/>
    <w:rsid w:val="003F701E"/>
    <w:rsid w:val="003F7DE6"/>
    <w:rsid w:val="004003AB"/>
    <w:rsid w:val="004008D4"/>
    <w:rsid w:val="00400B7C"/>
    <w:rsid w:val="004022C9"/>
    <w:rsid w:val="00402A56"/>
    <w:rsid w:val="0040304E"/>
    <w:rsid w:val="00403568"/>
    <w:rsid w:val="00404017"/>
    <w:rsid w:val="00404DD2"/>
    <w:rsid w:val="00404F4A"/>
    <w:rsid w:val="00405D56"/>
    <w:rsid w:val="00405EE7"/>
    <w:rsid w:val="00406415"/>
    <w:rsid w:val="00406A31"/>
    <w:rsid w:val="00406EFC"/>
    <w:rsid w:val="00407035"/>
    <w:rsid w:val="00407CF2"/>
    <w:rsid w:val="00407DE0"/>
    <w:rsid w:val="00410158"/>
    <w:rsid w:val="00410191"/>
    <w:rsid w:val="0041059B"/>
    <w:rsid w:val="004107BA"/>
    <w:rsid w:val="004115E5"/>
    <w:rsid w:val="0041164A"/>
    <w:rsid w:val="00411EE7"/>
    <w:rsid w:val="004123AF"/>
    <w:rsid w:val="004126F6"/>
    <w:rsid w:val="00412915"/>
    <w:rsid w:val="00412BD7"/>
    <w:rsid w:val="00413317"/>
    <w:rsid w:val="00413BE9"/>
    <w:rsid w:val="00413CBF"/>
    <w:rsid w:val="0041448F"/>
    <w:rsid w:val="0041496D"/>
    <w:rsid w:val="004151FF"/>
    <w:rsid w:val="004156CC"/>
    <w:rsid w:val="004158AA"/>
    <w:rsid w:val="00415C31"/>
    <w:rsid w:val="00416A25"/>
    <w:rsid w:val="0042064A"/>
    <w:rsid w:val="00421993"/>
    <w:rsid w:val="00422B2A"/>
    <w:rsid w:val="004232D3"/>
    <w:rsid w:val="004239BE"/>
    <w:rsid w:val="00424B97"/>
    <w:rsid w:val="0042516A"/>
    <w:rsid w:val="00425E85"/>
    <w:rsid w:val="00425F27"/>
    <w:rsid w:val="004273FB"/>
    <w:rsid w:val="00430BC6"/>
    <w:rsid w:val="00430E96"/>
    <w:rsid w:val="00431010"/>
    <w:rsid w:val="004316C3"/>
    <w:rsid w:val="004316E7"/>
    <w:rsid w:val="004324FB"/>
    <w:rsid w:val="004328B2"/>
    <w:rsid w:val="00432958"/>
    <w:rsid w:val="00433833"/>
    <w:rsid w:val="00433841"/>
    <w:rsid w:val="0043395D"/>
    <w:rsid w:val="00433A4A"/>
    <w:rsid w:val="00434347"/>
    <w:rsid w:val="004344E1"/>
    <w:rsid w:val="004350C7"/>
    <w:rsid w:val="00435157"/>
    <w:rsid w:val="00435213"/>
    <w:rsid w:val="004354AC"/>
    <w:rsid w:val="004361AB"/>
    <w:rsid w:val="004369DE"/>
    <w:rsid w:val="00436C7B"/>
    <w:rsid w:val="00437154"/>
    <w:rsid w:val="0043732D"/>
    <w:rsid w:val="0043733D"/>
    <w:rsid w:val="00437DC3"/>
    <w:rsid w:val="00437ED0"/>
    <w:rsid w:val="00440B29"/>
    <w:rsid w:val="00440C85"/>
    <w:rsid w:val="0044172C"/>
    <w:rsid w:val="00441B80"/>
    <w:rsid w:val="004420F1"/>
    <w:rsid w:val="0044225A"/>
    <w:rsid w:val="004423D4"/>
    <w:rsid w:val="0044318B"/>
    <w:rsid w:val="00443252"/>
    <w:rsid w:val="00443A95"/>
    <w:rsid w:val="0044420E"/>
    <w:rsid w:val="004455AF"/>
    <w:rsid w:val="00445809"/>
    <w:rsid w:val="00445CC8"/>
    <w:rsid w:val="0044678D"/>
    <w:rsid w:val="004479FA"/>
    <w:rsid w:val="00450327"/>
    <w:rsid w:val="0045086D"/>
    <w:rsid w:val="00450ABF"/>
    <w:rsid w:val="0045148C"/>
    <w:rsid w:val="00451761"/>
    <w:rsid w:val="00453047"/>
    <w:rsid w:val="00453085"/>
    <w:rsid w:val="00453191"/>
    <w:rsid w:val="004547BF"/>
    <w:rsid w:val="00455DE5"/>
    <w:rsid w:val="00455EB8"/>
    <w:rsid w:val="004565DA"/>
    <w:rsid w:val="00456DC5"/>
    <w:rsid w:val="0045707F"/>
    <w:rsid w:val="004571CE"/>
    <w:rsid w:val="00457259"/>
    <w:rsid w:val="00457825"/>
    <w:rsid w:val="00457DF3"/>
    <w:rsid w:val="00457E1C"/>
    <w:rsid w:val="004600AB"/>
    <w:rsid w:val="004612A0"/>
    <w:rsid w:val="004625FD"/>
    <w:rsid w:val="00462C59"/>
    <w:rsid w:val="00462C8A"/>
    <w:rsid w:val="00462EB6"/>
    <w:rsid w:val="004633DE"/>
    <w:rsid w:val="00463DD1"/>
    <w:rsid w:val="00463DD7"/>
    <w:rsid w:val="0046501F"/>
    <w:rsid w:val="0046539E"/>
    <w:rsid w:val="004654FF"/>
    <w:rsid w:val="00465C38"/>
    <w:rsid w:val="00465F9D"/>
    <w:rsid w:val="00467775"/>
    <w:rsid w:val="00467BDC"/>
    <w:rsid w:val="004703FE"/>
    <w:rsid w:val="00470B93"/>
    <w:rsid w:val="0047133A"/>
    <w:rsid w:val="00472360"/>
    <w:rsid w:val="0047316D"/>
    <w:rsid w:val="004733E5"/>
    <w:rsid w:val="00473AFD"/>
    <w:rsid w:val="00474096"/>
    <w:rsid w:val="004744EC"/>
    <w:rsid w:val="00475035"/>
    <w:rsid w:val="00475211"/>
    <w:rsid w:val="00476641"/>
    <w:rsid w:val="00477A84"/>
    <w:rsid w:val="00477C94"/>
    <w:rsid w:val="00477FF1"/>
    <w:rsid w:val="004800C3"/>
    <w:rsid w:val="004808BF"/>
    <w:rsid w:val="00480DCB"/>
    <w:rsid w:val="00481DDD"/>
    <w:rsid w:val="00482859"/>
    <w:rsid w:val="004828F4"/>
    <w:rsid w:val="004836F7"/>
    <w:rsid w:val="00484138"/>
    <w:rsid w:val="00484E4A"/>
    <w:rsid w:val="00485052"/>
    <w:rsid w:val="00485849"/>
    <w:rsid w:val="00485C4A"/>
    <w:rsid w:val="00486338"/>
    <w:rsid w:val="0048645B"/>
    <w:rsid w:val="00486D9A"/>
    <w:rsid w:val="004874EA"/>
    <w:rsid w:val="004878F3"/>
    <w:rsid w:val="00487E14"/>
    <w:rsid w:val="00487E4F"/>
    <w:rsid w:val="00490209"/>
    <w:rsid w:val="0049023F"/>
    <w:rsid w:val="00490C2E"/>
    <w:rsid w:val="00491B85"/>
    <w:rsid w:val="00491E6B"/>
    <w:rsid w:val="004923CA"/>
    <w:rsid w:val="00493944"/>
    <w:rsid w:val="00493DD8"/>
    <w:rsid w:val="00494AED"/>
    <w:rsid w:val="00495B88"/>
    <w:rsid w:val="00496644"/>
    <w:rsid w:val="00496748"/>
    <w:rsid w:val="00496CCD"/>
    <w:rsid w:val="00497320"/>
    <w:rsid w:val="00497841"/>
    <w:rsid w:val="004978FE"/>
    <w:rsid w:val="00497969"/>
    <w:rsid w:val="0049796C"/>
    <w:rsid w:val="004A00DA"/>
    <w:rsid w:val="004A0745"/>
    <w:rsid w:val="004A08AC"/>
    <w:rsid w:val="004A1BA3"/>
    <w:rsid w:val="004A22AD"/>
    <w:rsid w:val="004A2361"/>
    <w:rsid w:val="004A332A"/>
    <w:rsid w:val="004A35EE"/>
    <w:rsid w:val="004A3758"/>
    <w:rsid w:val="004A51A2"/>
    <w:rsid w:val="004A5A70"/>
    <w:rsid w:val="004A6143"/>
    <w:rsid w:val="004A615E"/>
    <w:rsid w:val="004B065E"/>
    <w:rsid w:val="004B0E4E"/>
    <w:rsid w:val="004B1D29"/>
    <w:rsid w:val="004B1F96"/>
    <w:rsid w:val="004B3834"/>
    <w:rsid w:val="004B3952"/>
    <w:rsid w:val="004B39AB"/>
    <w:rsid w:val="004B3D76"/>
    <w:rsid w:val="004B40DF"/>
    <w:rsid w:val="004B43F0"/>
    <w:rsid w:val="004B4D90"/>
    <w:rsid w:val="004B5171"/>
    <w:rsid w:val="004B553D"/>
    <w:rsid w:val="004B5A54"/>
    <w:rsid w:val="004B6E23"/>
    <w:rsid w:val="004B7C0C"/>
    <w:rsid w:val="004C09E0"/>
    <w:rsid w:val="004C0CC6"/>
    <w:rsid w:val="004C0E78"/>
    <w:rsid w:val="004C1555"/>
    <w:rsid w:val="004C173F"/>
    <w:rsid w:val="004C1A83"/>
    <w:rsid w:val="004C2E56"/>
    <w:rsid w:val="004C32D2"/>
    <w:rsid w:val="004C3A18"/>
    <w:rsid w:val="004C3F78"/>
    <w:rsid w:val="004C4927"/>
    <w:rsid w:val="004C5BC3"/>
    <w:rsid w:val="004C6392"/>
    <w:rsid w:val="004C6E85"/>
    <w:rsid w:val="004C7218"/>
    <w:rsid w:val="004D0431"/>
    <w:rsid w:val="004D0AC6"/>
    <w:rsid w:val="004D0B5A"/>
    <w:rsid w:val="004D1BF3"/>
    <w:rsid w:val="004D27A7"/>
    <w:rsid w:val="004D2911"/>
    <w:rsid w:val="004D29CB"/>
    <w:rsid w:val="004D2D21"/>
    <w:rsid w:val="004D3BC5"/>
    <w:rsid w:val="004D3D98"/>
    <w:rsid w:val="004D3E25"/>
    <w:rsid w:val="004D42D6"/>
    <w:rsid w:val="004D4620"/>
    <w:rsid w:val="004D5838"/>
    <w:rsid w:val="004D6258"/>
    <w:rsid w:val="004D6BDF"/>
    <w:rsid w:val="004D7124"/>
    <w:rsid w:val="004D7607"/>
    <w:rsid w:val="004E040E"/>
    <w:rsid w:val="004E0E53"/>
    <w:rsid w:val="004E2009"/>
    <w:rsid w:val="004E214E"/>
    <w:rsid w:val="004E2F12"/>
    <w:rsid w:val="004E3E04"/>
    <w:rsid w:val="004E3EB8"/>
    <w:rsid w:val="004E40C7"/>
    <w:rsid w:val="004E41CA"/>
    <w:rsid w:val="004E6567"/>
    <w:rsid w:val="004E6D84"/>
    <w:rsid w:val="004E6EBB"/>
    <w:rsid w:val="004E7E4C"/>
    <w:rsid w:val="004E7EB8"/>
    <w:rsid w:val="004E7EE2"/>
    <w:rsid w:val="004E7EF9"/>
    <w:rsid w:val="004F08C7"/>
    <w:rsid w:val="004F0A93"/>
    <w:rsid w:val="004F0EC3"/>
    <w:rsid w:val="004F14DF"/>
    <w:rsid w:val="004F25C8"/>
    <w:rsid w:val="004F2A0A"/>
    <w:rsid w:val="004F31E7"/>
    <w:rsid w:val="004F33B0"/>
    <w:rsid w:val="004F3933"/>
    <w:rsid w:val="004F3B7F"/>
    <w:rsid w:val="004F45D7"/>
    <w:rsid w:val="004F51E7"/>
    <w:rsid w:val="004F5220"/>
    <w:rsid w:val="004F57CB"/>
    <w:rsid w:val="004F59DC"/>
    <w:rsid w:val="004F6158"/>
    <w:rsid w:val="004F6422"/>
    <w:rsid w:val="004F6AC7"/>
    <w:rsid w:val="004F707B"/>
    <w:rsid w:val="004F70E3"/>
    <w:rsid w:val="004F737A"/>
    <w:rsid w:val="004F7833"/>
    <w:rsid w:val="004F7B47"/>
    <w:rsid w:val="004F7C56"/>
    <w:rsid w:val="004F7DA0"/>
    <w:rsid w:val="00500051"/>
    <w:rsid w:val="005006E2"/>
    <w:rsid w:val="00500863"/>
    <w:rsid w:val="00501970"/>
    <w:rsid w:val="00501D47"/>
    <w:rsid w:val="00502BAD"/>
    <w:rsid w:val="00503179"/>
    <w:rsid w:val="00503364"/>
    <w:rsid w:val="0050406A"/>
    <w:rsid w:val="00505708"/>
    <w:rsid w:val="005062CF"/>
    <w:rsid w:val="00507152"/>
    <w:rsid w:val="0051002B"/>
    <w:rsid w:val="00510555"/>
    <w:rsid w:val="0051058C"/>
    <w:rsid w:val="00511427"/>
    <w:rsid w:val="00511D74"/>
    <w:rsid w:val="0051330E"/>
    <w:rsid w:val="00513A0B"/>
    <w:rsid w:val="00514CBB"/>
    <w:rsid w:val="00514EB6"/>
    <w:rsid w:val="00515A7C"/>
    <w:rsid w:val="005163A1"/>
    <w:rsid w:val="00516420"/>
    <w:rsid w:val="005167BA"/>
    <w:rsid w:val="00516832"/>
    <w:rsid w:val="00516DEF"/>
    <w:rsid w:val="00516FE7"/>
    <w:rsid w:val="00517254"/>
    <w:rsid w:val="00517A37"/>
    <w:rsid w:val="00517F31"/>
    <w:rsid w:val="00520759"/>
    <w:rsid w:val="00520CCC"/>
    <w:rsid w:val="00521093"/>
    <w:rsid w:val="00521542"/>
    <w:rsid w:val="00521A2E"/>
    <w:rsid w:val="00522936"/>
    <w:rsid w:val="0052298B"/>
    <w:rsid w:val="00523462"/>
    <w:rsid w:val="005245AE"/>
    <w:rsid w:val="00524990"/>
    <w:rsid w:val="0052586E"/>
    <w:rsid w:val="00526013"/>
    <w:rsid w:val="00526098"/>
    <w:rsid w:val="0052624E"/>
    <w:rsid w:val="00526E4A"/>
    <w:rsid w:val="005271F5"/>
    <w:rsid w:val="00530637"/>
    <w:rsid w:val="00530A4E"/>
    <w:rsid w:val="00530C72"/>
    <w:rsid w:val="005319E1"/>
    <w:rsid w:val="005331A8"/>
    <w:rsid w:val="00533242"/>
    <w:rsid w:val="0053509B"/>
    <w:rsid w:val="00535AEA"/>
    <w:rsid w:val="00535B8E"/>
    <w:rsid w:val="005367C5"/>
    <w:rsid w:val="005368E0"/>
    <w:rsid w:val="0053693F"/>
    <w:rsid w:val="00536D06"/>
    <w:rsid w:val="00536DC1"/>
    <w:rsid w:val="00537AF4"/>
    <w:rsid w:val="005405F8"/>
    <w:rsid w:val="00540742"/>
    <w:rsid w:val="00540759"/>
    <w:rsid w:val="00541EAF"/>
    <w:rsid w:val="00542F31"/>
    <w:rsid w:val="00542F59"/>
    <w:rsid w:val="005436AF"/>
    <w:rsid w:val="00543BBB"/>
    <w:rsid w:val="00544061"/>
    <w:rsid w:val="00545484"/>
    <w:rsid w:val="00545CE7"/>
    <w:rsid w:val="00546A63"/>
    <w:rsid w:val="0054761B"/>
    <w:rsid w:val="00547BBA"/>
    <w:rsid w:val="005501D8"/>
    <w:rsid w:val="0055032B"/>
    <w:rsid w:val="00550DA6"/>
    <w:rsid w:val="0055234C"/>
    <w:rsid w:val="0055298E"/>
    <w:rsid w:val="00552C4D"/>
    <w:rsid w:val="00554378"/>
    <w:rsid w:val="00554878"/>
    <w:rsid w:val="00554A14"/>
    <w:rsid w:val="005551CF"/>
    <w:rsid w:val="00555292"/>
    <w:rsid w:val="0055535B"/>
    <w:rsid w:val="00555E8C"/>
    <w:rsid w:val="00555ED3"/>
    <w:rsid w:val="00556FFE"/>
    <w:rsid w:val="005602F2"/>
    <w:rsid w:val="00560D39"/>
    <w:rsid w:val="00561561"/>
    <w:rsid w:val="0056258A"/>
    <w:rsid w:val="0056332F"/>
    <w:rsid w:val="005633BB"/>
    <w:rsid w:val="00564B77"/>
    <w:rsid w:val="00566132"/>
    <w:rsid w:val="00566553"/>
    <w:rsid w:val="00566603"/>
    <w:rsid w:val="00567153"/>
    <w:rsid w:val="00570BC7"/>
    <w:rsid w:val="00571894"/>
    <w:rsid w:val="00572556"/>
    <w:rsid w:val="00572639"/>
    <w:rsid w:val="00572FAD"/>
    <w:rsid w:val="0057327D"/>
    <w:rsid w:val="00573562"/>
    <w:rsid w:val="00573A4B"/>
    <w:rsid w:val="00574170"/>
    <w:rsid w:val="00574576"/>
    <w:rsid w:val="00574672"/>
    <w:rsid w:val="0057529C"/>
    <w:rsid w:val="00575E5A"/>
    <w:rsid w:val="00575EC9"/>
    <w:rsid w:val="00577826"/>
    <w:rsid w:val="00580199"/>
    <w:rsid w:val="005803E3"/>
    <w:rsid w:val="00580B56"/>
    <w:rsid w:val="00582850"/>
    <w:rsid w:val="00583440"/>
    <w:rsid w:val="00583C75"/>
    <w:rsid w:val="00584074"/>
    <w:rsid w:val="0058443E"/>
    <w:rsid w:val="00584511"/>
    <w:rsid w:val="005848DA"/>
    <w:rsid w:val="00584A10"/>
    <w:rsid w:val="00584FBE"/>
    <w:rsid w:val="0058524C"/>
    <w:rsid w:val="005853FF"/>
    <w:rsid w:val="005855B3"/>
    <w:rsid w:val="0058596F"/>
    <w:rsid w:val="00585DD6"/>
    <w:rsid w:val="0058692C"/>
    <w:rsid w:val="00586F09"/>
    <w:rsid w:val="005870E4"/>
    <w:rsid w:val="00590FB2"/>
    <w:rsid w:val="00591299"/>
    <w:rsid w:val="0059177C"/>
    <w:rsid w:val="00591F1D"/>
    <w:rsid w:val="00592142"/>
    <w:rsid w:val="005922BE"/>
    <w:rsid w:val="00592542"/>
    <w:rsid w:val="005927A1"/>
    <w:rsid w:val="005927FD"/>
    <w:rsid w:val="0059288F"/>
    <w:rsid w:val="00593200"/>
    <w:rsid w:val="00593997"/>
    <w:rsid w:val="00593A87"/>
    <w:rsid w:val="00593D91"/>
    <w:rsid w:val="00593E67"/>
    <w:rsid w:val="00594424"/>
    <w:rsid w:val="005951CB"/>
    <w:rsid w:val="00595D17"/>
    <w:rsid w:val="00595F88"/>
    <w:rsid w:val="00596590"/>
    <w:rsid w:val="005970E0"/>
    <w:rsid w:val="005972D6"/>
    <w:rsid w:val="00597C0A"/>
    <w:rsid w:val="005A11A3"/>
    <w:rsid w:val="005A134C"/>
    <w:rsid w:val="005A26AB"/>
    <w:rsid w:val="005A2F2D"/>
    <w:rsid w:val="005A3A19"/>
    <w:rsid w:val="005A4564"/>
    <w:rsid w:val="005A45E9"/>
    <w:rsid w:val="005A4BC1"/>
    <w:rsid w:val="005A563C"/>
    <w:rsid w:val="005A5C54"/>
    <w:rsid w:val="005A6A2F"/>
    <w:rsid w:val="005A7076"/>
    <w:rsid w:val="005A73E3"/>
    <w:rsid w:val="005A78BD"/>
    <w:rsid w:val="005B0455"/>
    <w:rsid w:val="005B05FC"/>
    <w:rsid w:val="005B1418"/>
    <w:rsid w:val="005B167F"/>
    <w:rsid w:val="005B3503"/>
    <w:rsid w:val="005B37AB"/>
    <w:rsid w:val="005B45F8"/>
    <w:rsid w:val="005B55B7"/>
    <w:rsid w:val="005B56D6"/>
    <w:rsid w:val="005B5CBE"/>
    <w:rsid w:val="005B6508"/>
    <w:rsid w:val="005C009A"/>
    <w:rsid w:val="005C0249"/>
    <w:rsid w:val="005C060B"/>
    <w:rsid w:val="005C06FF"/>
    <w:rsid w:val="005C08F0"/>
    <w:rsid w:val="005C0CE7"/>
    <w:rsid w:val="005C0D29"/>
    <w:rsid w:val="005C0EDE"/>
    <w:rsid w:val="005C2834"/>
    <w:rsid w:val="005C41F3"/>
    <w:rsid w:val="005C4579"/>
    <w:rsid w:val="005C47BA"/>
    <w:rsid w:val="005C49AB"/>
    <w:rsid w:val="005C5865"/>
    <w:rsid w:val="005C5C63"/>
    <w:rsid w:val="005C6346"/>
    <w:rsid w:val="005C72F6"/>
    <w:rsid w:val="005C7D0B"/>
    <w:rsid w:val="005D025A"/>
    <w:rsid w:val="005D0E44"/>
    <w:rsid w:val="005D1DB9"/>
    <w:rsid w:val="005D2285"/>
    <w:rsid w:val="005D279E"/>
    <w:rsid w:val="005D286A"/>
    <w:rsid w:val="005D335C"/>
    <w:rsid w:val="005D3A48"/>
    <w:rsid w:val="005D496E"/>
    <w:rsid w:val="005D4ACE"/>
    <w:rsid w:val="005D55A0"/>
    <w:rsid w:val="005D5FB5"/>
    <w:rsid w:val="005D6DBA"/>
    <w:rsid w:val="005D722C"/>
    <w:rsid w:val="005D758B"/>
    <w:rsid w:val="005E2667"/>
    <w:rsid w:val="005E2970"/>
    <w:rsid w:val="005E2E3E"/>
    <w:rsid w:val="005E36B5"/>
    <w:rsid w:val="005E3A2D"/>
    <w:rsid w:val="005E3AE0"/>
    <w:rsid w:val="005E45F5"/>
    <w:rsid w:val="005E6A99"/>
    <w:rsid w:val="005E6E58"/>
    <w:rsid w:val="005E7DB8"/>
    <w:rsid w:val="005F00B7"/>
    <w:rsid w:val="005F041F"/>
    <w:rsid w:val="005F0F54"/>
    <w:rsid w:val="005F13F7"/>
    <w:rsid w:val="005F1AFF"/>
    <w:rsid w:val="005F1D08"/>
    <w:rsid w:val="005F1EF1"/>
    <w:rsid w:val="005F21AA"/>
    <w:rsid w:val="005F251B"/>
    <w:rsid w:val="005F269A"/>
    <w:rsid w:val="005F2B4A"/>
    <w:rsid w:val="005F3B3F"/>
    <w:rsid w:val="005F3CA3"/>
    <w:rsid w:val="005F42C8"/>
    <w:rsid w:val="005F46BE"/>
    <w:rsid w:val="005F57E6"/>
    <w:rsid w:val="005F5941"/>
    <w:rsid w:val="005F5952"/>
    <w:rsid w:val="005F67B0"/>
    <w:rsid w:val="005F6B85"/>
    <w:rsid w:val="005F6CFB"/>
    <w:rsid w:val="005F7BB3"/>
    <w:rsid w:val="006006C3"/>
    <w:rsid w:val="006007BA"/>
    <w:rsid w:val="00600A7B"/>
    <w:rsid w:val="0060160F"/>
    <w:rsid w:val="00601840"/>
    <w:rsid w:val="00601BAD"/>
    <w:rsid w:val="0060215E"/>
    <w:rsid w:val="0060231F"/>
    <w:rsid w:val="0060280D"/>
    <w:rsid w:val="00603292"/>
    <w:rsid w:val="006035E4"/>
    <w:rsid w:val="00603B3B"/>
    <w:rsid w:val="00603F98"/>
    <w:rsid w:val="00604996"/>
    <w:rsid w:val="00605213"/>
    <w:rsid w:val="006054F6"/>
    <w:rsid w:val="00605C06"/>
    <w:rsid w:val="00605FCA"/>
    <w:rsid w:val="00606B5A"/>
    <w:rsid w:val="0060747A"/>
    <w:rsid w:val="006107E5"/>
    <w:rsid w:val="00610EF8"/>
    <w:rsid w:val="0061183B"/>
    <w:rsid w:val="0061185B"/>
    <w:rsid w:val="006119DC"/>
    <w:rsid w:val="00611A41"/>
    <w:rsid w:val="00612C20"/>
    <w:rsid w:val="00612F45"/>
    <w:rsid w:val="006132AC"/>
    <w:rsid w:val="006139DB"/>
    <w:rsid w:val="00614FEB"/>
    <w:rsid w:val="006153C7"/>
    <w:rsid w:val="00615C5F"/>
    <w:rsid w:val="00616CAD"/>
    <w:rsid w:val="00617A66"/>
    <w:rsid w:val="00617B63"/>
    <w:rsid w:val="00617BCC"/>
    <w:rsid w:val="006201B2"/>
    <w:rsid w:val="006210E8"/>
    <w:rsid w:val="00621DA4"/>
    <w:rsid w:val="00621F8E"/>
    <w:rsid w:val="00623270"/>
    <w:rsid w:val="00623880"/>
    <w:rsid w:val="00623F59"/>
    <w:rsid w:val="00623FF5"/>
    <w:rsid w:val="0062403A"/>
    <w:rsid w:val="00624C2C"/>
    <w:rsid w:val="00624CFF"/>
    <w:rsid w:val="00624EEF"/>
    <w:rsid w:val="006252AD"/>
    <w:rsid w:val="00626050"/>
    <w:rsid w:val="0062645F"/>
    <w:rsid w:val="00626C51"/>
    <w:rsid w:val="0063053D"/>
    <w:rsid w:val="00631C7D"/>
    <w:rsid w:val="00632235"/>
    <w:rsid w:val="00632670"/>
    <w:rsid w:val="00632FC2"/>
    <w:rsid w:val="00633006"/>
    <w:rsid w:val="00633256"/>
    <w:rsid w:val="0063384A"/>
    <w:rsid w:val="00633A1F"/>
    <w:rsid w:val="00633EC0"/>
    <w:rsid w:val="0063419C"/>
    <w:rsid w:val="0063524A"/>
    <w:rsid w:val="006353A1"/>
    <w:rsid w:val="0063559E"/>
    <w:rsid w:val="00636535"/>
    <w:rsid w:val="0063673F"/>
    <w:rsid w:val="00637650"/>
    <w:rsid w:val="00637DBA"/>
    <w:rsid w:val="00641741"/>
    <w:rsid w:val="00641756"/>
    <w:rsid w:val="00641D12"/>
    <w:rsid w:val="006420F2"/>
    <w:rsid w:val="00643540"/>
    <w:rsid w:val="00643CBF"/>
    <w:rsid w:val="00643FD5"/>
    <w:rsid w:val="006446DC"/>
    <w:rsid w:val="0064479D"/>
    <w:rsid w:val="00644AEB"/>
    <w:rsid w:val="0064507D"/>
    <w:rsid w:val="00645447"/>
    <w:rsid w:val="00645CFE"/>
    <w:rsid w:val="0064647B"/>
    <w:rsid w:val="006474A1"/>
    <w:rsid w:val="00647855"/>
    <w:rsid w:val="00647FF5"/>
    <w:rsid w:val="00650173"/>
    <w:rsid w:val="006506CB"/>
    <w:rsid w:val="00650B04"/>
    <w:rsid w:val="00650C4A"/>
    <w:rsid w:val="006510F3"/>
    <w:rsid w:val="006512CA"/>
    <w:rsid w:val="00651449"/>
    <w:rsid w:val="00652300"/>
    <w:rsid w:val="0065245A"/>
    <w:rsid w:val="0065252C"/>
    <w:rsid w:val="00654809"/>
    <w:rsid w:val="00654AEB"/>
    <w:rsid w:val="00654BBA"/>
    <w:rsid w:val="00654C0D"/>
    <w:rsid w:val="00654F97"/>
    <w:rsid w:val="006552CC"/>
    <w:rsid w:val="00655736"/>
    <w:rsid w:val="00655C50"/>
    <w:rsid w:val="0065680F"/>
    <w:rsid w:val="00656B1E"/>
    <w:rsid w:val="006572B5"/>
    <w:rsid w:val="00657516"/>
    <w:rsid w:val="00657D8A"/>
    <w:rsid w:val="0066047B"/>
    <w:rsid w:val="00660908"/>
    <w:rsid w:val="006611E5"/>
    <w:rsid w:val="00661EAA"/>
    <w:rsid w:val="00661ED1"/>
    <w:rsid w:val="00661FAB"/>
    <w:rsid w:val="00662BCD"/>
    <w:rsid w:val="00663BA4"/>
    <w:rsid w:val="006645BF"/>
    <w:rsid w:val="0066480A"/>
    <w:rsid w:val="00664814"/>
    <w:rsid w:val="00664838"/>
    <w:rsid w:val="006659BE"/>
    <w:rsid w:val="00666352"/>
    <w:rsid w:val="00666642"/>
    <w:rsid w:val="0066722C"/>
    <w:rsid w:val="0066725D"/>
    <w:rsid w:val="006707E4"/>
    <w:rsid w:val="00670CE9"/>
    <w:rsid w:val="00671E2B"/>
    <w:rsid w:val="006720C4"/>
    <w:rsid w:val="006720E9"/>
    <w:rsid w:val="006723B7"/>
    <w:rsid w:val="0067291B"/>
    <w:rsid w:val="00672E22"/>
    <w:rsid w:val="00672E47"/>
    <w:rsid w:val="00673B0A"/>
    <w:rsid w:val="0067436F"/>
    <w:rsid w:val="00674A44"/>
    <w:rsid w:val="00674CA8"/>
    <w:rsid w:val="00674F36"/>
    <w:rsid w:val="00674FE8"/>
    <w:rsid w:val="00675FEC"/>
    <w:rsid w:val="00676973"/>
    <w:rsid w:val="00680FBF"/>
    <w:rsid w:val="00681556"/>
    <w:rsid w:val="00681E12"/>
    <w:rsid w:val="00682F4D"/>
    <w:rsid w:val="006836CA"/>
    <w:rsid w:val="00683946"/>
    <w:rsid w:val="00683BDE"/>
    <w:rsid w:val="00683CDA"/>
    <w:rsid w:val="00685332"/>
    <w:rsid w:val="006855BB"/>
    <w:rsid w:val="00685B26"/>
    <w:rsid w:val="00686596"/>
    <w:rsid w:val="00690643"/>
    <w:rsid w:val="00690D70"/>
    <w:rsid w:val="006911DA"/>
    <w:rsid w:val="00692E0F"/>
    <w:rsid w:val="00692F0A"/>
    <w:rsid w:val="00693832"/>
    <w:rsid w:val="00693A05"/>
    <w:rsid w:val="00693BEB"/>
    <w:rsid w:val="00694354"/>
    <w:rsid w:val="00694671"/>
    <w:rsid w:val="00694A0E"/>
    <w:rsid w:val="006953AF"/>
    <w:rsid w:val="0069556D"/>
    <w:rsid w:val="0069582A"/>
    <w:rsid w:val="00696067"/>
    <w:rsid w:val="00696741"/>
    <w:rsid w:val="00696827"/>
    <w:rsid w:val="00697163"/>
    <w:rsid w:val="0069758A"/>
    <w:rsid w:val="006A02BB"/>
    <w:rsid w:val="006A06AC"/>
    <w:rsid w:val="006A09A1"/>
    <w:rsid w:val="006A10E2"/>
    <w:rsid w:val="006A1B74"/>
    <w:rsid w:val="006A1F26"/>
    <w:rsid w:val="006A1F9E"/>
    <w:rsid w:val="006A203A"/>
    <w:rsid w:val="006A28D9"/>
    <w:rsid w:val="006A296E"/>
    <w:rsid w:val="006A34BA"/>
    <w:rsid w:val="006A386A"/>
    <w:rsid w:val="006A3B89"/>
    <w:rsid w:val="006A3D1A"/>
    <w:rsid w:val="006A487F"/>
    <w:rsid w:val="006A4EAC"/>
    <w:rsid w:val="006A4EDC"/>
    <w:rsid w:val="006A595B"/>
    <w:rsid w:val="006A5AC6"/>
    <w:rsid w:val="006A6565"/>
    <w:rsid w:val="006A6A48"/>
    <w:rsid w:val="006A6AE4"/>
    <w:rsid w:val="006A6F38"/>
    <w:rsid w:val="006A78E0"/>
    <w:rsid w:val="006B04BF"/>
    <w:rsid w:val="006B0744"/>
    <w:rsid w:val="006B0DA3"/>
    <w:rsid w:val="006B0ED2"/>
    <w:rsid w:val="006B1326"/>
    <w:rsid w:val="006B1363"/>
    <w:rsid w:val="006B1A90"/>
    <w:rsid w:val="006B24D8"/>
    <w:rsid w:val="006B288E"/>
    <w:rsid w:val="006B2993"/>
    <w:rsid w:val="006B2B5F"/>
    <w:rsid w:val="006B3CC4"/>
    <w:rsid w:val="006B4058"/>
    <w:rsid w:val="006B423A"/>
    <w:rsid w:val="006B4580"/>
    <w:rsid w:val="006B4D0F"/>
    <w:rsid w:val="006B4D97"/>
    <w:rsid w:val="006B4FAE"/>
    <w:rsid w:val="006B5807"/>
    <w:rsid w:val="006B5901"/>
    <w:rsid w:val="006B5CA9"/>
    <w:rsid w:val="006B6543"/>
    <w:rsid w:val="006B76A6"/>
    <w:rsid w:val="006B7784"/>
    <w:rsid w:val="006B7991"/>
    <w:rsid w:val="006B7ACD"/>
    <w:rsid w:val="006B7ECC"/>
    <w:rsid w:val="006C0795"/>
    <w:rsid w:val="006C0A65"/>
    <w:rsid w:val="006C0CDF"/>
    <w:rsid w:val="006C0E6A"/>
    <w:rsid w:val="006C130C"/>
    <w:rsid w:val="006C17A8"/>
    <w:rsid w:val="006C1DBD"/>
    <w:rsid w:val="006C1E18"/>
    <w:rsid w:val="006C20CE"/>
    <w:rsid w:val="006C21AE"/>
    <w:rsid w:val="006C24C7"/>
    <w:rsid w:val="006C2DDD"/>
    <w:rsid w:val="006C2E0E"/>
    <w:rsid w:val="006C36D9"/>
    <w:rsid w:val="006C4044"/>
    <w:rsid w:val="006C40B6"/>
    <w:rsid w:val="006C507C"/>
    <w:rsid w:val="006C507D"/>
    <w:rsid w:val="006C518C"/>
    <w:rsid w:val="006C5622"/>
    <w:rsid w:val="006C5793"/>
    <w:rsid w:val="006C595A"/>
    <w:rsid w:val="006C5E29"/>
    <w:rsid w:val="006C61E3"/>
    <w:rsid w:val="006C678B"/>
    <w:rsid w:val="006C6F4C"/>
    <w:rsid w:val="006C71A3"/>
    <w:rsid w:val="006D0103"/>
    <w:rsid w:val="006D1BAC"/>
    <w:rsid w:val="006D227E"/>
    <w:rsid w:val="006D2965"/>
    <w:rsid w:val="006D2D52"/>
    <w:rsid w:val="006D310F"/>
    <w:rsid w:val="006D3305"/>
    <w:rsid w:val="006D4A35"/>
    <w:rsid w:val="006D4EFA"/>
    <w:rsid w:val="006D55C6"/>
    <w:rsid w:val="006D6888"/>
    <w:rsid w:val="006D6BA4"/>
    <w:rsid w:val="006D7A46"/>
    <w:rsid w:val="006D7C0C"/>
    <w:rsid w:val="006E0805"/>
    <w:rsid w:val="006E0E11"/>
    <w:rsid w:val="006E0F3A"/>
    <w:rsid w:val="006E128A"/>
    <w:rsid w:val="006E2121"/>
    <w:rsid w:val="006E2AEA"/>
    <w:rsid w:val="006E3840"/>
    <w:rsid w:val="006E3E36"/>
    <w:rsid w:val="006E3EC0"/>
    <w:rsid w:val="006E418A"/>
    <w:rsid w:val="006E4223"/>
    <w:rsid w:val="006E57A5"/>
    <w:rsid w:val="006E5942"/>
    <w:rsid w:val="006E5C46"/>
    <w:rsid w:val="006E5DF9"/>
    <w:rsid w:val="006E690D"/>
    <w:rsid w:val="006E6A82"/>
    <w:rsid w:val="006E7808"/>
    <w:rsid w:val="006E7A82"/>
    <w:rsid w:val="006F0529"/>
    <w:rsid w:val="006F05D4"/>
    <w:rsid w:val="006F0858"/>
    <w:rsid w:val="006F104F"/>
    <w:rsid w:val="006F105B"/>
    <w:rsid w:val="006F263B"/>
    <w:rsid w:val="006F3B4E"/>
    <w:rsid w:val="006F3D2A"/>
    <w:rsid w:val="006F45D5"/>
    <w:rsid w:val="006F49F5"/>
    <w:rsid w:val="006F4B1A"/>
    <w:rsid w:val="006F4E50"/>
    <w:rsid w:val="006F50A1"/>
    <w:rsid w:val="006F5B78"/>
    <w:rsid w:val="006F600A"/>
    <w:rsid w:val="006F6888"/>
    <w:rsid w:val="006F6EAE"/>
    <w:rsid w:val="006F7091"/>
    <w:rsid w:val="006F7495"/>
    <w:rsid w:val="006F7848"/>
    <w:rsid w:val="0070070D"/>
    <w:rsid w:val="007009EC"/>
    <w:rsid w:val="00700A59"/>
    <w:rsid w:val="00701C67"/>
    <w:rsid w:val="007025A5"/>
    <w:rsid w:val="00702E7D"/>
    <w:rsid w:val="00703477"/>
    <w:rsid w:val="007035EF"/>
    <w:rsid w:val="007048B5"/>
    <w:rsid w:val="00705BFD"/>
    <w:rsid w:val="0070646E"/>
    <w:rsid w:val="0070651E"/>
    <w:rsid w:val="0070733E"/>
    <w:rsid w:val="00707944"/>
    <w:rsid w:val="00707ACC"/>
    <w:rsid w:val="00710257"/>
    <w:rsid w:val="00711682"/>
    <w:rsid w:val="00711697"/>
    <w:rsid w:val="00711F23"/>
    <w:rsid w:val="00712181"/>
    <w:rsid w:val="007124AB"/>
    <w:rsid w:val="0071280E"/>
    <w:rsid w:val="00712CC8"/>
    <w:rsid w:val="0071322B"/>
    <w:rsid w:val="00713793"/>
    <w:rsid w:val="007138E4"/>
    <w:rsid w:val="0071494A"/>
    <w:rsid w:val="00715161"/>
    <w:rsid w:val="0071517F"/>
    <w:rsid w:val="0071616E"/>
    <w:rsid w:val="00716398"/>
    <w:rsid w:val="007163A3"/>
    <w:rsid w:val="0071653F"/>
    <w:rsid w:val="007167C6"/>
    <w:rsid w:val="007200E8"/>
    <w:rsid w:val="007203BB"/>
    <w:rsid w:val="00721039"/>
    <w:rsid w:val="007217A7"/>
    <w:rsid w:val="0072198A"/>
    <w:rsid w:val="00721FC0"/>
    <w:rsid w:val="00722316"/>
    <w:rsid w:val="0072278E"/>
    <w:rsid w:val="00722D7F"/>
    <w:rsid w:val="00723EA9"/>
    <w:rsid w:val="0072473E"/>
    <w:rsid w:val="00725B46"/>
    <w:rsid w:val="00726459"/>
    <w:rsid w:val="007306BC"/>
    <w:rsid w:val="00730C03"/>
    <w:rsid w:val="00730E4F"/>
    <w:rsid w:val="00731572"/>
    <w:rsid w:val="00731763"/>
    <w:rsid w:val="00732002"/>
    <w:rsid w:val="007324AA"/>
    <w:rsid w:val="0073285F"/>
    <w:rsid w:val="00733C8E"/>
    <w:rsid w:val="007348E0"/>
    <w:rsid w:val="0073498D"/>
    <w:rsid w:val="00734996"/>
    <w:rsid w:val="00734AE6"/>
    <w:rsid w:val="007362F0"/>
    <w:rsid w:val="00736A7B"/>
    <w:rsid w:val="00736CDE"/>
    <w:rsid w:val="00737BCF"/>
    <w:rsid w:val="0074068A"/>
    <w:rsid w:val="00740F36"/>
    <w:rsid w:val="00741112"/>
    <w:rsid w:val="007413F5"/>
    <w:rsid w:val="0074141C"/>
    <w:rsid w:val="007414DE"/>
    <w:rsid w:val="00741633"/>
    <w:rsid w:val="00741A38"/>
    <w:rsid w:val="00742A5D"/>
    <w:rsid w:val="00743125"/>
    <w:rsid w:val="007436C8"/>
    <w:rsid w:val="00743850"/>
    <w:rsid w:val="00744944"/>
    <w:rsid w:val="007456B7"/>
    <w:rsid w:val="00746BE9"/>
    <w:rsid w:val="00746EA6"/>
    <w:rsid w:val="0074779D"/>
    <w:rsid w:val="00750B42"/>
    <w:rsid w:val="00751AF7"/>
    <w:rsid w:val="00752334"/>
    <w:rsid w:val="0075278C"/>
    <w:rsid w:val="00753067"/>
    <w:rsid w:val="0075311B"/>
    <w:rsid w:val="007538E7"/>
    <w:rsid w:val="00754B74"/>
    <w:rsid w:val="00754F45"/>
    <w:rsid w:val="0075542E"/>
    <w:rsid w:val="00756DC3"/>
    <w:rsid w:val="00757B12"/>
    <w:rsid w:val="00757F18"/>
    <w:rsid w:val="0076041D"/>
    <w:rsid w:val="00760632"/>
    <w:rsid w:val="00760B9C"/>
    <w:rsid w:val="00760C54"/>
    <w:rsid w:val="00760D43"/>
    <w:rsid w:val="00761B96"/>
    <w:rsid w:val="00762A16"/>
    <w:rsid w:val="00763CFD"/>
    <w:rsid w:val="0076403D"/>
    <w:rsid w:val="00765369"/>
    <w:rsid w:val="00765D68"/>
    <w:rsid w:val="00766140"/>
    <w:rsid w:val="00766478"/>
    <w:rsid w:val="0076721B"/>
    <w:rsid w:val="00767AE0"/>
    <w:rsid w:val="00767B49"/>
    <w:rsid w:val="007707AE"/>
    <w:rsid w:val="00770893"/>
    <w:rsid w:val="007709F1"/>
    <w:rsid w:val="007713BA"/>
    <w:rsid w:val="007713F7"/>
    <w:rsid w:val="00772CD8"/>
    <w:rsid w:val="00773C1D"/>
    <w:rsid w:val="00773F6F"/>
    <w:rsid w:val="00774030"/>
    <w:rsid w:val="00775372"/>
    <w:rsid w:val="00775857"/>
    <w:rsid w:val="007760BC"/>
    <w:rsid w:val="0077657F"/>
    <w:rsid w:val="00776658"/>
    <w:rsid w:val="00777036"/>
    <w:rsid w:val="00777050"/>
    <w:rsid w:val="00777A96"/>
    <w:rsid w:val="00780089"/>
    <w:rsid w:val="007803E1"/>
    <w:rsid w:val="007807B5"/>
    <w:rsid w:val="00780B04"/>
    <w:rsid w:val="00781662"/>
    <w:rsid w:val="007818EB"/>
    <w:rsid w:val="00782B5F"/>
    <w:rsid w:val="00782B7A"/>
    <w:rsid w:val="007840E3"/>
    <w:rsid w:val="007849A2"/>
    <w:rsid w:val="00785397"/>
    <w:rsid w:val="00786725"/>
    <w:rsid w:val="007867C0"/>
    <w:rsid w:val="00786C8B"/>
    <w:rsid w:val="007870F5"/>
    <w:rsid w:val="00787676"/>
    <w:rsid w:val="007877C5"/>
    <w:rsid w:val="00787B56"/>
    <w:rsid w:val="00787EF2"/>
    <w:rsid w:val="00790108"/>
    <w:rsid w:val="007904B0"/>
    <w:rsid w:val="00791F51"/>
    <w:rsid w:val="007922F2"/>
    <w:rsid w:val="00792972"/>
    <w:rsid w:val="0079340B"/>
    <w:rsid w:val="00793581"/>
    <w:rsid w:val="007937B3"/>
    <w:rsid w:val="00793830"/>
    <w:rsid w:val="007944F4"/>
    <w:rsid w:val="00794FFE"/>
    <w:rsid w:val="00795948"/>
    <w:rsid w:val="00795F3D"/>
    <w:rsid w:val="00795FBA"/>
    <w:rsid w:val="00796C81"/>
    <w:rsid w:val="00796F0C"/>
    <w:rsid w:val="00797012"/>
    <w:rsid w:val="00797691"/>
    <w:rsid w:val="00797C44"/>
    <w:rsid w:val="00797E02"/>
    <w:rsid w:val="007A035C"/>
    <w:rsid w:val="007A0575"/>
    <w:rsid w:val="007A0BDF"/>
    <w:rsid w:val="007A0D4D"/>
    <w:rsid w:val="007A1391"/>
    <w:rsid w:val="007A29C1"/>
    <w:rsid w:val="007A2CC2"/>
    <w:rsid w:val="007A4FF5"/>
    <w:rsid w:val="007A6A31"/>
    <w:rsid w:val="007A6A9C"/>
    <w:rsid w:val="007A789F"/>
    <w:rsid w:val="007A7AB4"/>
    <w:rsid w:val="007B060B"/>
    <w:rsid w:val="007B1540"/>
    <w:rsid w:val="007B1694"/>
    <w:rsid w:val="007B16FC"/>
    <w:rsid w:val="007B1FB4"/>
    <w:rsid w:val="007B2B8D"/>
    <w:rsid w:val="007B2F54"/>
    <w:rsid w:val="007B3503"/>
    <w:rsid w:val="007B425F"/>
    <w:rsid w:val="007B45D6"/>
    <w:rsid w:val="007B5503"/>
    <w:rsid w:val="007B5A6B"/>
    <w:rsid w:val="007B5D5E"/>
    <w:rsid w:val="007B6280"/>
    <w:rsid w:val="007B66E2"/>
    <w:rsid w:val="007B688C"/>
    <w:rsid w:val="007B72A0"/>
    <w:rsid w:val="007C0409"/>
    <w:rsid w:val="007C1AE6"/>
    <w:rsid w:val="007C62C2"/>
    <w:rsid w:val="007C6B2B"/>
    <w:rsid w:val="007C6CD3"/>
    <w:rsid w:val="007D027B"/>
    <w:rsid w:val="007D1882"/>
    <w:rsid w:val="007D1C9C"/>
    <w:rsid w:val="007D1E03"/>
    <w:rsid w:val="007D2165"/>
    <w:rsid w:val="007D24C4"/>
    <w:rsid w:val="007D3380"/>
    <w:rsid w:val="007D3C8F"/>
    <w:rsid w:val="007D4111"/>
    <w:rsid w:val="007D4757"/>
    <w:rsid w:val="007D477E"/>
    <w:rsid w:val="007D4834"/>
    <w:rsid w:val="007D5673"/>
    <w:rsid w:val="007D60B6"/>
    <w:rsid w:val="007D6227"/>
    <w:rsid w:val="007D719D"/>
    <w:rsid w:val="007D76C6"/>
    <w:rsid w:val="007D7865"/>
    <w:rsid w:val="007D790C"/>
    <w:rsid w:val="007E0090"/>
    <w:rsid w:val="007E02A8"/>
    <w:rsid w:val="007E07D9"/>
    <w:rsid w:val="007E1CEF"/>
    <w:rsid w:val="007E1FB3"/>
    <w:rsid w:val="007E2A9D"/>
    <w:rsid w:val="007E30D9"/>
    <w:rsid w:val="007E3ABF"/>
    <w:rsid w:val="007E3B6A"/>
    <w:rsid w:val="007E56E9"/>
    <w:rsid w:val="007E5CB0"/>
    <w:rsid w:val="007E62C1"/>
    <w:rsid w:val="007E641C"/>
    <w:rsid w:val="007F18F2"/>
    <w:rsid w:val="007F1E6B"/>
    <w:rsid w:val="007F1E9A"/>
    <w:rsid w:val="007F1FFC"/>
    <w:rsid w:val="007F2F02"/>
    <w:rsid w:val="007F31E7"/>
    <w:rsid w:val="007F3842"/>
    <w:rsid w:val="007F3B89"/>
    <w:rsid w:val="007F510E"/>
    <w:rsid w:val="007F5319"/>
    <w:rsid w:val="007F5999"/>
    <w:rsid w:val="007F6574"/>
    <w:rsid w:val="007F6899"/>
    <w:rsid w:val="007F7735"/>
    <w:rsid w:val="007F7C9A"/>
    <w:rsid w:val="00800398"/>
    <w:rsid w:val="00800EF6"/>
    <w:rsid w:val="00800FEA"/>
    <w:rsid w:val="0080104B"/>
    <w:rsid w:val="0080146A"/>
    <w:rsid w:val="0080174E"/>
    <w:rsid w:val="00801B57"/>
    <w:rsid w:val="00801E04"/>
    <w:rsid w:val="00802BAB"/>
    <w:rsid w:val="00802F8E"/>
    <w:rsid w:val="008035EE"/>
    <w:rsid w:val="00803715"/>
    <w:rsid w:val="00803D88"/>
    <w:rsid w:val="00803F96"/>
    <w:rsid w:val="008041F9"/>
    <w:rsid w:val="008048FE"/>
    <w:rsid w:val="00804A54"/>
    <w:rsid w:val="00805C10"/>
    <w:rsid w:val="00805EB2"/>
    <w:rsid w:val="008063E5"/>
    <w:rsid w:val="0080740A"/>
    <w:rsid w:val="00810554"/>
    <w:rsid w:val="00811A07"/>
    <w:rsid w:val="0081262F"/>
    <w:rsid w:val="008133B8"/>
    <w:rsid w:val="0081371D"/>
    <w:rsid w:val="00813D23"/>
    <w:rsid w:val="00814451"/>
    <w:rsid w:val="00815A18"/>
    <w:rsid w:val="0081632A"/>
    <w:rsid w:val="00816403"/>
    <w:rsid w:val="00816812"/>
    <w:rsid w:val="00816A31"/>
    <w:rsid w:val="00816A58"/>
    <w:rsid w:val="00816B2F"/>
    <w:rsid w:val="00816F0D"/>
    <w:rsid w:val="0081702D"/>
    <w:rsid w:val="00817695"/>
    <w:rsid w:val="00817A62"/>
    <w:rsid w:val="00817E79"/>
    <w:rsid w:val="00817E93"/>
    <w:rsid w:val="008202D7"/>
    <w:rsid w:val="008209BB"/>
    <w:rsid w:val="0082125D"/>
    <w:rsid w:val="008215F3"/>
    <w:rsid w:val="00821934"/>
    <w:rsid w:val="00822415"/>
    <w:rsid w:val="008234A1"/>
    <w:rsid w:val="00824013"/>
    <w:rsid w:val="008241DD"/>
    <w:rsid w:val="008247C0"/>
    <w:rsid w:val="00824D5C"/>
    <w:rsid w:val="00824F5C"/>
    <w:rsid w:val="00824FC8"/>
    <w:rsid w:val="0082611F"/>
    <w:rsid w:val="00826975"/>
    <w:rsid w:val="0082701F"/>
    <w:rsid w:val="00827312"/>
    <w:rsid w:val="00827796"/>
    <w:rsid w:val="00827E2E"/>
    <w:rsid w:val="00830F96"/>
    <w:rsid w:val="00831382"/>
    <w:rsid w:val="0083139A"/>
    <w:rsid w:val="0083160A"/>
    <w:rsid w:val="0083177A"/>
    <w:rsid w:val="00831A97"/>
    <w:rsid w:val="00831B1A"/>
    <w:rsid w:val="00831E82"/>
    <w:rsid w:val="00831F35"/>
    <w:rsid w:val="008322C2"/>
    <w:rsid w:val="00832A6F"/>
    <w:rsid w:val="00832BBE"/>
    <w:rsid w:val="00832D0C"/>
    <w:rsid w:val="00833236"/>
    <w:rsid w:val="008358A8"/>
    <w:rsid w:val="0083603F"/>
    <w:rsid w:val="008360B1"/>
    <w:rsid w:val="008362F8"/>
    <w:rsid w:val="008368E7"/>
    <w:rsid w:val="00836AA6"/>
    <w:rsid w:val="008370C0"/>
    <w:rsid w:val="00837277"/>
    <w:rsid w:val="00837E75"/>
    <w:rsid w:val="008413FB"/>
    <w:rsid w:val="00842A3C"/>
    <w:rsid w:val="00843087"/>
    <w:rsid w:val="00844486"/>
    <w:rsid w:val="00844FB9"/>
    <w:rsid w:val="00845397"/>
    <w:rsid w:val="008456E9"/>
    <w:rsid w:val="00845C5F"/>
    <w:rsid w:val="00846305"/>
    <w:rsid w:val="00846E67"/>
    <w:rsid w:val="00846EA5"/>
    <w:rsid w:val="00847071"/>
    <w:rsid w:val="00847855"/>
    <w:rsid w:val="008502E9"/>
    <w:rsid w:val="00850679"/>
    <w:rsid w:val="00851084"/>
    <w:rsid w:val="008518ED"/>
    <w:rsid w:val="00851A68"/>
    <w:rsid w:val="00851B24"/>
    <w:rsid w:val="00851DFB"/>
    <w:rsid w:val="00851E72"/>
    <w:rsid w:val="00852289"/>
    <w:rsid w:val="008526E6"/>
    <w:rsid w:val="00852740"/>
    <w:rsid w:val="00853B5C"/>
    <w:rsid w:val="00853DFB"/>
    <w:rsid w:val="008540A1"/>
    <w:rsid w:val="00854426"/>
    <w:rsid w:val="008549B8"/>
    <w:rsid w:val="0085558D"/>
    <w:rsid w:val="008561C5"/>
    <w:rsid w:val="00856595"/>
    <w:rsid w:val="00856E17"/>
    <w:rsid w:val="00860091"/>
    <w:rsid w:val="00860436"/>
    <w:rsid w:val="0086126A"/>
    <w:rsid w:val="008616E1"/>
    <w:rsid w:val="00861C72"/>
    <w:rsid w:val="00861FBC"/>
    <w:rsid w:val="00862A14"/>
    <w:rsid w:val="008630F6"/>
    <w:rsid w:val="00863280"/>
    <w:rsid w:val="00863379"/>
    <w:rsid w:val="00863780"/>
    <w:rsid w:val="008637E0"/>
    <w:rsid w:val="00863ED4"/>
    <w:rsid w:val="00863F2F"/>
    <w:rsid w:val="00865361"/>
    <w:rsid w:val="0086583A"/>
    <w:rsid w:val="008658AA"/>
    <w:rsid w:val="00865A77"/>
    <w:rsid w:val="00865ACE"/>
    <w:rsid w:val="008668CB"/>
    <w:rsid w:val="00866BF5"/>
    <w:rsid w:val="00866D9D"/>
    <w:rsid w:val="008671AC"/>
    <w:rsid w:val="008678C5"/>
    <w:rsid w:val="00870117"/>
    <w:rsid w:val="008711D7"/>
    <w:rsid w:val="0087216E"/>
    <w:rsid w:val="00872494"/>
    <w:rsid w:val="008725DA"/>
    <w:rsid w:val="0087312D"/>
    <w:rsid w:val="00873256"/>
    <w:rsid w:val="008733B8"/>
    <w:rsid w:val="00875232"/>
    <w:rsid w:val="00875317"/>
    <w:rsid w:val="008754D7"/>
    <w:rsid w:val="008756A6"/>
    <w:rsid w:val="008756DF"/>
    <w:rsid w:val="00876857"/>
    <w:rsid w:val="008777A4"/>
    <w:rsid w:val="00877A85"/>
    <w:rsid w:val="008800D2"/>
    <w:rsid w:val="00881F81"/>
    <w:rsid w:val="008821FD"/>
    <w:rsid w:val="00882345"/>
    <w:rsid w:val="00882A71"/>
    <w:rsid w:val="00885141"/>
    <w:rsid w:val="00885455"/>
    <w:rsid w:val="0088586D"/>
    <w:rsid w:val="008859A3"/>
    <w:rsid w:val="00886073"/>
    <w:rsid w:val="00886AB7"/>
    <w:rsid w:val="008874FC"/>
    <w:rsid w:val="0088791C"/>
    <w:rsid w:val="00887974"/>
    <w:rsid w:val="00887A3D"/>
    <w:rsid w:val="008903B4"/>
    <w:rsid w:val="00890AC2"/>
    <w:rsid w:val="00890FEB"/>
    <w:rsid w:val="00891D8C"/>
    <w:rsid w:val="00891DAC"/>
    <w:rsid w:val="00891FD6"/>
    <w:rsid w:val="0089217B"/>
    <w:rsid w:val="00892337"/>
    <w:rsid w:val="00892E59"/>
    <w:rsid w:val="008934E5"/>
    <w:rsid w:val="00893871"/>
    <w:rsid w:val="0089410C"/>
    <w:rsid w:val="0089423D"/>
    <w:rsid w:val="00894778"/>
    <w:rsid w:val="00894B88"/>
    <w:rsid w:val="00895C39"/>
    <w:rsid w:val="00896ADA"/>
    <w:rsid w:val="0089777E"/>
    <w:rsid w:val="00897B8F"/>
    <w:rsid w:val="00897C41"/>
    <w:rsid w:val="008A00C7"/>
    <w:rsid w:val="008A07A9"/>
    <w:rsid w:val="008A359F"/>
    <w:rsid w:val="008A3E10"/>
    <w:rsid w:val="008A3EC9"/>
    <w:rsid w:val="008A3FF5"/>
    <w:rsid w:val="008A4305"/>
    <w:rsid w:val="008A4524"/>
    <w:rsid w:val="008A49B1"/>
    <w:rsid w:val="008A4C81"/>
    <w:rsid w:val="008A5729"/>
    <w:rsid w:val="008A5D9D"/>
    <w:rsid w:val="008A6489"/>
    <w:rsid w:val="008A716B"/>
    <w:rsid w:val="008A7279"/>
    <w:rsid w:val="008A743B"/>
    <w:rsid w:val="008A7565"/>
    <w:rsid w:val="008B0268"/>
    <w:rsid w:val="008B09D9"/>
    <w:rsid w:val="008B1F86"/>
    <w:rsid w:val="008B24BD"/>
    <w:rsid w:val="008B2D5D"/>
    <w:rsid w:val="008B3C3C"/>
    <w:rsid w:val="008B43DD"/>
    <w:rsid w:val="008B4A40"/>
    <w:rsid w:val="008B4D95"/>
    <w:rsid w:val="008B586A"/>
    <w:rsid w:val="008B7533"/>
    <w:rsid w:val="008B77ED"/>
    <w:rsid w:val="008B7D61"/>
    <w:rsid w:val="008B7D67"/>
    <w:rsid w:val="008C0A09"/>
    <w:rsid w:val="008C14A8"/>
    <w:rsid w:val="008C1A1E"/>
    <w:rsid w:val="008C1F79"/>
    <w:rsid w:val="008C2157"/>
    <w:rsid w:val="008C274C"/>
    <w:rsid w:val="008C3B95"/>
    <w:rsid w:val="008C3FA0"/>
    <w:rsid w:val="008C47E0"/>
    <w:rsid w:val="008C48E6"/>
    <w:rsid w:val="008C5038"/>
    <w:rsid w:val="008C5227"/>
    <w:rsid w:val="008C54D4"/>
    <w:rsid w:val="008C5ABB"/>
    <w:rsid w:val="008C657A"/>
    <w:rsid w:val="008C76EB"/>
    <w:rsid w:val="008D00FD"/>
    <w:rsid w:val="008D183B"/>
    <w:rsid w:val="008D1F88"/>
    <w:rsid w:val="008D303F"/>
    <w:rsid w:val="008D3131"/>
    <w:rsid w:val="008D378C"/>
    <w:rsid w:val="008D3941"/>
    <w:rsid w:val="008D4868"/>
    <w:rsid w:val="008D5301"/>
    <w:rsid w:val="008D53A6"/>
    <w:rsid w:val="008D53F6"/>
    <w:rsid w:val="008D684A"/>
    <w:rsid w:val="008D6CF2"/>
    <w:rsid w:val="008D7814"/>
    <w:rsid w:val="008D7A88"/>
    <w:rsid w:val="008D7D32"/>
    <w:rsid w:val="008D7E52"/>
    <w:rsid w:val="008D7F0E"/>
    <w:rsid w:val="008E06DF"/>
    <w:rsid w:val="008E1BD6"/>
    <w:rsid w:val="008E1E69"/>
    <w:rsid w:val="008E25AB"/>
    <w:rsid w:val="008E2DC1"/>
    <w:rsid w:val="008E2E5C"/>
    <w:rsid w:val="008E30D4"/>
    <w:rsid w:val="008E33C7"/>
    <w:rsid w:val="008E33E4"/>
    <w:rsid w:val="008E3BF8"/>
    <w:rsid w:val="008E44B4"/>
    <w:rsid w:val="008E4EE1"/>
    <w:rsid w:val="008E5059"/>
    <w:rsid w:val="008E5DE9"/>
    <w:rsid w:val="008E6634"/>
    <w:rsid w:val="008E6B0A"/>
    <w:rsid w:val="008E6FF2"/>
    <w:rsid w:val="008E71E5"/>
    <w:rsid w:val="008E758C"/>
    <w:rsid w:val="008F0372"/>
    <w:rsid w:val="008F1F6D"/>
    <w:rsid w:val="008F2A1B"/>
    <w:rsid w:val="008F311D"/>
    <w:rsid w:val="008F3BF5"/>
    <w:rsid w:val="008F43B9"/>
    <w:rsid w:val="008F46F5"/>
    <w:rsid w:val="008F4A94"/>
    <w:rsid w:val="008F6BDE"/>
    <w:rsid w:val="008F6DF4"/>
    <w:rsid w:val="008F780A"/>
    <w:rsid w:val="00900077"/>
    <w:rsid w:val="009006B7"/>
    <w:rsid w:val="00900786"/>
    <w:rsid w:val="00901623"/>
    <w:rsid w:val="00901800"/>
    <w:rsid w:val="00901AB3"/>
    <w:rsid w:val="009026B4"/>
    <w:rsid w:val="00903251"/>
    <w:rsid w:val="0090346B"/>
    <w:rsid w:val="00903A4F"/>
    <w:rsid w:val="0090417D"/>
    <w:rsid w:val="009047E2"/>
    <w:rsid w:val="00904D9E"/>
    <w:rsid w:val="0090541B"/>
    <w:rsid w:val="00905E17"/>
    <w:rsid w:val="009060F3"/>
    <w:rsid w:val="00906693"/>
    <w:rsid w:val="00910DB4"/>
    <w:rsid w:val="0091104B"/>
    <w:rsid w:val="0091110B"/>
    <w:rsid w:val="009117DF"/>
    <w:rsid w:val="00911B78"/>
    <w:rsid w:val="00912308"/>
    <w:rsid w:val="00912536"/>
    <w:rsid w:val="00912977"/>
    <w:rsid w:val="00912C8C"/>
    <w:rsid w:val="00912D27"/>
    <w:rsid w:val="00912F3F"/>
    <w:rsid w:val="00913347"/>
    <w:rsid w:val="00914469"/>
    <w:rsid w:val="00914877"/>
    <w:rsid w:val="00914A4D"/>
    <w:rsid w:val="00914B4E"/>
    <w:rsid w:val="00914F9A"/>
    <w:rsid w:val="009157A7"/>
    <w:rsid w:val="0091592A"/>
    <w:rsid w:val="00916224"/>
    <w:rsid w:val="009163DE"/>
    <w:rsid w:val="00916E16"/>
    <w:rsid w:val="00916F9E"/>
    <w:rsid w:val="00917064"/>
    <w:rsid w:val="009173C4"/>
    <w:rsid w:val="00917AC8"/>
    <w:rsid w:val="00917C17"/>
    <w:rsid w:val="00920AA9"/>
    <w:rsid w:val="00921412"/>
    <w:rsid w:val="00921534"/>
    <w:rsid w:val="0092180E"/>
    <w:rsid w:val="00921C08"/>
    <w:rsid w:val="009222CF"/>
    <w:rsid w:val="00922607"/>
    <w:rsid w:val="0092281C"/>
    <w:rsid w:val="00922A1E"/>
    <w:rsid w:val="00922A86"/>
    <w:rsid w:val="00922F1B"/>
    <w:rsid w:val="009235B2"/>
    <w:rsid w:val="00923E0F"/>
    <w:rsid w:val="00924AAE"/>
    <w:rsid w:val="00925B05"/>
    <w:rsid w:val="00926A19"/>
    <w:rsid w:val="00926CA0"/>
    <w:rsid w:val="0092703E"/>
    <w:rsid w:val="009305FA"/>
    <w:rsid w:val="00930810"/>
    <w:rsid w:val="00930FB2"/>
    <w:rsid w:val="00931646"/>
    <w:rsid w:val="009316EE"/>
    <w:rsid w:val="00932C4A"/>
    <w:rsid w:val="00932EE1"/>
    <w:rsid w:val="009338CA"/>
    <w:rsid w:val="00933B45"/>
    <w:rsid w:val="00935339"/>
    <w:rsid w:val="00940BFC"/>
    <w:rsid w:val="009412E6"/>
    <w:rsid w:val="0094142A"/>
    <w:rsid w:val="00941D93"/>
    <w:rsid w:val="00944F99"/>
    <w:rsid w:val="00945543"/>
    <w:rsid w:val="009467D6"/>
    <w:rsid w:val="00947875"/>
    <w:rsid w:val="00950865"/>
    <w:rsid w:val="00950D1D"/>
    <w:rsid w:val="0095121D"/>
    <w:rsid w:val="0095185A"/>
    <w:rsid w:val="0095229E"/>
    <w:rsid w:val="00952464"/>
    <w:rsid w:val="00953098"/>
    <w:rsid w:val="009548D8"/>
    <w:rsid w:val="00955D06"/>
    <w:rsid w:val="0095610F"/>
    <w:rsid w:val="00956371"/>
    <w:rsid w:val="009576C6"/>
    <w:rsid w:val="0096006E"/>
    <w:rsid w:val="00961DDC"/>
    <w:rsid w:val="009622A8"/>
    <w:rsid w:val="009622E3"/>
    <w:rsid w:val="00962708"/>
    <w:rsid w:val="00962E4D"/>
    <w:rsid w:val="00962F29"/>
    <w:rsid w:val="00963644"/>
    <w:rsid w:val="00963B59"/>
    <w:rsid w:val="00963C21"/>
    <w:rsid w:val="00963C4D"/>
    <w:rsid w:val="00963D61"/>
    <w:rsid w:val="00963FD8"/>
    <w:rsid w:val="00965159"/>
    <w:rsid w:val="009660AA"/>
    <w:rsid w:val="00966A71"/>
    <w:rsid w:val="009676DA"/>
    <w:rsid w:val="009677D1"/>
    <w:rsid w:val="009707B6"/>
    <w:rsid w:val="00970A75"/>
    <w:rsid w:val="0097182D"/>
    <w:rsid w:val="00971A50"/>
    <w:rsid w:val="009726D7"/>
    <w:rsid w:val="00972BB4"/>
    <w:rsid w:val="00972D23"/>
    <w:rsid w:val="00973483"/>
    <w:rsid w:val="00974110"/>
    <w:rsid w:val="00974198"/>
    <w:rsid w:val="00974501"/>
    <w:rsid w:val="0097455F"/>
    <w:rsid w:val="00974773"/>
    <w:rsid w:val="00974A95"/>
    <w:rsid w:val="00975828"/>
    <w:rsid w:val="00975DC8"/>
    <w:rsid w:val="00976B0F"/>
    <w:rsid w:val="00976B9C"/>
    <w:rsid w:val="00976F64"/>
    <w:rsid w:val="00977447"/>
    <w:rsid w:val="00977732"/>
    <w:rsid w:val="00977A5F"/>
    <w:rsid w:val="00977B4F"/>
    <w:rsid w:val="00980CB6"/>
    <w:rsid w:val="00980F20"/>
    <w:rsid w:val="0098245D"/>
    <w:rsid w:val="009831B0"/>
    <w:rsid w:val="009832AA"/>
    <w:rsid w:val="0098356A"/>
    <w:rsid w:val="009837E5"/>
    <w:rsid w:val="00983982"/>
    <w:rsid w:val="009840E5"/>
    <w:rsid w:val="0098439D"/>
    <w:rsid w:val="009843A3"/>
    <w:rsid w:val="00984825"/>
    <w:rsid w:val="009865C6"/>
    <w:rsid w:val="00987261"/>
    <w:rsid w:val="0098755F"/>
    <w:rsid w:val="00987E38"/>
    <w:rsid w:val="00987E3C"/>
    <w:rsid w:val="009904DD"/>
    <w:rsid w:val="009904E8"/>
    <w:rsid w:val="00991E39"/>
    <w:rsid w:val="0099279D"/>
    <w:rsid w:val="009939D1"/>
    <w:rsid w:val="009950A4"/>
    <w:rsid w:val="009950D8"/>
    <w:rsid w:val="00995B10"/>
    <w:rsid w:val="009963C7"/>
    <w:rsid w:val="009965E0"/>
    <w:rsid w:val="00996763"/>
    <w:rsid w:val="009970A8"/>
    <w:rsid w:val="009972DD"/>
    <w:rsid w:val="009A0843"/>
    <w:rsid w:val="009A0906"/>
    <w:rsid w:val="009A0A0A"/>
    <w:rsid w:val="009A1B9B"/>
    <w:rsid w:val="009A1DDE"/>
    <w:rsid w:val="009A1EEB"/>
    <w:rsid w:val="009A2AD6"/>
    <w:rsid w:val="009A3087"/>
    <w:rsid w:val="009A4165"/>
    <w:rsid w:val="009A41D9"/>
    <w:rsid w:val="009A424C"/>
    <w:rsid w:val="009A475F"/>
    <w:rsid w:val="009A49BD"/>
    <w:rsid w:val="009A5231"/>
    <w:rsid w:val="009A665A"/>
    <w:rsid w:val="009A743C"/>
    <w:rsid w:val="009A76BE"/>
    <w:rsid w:val="009A78A1"/>
    <w:rsid w:val="009A7915"/>
    <w:rsid w:val="009A7BF2"/>
    <w:rsid w:val="009A7E56"/>
    <w:rsid w:val="009B080B"/>
    <w:rsid w:val="009B0846"/>
    <w:rsid w:val="009B212E"/>
    <w:rsid w:val="009B2346"/>
    <w:rsid w:val="009B249A"/>
    <w:rsid w:val="009B2F4D"/>
    <w:rsid w:val="009B36BA"/>
    <w:rsid w:val="009B374B"/>
    <w:rsid w:val="009B3A45"/>
    <w:rsid w:val="009B4800"/>
    <w:rsid w:val="009B5181"/>
    <w:rsid w:val="009B53A6"/>
    <w:rsid w:val="009B55C9"/>
    <w:rsid w:val="009B6479"/>
    <w:rsid w:val="009B650E"/>
    <w:rsid w:val="009B686E"/>
    <w:rsid w:val="009B692B"/>
    <w:rsid w:val="009B7A95"/>
    <w:rsid w:val="009B7B89"/>
    <w:rsid w:val="009B7E18"/>
    <w:rsid w:val="009C03CA"/>
    <w:rsid w:val="009C0ED1"/>
    <w:rsid w:val="009C1902"/>
    <w:rsid w:val="009C1A20"/>
    <w:rsid w:val="009C1A4E"/>
    <w:rsid w:val="009C1C11"/>
    <w:rsid w:val="009C2064"/>
    <w:rsid w:val="009C24AD"/>
    <w:rsid w:val="009C30B4"/>
    <w:rsid w:val="009C331C"/>
    <w:rsid w:val="009C3823"/>
    <w:rsid w:val="009C4672"/>
    <w:rsid w:val="009C5430"/>
    <w:rsid w:val="009C54A8"/>
    <w:rsid w:val="009D0189"/>
    <w:rsid w:val="009D06F2"/>
    <w:rsid w:val="009D08C9"/>
    <w:rsid w:val="009D36DE"/>
    <w:rsid w:val="009D3CE6"/>
    <w:rsid w:val="009D3EE3"/>
    <w:rsid w:val="009D43B7"/>
    <w:rsid w:val="009D50D6"/>
    <w:rsid w:val="009D5265"/>
    <w:rsid w:val="009D595E"/>
    <w:rsid w:val="009D596E"/>
    <w:rsid w:val="009D6633"/>
    <w:rsid w:val="009D6D53"/>
    <w:rsid w:val="009D6EAB"/>
    <w:rsid w:val="009D7C2D"/>
    <w:rsid w:val="009E03FF"/>
    <w:rsid w:val="009E14F6"/>
    <w:rsid w:val="009E1C0C"/>
    <w:rsid w:val="009E1EF7"/>
    <w:rsid w:val="009E2714"/>
    <w:rsid w:val="009E318D"/>
    <w:rsid w:val="009E4113"/>
    <w:rsid w:val="009E652E"/>
    <w:rsid w:val="009E7BF8"/>
    <w:rsid w:val="009E7F4C"/>
    <w:rsid w:val="009F01EF"/>
    <w:rsid w:val="009F0872"/>
    <w:rsid w:val="009F20CA"/>
    <w:rsid w:val="009F20CE"/>
    <w:rsid w:val="009F2798"/>
    <w:rsid w:val="009F2F51"/>
    <w:rsid w:val="009F36F0"/>
    <w:rsid w:val="009F3939"/>
    <w:rsid w:val="009F3C6D"/>
    <w:rsid w:val="009F4BB3"/>
    <w:rsid w:val="009F4C5F"/>
    <w:rsid w:val="009F4CFB"/>
    <w:rsid w:val="009F54AC"/>
    <w:rsid w:val="009F5A13"/>
    <w:rsid w:val="009F5DC2"/>
    <w:rsid w:val="009F67BC"/>
    <w:rsid w:val="009F7BDA"/>
    <w:rsid w:val="00A01730"/>
    <w:rsid w:val="00A02374"/>
    <w:rsid w:val="00A02A8E"/>
    <w:rsid w:val="00A03987"/>
    <w:rsid w:val="00A0558B"/>
    <w:rsid w:val="00A055B5"/>
    <w:rsid w:val="00A059C9"/>
    <w:rsid w:val="00A065AE"/>
    <w:rsid w:val="00A0687C"/>
    <w:rsid w:val="00A0689D"/>
    <w:rsid w:val="00A06C0A"/>
    <w:rsid w:val="00A07928"/>
    <w:rsid w:val="00A07FD5"/>
    <w:rsid w:val="00A100B4"/>
    <w:rsid w:val="00A10CA5"/>
    <w:rsid w:val="00A11436"/>
    <w:rsid w:val="00A11E8C"/>
    <w:rsid w:val="00A12196"/>
    <w:rsid w:val="00A122C3"/>
    <w:rsid w:val="00A12634"/>
    <w:rsid w:val="00A12725"/>
    <w:rsid w:val="00A13236"/>
    <w:rsid w:val="00A13E81"/>
    <w:rsid w:val="00A14BB9"/>
    <w:rsid w:val="00A14BC0"/>
    <w:rsid w:val="00A14CA1"/>
    <w:rsid w:val="00A153B8"/>
    <w:rsid w:val="00A154E7"/>
    <w:rsid w:val="00A155E0"/>
    <w:rsid w:val="00A15CE3"/>
    <w:rsid w:val="00A164D5"/>
    <w:rsid w:val="00A16607"/>
    <w:rsid w:val="00A16647"/>
    <w:rsid w:val="00A166EB"/>
    <w:rsid w:val="00A16816"/>
    <w:rsid w:val="00A16E69"/>
    <w:rsid w:val="00A20131"/>
    <w:rsid w:val="00A20B2B"/>
    <w:rsid w:val="00A20CAF"/>
    <w:rsid w:val="00A21426"/>
    <w:rsid w:val="00A2218C"/>
    <w:rsid w:val="00A22397"/>
    <w:rsid w:val="00A22C53"/>
    <w:rsid w:val="00A233AE"/>
    <w:rsid w:val="00A23DAF"/>
    <w:rsid w:val="00A243BA"/>
    <w:rsid w:val="00A2479A"/>
    <w:rsid w:val="00A253C0"/>
    <w:rsid w:val="00A25B46"/>
    <w:rsid w:val="00A25BE2"/>
    <w:rsid w:val="00A263CF"/>
    <w:rsid w:val="00A263D1"/>
    <w:rsid w:val="00A26CD3"/>
    <w:rsid w:val="00A27028"/>
    <w:rsid w:val="00A27142"/>
    <w:rsid w:val="00A272F4"/>
    <w:rsid w:val="00A27476"/>
    <w:rsid w:val="00A279F5"/>
    <w:rsid w:val="00A27BD6"/>
    <w:rsid w:val="00A30348"/>
    <w:rsid w:val="00A30525"/>
    <w:rsid w:val="00A31A43"/>
    <w:rsid w:val="00A32DAB"/>
    <w:rsid w:val="00A345AE"/>
    <w:rsid w:val="00A35501"/>
    <w:rsid w:val="00A35944"/>
    <w:rsid w:val="00A36458"/>
    <w:rsid w:val="00A36539"/>
    <w:rsid w:val="00A36653"/>
    <w:rsid w:val="00A36A8E"/>
    <w:rsid w:val="00A36AFD"/>
    <w:rsid w:val="00A374F0"/>
    <w:rsid w:val="00A37BA8"/>
    <w:rsid w:val="00A37FCB"/>
    <w:rsid w:val="00A4152A"/>
    <w:rsid w:val="00A4160E"/>
    <w:rsid w:val="00A41ADF"/>
    <w:rsid w:val="00A41E55"/>
    <w:rsid w:val="00A41FBA"/>
    <w:rsid w:val="00A429CC"/>
    <w:rsid w:val="00A42D30"/>
    <w:rsid w:val="00A44CB5"/>
    <w:rsid w:val="00A44EDE"/>
    <w:rsid w:val="00A451C2"/>
    <w:rsid w:val="00A45C74"/>
    <w:rsid w:val="00A50299"/>
    <w:rsid w:val="00A50F52"/>
    <w:rsid w:val="00A5151C"/>
    <w:rsid w:val="00A51608"/>
    <w:rsid w:val="00A51A75"/>
    <w:rsid w:val="00A51B2E"/>
    <w:rsid w:val="00A533CF"/>
    <w:rsid w:val="00A53DBF"/>
    <w:rsid w:val="00A5496F"/>
    <w:rsid w:val="00A54B2F"/>
    <w:rsid w:val="00A54BF8"/>
    <w:rsid w:val="00A54DC3"/>
    <w:rsid w:val="00A54FE9"/>
    <w:rsid w:val="00A55572"/>
    <w:rsid w:val="00A555EC"/>
    <w:rsid w:val="00A5645F"/>
    <w:rsid w:val="00A56D22"/>
    <w:rsid w:val="00A579B6"/>
    <w:rsid w:val="00A60323"/>
    <w:rsid w:val="00A6112B"/>
    <w:rsid w:val="00A611FC"/>
    <w:rsid w:val="00A6238E"/>
    <w:rsid w:val="00A62882"/>
    <w:rsid w:val="00A62C96"/>
    <w:rsid w:val="00A630DD"/>
    <w:rsid w:val="00A639F1"/>
    <w:rsid w:val="00A64054"/>
    <w:rsid w:val="00A641AB"/>
    <w:rsid w:val="00A644E5"/>
    <w:rsid w:val="00A64C2C"/>
    <w:rsid w:val="00A65141"/>
    <w:rsid w:val="00A654BA"/>
    <w:rsid w:val="00A65C55"/>
    <w:rsid w:val="00A65F6E"/>
    <w:rsid w:val="00A70BF7"/>
    <w:rsid w:val="00A71898"/>
    <w:rsid w:val="00A71D02"/>
    <w:rsid w:val="00A72BCC"/>
    <w:rsid w:val="00A7332B"/>
    <w:rsid w:val="00A7365E"/>
    <w:rsid w:val="00A73E59"/>
    <w:rsid w:val="00A74231"/>
    <w:rsid w:val="00A748FB"/>
    <w:rsid w:val="00A74C2C"/>
    <w:rsid w:val="00A75A47"/>
    <w:rsid w:val="00A75C7F"/>
    <w:rsid w:val="00A7607F"/>
    <w:rsid w:val="00A76F9D"/>
    <w:rsid w:val="00A770EF"/>
    <w:rsid w:val="00A816F3"/>
    <w:rsid w:val="00A81B4B"/>
    <w:rsid w:val="00A824F8"/>
    <w:rsid w:val="00A8250E"/>
    <w:rsid w:val="00A82B65"/>
    <w:rsid w:val="00A83759"/>
    <w:rsid w:val="00A83FF0"/>
    <w:rsid w:val="00A8465C"/>
    <w:rsid w:val="00A847F2"/>
    <w:rsid w:val="00A84BCF"/>
    <w:rsid w:val="00A84FB0"/>
    <w:rsid w:val="00A854DE"/>
    <w:rsid w:val="00A85A19"/>
    <w:rsid w:val="00A85AD4"/>
    <w:rsid w:val="00A85CFF"/>
    <w:rsid w:val="00A862A1"/>
    <w:rsid w:val="00A872B5"/>
    <w:rsid w:val="00A8749D"/>
    <w:rsid w:val="00A906AA"/>
    <w:rsid w:val="00A90B26"/>
    <w:rsid w:val="00A912E7"/>
    <w:rsid w:val="00A918D3"/>
    <w:rsid w:val="00A9330C"/>
    <w:rsid w:val="00A93CD3"/>
    <w:rsid w:val="00A94F0B"/>
    <w:rsid w:val="00A94F33"/>
    <w:rsid w:val="00A95A4A"/>
    <w:rsid w:val="00A974AA"/>
    <w:rsid w:val="00A97D42"/>
    <w:rsid w:val="00AA0132"/>
    <w:rsid w:val="00AA0299"/>
    <w:rsid w:val="00AA1601"/>
    <w:rsid w:val="00AA1DCB"/>
    <w:rsid w:val="00AA1F6F"/>
    <w:rsid w:val="00AA31FE"/>
    <w:rsid w:val="00AA3817"/>
    <w:rsid w:val="00AA3C2C"/>
    <w:rsid w:val="00AA4D9D"/>
    <w:rsid w:val="00AA4E20"/>
    <w:rsid w:val="00AA5688"/>
    <w:rsid w:val="00AA6A8D"/>
    <w:rsid w:val="00AA71E5"/>
    <w:rsid w:val="00AA735F"/>
    <w:rsid w:val="00AA7F30"/>
    <w:rsid w:val="00AB0103"/>
    <w:rsid w:val="00AB02B2"/>
    <w:rsid w:val="00AB058A"/>
    <w:rsid w:val="00AB0830"/>
    <w:rsid w:val="00AB0B93"/>
    <w:rsid w:val="00AB0C56"/>
    <w:rsid w:val="00AB2343"/>
    <w:rsid w:val="00AB25CB"/>
    <w:rsid w:val="00AB306B"/>
    <w:rsid w:val="00AB337A"/>
    <w:rsid w:val="00AB3DD5"/>
    <w:rsid w:val="00AB3F1A"/>
    <w:rsid w:val="00AB4002"/>
    <w:rsid w:val="00AB53F1"/>
    <w:rsid w:val="00AB69D1"/>
    <w:rsid w:val="00AC0496"/>
    <w:rsid w:val="00AC07D5"/>
    <w:rsid w:val="00AC11B6"/>
    <w:rsid w:val="00AC13F0"/>
    <w:rsid w:val="00AC2A5B"/>
    <w:rsid w:val="00AC2E47"/>
    <w:rsid w:val="00AC3826"/>
    <w:rsid w:val="00AC3B34"/>
    <w:rsid w:val="00AC44CA"/>
    <w:rsid w:val="00AC53FA"/>
    <w:rsid w:val="00AC5C9E"/>
    <w:rsid w:val="00AC60F6"/>
    <w:rsid w:val="00AC61E7"/>
    <w:rsid w:val="00AC6D9D"/>
    <w:rsid w:val="00AD144B"/>
    <w:rsid w:val="00AD1451"/>
    <w:rsid w:val="00AD1591"/>
    <w:rsid w:val="00AD27A8"/>
    <w:rsid w:val="00AD2F98"/>
    <w:rsid w:val="00AD3094"/>
    <w:rsid w:val="00AD30D5"/>
    <w:rsid w:val="00AD3A79"/>
    <w:rsid w:val="00AD3BBD"/>
    <w:rsid w:val="00AD4317"/>
    <w:rsid w:val="00AD43D0"/>
    <w:rsid w:val="00AD4B00"/>
    <w:rsid w:val="00AD5867"/>
    <w:rsid w:val="00AD6285"/>
    <w:rsid w:val="00AD66E9"/>
    <w:rsid w:val="00AD72C5"/>
    <w:rsid w:val="00AD7DEF"/>
    <w:rsid w:val="00AE0411"/>
    <w:rsid w:val="00AE0E69"/>
    <w:rsid w:val="00AE0FB0"/>
    <w:rsid w:val="00AE26EC"/>
    <w:rsid w:val="00AE31E0"/>
    <w:rsid w:val="00AE3337"/>
    <w:rsid w:val="00AE390D"/>
    <w:rsid w:val="00AE434A"/>
    <w:rsid w:val="00AE48A2"/>
    <w:rsid w:val="00AE5013"/>
    <w:rsid w:val="00AE5330"/>
    <w:rsid w:val="00AE5940"/>
    <w:rsid w:val="00AE6DAC"/>
    <w:rsid w:val="00AE7119"/>
    <w:rsid w:val="00AE7200"/>
    <w:rsid w:val="00AE7703"/>
    <w:rsid w:val="00AE7760"/>
    <w:rsid w:val="00AF0168"/>
    <w:rsid w:val="00AF10CC"/>
    <w:rsid w:val="00AF290F"/>
    <w:rsid w:val="00AF3219"/>
    <w:rsid w:val="00AF32E3"/>
    <w:rsid w:val="00AF51F2"/>
    <w:rsid w:val="00AF568C"/>
    <w:rsid w:val="00AF6E9D"/>
    <w:rsid w:val="00AF7037"/>
    <w:rsid w:val="00AF71E1"/>
    <w:rsid w:val="00AF733A"/>
    <w:rsid w:val="00AF7951"/>
    <w:rsid w:val="00B0081C"/>
    <w:rsid w:val="00B008BE"/>
    <w:rsid w:val="00B00AD2"/>
    <w:rsid w:val="00B0177D"/>
    <w:rsid w:val="00B01C88"/>
    <w:rsid w:val="00B02126"/>
    <w:rsid w:val="00B02182"/>
    <w:rsid w:val="00B02DFA"/>
    <w:rsid w:val="00B03913"/>
    <w:rsid w:val="00B03B2C"/>
    <w:rsid w:val="00B03C0B"/>
    <w:rsid w:val="00B04A0C"/>
    <w:rsid w:val="00B04FD8"/>
    <w:rsid w:val="00B05A16"/>
    <w:rsid w:val="00B05E4D"/>
    <w:rsid w:val="00B05E8D"/>
    <w:rsid w:val="00B06CF1"/>
    <w:rsid w:val="00B07A67"/>
    <w:rsid w:val="00B1020A"/>
    <w:rsid w:val="00B1058D"/>
    <w:rsid w:val="00B10FB1"/>
    <w:rsid w:val="00B110B2"/>
    <w:rsid w:val="00B1228A"/>
    <w:rsid w:val="00B12A5B"/>
    <w:rsid w:val="00B133AC"/>
    <w:rsid w:val="00B13D38"/>
    <w:rsid w:val="00B14030"/>
    <w:rsid w:val="00B14F24"/>
    <w:rsid w:val="00B15140"/>
    <w:rsid w:val="00B15AB4"/>
    <w:rsid w:val="00B15D95"/>
    <w:rsid w:val="00B16B39"/>
    <w:rsid w:val="00B16D03"/>
    <w:rsid w:val="00B16EBB"/>
    <w:rsid w:val="00B17275"/>
    <w:rsid w:val="00B17531"/>
    <w:rsid w:val="00B17E04"/>
    <w:rsid w:val="00B20155"/>
    <w:rsid w:val="00B209E8"/>
    <w:rsid w:val="00B21204"/>
    <w:rsid w:val="00B216C9"/>
    <w:rsid w:val="00B216E3"/>
    <w:rsid w:val="00B21EF3"/>
    <w:rsid w:val="00B224D2"/>
    <w:rsid w:val="00B226BE"/>
    <w:rsid w:val="00B22E61"/>
    <w:rsid w:val="00B233C6"/>
    <w:rsid w:val="00B23B95"/>
    <w:rsid w:val="00B24239"/>
    <w:rsid w:val="00B24506"/>
    <w:rsid w:val="00B24EBE"/>
    <w:rsid w:val="00B24FE3"/>
    <w:rsid w:val="00B25E6D"/>
    <w:rsid w:val="00B266FE"/>
    <w:rsid w:val="00B275BC"/>
    <w:rsid w:val="00B27BB7"/>
    <w:rsid w:val="00B30120"/>
    <w:rsid w:val="00B3056A"/>
    <w:rsid w:val="00B3092B"/>
    <w:rsid w:val="00B30E32"/>
    <w:rsid w:val="00B31F20"/>
    <w:rsid w:val="00B32622"/>
    <w:rsid w:val="00B331AD"/>
    <w:rsid w:val="00B34045"/>
    <w:rsid w:val="00B34508"/>
    <w:rsid w:val="00B349ED"/>
    <w:rsid w:val="00B351B0"/>
    <w:rsid w:val="00B3617D"/>
    <w:rsid w:val="00B365CE"/>
    <w:rsid w:val="00B36C42"/>
    <w:rsid w:val="00B36CEC"/>
    <w:rsid w:val="00B36CF2"/>
    <w:rsid w:val="00B3723F"/>
    <w:rsid w:val="00B37D77"/>
    <w:rsid w:val="00B4060B"/>
    <w:rsid w:val="00B41892"/>
    <w:rsid w:val="00B41D7A"/>
    <w:rsid w:val="00B42E6C"/>
    <w:rsid w:val="00B4336D"/>
    <w:rsid w:val="00B44DE5"/>
    <w:rsid w:val="00B45513"/>
    <w:rsid w:val="00B45E17"/>
    <w:rsid w:val="00B47555"/>
    <w:rsid w:val="00B47619"/>
    <w:rsid w:val="00B47CCA"/>
    <w:rsid w:val="00B47CD6"/>
    <w:rsid w:val="00B50282"/>
    <w:rsid w:val="00B50BDE"/>
    <w:rsid w:val="00B50C8E"/>
    <w:rsid w:val="00B50EF0"/>
    <w:rsid w:val="00B51C16"/>
    <w:rsid w:val="00B52938"/>
    <w:rsid w:val="00B53299"/>
    <w:rsid w:val="00B532D6"/>
    <w:rsid w:val="00B53373"/>
    <w:rsid w:val="00B533F1"/>
    <w:rsid w:val="00B53A05"/>
    <w:rsid w:val="00B53F98"/>
    <w:rsid w:val="00B545EC"/>
    <w:rsid w:val="00B54BDE"/>
    <w:rsid w:val="00B55295"/>
    <w:rsid w:val="00B56454"/>
    <w:rsid w:val="00B57388"/>
    <w:rsid w:val="00B57C44"/>
    <w:rsid w:val="00B6022F"/>
    <w:rsid w:val="00B60D83"/>
    <w:rsid w:val="00B613BC"/>
    <w:rsid w:val="00B616BE"/>
    <w:rsid w:val="00B617A4"/>
    <w:rsid w:val="00B62342"/>
    <w:rsid w:val="00B62391"/>
    <w:rsid w:val="00B62918"/>
    <w:rsid w:val="00B63197"/>
    <w:rsid w:val="00B631C0"/>
    <w:rsid w:val="00B632BC"/>
    <w:rsid w:val="00B645A7"/>
    <w:rsid w:val="00B645C8"/>
    <w:rsid w:val="00B64C64"/>
    <w:rsid w:val="00B64E0E"/>
    <w:rsid w:val="00B65251"/>
    <w:rsid w:val="00B65FA0"/>
    <w:rsid w:val="00B671F0"/>
    <w:rsid w:val="00B675AC"/>
    <w:rsid w:val="00B67F35"/>
    <w:rsid w:val="00B67FF3"/>
    <w:rsid w:val="00B7035E"/>
    <w:rsid w:val="00B70442"/>
    <w:rsid w:val="00B70BDC"/>
    <w:rsid w:val="00B70D0D"/>
    <w:rsid w:val="00B717FE"/>
    <w:rsid w:val="00B71DE9"/>
    <w:rsid w:val="00B71E81"/>
    <w:rsid w:val="00B71F86"/>
    <w:rsid w:val="00B727F5"/>
    <w:rsid w:val="00B72887"/>
    <w:rsid w:val="00B7303D"/>
    <w:rsid w:val="00B73964"/>
    <w:rsid w:val="00B73BD6"/>
    <w:rsid w:val="00B73EF3"/>
    <w:rsid w:val="00B73FF3"/>
    <w:rsid w:val="00B7466F"/>
    <w:rsid w:val="00B7491F"/>
    <w:rsid w:val="00B74A70"/>
    <w:rsid w:val="00B752CA"/>
    <w:rsid w:val="00B75B77"/>
    <w:rsid w:val="00B75DC1"/>
    <w:rsid w:val="00B764F2"/>
    <w:rsid w:val="00B76889"/>
    <w:rsid w:val="00B76F7F"/>
    <w:rsid w:val="00B779DE"/>
    <w:rsid w:val="00B80E89"/>
    <w:rsid w:val="00B81249"/>
    <w:rsid w:val="00B814C2"/>
    <w:rsid w:val="00B81774"/>
    <w:rsid w:val="00B81807"/>
    <w:rsid w:val="00B8180F"/>
    <w:rsid w:val="00B82030"/>
    <w:rsid w:val="00B826BA"/>
    <w:rsid w:val="00B829DF"/>
    <w:rsid w:val="00B82C95"/>
    <w:rsid w:val="00B82D53"/>
    <w:rsid w:val="00B83256"/>
    <w:rsid w:val="00B84AC2"/>
    <w:rsid w:val="00B84FE3"/>
    <w:rsid w:val="00B852D1"/>
    <w:rsid w:val="00B859A0"/>
    <w:rsid w:val="00B85AB3"/>
    <w:rsid w:val="00B85F97"/>
    <w:rsid w:val="00B9003E"/>
    <w:rsid w:val="00B90441"/>
    <w:rsid w:val="00B90D5F"/>
    <w:rsid w:val="00B9145F"/>
    <w:rsid w:val="00B9238F"/>
    <w:rsid w:val="00B92430"/>
    <w:rsid w:val="00B9253F"/>
    <w:rsid w:val="00B92B17"/>
    <w:rsid w:val="00B937C5"/>
    <w:rsid w:val="00B93FB0"/>
    <w:rsid w:val="00B944B8"/>
    <w:rsid w:val="00B94916"/>
    <w:rsid w:val="00B95E2A"/>
    <w:rsid w:val="00B95E80"/>
    <w:rsid w:val="00B972E0"/>
    <w:rsid w:val="00B97B19"/>
    <w:rsid w:val="00B97FE6"/>
    <w:rsid w:val="00BA0656"/>
    <w:rsid w:val="00BA1093"/>
    <w:rsid w:val="00BA10E6"/>
    <w:rsid w:val="00BA1409"/>
    <w:rsid w:val="00BA1764"/>
    <w:rsid w:val="00BA181E"/>
    <w:rsid w:val="00BA1C21"/>
    <w:rsid w:val="00BA2580"/>
    <w:rsid w:val="00BA2818"/>
    <w:rsid w:val="00BA2A4D"/>
    <w:rsid w:val="00BA2E5C"/>
    <w:rsid w:val="00BA2FCB"/>
    <w:rsid w:val="00BA3326"/>
    <w:rsid w:val="00BA353C"/>
    <w:rsid w:val="00BA357E"/>
    <w:rsid w:val="00BA389B"/>
    <w:rsid w:val="00BA3DB2"/>
    <w:rsid w:val="00BA41E4"/>
    <w:rsid w:val="00BA633D"/>
    <w:rsid w:val="00BA646E"/>
    <w:rsid w:val="00BA6FC7"/>
    <w:rsid w:val="00BA7226"/>
    <w:rsid w:val="00BB09D7"/>
    <w:rsid w:val="00BB0E7C"/>
    <w:rsid w:val="00BB13DE"/>
    <w:rsid w:val="00BB214D"/>
    <w:rsid w:val="00BB2BD8"/>
    <w:rsid w:val="00BB3A1E"/>
    <w:rsid w:val="00BB4264"/>
    <w:rsid w:val="00BB471D"/>
    <w:rsid w:val="00BB5037"/>
    <w:rsid w:val="00BB5741"/>
    <w:rsid w:val="00BB5A0A"/>
    <w:rsid w:val="00BB608B"/>
    <w:rsid w:val="00BB623B"/>
    <w:rsid w:val="00BB628B"/>
    <w:rsid w:val="00BB6B96"/>
    <w:rsid w:val="00BB6C65"/>
    <w:rsid w:val="00BB7749"/>
    <w:rsid w:val="00BC1A85"/>
    <w:rsid w:val="00BC1D38"/>
    <w:rsid w:val="00BC2140"/>
    <w:rsid w:val="00BC2518"/>
    <w:rsid w:val="00BC2564"/>
    <w:rsid w:val="00BC31F5"/>
    <w:rsid w:val="00BC4376"/>
    <w:rsid w:val="00BC59EB"/>
    <w:rsid w:val="00BC6668"/>
    <w:rsid w:val="00BC75FC"/>
    <w:rsid w:val="00BC777F"/>
    <w:rsid w:val="00BD0364"/>
    <w:rsid w:val="00BD04F7"/>
    <w:rsid w:val="00BD1D69"/>
    <w:rsid w:val="00BD1E77"/>
    <w:rsid w:val="00BD237A"/>
    <w:rsid w:val="00BD2CE9"/>
    <w:rsid w:val="00BD3265"/>
    <w:rsid w:val="00BD348D"/>
    <w:rsid w:val="00BD3D05"/>
    <w:rsid w:val="00BD41DA"/>
    <w:rsid w:val="00BD42F8"/>
    <w:rsid w:val="00BD4B57"/>
    <w:rsid w:val="00BD5BA7"/>
    <w:rsid w:val="00BD5DFA"/>
    <w:rsid w:val="00BD63F3"/>
    <w:rsid w:val="00BD6A84"/>
    <w:rsid w:val="00BD7320"/>
    <w:rsid w:val="00BD75E7"/>
    <w:rsid w:val="00BD760F"/>
    <w:rsid w:val="00BD7A9C"/>
    <w:rsid w:val="00BE02EE"/>
    <w:rsid w:val="00BE0597"/>
    <w:rsid w:val="00BE0C0E"/>
    <w:rsid w:val="00BE137D"/>
    <w:rsid w:val="00BE15A9"/>
    <w:rsid w:val="00BE1A49"/>
    <w:rsid w:val="00BE1CF7"/>
    <w:rsid w:val="00BE1D01"/>
    <w:rsid w:val="00BE24B8"/>
    <w:rsid w:val="00BE24EE"/>
    <w:rsid w:val="00BE350E"/>
    <w:rsid w:val="00BE36EC"/>
    <w:rsid w:val="00BE3997"/>
    <w:rsid w:val="00BE3E24"/>
    <w:rsid w:val="00BE3FC2"/>
    <w:rsid w:val="00BE54F0"/>
    <w:rsid w:val="00BE5AF0"/>
    <w:rsid w:val="00BE62D1"/>
    <w:rsid w:val="00BE66A2"/>
    <w:rsid w:val="00BE730E"/>
    <w:rsid w:val="00BE75BF"/>
    <w:rsid w:val="00BF01DA"/>
    <w:rsid w:val="00BF0AC5"/>
    <w:rsid w:val="00BF0F8D"/>
    <w:rsid w:val="00BF0FE8"/>
    <w:rsid w:val="00BF1177"/>
    <w:rsid w:val="00BF15A5"/>
    <w:rsid w:val="00BF165F"/>
    <w:rsid w:val="00BF19ED"/>
    <w:rsid w:val="00BF1BB7"/>
    <w:rsid w:val="00BF1FC0"/>
    <w:rsid w:val="00BF250C"/>
    <w:rsid w:val="00BF3012"/>
    <w:rsid w:val="00BF361B"/>
    <w:rsid w:val="00BF3630"/>
    <w:rsid w:val="00BF3D13"/>
    <w:rsid w:val="00BF4FE3"/>
    <w:rsid w:val="00BF5EC3"/>
    <w:rsid w:val="00BF7332"/>
    <w:rsid w:val="00BF7D83"/>
    <w:rsid w:val="00C00113"/>
    <w:rsid w:val="00C00723"/>
    <w:rsid w:val="00C01000"/>
    <w:rsid w:val="00C0188F"/>
    <w:rsid w:val="00C01EB3"/>
    <w:rsid w:val="00C028A0"/>
    <w:rsid w:val="00C029CF"/>
    <w:rsid w:val="00C02EDD"/>
    <w:rsid w:val="00C03789"/>
    <w:rsid w:val="00C0441E"/>
    <w:rsid w:val="00C051D8"/>
    <w:rsid w:val="00C0531B"/>
    <w:rsid w:val="00C05371"/>
    <w:rsid w:val="00C057D0"/>
    <w:rsid w:val="00C0701B"/>
    <w:rsid w:val="00C10A01"/>
    <w:rsid w:val="00C10B11"/>
    <w:rsid w:val="00C11321"/>
    <w:rsid w:val="00C11695"/>
    <w:rsid w:val="00C12508"/>
    <w:rsid w:val="00C12E86"/>
    <w:rsid w:val="00C133FB"/>
    <w:rsid w:val="00C134AC"/>
    <w:rsid w:val="00C134B8"/>
    <w:rsid w:val="00C14550"/>
    <w:rsid w:val="00C14663"/>
    <w:rsid w:val="00C149B2"/>
    <w:rsid w:val="00C15E15"/>
    <w:rsid w:val="00C1634E"/>
    <w:rsid w:val="00C1637C"/>
    <w:rsid w:val="00C16396"/>
    <w:rsid w:val="00C16A4C"/>
    <w:rsid w:val="00C174AC"/>
    <w:rsid w:val="00C177A2"/>
    <w:rsid w:val="00C20DBF"/>
    <w:rsid w:val="00C22A63"/>
    <w:rsid w:val="00C237D0"/>
    <w:rsid w:val="00C23C74"/>
    <w:rsid w:val="00C23D73"/>
    <w:rsid w:val="00C24E90"/>
    <w:rsid w:val="00C25153"/>
    <w:rsid w:val="00C256B8"/>
    <w:rsid w:val="00C25D18"/>
    <w:rsid w:val="00C25DD8"/>
    <w:rsid w:val="00C25E48"/>
    <w:rsid w:val="00C263BF"/>
    <w:rsid w:val="00C2789C"/>
    <w:rsid w:val="00C3028E"/>
    <w:rsid w:val="00C303E9"/>
    <w:rsid w:val="00C30D17"/>
    <w:rsid w:val="00C30EEE"/>
    <w:rsid w:val="00C319DA"/>
    <w:rsid w:val="00C31B80"/>
    <w:rsid w:val="00C326C9"/>
    <w:rsid w:val="00C32CDC"/>
    <w:rsid w:val="00C32F05"/>
    <w:rsid w:val="00C330B4"/>
    <w:rsid w:val="00C331F2"/>
    <w:rsid w:val="00C338F1"/>
    <w:rsid w:val="00C348FF"/>
    <w:rsid w:val="00C34FBF"/>
    <w:rsid w:val="00C36EA7"/>
    <w:rsid w:val="00C36F6E"/>
    <w:rsid w:val="00C37C7F"/>
    <w:rsid w:val="00C40E6A"/>
    <w:rsid w:val="00C41417"/>
    <w:rsid w:val="00C41505"/>
    <w:rsid w:val="00C415E9"/>
    <w:rsid w:val="00C41DD6"/>
    <w:rsid w:val="00C41DE9"/>
    <w:rsid w:val="00C422A1"/>
    <w:rsid w:val="00C42319"/>
    <w:rsid w:val="00C428D3"/>
    <w:rsid w:val="00C42BF3"/>
    <w:rsid w:val="00C4328D"/>
    <w:rsid w:val="00C434DF"/>
    <w:rsid w:val="00C443CF"/>
    <w:rsid w:val="00C44636"/>
    <w:rsid w:val="00C456CF"/>
    <w:rsid w:val="00C45F7C"/>
    <w:rsid w:val="00C460CD"/>
    <w:rsid w:val="00C46444"/>
    <w:rsid w:val="00C466C3"/>
    <w:rsid w:val="00C468F9"/>
    <w:rsid w:val="00C469D8"/>
    <w:rsid w:val="00C46D9F"/>
    <w:rsid w:val="00C47606"/>
    <w:rsid w:val="00C4788D"/>
    <w:rsid w:val="00C47C7E"/>
    <w:rsid w:val="00C47CDC"/>
    <w:rsid w:val="00C502B3"/>
    <w:rsid w:val="00C50C2C"/>
    <w:rsid w:val="00C53B56"/>
    <w:rsid w:val="00C55616"/>
    <w:rsid w:val="00C55C6D"/>
    <w:rsid w:val="00C5613A"/>
    <w:rsid w:val="00C56C3D"/>
    <w:rsid w:val="00C57056"/>
    <w:rsid w:val="00C576DB"/>
    <w:rsid w:val="00C577E9"/>
    <w:rsid w:val="00C60515"/>
    <w:rsid w:val="00C60544"/>
    <w:rsid w:val="00C60712"/>
    <w:rsid w:val="00C6187C"/>
    <w:rsid w:val="00C61E46"/>
    <w:rsid w:val="00C61F12"/>
    <w:rsid w:val="00C620C5"/>
    <w:rsid w:val="00C62A8E"/>
    <w:rsid w:val="00C6377F"/>
    <w:rsid w:val="00C6420F"/>
    <w:rsid w:val="00C643B2"/>
    <w:rsid w:val="00C64813"/>
    <w:rsid w:val="00C659EF"/>
    <w:rsid w:val="00C6660A"/>
    <w:rsid w:val="00C66799"/>
    <w:rsid w:val="00C66A08"/>
    <w:rsid w:val="00C678BB"/>
    <w:rsid w:val="00C71009"/>
    <w:rsid w:val="00C711E6"/>
    <w:rsid w:val="00C71488"/>
    <w:rsid w:val="00C717FF"/>
    <w:rsid w:val="00C71872"/>
    <w:rsid w:val="00C71C03"/>
    <w:rsid w:val="00C7358F"/>
    <w:rsid w:val="00C73B43"/>
    <w:rsid w:val="00C7402F"/>
    <w:rsid w:val="00C740C7"/>
    <w:rsid w:val="00C740FD"/>
    <w:rsid w:val="00C74997"/>
    <w:rsid w:val="00C74FDF"/>
    <w:rsid w:val="00C75623"/>
    <w:rsid w:val="00C76AF7"/>
    <w:rsid w:val="00C77043"/>
    <w:rsid w:val="00C8072A"/>
    <w:rsid w:val="00C8088E"/>
    <w:rsid w:val="00C8212F"/>
    <w:rsid w:val="00C82DC3"/>
    <w:rsid w:val="00C834BD"/>
    <w:rsid w:val="00C83524"/>
    <w:rsid w:val="00C838E6"/>
    <w:rsid w:val="00C83F5E"/>
    <w:rsid w:val="00C8429D"/>
    <w:rsid w:val="00C8560A"/>
    <w:rsid w:val="00C85E22"/>
    <w:rsid w:val="00C85F17"/>
    <w:rsid w:val="00C86101"/>
    <w:rsid w:val="00C86181"/>
    <w:rsid w:val="00C86594"/>
    <w:rsid w:val="00C870F3"/>
    <w:rsid w:val="00C8736A"/>
    <w:rsid w:val="00C90361"/>
    <w:rsid w:val="00C90A72"/>
    <w:rsid w:val="00C90E18"/>
    <w:rsid w:val="00C91124"/>
    <w:rsid w:val="00C9198F"/>
    <w:rsid w:val="00C91A42"/>
    <w:rsid w:val="00C92076"/>
    <w:rsid w:val="00C92297"/>
    <w:rsid w:val="00C92620"/>
    <w:rsid w:val="00C92FD9"/>
    <w:rsid w:val="00C93732"/>
    <w:rsid w:val="00C938F9"/>
    <w:rsid w:val="00C93A88"/>
    <w:rsid w:val="00C93F94"/>
    <w:rsid w:val="00C9486B"/>
    <w:rsid w:val="00C95049"/>
    <w:rsid w:val="00C9598A"/>
    <w:rsid w:val="00C95D5F"/>
    <w:rsid w:val="00C95E2C"/>
    <w:rsid w:val="00C96317"/>
    <w:rsid w:val="00C96986"/>
    <w:rsid w:val="00CA091C"/>
    <w:rsid w:val="00CA0E1E"/>
    <w:rsid w:val="00CA12C3"/>
    <w:rsid w:val="00CA16A3"/>
    <w:rsid w:val="00CA18C2"/>
    <w:rsid w:val="00CA3446"/>
    <w:rsid w:val="00CA385D"/>
    <w:rsid w:val="00CA3FEB"/>
    <w:rsid w:val="00CA40A9"/>
    <w:rsid w:val="00CA4333"/>
    <w:rsid w:val="00CA4D89"/>
    <w:rsid w:val="00CA5045"/>
    <w:rsid w:val="00CA57D8"/>
    <w:rsid w:val="00CA6222"/>
    <w:rsid w:val="00CA7759"/>
    <w:rsid w:val="00CA7BF3"/>
    <w:rsid w:val="00CB00DD"/>
    <w:rsid w:val="00CB0C70"/>
    <w:rsid w:val="00CB16FE"/>
    <w:rsid w:val="00CB1769"/>
    <w:rsid w:val="00CB17A3"/>
    <w:rsid w:val="00CB17BC"/>
    <w:rsid w:val="00CB19DB"/>
    <w:rsid w:val="00CB1EE9"/>
    <w:rsid w:val="00CB20A3"/>
    <w:rsid w:val="00CB321C"/>
    <w:rsid w:val="00CB36AC"/>
    <w:rsid w:val="00CB3E9D"/>
    <w:rsid w:val="00CB422C"/>
    <w:rsid w:val="00CB42C0"/>
    <w:rsid w:val="00CB4509"/>
    <w:rsid w:val="00CB6799"/>
    <w:rsid w:val="00CB68E2"/>
    <w:rsid w:val="00CB6AAC"/>
    <w:rsid w:val="00CB6D1B"/>
    <w:rsid w:val="00CB705E"/>
    <w:rsid w:val="00CB757F"/>
    <w:rsid w:val="00CB758C"/>
    <w:rsid w:val="00CB78A3"/>
    <w:rsid w:val="00CB7DA6"/>
    <w:rsid w:val="00CC0406"/>
    <w:rsid w:val="00CC0503"/>
    <w:rsid w:val="00CC199A"/>
    <w:rsid w:val="00CC2758"/>
    <w:rsid w:val="00CC2D9B"/>
    <w:rsid w:val="00CC36CF"/>
    <w:rsid w:val="00CC3B64"/>
    <w:rsid w:val="00CC3CD0"/>
    <w:rsid w:val="00CC4B52"/>
    <w:rsid w:val="00CC4BEA"/>
    <w:rsid w:val="00CC57AB"/>
    <w:rsid w:val="00CC6160"/>
    <w:rsid w:val="00CC6398"/>
    <w:rsid w:val="00CC6938"/>
    <w:rsid w:val="00CC6B7C"/>
    <w:rsid w:val="00CD036C"/>
    <w:rsid w:val="00CD0484"/>
    <w:rsid w:val="00CD0661"/>
    <w:rsid w:val="00CD091B"/>
    <w:rsid w:val="00CD0ADA"/>
    <w:rsid w:val="00CD2853"/>
    <w:rsid w:val="00CD380D"/>
    <w:rsid w:val="00CD3B11"/>
    <w:rsid w:val="00CD4332"/>
    <w:rsid w:val="00CD54E8"/>
    <w:rsid w:val="00CD5DEB"/>
    <w:rsid w:val="00CD6259"/>
    <w:rsid w:val="00CD7C48"/>
    <w:rsid w:val="00CE03BD"/>
    <w:rsid w:val="00CE0893"/>
    <w:rsid w:val="00CE13CD"/>
    <w:rsid w:val="00CE15E9"/>
    <w:rsid w:val="00CE1649"/>
    <w:rsid w:val="00CE19D8"/>
    <w:rsid w:val="00CE240E"/>
    <w:rsid w:val="00CE27DC"/>
    <w:rsid w:val="00CE41D9"/>
    <w:rsid w:val="00CE43EC"/>
    <w:rsid w:val="00CE4562"/>
    <w:rsid w:val="00CE4A42"/>
    <w:rsid w:val="00CE4DAA"/>
    <w:rsid w:val="00CE598C"/>
    <w:rsid w:val="00CE64CC"/>
    <w:rsid w:val="00CE65F8"/>
    <w:rsid w:val="00CE6639"/>
    <w:rsid w:val="00CE66A1"/>
    <w:rsid w:val="00CE70DC"/>
    <w:rsid w:val="00CE78C3"/>
    <w:rsid w:val="00CE7D2E"/>
    <w:rsid w:val="00CF032A"/>
    <w:rsid w:val="00CF08F2"/>
    <w:rsid w:val="00CF178E"/>
    <w:rsid w:val="00CF192B"/>
    <w:rsid w:val="00CF2150"/>
    <w:rsid w:val="00CF2680"/>
    <w:rsid w:val="00CF30F8"/>
    <w:rsid w:val="00CF48BE"/>
    <w:rsid w:val="00CF5D12"/>
    <w:rsid w:val="00CF6965"/>
    <w:rsid w:val="00CF7502"/>
    <w:rsid w:val="00CF7599"/>
    <w:rsid w:val="00CF75FD"/>
    <w:rsid w:val="00CF7BDB"/>
    <w:rsid w:val="00D00B24"/>
    <w:rsid w:val="00D00B76"/>
    <w:rsid w:val="00D0140D"/>
    <w:rsid w:val="00D020D8"/>
    <w:rsid w:val="00D02547"/>
    <w:rsid w:val="00D03855"/>
    <w:rsid w:val="00D042B7"/>
    <w:rsid w:val="00D046F4"/>
    <w:rsid w:val="00D05721"/>
    <w:rsid w:val="00D05844"/>
    <w:rsid w:val="00D05C50"/>
    <w:rsid w:val="00D05E92"/>
    <w:rsid w:val="00D05EF3"/>
    <w:rsid w:val="00D06671"/>
    <w:rsid w:val="00D06B5E"/>
    <w:rsid w:val="00D071B8"/>
    <w:rsid w:val="00D07314"/>
    <w:rsid w:val="00D07ACB"/>
    <w:rsid w:val="00D07CAB"/>
    <w:rsid w:val="00D1069C"/>
    <w:rsid w:val="00D10BE0"/>
    <w:rsid w:val="00D10F0D"/>
    <w:rsid w:val="00D10FC0"/>
    <w:rsid w:val="00D11127"/>
    <w:rsid w:val="00D11500"/>
    <w:rsid w:val="00D11944"/>
    <w:rsid w:val="00D12464"/>
    <w:rsid w:val="00D12AAC"/>
    <w:rsid w:val="00D13A28"/>
    <w:rsid w:val="00D13A2E"/>
    <w:rsid w:val="00D147E1"/>
    <w:rsid w:val="00D14ACE"/>
    <w:rsid w:val="00D14AF6"/>
    <w:rsid w:val="00D16383"/>
    <w:rsid w:val="00D17956"/>
    <w:rsid w:val="00D214C0"/>
    <w:rsid w:val="00D21774"/>
    <w:rsid w:val="00D2259A"/>
    <w:rsid w:val="00D23545"/>
    <w:rsid w:val="00D24167"/>
    <w:rsid w:val="00D24E0E"/>
    <w:rsid w:val="00D254A2"/>
    <w:rsid w:val="00D25B27"/>
    <w:rsid w:val="00D26C62"/>
    <w:rsid w:val="00D276BD"/>
    <w:rsid w:val="00D3025C"/>
    <w:rsid w:val="00D315C5"/>
    <w:rsid w:val="00D3196D"/>
    <w:rsid w:val="00D31BBA"/>
    <w:rsid w:val="00D32413"/>
    <w:rsid w:val="00D32D5F"/>
    <w:rsid w:val="00D33C24"/>
    <w:rsid w:val="00D34568"/>
    <w:rsid w:val="00D349FB"/>
    <w:rsid w:val="00D34A63"/>
    <w:rsid w:val="00D35953"/>
    <w:rsid w:val="00D36056"/>
    <w:rsid w:val="00D360E8"/>
    <w:rsid w:val="00D36FD0"/>
    <w:rsid w:val="00D410D3"/>
    <w:rsid w:val="00D41247"/>
    <w:rsid w:val="00D41762"/>
    <w:rsid w:val="00D41DAA"/>
    <w:rsid w:val="00D42050"/>
    <w:rsid w:val="00D4250C"/>
    <w:rsid w:val="00D42514"/>
    <w:rsid w:val="00D4282B"/>
    <w:rsid w:val="00D42EB5"/>
    <w:rsid w:val="00D42F71"/>
    <w:rsid w:val="00D442A9"/>
    <w:rsid w:val="00D44970"/>
    <w:rsid w:val="00D452AB"/>
    <w:rsid w:val="00D45692"/>
    <w:rsid w:val="00D461C2"/>
    <w:rsid w:val="00D468BA"/>
    <w:rsid w:val="00D46BE4"/>
    <w:rsid w:val="00D47320"/>
    <w:rsid w:val="00D50C9E"/>
    <w:rsid w:val="00D50CF6"/>
    <w:rsid w:val="00D50D2E"/>
    <w:rsid w:val="00D50D8A"/>
    <w:rsid w:val="00D50E06"/>
    <w:rsid w:val="00D5198B"/>
    <w:rsid w:val="00D51E85"/>
    <w:rsid w:val="00D52DBA"/>
    <w:rsid w:val="00D5358A"/>
    <w:rsid w:val="00D53950"/>
    <w:rsid w:val="00D53DFB"/>
    <w:rsid w:val="00D54109"/>
    <w:rsid w:val="00D546FB"/>
    <w:rsid w:val="00D55C4D"/>
    <w:rsid w:val="00D56B07"/>
    <w:rsid w:val="00D57105"/>
    <w:rsid w:val="00D571BB"/>
    <w:rsid w:val="00D57C95"/>
    <w:rsid w:val="00D6045C"/>
    <w:rsid w:val="00D605DA"/>
    <w:rsid w:val="00D60C16"/>
    <w:rsid w:val="00D61479"/>
    <w:rsid w:val="00D616F1"/>
    <w:rsid w:val="00D617D3"/>
    <w:rsid w:val="00D61820"/>
    <w:rsid w:val="00D61E4F"/>
    <w:rsid w:val="00D62282"/>
    <w:rsid w:val="00D62466"/>
    <w:rsid w:val="00D62940"/>
    <w:rsid w:val="00D62E0F"/>
    <w:rsid w:val="00D63402"/>
    <w:rsid w:val="00D635D2"/>
    <w:rsid w:val="00D63775"/>
    <w:rsid w:val="00D63A0D"/>
    <w:rsid w:val="00D64315"/>
    <w:rsid w:val="00D6606E"/>
    <w:rsid w:val="00D67279"/>
    <w:rsid w:val="00D67544"/>
    <w:rsid w:val="00D67547"/>
    <w:rsid w:val="00D70369"/>
    <w:rsid w:val="00D7089A"/>
    <w:rsid w:val="00D710AD"/>
    <w:rsid w:val="00D71372"/>
    <w:rsid w:val="00D713EB"/>
    <w:rsid w:val="00D72A33"/>
    <w:rsid w:val="00D7340C"/>
    <w:rsid w:val="00D74075"/>
    <w:rsid w:val="00D746C2"/>
    <w:rsid w:val="00D75589"/>
    <w:rsid w:val="00D75641"/>
    <w:rsid w:val="00D75DEB"/>
    <w:rsid w:val="00D7643A"/>
    <w:rsid w:val="00D7766C"/>
    <w:rsid w:val="00D77E55"/>
    <w:rsid w:val="00D80722"/>
    <w:rsid w:val="00D82252"/>
    <w:rsid w:val="00D82684"/>
    <w:rsid w:val="00D83114"/>
    <w:rsid w:val="00D834F3"/>
    <w:rsid w:val="00D83CCE"/>
    <w:rsid w:val="00D83FEA"/>
    <w:rsid w:val="00D8412D"/>
    <w:rsid w:val="00D844C0"/>
    <w:rsid w:val="00D84BF4"/>
    <w:rsid w:val="00D85A8B"/>
    <w:rsid w:val="00D85D66"/>
    <w:rsid w:val="00D86021"/>
    <w:rsid w:val="00D86817"/>
    <w:rsid w:val="00D86ACA"/>
    <w:rsid w:val="00D875BD"/>
    <w:rsid w:val="00D9049F"/>
    <w:rsid w:val="00D91456"/>
    <w:rsid w:val="00D91B46"/>
    <w:rsid w:val="00D922DA"/>
    <w:rsid w:val="00D933C1"/>
    <w:rsid w:val="00D93532"/>
    <w:rsid w:val="00D93A48"/>
    <w:rsid w:val="00D93D39"/>
    <w:rsid w:val="00D93F08"/>
    <w:rsid w:val="00D9432A"/>
    <w:rsid w:val="00D95291"/>
    <w:rsid w:val="00D960F2"/>
    <w:rsid w:val="00D96B12"/>
    <w:rsid w:val="00D97057"/>
    <w:rsid w:val="00D97375"/>
    <w:rsid w:val="00D9796C"/>
    <w:rsid w:val="00D97D55"/>
    <w:rsid w:val="00DA01FF"/>
    <w:rsid w:val="00DA1197"/>
    <w:rsid w:val="00DA136C"/>
    <w:rsid w:val="00DA1B0F"/>
    <w:rsid w:val="00DA2391"/>
    <w:rsid w:val="00DA2539"/>
    <w:rsid w:val="00DA2A30"/>
    <w:rsid w:val="00DA2A9E"/>
    <w:rsid w:val="00DA2E1F"/>
    <w:rsid w:val="00DA2E7C"/>
    <w:rsid w:val="00DA52C7"/>
    <w:rsid w:val="00DA5DC0"/>
    <w:rsid w:val="00DA62F9"/>
    <w:rsid w:val="00DA79F2"/>
    <w:rsid w:val="00DB00FF"/>
    <w:rsid w:val="00DB13A2"/>
    <w:rsid w:val="00DB1CEA"/>
    <w:rsid w:val="00DB27FF"/>
    <w:rsid w:val="00DB3A90"/>
    <w:rsid w:val="00DB4016"/>
    <w:rsid w:val="00DB45DA"/>
    <w:rsid w:val="00DB5FD9"/>
    <w:rsid w:val="00DB627E"/>
    <w:rsid w:val="00DB63BD"/>
    <w:rsid w:val="00DB63DA"/>
    <w:rsid w:val="00DB6751"/>
    <w:rsid w:val="00DB694A"/>
    <w:rsid w:val="00DB752C"/>
    <w:rsid w:val="00DB761C"/>
    <w:rsid w:val="00DC014F"/>
    <w:rsid w:val="00DC06E7"/>
    <w:rsid w:val="00DC12C4"/>
    <w:rsid w:val="00DC15E7"/>
    <w:rsid w:val="00DC2444"/>
    <w:rsid w:val="00DC3140"/>
    <w:rsid w:val="00DC32D8"/>
    <w:rsid w:val="00DC3B7A"/>
    <w:rsid w:val="00DC3EB9"/>
    <w:rsid w:val="00DC43F1"/>
    <w:rsid w:val="00DC4720"/>
    <w:rsid w:val="00DC4AB8"/>
    <w:rsid w:val="00DC4B34"/>
    <w:rsid w:val="00DC4C83"/>
    <w:rsid w:val="00DC59A5"/>
    <w:rsid w:val="00DC5DA5"/>
    <w:rsid w:val="00DC63AD"/>
    <w:rsid w:val="00DC73AA"/>
    <w:rsid w:val="00DC75CB"/>
    <w:rsid w:val="00DC7642"/>
    <w:rsid w:val="00DC7855"/>
    <w:rsid w:val="00DD10DA"/>
    <w:rsid w:val="00DD126D"/>
    <w:rsid w:val="00DD1C60"/>
    <w:rsid w:val="00DD29E1"/>
    <w:rsid w:val="00DD2A73"/>
    <w:rsid w:val="00DD3477"/>
    <w:rsid w:val="00DD4CDA"/>
    <w:rsid w:val="00DD553C"/>
    <w:rsid w:val="00DD581C"/>
    <w:rsid w:val="00DD5E0E"/>
    <w:rsid w:val="00DD6C2A"/>
    <w:rsid w:val="00DD6EB5"/>
    <w:rsid w:val="00DD7CE8"/>
    <w:rsid w:val="00DE06CE"/>
    <w:rsid w:val="00DE0E8B"/>
    <w:rsid w:val="00DE126F"/>
    <w:rsid w:val="00DE1597"/>
    <w:rsid w:val="00DE169E"/>
    <w:rsid w:val="00DE1755"/>
    <w:rsid w:val="00DE33A5"/>
    <w:rsid w:val="00DE3A3C"/>
    <w:rsid w:val="00DE3C35"/>
    <w:rsid w:val="00DE456F"/>
    <w:rsid w:val="00DE5A87"/>
    <w:rsid w:val="00DE62E3"/>
    <w:rsid w:val="00DE64B3"/>
    <w:rsid w:val="00DE69C7"/>
    <w:rsid w:val="00DE6BB1"/>
    <w:rsid w:val="00DE783F"/>
    <w:rsid w:val="00DE7BA7"/>
    <w:rsid w:val="00DF0D67"/>
    <w:rsid w:val="00DF1293"/>
    <w:rsid w:val="00DF1417"/>
    <w:rsid w:val="00DF177E"/>
    <w:rsid w:val="00DF17AF"/>
    <w:rsid w:val="00DF24C1"/>
    <w:rsid w:val="00DF2739"/>
    <w:rsid w:val="00DF29D4"/>
    <w:rsid w:val="00DF2BE8"/>
    <w:rsid w:val="00DF2EC2"/>
    <w:rsid w:val="00DF40D1"/>
    <w:rsid w:val="00DF59A0"/>
    <w:rsid w:val="00DF6793"/>
    <w:rsid w:val="00DF6E43"/>
    <w:rsid w:val="00DF7681"/>
    <w:rsid w:val="00E0009D"/>
    <w:rsid w:val="00E005DE"/>
    <w:rsid w:val="00E00C51"/>
    <w:rsid w:val="00E00CD8"/>
    <w:rsid w:val="00E01034"/>
    <w:rsid w:val="00E012B7"/>
    <w:rsid w:val="00E01B2A"/>
    <w:rsid w:val="00E021F8"/>
    <w:rsid w:val="00E023BD"/>
    <w:rsid w:val="00E02731"/>
    <w:rsid w:val="00E02EA9"/>
    <w:rsid w:val="00E031C5"/>
    <w:rsid w:val="00E03971"/>
    <w:rsid w:val="00E03A60"/>
    <w:rsid w:val="00E040A4"/>
    <w:rsid w:val="00E04B83"/>
    <w:rsid w:val="00E0510E"/>
    <w:rsid w:val="00E0527E"/>
    <w:rsid w:val="00E06298"/>
    <w:rsid w:val="00E06ACA"/>
    <w:rsid w:val="00E0756A"/>
    <w:rsid w:val="00E07E22"/>
    <w:rsid w:val="00E12036"/>
    <w:rsid w:val="00E12665"/>
    <w:rsid w:val="00E12F5A"/>
    <w:rsid w:val="00E1339F"/>
    <w:rsid w:val="00E13699"/>
    <w:rsid w:val="00E13A23"/>
    <w:rsid w:val="00E13D95"/>
    <w:rsid w:val="00E13FA9"/>
    <w:rsid w:val="00E15C76"/>
    <w:rsid w:val="00E1755C"/>
    <w:rsid w:val="00E215D3"/>
    <w:rsid w:val="00E21F37"/>
    <w:rsid w:val="00E22328"/>
    <w:rsid w:val="00E223DE"/>
    <w:rsid w:val="00E2241B"/>
    <w:rsid w:val="00E2296D"/>
    <w:rsid w:val="00E2406A"/>
    <w:rsid w:val="00E24106"/>
    <w:rsid w:val="00E241A5"/>
    <w:rsid w:val="00E2435E"/>
    <w:rsid w:val="00E25252"/>
    <w:rsid w:val="00E254C0"/>
    <w:rsid w:val="00E257D6"/>
    <w:rsid w:val="00E258EE"/>
    <w:rsid w:val="00E25C0D"/>
    <w:rsid w:val="00E2679E"/>
    <w:rsid w:val="00E278E0"/>
    <w:rsid w:val="00E27E58"/>
    <w:rsid w:val="00E30A75"/>
    <w:rsid w:val="00E31481"/>
    <w:rsid w:val="00E337B1"/>
    <w:rsid w:val="00E338CB"/>
    <w:rsid w:val="00E3414C"/>
    <w:rsid w:val="00E3458A"/>
    <w:rsid w:val="00E349A8"/>
    <w:rsid w:val="00E34A1B"/>
    <w:rsid w:val="00E34B7C"/>
    <w:rsid w:val="00E35165"/>
    <w:rsid w:val="00E357D2"/>
    <w:rsid w:val="00E36B1B"/>
    <w:rsid w:val="00E375D4"/>
    <w:rsid w:val="00E3767B"/>
    <w:rsid w:val="00E400C2"/>
    <w:rsid w:val="00E40223"/>
    <w:rsid w:val="00E40520"/>
    <w:rsid w:val="00E40BFC"/>
    <w:rsid w:val="00E4196F"/>
    <w:rsid w:val="00E41B64"/>
    <w:rsid w:val="00E42132"/>
    <w:rsid w:val="00E4225D"/>
    <w:rsid w:val="00E42A6F"/>
    <w:rsid w:val="00E43F1E"/>
    <w:rsid w:val="00E44337"/>
    <w:rsid w:val="00E455D4"/>
    <w:rsid w:val="00E458FB"/>
    <w:rsid w:val="00E45F65"/>
    <w:rsid w:val="00E46624"/>
    <w:rsid w:val="00E46A52"/>
    <w:rsid w:val="00E475CD"/>
    <w:rsid w:val="00E47B88"/>
    <w:rsid w:val="00E500AD"/>
    <w:rsid w:val="00E50481"/>
    <w:rsid w:val="00E512A4"/>
    <w:rsid w:val="00E51518"/>
    <w:rsid w:val="00E51DC9"/>
    <w:rsid w:val="00E520AE"/>
    <w:rsid w:val="00E52F24"/>
    <w:rsid w:val="00E537EE"/>
    <w:rsid w:val="00E542BA"/>
    <w:rsid w:val="00E555A6"/>
    <w:rsid w:val="00E55BCA"/>
    <w:rsid w:val="00E55C4E"/>
    <w:rsid w:val="00E6097C"/>
    <w:rsid w:val="00E60A9C"/>
    <w:rsid w:val="00E60D5E"/>
    <w:rsid w:val="00E60FAC"/>
    <w:rsid w:val="00E60FB2"/>
    <w:rsid w:val="00E6117E"/>
    <w:rsid w:val="00E6129B"/>
    <w:rsid w:val="00E61ACE"/>
    <w:rsid w:val="00E62519"/>
    <w:rsid w:val="00E6254F"/>
    <w:rsid w:val="00E629FA"/>
    <w:rsid w:val="00E62FDF"/>
    <w:rsid w:val="00E6305B"/>
    <w:rsid w:val="00E63368"/>
    <w:rsid w:val="00E6371C"/>
    <w:rsid w:val="00E63C34"/>
    <w:rsid w:val="00E6462D"/>
    <w:rsid w:val="00E64883"/>
    <w:rsid w:val="00E656A6"/>
    <w:rsid w:val="00E65F8B"/>
    <w:rsid w:val="00E670C6"/>
    <w:rsid w:val="00E701E6"/>
    <w:rsid w:val="00E7030C"/>
    <w:rsid w:val="00E708C0"/>
    <w:rsid w:val="00E71C5B"/>
    <w:rsid w:val="00E71CB0"/>
    <w:rsid w:val="00E71E8F"/>
    <w:rsid w:val="00E71FD6"/>
    <w:rsid w:val="00E72551"/>
    <w:rsid w:val="00E725E9"/>
    <w:rsid w:val="00E73438"/>
    <w:rsid w:val="00E73A64"/>
    <w:rsid w:val="00E73C40"/>
    <w:rsid w:val="00E74790"/>
    <w:rsid w:val="00E748D4"/>
    <w:rsid w:val="00E75A77"/>
    <w:rsid w:val="00E775B9"/>
    <w:rsid w:val="00E77E8F"/>
    <w:rsid w:val="00E809DA"/>
    <w:rsid w:val="00E81017"/>
    <w:rsid w:val="00E8169B"/>
    <w:rsid w:val="00E81CF5"/>
    <w:rsid w:val="00E81E55"/>
    <w:rsid w:val="00E81E6B"/>
    <w:rsid w:val="00E82431"/>
    <w:rsid w:val="00E82B70"/>
    <w:rsid w:val="00E838EE"/>
    <w:rsid w:val="00E848D2"/>
    <w:rsid w:val="00E85468"/>
    <w:rsid w:val="00E8570F"/>
    <w:rsid w:val="00E864F0"/>
    <w:rsid w:val="00E8673D"/>
    <w:rsid w:val="00E8674E"/>
    <w:rsid w:val="00E87341"/>
    <w:rsid w:val="00E87E2F"/>
    <w:rsid w:val="00E904BD"/>
    <w:rsid w:val="00E90729"/>
    <w:rsid w:val="00E909C5"/>
    <w:rsid w:val="00E91990"/>
    <w:rsid w:val="00E919DC"/>
    <w:rsid w:val="00E91A9C"/>
    <w:rsid w:val="00E91DAD"/>
    <w:rsid w:val="00E92246"/>
    <w:rsid w:val="00E92BA0"/>
    <w:rsid w:val="00E92C51"/>
    <w:rsid w:val="00E930FB"/>
    <w:rsid w:val="00E935ED"/>
    <w:rsid w:val="00E9394E"/>
    <w:rsid w:val="00E94CEB"/>
    <w:rsid w:val="00E953D0"/>
    <w:rsid w:val="00E9622B"/>
    <w:rsid w:val="00E96372"/>
    <w:rsid w:val="00E966D4"/>
    <w:rsid w:val="00E96A98"/>
    <w:rsid w:val="00E96EA9"/>
    <w:rsid w:val="00E97D13"/>
    <w:rsid w:val="00EA011C"/>
    <w:rsid w:val="00EA04BD"/>
    <w:rsid w:val="00EA0D32"/>
    <w:rsid w:val="00EA109D"/>
    <w:rsid w:val="00EA189D"/>
    <w:rsid w:val="00EA1B82"/>
    <w:rsid w:val="00EA297F"/>
    <w:rsid w:val="00EA2DEF"/>
    <w:rsid w:val="00EA2E0A"/>
    <w:rsid w:val="00EA3194"/>
    <w:rsid w:val="00EA3498"/>
    <w:rsid w:val="00EA34AF"/>
    <w:rsid w:val="00EA369F"/>
    <w:rsid w:val="00EA3C59"/>
    <w:rsid w:val="00EA492A"/>
    <w:rsid w:val="00EA4D95"/>
    <w:rsid w:val="00EA52E7"/>
    <w:rsid w:val="00EA5E20"/>
    <w:rsid w:val="00EA60BE"/>
    <w:rsid w:val="00EA6E00"/>
    <w:rsid w:val="00EA766D"/>
    <w:rsid w:val="00EA78A5"/>
    <w:rsid w:val="00EB0D1D"/>
    <w:rsid w:val="00EB159F"/>
    <w:rsid w:val="00EB16BF"/>
    <w:rsid w:val="00EB19C0"/>
    <w:rsid w:val="00EB1B4D"/>
    <w:rsid w:val="00EB22B8"/>
    <w:rsid w:val="00EB2CE8"/>
    <w:rsid w:val="00EB2FCD"/>
    <w:rsid w:val="00EB3E10"/>
    <w:rsid w:val="00EB3ED8"/>
    <w:rsid w:val="00EB4488"/>
    <w:rsid w:val="00EB4751"/>
    <w:rsid w:val="00EB49AC"/>
    <w:rsid w:val="00EB517C"/>
    <w:rsid w:val="00EB5FB8"/>
    <w:rsid w:val="00EB68EE"/>
    <w:rsid w:val="00EB7255"/>
    <w:rsid w:val="00EC0B4F"/>
    <w:rsid w:val="00EC0B87"/>
    <w:rsid w:val="00EC0BBC"/>
    <w:rsid w:val="00EC1783"/>
    <w:rsid w:val="00EC2EA7"/>
    <w:rsid w:val="00EC4B99"/>
    <w:rsid w:val="00EC4BCC"/>
    <w:rsid w:val="00EC4DD5"/>
    <w:rsid w:val="00EC5248"/>
    <w:rsid w:val="00EC5637"/>
    <w:rsid w:val="00EC6089"/>
    <w:rsid w:val="00EC6195"/>
    <w:rsid w:val="00EC7D7B"/>
    <w:rsid w:val="00ED0333"/>
    <w:rsid w:val="00ED06AE"/>
    <w:rsid w:val="00ED09B1"/>
    <w:rsid w:val="00ED1AC4"/>
    <w:rsid w:val="00ED23A5"/>
    <w:rsid w:val="00ED29D8"/>
    <w:rsid w:val="00ED2F6B"/>
    <w:rsid w:val="00ED3500"/>
    <w:rsid w:val="00ED47C8"/>
    <w:rsid w:val="00ED4FAE"/>
    <w:rsid w:val="00ED5D14"/>
    <w:rsid w:val="00ED6709"/>
    <w:rsid w:val="00ED68C1"/>
    <w:rsid w:val="00ED7E52"/>
    <w:rsid w:val="00ED7FAE"/>
    <w:rsid w:val="00EE0959"/>
    <w:rsid w:val="00EE15DD"/>
    <w:rsid w:val="00EE1614"/>
    <w:rsid w:val="00EE1BC6"/>
    <w:rsid w:val="00EE2BBF"/>
    <w:rsid w:val="00EE2BDE"/>
    <w:rsid w:val="00EE2DEE"/>
    <w:rsid w:val="00EE30B0"/>
    <w:rsid w:val="00EE4DA1"/>
    <w:rsid w:val="00EE4F1C"/>
    <w:rsid w:val="00EE4F75"/>
    <w:rsid w:val="00EE54DC"/>
    <w:rsid w:val="00EE74DA"/>
    <w:rsid w:val="00EE7541"/>
    <w:rsid w:val="00EE79DE"/>
    <w:rsid w:val="00EF0643"/>
    <w:rsid w:val="00EF08A4"/>
    <w:rsid w:val="00EF109C"/>
    <w:rsid w:val="00EF119C"/>
    <w:rsid w:val="00EF1A47"/>
    <w:rsid w:val="00EF1A51"/>
    <w:rsid w:val="00EF1BB6"/>
    <w:rsid w:val="00EF1FC5"/>
    <w:rsid w:val="00EF2101"/>
    <w:rsid w:val="00EF2368"/>
    <w:rsid w:val="00EF285E"/>
    <w:rsid w:val="00EF3123"/>
    <w:rsid w:val="00EF31FB"/>
    <w:rsid w:val="00EF32BB"/>
    <w:rsid w:val="00EF4BC4"/>
    <w:rsid w:val="00EF6B7C"/>
    <w:rsid w:val="00EF6C5D"/>
    <w:rsid w:val="00EF7CBC"/>
    <w:rsid w:val="00F0042B"/>
    <w:rsid w:val="00F0214D"/>
    <w:rsid w:val="00F02542"/>
    <w:rsid w:val="00F02AAC"/>
    <w:rsid w:val="00F02C87"/>
    <w:rsid w:val="00F02F7A"/>
    <w:rsid w:val="00F033F7"/>
    <w:rsid w:val="00F03CFF"/>
    <w:rsid w:val="00F03F64"/>
    <w:rsid w:val="00F04327"/>
    <w:rsid w:val="00F04339"/>
    <w:rsid w:val="00F043AC"/>
    <w:rsid w:val="00F0553F"/>
    <w:rsid w:val="00F05ADA"/>
    <w:rsid w:val="00F05C0D"/>
    <w:rsid w:val="00F05F6F"/>
    <w:rsid w:val="00F07681"/>
    <w:rsid w:val="00F07C7C"/>
    <w:rsid w:val="00F1037D"/>
    <w:rsid w:val="00F10AE4"/>
    <w:rsid w:val="00F1221C"/>
    <w:rsid w:val="00F124DD"/>
    <w:rsid w:val="00F12B53"/>
    <w:rsid w:val="00F12CC0"/>
    <w:rsid w:val="00F12E12"/>
    <w:rsid w:val="00F1303B"/>
    <w:rsid w:val="00F131CD"/>
    <w:rsid w:val="00F14338"/>
    <w:rsid w:val="00F15037"/>
    <w:rsid w:val="00F15C60"/>
    <w:rsid w:val="00F15D15"/>
    <w:rsid w:val="00F16305"/>
    <w:rsid w:val="00F169C0"/>
    <w:rsid w:val="00F16C82"/>
    <w:rsid w:val="00F16C8A"/>
    <w:rsid w:val="00F16F4E"/>
    <w:rsid w:val="00F178A6"/>
    <w:rsid w:val="00F17943"/>
    <w:rsid w:val="00F179DE"/>
    <w:rsid w:val="00F21D49"/>
    <w:rsid w:val="00F22055"/>
    <w:rsid w:val="00F22352"/>
    <w:rsid w:val="00F223B2"/>
    <w:rsid w:val="00F2262B"/>
    <w:rsid w:val="00F2293D"/>
    <w:rsid w:val="00F22D8F"/>
    <w:rsid w:val="00F23282"/>
    <w:rsid w:val="00F23D6F"/>
    <w:rsid w:val="00F23F2C"/>
    <w:rsid w:val="00F241D7"/>
    <w:rsid w:val="00F25061"/>
    <w:rsid w:val="00F255A4"/>
    <w:rsid w:val="00F2570F"/>
    <w:rsid w:val="00F25CA0"/>
    <w:rsid w:val="00F27ADF"/>
    <w:rsid w:val="00F27EFC"/>
    <w:rsid w:val="00F301F5"/>
    <w:rsid w:val="00F304D4"/>
    <w:rsid w:val="00F30D21"/>
    <w:rsid w:val="00F30EA6"/>
    <w:rsid w:val="00F30F43"/>
    <w:rsid w:val="00F312E2"/>
    <w:rsid w:val="00F3186D"/>
    <w:rsid w:val="00F32306"/>
    <w:rsid w:val="00F327D3"/>
    <w:rsid w:val="00F32DAD"/>
    <w:rsid w:val="00F32DF8"/>
    <w:rsid w:val="00F33CB9"/>
    <w:rsid w:val="00F33D41"/>
    <w:rsid w:val="00F33DD8"/>
    <w:rsid w:val="00F34656"/>
    <w:rsid w:val="00F3522A"/>
    <w:rsid w:val="00F354F7"/>
    <w:rsid w:val="00F3559E"/>
    <w:rsid w:val="00F36084"/>
    <w:rsid w:val="00F37E85"/>
    <w:rsid w:val="00F401C9"/>
    <w:rsid w:val="00F40692"/>
    <w:rsid w:val="00F41371"/>
    <w:rsid w:val="00F414A0"/>
    <w:rsid w:val="00F4193F"/>
    <w:rsid w:val="00F41E0E"/>
    <w:rsid w:val="00F42163"/>
    <w:rsid w:val="00F431D4"/>
    <w:rsid w:val="00F436EE"/>
    <w:rsid w:val="00F439FF"/>
    <w:rsid w:val="00F43AEF"/>
    <w:rsid w:val="00F43B88"/>
    <w:rsid w:val="00F44086"/>
    <w:rsid w:val="00F44490"/>
    <w:rsid w:val="00F44D0B"/>
    <w:rsid w:val="00F45B48"/>
    <w:rsid w:val="00F46CF1"/>
    <w:rsid w:val="00F474A0"/>
    <w:rsid w:val="00F500EB"/>
    <w:rsid w:val="00F502C7"/>
    <w:rsid w:val="00F50404"/>
    <w:rsid w:val="00F5117C"/>
    <w:rsid w:val="00F5159B"/>
    <w:rsid w:val="00F519B6"/>
    <w:rsid w:val="00F51C91"/>
    <w:rsid w:val="00F52B5A"/>
    <w:rsid w:val="00F53150"/>
    <w:rsid w:val="00F5379B"/>
    <w:rsid w:val="00F54335"/>
    <w:rsid w:val="00F54646"/>
    <w:rsid w:val="00F54AF4"/>
    <w:rsid w:val="00F54BD1"/>
    <w:rsid w:val="00F54C65"/>
    <w:rsid w:val="00F55F61"/>
    <w:rsid w:val="00F56130"/>
    <w:rsid w:val="00F569C7"/>
    <w:rsid w:val="00F56A57"/>
    <w:rsid w:val="00F56C5C"/>
    <w:rsid w:val="00F56E45"/>
    <w:rsid w:val="00F60366"/>
    <w:rsid w:val="00F60989"/>
    <w:rsid w:val="00F60C2A"/>
    <w:rsid w:val="00F60DC5"/>
    <w:rsid w:val="00F643E2"/>
    <w:rsid w:val="00F64577"/>
    <w:rsid w:val="00F64798"/>
    <w:rsid w:val="00F652E1"/>
    <w:rsid w:val="00F65300"/>
    <w:rsid w:val="00F665A3"/>
    <w:rsid w:val="00F67B11"/>
    <w:rsid w:val="00F67CAA"/>
    <w:rsid w:val="00F7022E"/>
    <w:rsid w:val="00F70B3F"/>
    <w:rsid w:val="00F70B71"/>
    <w:rsid w:val="00F7114E"/>
    <w:rsid w:val="00F716A5"/>
    <w:rsid w:val="00F71724"/>
    <w:rsid w:val="00F71C2A"/>
    <w:rsid w:val="00F71F23"/>
    <w:rsid w:val="00F72833"/>
    <w:rsid w:val="00F72944"/>
    <w:rsid w:val="00F72A63"/>
    <w:rsid w:val="00F72D5B"/>
    <w:rsid w:val="00F736D3"/>
    <w:rsid w:val="00F738CF"/>
    <w:rsid w:val="00F74363"/>
    <w:rsid w:val="00F74576"/>
    <w:rsid w:val="00F7467C"/>
    <w:rsid w:val="00F74E4A"/>
    <w:rsid w:val="00F74F31"/>
    <w:rsid w:val="00F75048"/>
    <w:rsid w:val="00F75979"/>
    <w:rsid w:val="00F76622"/>
    <w:rsid w:val="00F76D96"/>
    <w:rsid w:val="00F774A5"/>
    <w:rsid w:val="00F7764C"/>
    <w:rsid w:val="00F77996"/>
    <w:rsid w:val="00F807EC"/>
    <w:rsid w:val="00F80E63"/>
    <w:rsid w:val="00F8262E"/>
    <w:rsid w:val="00F82E58"/>
    <w:rsid w:val="00F836B0"/>
    <w:rsid w:val="00F83A14"/>
    <w:rsid w:val="00F83D3A"/>
    <w:rsid w:val="00F83E72"/>
    <w:rsid w:val="00F85F84"/>
    <w:rsid w:val="00F86D0A"/>
    <w:rsid w:val="00F87367"/>
    <w:rsid w:val="00F873F9"/>
    <w:rsid w:val="00F90A6D"/>
    <w:rsid w:val="00F934AC"/>
    <w:rsid w:val="00F934B9"/>
    <w:rsid w:val="00F9375A"/>
    <w:rsid w:val="00F94338"/>
    <w:rsid w:val="00F9527D"/>
    <w:rsid w:val="00F962CB"/>
    <w:rsid w:val="00F9666E"/>
    <w:rsid w:val="00F96C00"/>
    <w:rsid w:val="00F96CBB"/>
    <w:rsid w:val="00F96D9E"/>
    <w:rsid w:val="00F97D77"/>
    <w:rsid w:val="00F97F6A"/>
    <w:rsid w:val="00FA0AF8"/>
    <w:rsid w:val="00FA16CE"/>
    <w:rsid w:val="00FA1D0B"/>
    <w:rsid w:val="00FA1D62"/>
    <w:rsid w:val="00FA205C"/>
    <w:rsid w:val="00FA2C90"/>
    <w:rsid w:val="00FA319B"/>
    <w:rsid w:val="00FA4245"/>
    <w:rsid w:val="00FA4317"/>
    <w:rsid w:val="00FA4D1A"/>
    <w:rsid w:val="00FA4E28"/>
    <w:rsid w:val="00FA5A8A"/>
    <w:rsid w:val="00FA65D7"/>
    <w:rsid w:val="00FA69FF"/>
    <w:rsid w:val="00FA7323"/>
    <w:rsid w:val="00FB02BE"/>
    <w:rsid w:val="00FB0307"/>
    <w:rsid w:val="00FB0D9D"/>
    <w:rsid w:val="00FB1369"/>
    <w:rsid w:val="00FB1B49"/>
    <w:rsid w:val="00FB2392"/>
    <w:rsid w:val="00FB2BB7"/>
    <w:rsid w:val="00FB3203"/>
    <w:rsid w:val="00FB3602"/>
    <w:rsid w:val="00FB3EF6"/>
    <w:rsid w:val="00FB4096"/>
    <w:rsid w:val="00FB5F0B"/>
    <w:rsid w:val="00FB67ED"/>
    <w:rsid w:val="00FB698B"/>
    <w:rsid w:val="00FB7528"/>
    <w:rsid w:val="00FB76C8"/>
    <w:rsid w:val="00FB7701"/>
    <w:rsid w:val="00FB7C3A"/>
    <w:rsid w:val="00FB7CC7"/>
    <w:rsid w:val="00FC03DE"/>
    <w:rsid w:val="00FC064C"/>
    <w:rsid w:val="00FC0782"/>
    <w:rsid w:val="00FC0A64"/>
    <w:rsid w:val="00FC0F72"/>
    <w:rsid w:val="00FC1495"/>
    <w:rsid w:val="00FC17F7"/>
    <w:rsid w:val="00FC1A02"/>
    <w:rsid w:val="00FC1A69"/>
    <w:rsid w:val="00FC1CF8"/>
    <w:rsid w:val="00FC39ED"/>
    <w:rsid w:val="00FC4DB7"/>
    <w:rsid w:val="00FC7182"/>
    <w:rsid w:val="00FC793A"/>
    <w:rsid w:val="00FD0672"/>
    <w:rsid w:val="00FD0680"/>
    <w:rsid w:val="00FD08ED"/>
    <w:rsid w:val="00FD0A50"/>
    <w:rsid w:val="00FD0B5F"/>
    <w:rsid w:val="00FD13E8"/>
    <w:rsid w:val="00FD1EF2"/>
    <w:rsid w:val="00FD2743"/>
    <w:rsid w:val="00FD27A2"/>
    <w:rsid w:val="00FD2B5D"/>
    <w:rsid w:val="00FD3813"/>
    <w:rsid w:val="00FD386D"/>
    <w:rsid w:val="00FD40F5"/>
    <w:rsid w:val="00FD4110"/>
    <w:rsid w:val="00FD44AD"/>
    <w:rsid w:val="00FD4BCC"/>
    <w:rsid w:val="00FD5D05"/>
    <w:rsid w:val="00FD60EA"/>
    <w:rsid w:val="00FD661D"/>
    <w:rsid w:val="00FD670C"/>
    <w:rsid w:val="00FD6860"/>
    <w:rsid w:val="00FD6C63"/>
    <w:rsid w:val="00FE013C"/>
    <w:rsid w:val="00FE068C"/>
    <w:rsid w:val="00FE0F0B"/>
    <w:rsid w:val="00FE0F17"/>
    <w:rsid w:val="00FE13A2"/>
    <w:rsid w:val="00FE15C9"/>
    <w:rsid w:val="00FE2066"/>
    <w:rsid w:val="00FE2127"/>
    <w:rsid w:val="00FE226A"/>
    <w:rsid w:val="00FE31CD"/>
    <w:rsid w:val="00FE3ED9"/>
    <w:rsid w:val="00FE4B8C"/>
    <w:rsid w:val="00FE507A"/>
    <w:rsid w:val="00FE50FB"/>
    <w:rsid w:val="00FE56CA"/>
    <w:rsid w:val="00FE5822"/>
    <w:rsid w:val="00FE5A90"/>
    <w:rsid w:val="00FE6406"/>
    <w:rsid w:val="00FE6481"/>
    <w:rsid w:val="00FE669D"/>
    <w:rsid w:val="00FE6C8D"/>
    <w:rsid w:val="00FE731E"/>
    <w:rsid w:val="00FE7BF5"/>
    <w:rsid w:val="00FE7CAE"/>
    <w:rsid w:val="00FE7F3C"/>
    <w:rsid w:val="00FF0488"/>
    <w:rsid w:val="00FF0701"/>
    <w:rsid w:val="00FF10C2"/>
    <w:rsid w:val="00FF139A"/>
    <w:rsid w:val="00FF1BA2"/>
    <w:rsid w:val="00FF248A"/>
    <w:rsid w:val="00FF2A1B"/>
    <w:rsid w:val="00FF2FBE"/>
    <w:rsid w:val="00FF3B3B"/>
    <w:rsid w:val="00FF40D3"/>
    <w:rsid w:val="00FF43DB"/>
    <w:rsid w:val="00FF4A14"/>
    <w:rsid w:val="00FF4CD0"/>
    <w:rsid w:val="00FF50C0"/>
    <w:rsid w:val="00FF570E"/>
    <w:rsid w:val="00FF5842"/>
    <w:rsid w:val="00FF5EAE"/>
    <w:rsid w:val="00FF5ECE"/>
    <w:rsid w:val="00FF6928"/>
    <w:rsid w:val="00FF7076"/>
    <w:rsid w:val="00FF7097"/>
    <w:rsid w:val="00FF7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53525"/>
    <w:pPr>
      <w:widowControl w:val="0"/>
      <w:spacing w:line="360" w:lineRule="auto"/>
      <w:ind w:firstLineChars="200" w:firstLine="420"/>
    </w:pPr>
    <w:rPr>
      <w:rFonts w:ascii="Times New Roman" w:hAnsi="宋体"/>
      <w:kern w:val="2"/>
      <w:sz w:val="21"/>
      <w:szCs w:val="21"/>
    </w:rPr>
  </w:style>
  <w:style w:type="paragraph" w:styleId="10">
    <w:name w:val="heading 1"/>
    <w:basedOn w:val="a0"/>
    <w:next w:val="a0"/>
    <w:link w:val="1Char"/>
    <w:autoRedefine/>
    <w:uiPriority w:val="9"/>
    <w:qFormat/>
    <w:rsid w:val="006C130C"/>
    <w:pPr>
      <w:keepNext/>
      <w:keepLines/>
      <w:numPr>
        <w:numId w:val="99"/>
      </w:numPr>
      <w:spacing w:before="340" w:after="330" w:line="578" w:lineRule="auto"/>
      <w:ind w:firstLineChars="0"/>
      <w:jc w:val="center"/>
      <w:outlineLvl w:val="0"/>
    </w:pPr>
    <w:rPr>
      <w:rFonts w:eastAsia="黑体" w:hAnsi="Times New Roman"/>
      <w:bCs/>
      <w:kern w:val="44"/>
      <w:sz w:val="36"/>
      <w:szCs w:val="44"/>
      <w:lang w:val="x-none" w:eastAsia="x-none"/>
    </w:rPr>
  </w:style>
  <w:style w:type="paragraph" w:styleId="2">
    <w:name w:val="heading 2"/>
    <w:basedOn w:val="a0"/>
    <w:next w:val="a0"/>
    <w:link w:val="2Char1"/>
    <w:uiPriority w:val="9"/>
    <w:qFormat/>
    <w:rsid w:val="00F02AAC"/>
    <w:pPr>
      <w:keepNext/>
      <w:keepLines/>
      <w:numPr>
        <w:ilvl w:val="1"/>
        <w:numId w:val="99"/>
      </w:numPr>
      <w:spacing w:before="260" w:after="260" w:line="416" w:lineRule="auto"/>
      <w:ind w:firstLineChars="0"/>
      <w:outlineLvl w:val="1"/>
    </w:pPr>
    <w:rPr>
      <w:rFonts w:ascii="Cambria" w:hAnsi="Cambria"/>
      <w:b/>
      <w:bCs/>
      <w:sz w:val="32"/>
      <w:szCs w:val="32"/>
    </w:rPr>
  </w:style>
  <w:style w:type="paragraph" w:styleId="3">
    <w:name w:val="heading 3"/>
    <w:basedOn w:val="a0"/>
    <w:next w:val="a0"/>
    <w:link w:val="3Char1"/>
    <w:uiPriority w:val="9"/>
    <w:qFormat/>
    <w:rsid w:val="00AE3337"/>
    <w:pPr>
      <w:keepNext/>
      <w:keepLines/>
      <w:numPr>
        <w:ilvl w:val="2"/>
        <w:numId w:val="99"/>
      </w:numPr>
      <w:spacing w:before="260" w:after="260" w:line="416" w:lineRule="auto"/>
      <w:ind w:firstLineChars="0"/>
      <w:outlineLvl w:val="2"/>
    </w:pPr>
    <w:rPr>
      <w:b/>
      <w:bCs/>
      <w:sz w:val="32"/>
      <w:szCs w:val="32"/>
    </w:rPr>
  </w:style>
  <w:style w:type="paragraph" w:styleId="4">
    <w:name w:val="heading 4"/>
    <w:basedOn w:val="a0"/>
    <w:next w:val="a0"/>
    <w:link w:val="4Char1"/>
    <w:uiPriority w:val="9"/>
    <w:qFormat/>
    <w:rsid w:val="00AE3337"/>
    <w:pPr>
      <w:keepNext/>
      <w:keepLines/>
      <w:numPr>
        <w:ilvl w:val="3"/>
        <w:numId w:val="99"/>
      </w:numPr>
      <w:spacing w:before="280" w:after="290" w:line="376" w:lineRule="auto"/>
      <w:ind w:firstLineChars="0"/>
      <w:outlineLvl w:val="3"/>
    </w:pPr>
    <w:rPr>
      <w:rFonts w:ascii="Cambria" w:hAnsi="Cambria"/>
      <w:b/>
      <w:bCs/>
      <w:sz w:val="28"/>
      <w:szCs w:val="28"/>
    </w:rPr>
  </w:style>
  <w:style w:type="paragraph" w:styleId="5">
    <w:name w:val="heading 5"/>
    <w:basedOn w:val="a0"/>
    <w:next w:val="a0"/>
    <w:link w:val="5Char"/>
    <w:autoRedefine/>
    <w:uiPriority w:val="9"/>
    <w:qFormat/>
    <w:rsid w:val="003B5814"/>
    <w:pPr>
      <w:keepNext/>
      <w:keepLines/>
      <w:numPr>
        <w:numId w:val="108"/>
      </w:numPr>
      <w:spacing w:before="280" w:after="290" w:line="376" w:lineRule="auto"/>
      <w:ind w:firstLineChars="0"/>
      <w:outlineLvl w:val="4"/>
    </w:pPr>
    <w:rPr>
      <w:rFonts w:eastAsia="黑体" w:hAnsi="Times New Roman"/>
      <w:bCs/>
      <w:szCs w:val="28"/>
      <w:lang w:val="x-none" w:eastAsia="x-none"/>
    </w:rPr>
  </w:style>
  <w:style w:type="paragraph" w:styleId="6">
    <w:name w:val="heading 6"/>
    <w:basedOn w:val="a0"/>
    <w:next w:val="a0"/>
    <w:link w:val="6Char"/>
    <w:uiPriority w:val="9"/>
    <w:qFormat/>
    <w:rsid w:val="00E73438"/>
    <w:pPr>
      <w:keepNext/>
      <w:keepLines/>
      <w:numPr>
        <w:ilvl w:val="5"/>
        <w:numId w:val="99"/>
      </w:numPr>
      <w:spacing w:before="240" w:after="64" w:line="320" w:lineRule="auto"/>
      <w:ind w:firstLineChars="0"/>
      <w:outlineLvl w:val="5"/>
    </w:pPr>
    <w:rPr>
      <w:rFonts w:ascii="Cambria" w:hAnsi="Cambria"/>
      <w:b/>
      <w:bCs/>
      <w:sz w:val="24"/>
      <w:szCs w:val="24"/>
    </w:rPr>
  </w:style>
  <w:style w:type="paragraph" w:styleId="7">
    <w:name w:val="heading 7"/>
    <w:basedOn w:val="a0"/>
    <w:next w:val="a0"/>
    <w:link w:val="7Char"/>
    <w:uiPriority w:val="9"/>
    <w:qFormat/>
    <w:rsid w:val="00E73438"/>
    <w:pPr>
      <w:keepNext/>
      <w:keepLines/>
      <w:numPr>
        <w:ilvl w:val="6"/>
        <w:numId w:val="99"/>
      </w:numPr>
      <w:spacing w:before="240" w:after="64" w:line="320" w:lineRule="auto"/>
      <w:ind w:firstLineChars="0"/>
      <w:outlineLvl w:val="6"/>
    </w:pPr>
    <w:rPr>
      <w:b/>
      <w:bCs/>
      <w:sz w:val="24"/>
      <w:szCs w:val="24"/>
    </w:rPr>
  </w:style>
  <w:style w:type="paragraph" w:styleId="8">
    <w:name w:val="heading 8"/>
    <w:basedOn w:val="a0"/>
    <w:next w:val="a0"/>
    <w:link w:val="8Char"/>
    <w:uiPriority w:val="9"/>
    <w:qFormat/>
    <w:rsid w:val="00E73438"/>
    <w:pPr>
      <w:keepNext/>
      <w:keepLines/>
      <w:numPr>
        <w:ilvl w:val="7"/>
        <w:numId w:val="99"/>
      </w:numPr>
      <w:spacing w:before="240" w:after="64" w:line="320" w:lineRule="auto"/>
      <w:ind w:firstLineChars="0"/>
      <w:outlineLvl w:val="7"/>
    </w:pPr>
    <w:rPr>
      <w:rFonts w:ascii="Cambria" w:hAnsi="Cambria"/>
      <w:sz w:val="24"/>
      <w:szCs w:val="24"/>
    </w:rPr>
  </w:style>
  <w:style w:type="paragraph" w:styleId="9">
    <w:name w:val="heading 9"/>
    <w:basedOn w:val="a0"/>
    <w:next w:val="a0"/>
    <w:link w:val="9Char"/>
    <w:uiPriority w:val="9"/>
    <w:qFormat/>
    <w:rsid w:val="00E73438"/>
    <w:pPr>
      <w:keepNext/>
      <w:keepLines/>
      <w:numPr>
        <w:ilvl w:val="8"/>
        <w:numId w:val="99"/>
      </w:numPr>
      <w:spacing w:before="240" w:after="64" w:line="320" w:lineRule="auto"/>
      <w:ind w:firstLineChars="0"/>
      <w:outlineLvl w:val="8"/>
    </w:pPr>
    <w:rPr>
      <w:rFonts w:ascii="Cambria" w:hAnsi="Cambria"/>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pple-converted-space">
    <w:name w:val="apple-converted-space"/>
    <w:basedOn w:val="a1"/>
    <w:rsid w:val="007807B5"/>
  </w:style>
  <w:style w:type="paragraph" w:styleId="a4">
    <w:name w:val="header"/>
    <w:basedOn w:val="a0"/>
    <w:link w:val="Char"/>
    <w:uiPriority w:val="99"/>
    <w:unhideWhenUsed/>
    <w:rsid w:val="00B45513"/>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Char">
    <w:name w:val="页眉 Char"/>
    <w:link w:val="a4"/>
    <w:uiPriority w:val="99"/>
    <w:rsid w:val="00B45513"/>
    <w:rPr>
      <w:kern w:val="2"/>
      <w:sz w:val="18"/>
      <w:szCs w:val="18"/>
    </w:rPr>
  </w:style>
  <w:style w:type="paragraph" w:styleId="a5">
    <w:name w:val="footer"/>
    <w:basedOn w:val="a0"/>
    <w:link w:val="Char0"/>
    <w:uiPriority w:val="99"/>
    <w:unhideWhenUsed/>
    <w:rsid w:val="00B45513"/>
    <w:pPr>
      <w:tabs>
        <w:tab w:val="center" w:pos="4153"/>
        <w:tab w:val="right" w:pos="8306"/>
      </w:tabs>
      <w:snapToGrid w:val="0"/>
    </w:pPr>
    <w:rPr>
      <w:rFonts w:ascii="Calibri" w:hAnsi="Calibri"/>
      <w:sz w:val="18"/>
      <w:szCs w:val="18"/>
      <w:lang w:val="x-none" w:eastAsia="x-none"/>
    </w:rPr>
  </w:style>
  <w:style w:type="character" w:customStyle="1" w:styleId="Char0">
    <w:name w:val="页脚 Char"/>
    <w:link w:val="a5"/>
    <w:uiPriority w:val="99"/>
    <w:rsid w:val="00B45513"/>
    <w:rPr>
      <w:kern w:val="2"/>
      <w:sz w:val="18"/>
      <w:szCs w:val="18"/>
    </w:rPr>
  </w:style>
  <w:style w:type="paragraph" w:customStyle="1" w:styleId="-31">
    <w:name w:val="彩色底纹 - 强调文字颜色 31"/>
    <w:basedOn w:val="a0"/>
    <w:link w:val="-3Char"/>
    <w:uiPriority w:val="34"/>
    <w:qFormat/>
    <w:rsid w:val="00B45513"/>
    <w:pPr>
      <w:widowControl/>
      <w:spacing w:before="100" w:beforeAutospacing="1" w:after="100" w:afterAutospacing="1"/>
    </w:pPr>
    <w:rPr>
      <w:rFonts w:ascii="宋体"/>
      <w:kern w:val="0"/>
      <w:sz w:val="24"/>
      <w:szCs w:val="24"/>
      <w:lang w:val="x-none" w:eastAsia="x-none"/>
    </w:rPr>
  </w:style>
  <w:style w:type="character" w:customStyle="1" w:styleId="1Char">
    <w:name w:val="标题 1 Char"/>
    <w:link w:val="10"/>
    <w:uiPriority w:val="9"/>
    <w:rsid w:val="006C130C"/>
    <w:rPr>
      <w:rFonts w:ascii="Times New Roman" w:eastAsia="黑体" w:hAnsi="Times New Roman"/>
      <w:bCs/>
      <w:kern w:val="44"/>
      <w:sz w:val="36"/>
      <w:szCs w:val="44"/>
      <w:lang w:val="x-none" w:eastAsia="x-none"/>
    </w:rPr>
  </w:style>
  <w:style w:type="paragraph" w:styleId="a6">
    <w:name w:val="Balloon Text"/>
    <w:basedOn w:val="a0"/>
    <w:link w:val="Char1"/>
    <w:uiPriority w:val="99"/>
    <w:semiHidden/>
    <w:unhideWhenUsed/>
    <w:rsid w:val="00B45513"/>
    <w:rPr>
      <w:rFonts w:ascii="Calibri" w:hAnsi="Calibri"/>
      <w:sz w:val="18"/>
      <w:szCs w:val="18"/>
      <w:lang w:val="x-none" w:eastAsia="x-none"/>
    </w:rPr>
  </w:style>
  <w:style w:type="character" w:customStyle="1" w:styleId="Char1">
    <w:name w:val="批注框文本 Char"/>
    <w:link w:val="a6"/>
    <w:uiPriority w:val="99"/>
    <w:semiHidden/>
    <w:rsid w:val="00B45513"/>
    <w:rPr>
      <w:kern w:val="2"/>
      <w:sz w:val="18"/>
      <w:szCs w:val="18"/>
    </w:rPr>
  </w:style>
  <w:style w:type="character" w:styleId="a7">
    <w:name w:val="annotation reference"/>
    <w:unhideWhenUsed/>
    <w:rsid w:val="007E641C"/>
    <w:rPr>
      <w:sz w:val="21"/>
      <w:szCs w:val="21"/>
    </w:rPr>
  </w:style>
  <w:style w:type="paragraph" w:styleId="a8">
    <w:name w:val="annotation text"/>
    <w:basedOn w:val="a0"/>
    <w:link w:val="Char2"/>
    <w:unhideWhenUsed/>
    <w:rsid w:val="007E641C"/>
    <w:rPr>
      <w:rFonts w:ascii="Calibri" w:hAnsi="Calibri"/>
      <w:szCs w:val="22"/>
      <w:lang w:val="x-none" w:eastAsia="x-none"/>
    </w:rPr>
  </w:style>
  <w:style w:type="character" w:customStyle="1" w:styleId="Char2">
    <w:name w:val="批注文字 Char"/>
    <w:link w:val="a8"/>
    <w:rsid w:val="007E641C"/>
    <w:rPr>
      <w:kern w:val="2"/>
      <w:sz w:val="21"/>
      <w:szCs w:val="22"/>
    </w:rPr>
  </w:style>
  <w:style w:type="paragraph" w:styleId="a9">
    <w:name w:val="annotation subject"/>
    <w:basedOn w:val="a8"/>
    <w:next w:val="a8"/>
    <w:link w:val="Char3"/>
    <w:uiPriority w:val="99"/>
    <w:semiHidden/>
    <w:unhideWhenUsed/>
    <w:rsid w:val="007E641C"/>
    <w:rPr>
      <w:b/>
      <w:bCs/>
    </w:rPr>
  </w:style>
  <w:style w:type="character" w:customStyle="1" w:styleId="Char3">
    <w:name w:val="批注主题 Char"/>
    <w:link w:val="a9"/>
    <w:uiPriority w:val="99"/>
    <w:semiHidden/>
    <w:rsid w:val="007E641C"/>
    <w:rPr>
      <w:b/>
      <w:bCs/>
      <w:kern w:val="2"/>
      <w:sz w:val="21"/>
      <w:szCs w:val="22"/>
    </w:rPr>
  </w:style>
  <w:style w:type="paragraph" w:customStyle="1" w:styleId="-310">
    <w:name w:val="深色列表 - 强调文字颜色 31"/>
    <w:hidden/>
    <w:uiPriority w:val="99"/>
    <w:semiHidden/>
    <w:rsid w:val="007E641C"/>
    <w:rPr>
      <w:kern w:val="2"/>
      <w:sz w:val="21"/>
      <w:szCs w:val="22"/>
    </w:rPr>
  </w:style>
  <w:style w:type="character" w:customStyle="1" w:styleId="2Char">
    <w:name w:val="标题 2 Char"/>
    <w:link w:val="2"/>
    <w:uiPriority w:val="9"/>
    <w:rsid w:val="00E73438"/>
    <w:rPr>
      <w:rFonts w:ascii="Times New Roman" w:eastAsia="黑体" w:hAnsi="Times New Roman"/>
      <w:bCs/>
      <w:kern w:val="2"/>
      <w:sz w:val="32"/>
      <w:szCs w:val="32"/>
      <w:lang w:val="x-none" w:eastAsia="x-none"/>
    </w:rPr>
  </w:style>
  <w:style w:type="character" w:styleId="aa">
    <w:name w:val="Hyperlink"/>
    <w:uiPriority w:val="99"/>
    <w:unhideWhenUsed/>
    <w:rsid w:val="007E02A8"/>
    <w:rPr>
      <w:color w:val="0000FF"/>
      <w:u w:val="single"/>
    </w:rPr>
  </w:style>
  <w:style w:type="table" w:styleId="ab">
    <w:name w:val="Table Grid"/>
    <w:basedOn w:val="a2"/>
    <w:uiPriority w:val="59"/>
    <w:rsid w:val="00422B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c">
    <w:name w:val="Date"/>
    <w:basedOn w:val="a0"/>
    <w:next w:val="a0"/>
    <w:link w:val="Char4"/>
    <w:uiPriority w:val="99"/>
    <w:semiHidden/>
    <w:unhideWhenUsed/>
    <w:rsid w:val="006B7ACD"/>
    <w:pPr>
      <w:ind w:leftChars="2500" w:left="100"/>
    </w:pPr>
    <w:rPr>
      <w:rFonts w:ascii="Calibri" w:hAnsi="Calibri"/>
      <w:szCs w:val="22"/>
      <w:lang w:val="x-none" w:eastAsia="x-none"/>
    </w:rPr>
  </w:style>
  <w:style w:type="character" w:customStyle="1" w:styleId="Char4">
    <w:name w:val="日期 Char"/>
    <w:link w:val="ac"/>
    <w:uiPriority w:val="99"/>
    <w:semiHidden/>
    <w:rsid w:val="006B7ACD"/>
    <w:rPr>
      <w:kern w:val="2"/>
      <w:sz w:val="21"/>
      <w:szCs w:val="22"/>
    </w:rPr>
  </w:style>
  <w:style w:type="paragraph" w:styleId="ad">
    <w:name w:val="Document Map"/>
    <w:basedOn w:val="a0"/>
    <w:link w:val="Char5"/>
    <w:uiPriority w:val="99"/>
    <w:semiHidden/>
    <w:unhideWhenUsed/>
    <w:rsid w:val="00685332"/>
    <w:rPr>
      <w:rFonts w:ascii="宋体" w:hAnsi="Calibri"/>
      <w:sz w:val="18"/>
      <w:szCs w:val="18"/>
      <w:lang w:val="x-none" w:eastAsia="x-none"/>
    </w:rPr>
  </w:style>
  <w:style w:type="character" w:customStyle="1" w:styleId="Char5">
    <w:name w:val="文档结构图 Char"/>
    <w:link w:val="ad"/>
    <w:uiPriority w:val="99"/>
    <w:semiHidden/>
    <w:rsid w:val="00685332"/>
    <w:rPr>
      <w:rFonts w:ascii="宋体"/>
      <w:kern w:val="2"/>
      <w:sz w:val="18"/>
      <w:szCs w:val="18"/>
    </w:rPr>
  </w:style>
  <w:style w:type="character" w:customStyle="1" w:styleId="3Char">
    <w:name w:val="标题 3 Char"/>
    <w:link w:val="3"/>
    <w:uiPriority w:val="9"/>
    <w:rsid w:val="008F6BDE"/>
    <w:rPr>
      <w:rFonts w:ascii="Times New Roman" w:eastAsia="黑体" w:hAnsi="宋体"/>
      <w:bCs/>
      <w:color w:val="7030A0"/>
      <w:kern w:val="2"/>
      <w:sz w:val="30"/>
      <w:szCs w:val="32"/>
      <w:lang w:val="x-none" w:eastAsia="x-none"/>
    </w:rPr>
  </w:style>
  <w:style w:type="character" w:customStyle="1" w:styleId="4Char">
    <w:name w:val="标题 4 Char"/>
    <w:link w:val="4"/>
    <w:uiPriority w:val="9"/>
    <w:rsid w:val="00BB3A1E"/>
    <w:rPr>
      <w:rFonts w:ascii="Times New Roman" w:eastAsia="黑体" w:hAnsi="Times New Roman"/>
      <w:bCs/>
      <w:sz w:val="21"/>
      <w:szCs w:val="28"/>
      <w:lang w:val="x-none" w:eastAsia="x-none"/>
    </w:rPr>
  </w:style>
  <w:style w:type="character" w:customStyle="1" w:styleId="5Char">
    <w:name w:val="标题 5 Char"/>
    <w:link w:val="5"/>
    <w:uiPriority w:val="9"/>
    <w:rsid w:val="003B5814"/>
    <w:rPr>
      <w:rFonts w:ascii="Times New Roman" w:eastAsia="黑体" w:hAnsi="Times New Roman"/>
      <w:bCs/>
      <w:kern w:val="2"/>
      <w:sz w:val="21"/>
      <w:szCs w:val="28"/>
      <w:lang w:val="x-none" w:eastAsia="x-none"/>
    </w:rPr>
  </w:style>
  <w:style w:type="paragraph" w:styleId="ae">
    <w:name w:val="Title"/>
    <w:basedOn w:val="a0"/>
    <w:next w:val="a0"/>
    <w:link w:val="Char6"/>
    <w:uiPriority w:val="10"/>
    <w:qFormat/>
    <w:rsid w:val="00E87E2F"/>
    <w:pPr>
      <w:spacing w:before="240" w:after="60" w:line="240" w:lineRule="auto"/>
      <w:ind w:firstLineChars="0" w:firstLine="0"/>
      <w:jc w:val="center"/>
      <w:outlineLvl w:val="0"/>
    </w:pPr>
    <w:rPr>
      <w:rFonts w:ascii="Cambria" w:hAnsi="Cambria"/>
      <w:b/>
      <w:bCs/>
      <w:sz w:val="32"/>
      <w:szCs w:val="32"/>
      <w:lang w:val="x-none" w:eastAsia="x-none"/>
    </w:rPr>
  </w:style>
  <w:style w:type="character" w:customStyle="1" w:styleId="Char6">
    <w:name w:val="标题 Char"/>
    <w:link w:val="ae"/>
    <w:uiPriority w:val="10"/>
    <w:rsid w:val="00E87E2F"/>
    <w:rPr>
      <w:rFonts w:ascii="Cambria" w:hAnsi="Cambria"/>
      <w:b/>
      <w:bCs/>
      <w:kern w:val="2"/>
      <w:sz w:val="32"/>
      <w:szCs w:val="32"/>
    </w:rPr>
  </w:style>
  <w:style w:type="paragraph" w:customStyle="1" w:styleId="slidetitle">
    <w:name w:val="slidetitle"/>
    <w:basedOn w:val="a0"/>
    <w:rsid w:val="00E87E2F"/>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text">
    <w:name w:val="itemtext"/>
    <w:basedOn w:val="a0"/>
    <w:rsid w:val="00E87E2F"/>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itemcode">
    <w:name w:val="itemcode"/>
    <w:basedOn w:val="a0"/>
    <w:rsid w:val="00E87E2F"/>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0"/>
    <w:rsid w:val="00E87E2F"/>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styleId="af">
    <w:name w:val="Normal (Web)"/>
    <w:basedOn w:val="a0"/>
    <w:uiPriority w:val="99"/>
    <w:unhideWhenUsed/>
    <w:rsid w:val="00E87E2F"/>
    <w:pPr>
      <w:widowControl/>
      <w:spacing w:before="100" w:beforeAutospacing="1" w:after="100" w:afterAutospacing="1" w:line="240" w:lineRule="auto"/>
      <w:ind w:firstLineChars="0" w:firstLine="0"/>
    </w:pPr>
    <w:rPr>
      <w:rFonts w:ascii="宋体" w:cs="宋体"/>
      <w:kern w:val="0"/>
      <w:sz w:val="24"/>
      <w:szCs w:val="24"/>
    </w:rPr>
  </w:style>
  <w:style w:type="character" w:styleId="HTML">
    <w:name w:val="HTML Code"/>
    <w:uiPriority w:val="99"/>
    <w:semiHidden/>
    <w:unhideWhenUsed/>
    <w:rsid w:val="00E87E2F"/>
    <w:rPr>
      <w:rFonts w:ascii="宋体" w:eastAsia="宋体" w:hAnsi="宋体" w:cs="宋体"/>
      <w:sz w:val="24"/>
      <w:szCs w:val="24"/>
    </w:rPr>
  </w:style>
  <w:style w:type="character" w:customStyle="1" w:styleId="style1">
    <w:name w:val="style1"/>
    <w:basedOn w:val="a1"/>
    <w:rsid w:val="00E87E2F"/>
  </w:style>
  <w:style w:type="paragraph" w:styleId="HTML0">
    <w:name w:val="HTML Preformatted"/>
    <w:basedOn w:val="a0"/>
    <w:link w:val="HTMLChar"/>
    <w:uiPriority w:val="99"/>
    <w:unhideWhenUsed/>
    <w:rsid w:val="00E87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 w:val="24"/>
      <w:szCs w:val="24"/>
      <w:lang w:val="x-none" w:eastAsia="x-none"/>
    </w:rPr>
  </w:style>
  <w:style w:type="character" w:customStyle="1" w:styleId="HTMLChar">
    <w:name w:val="HTML 预设格式 Char"/>
    <w:link w:val="HTML0"/>
    <w:uiPriority w:val="99"/>
    <w:rsid w:val="00E87E2F"/>
    <w:rPr>
      <w:rFonts w:ascii="宋体" w:hAnsi="宋体" w:cs="宋体"/>
      <w:sz w:val="24"/>
      <w:szCs w:val="24"/>
    </w:rPr>
  </w:style>
  <w:style w:type="character" w:styleId="af0">
    <w:name w:val="FollowedHyperlink"/>
    <w:uiPriority w:val="99"/>
    <w:semiHidden/>
    <w:unhideWhenUsed/>
    <w:rsid w:val="00E87E2F"/>
    <w:rPr>
      <w:color w:val="800080"/>
      <w:u w:val="single"/>
    </w:rPr>
  </w:style>
  <w:style w:type="character" w:customStyle="1" w:styleId="hilite2">
    <w:name w:val="hilite2"/>
    <w:basedOn w:val="a1"/>
    <w:rsid w:val="00E87E2F"/>
  </w:style>
  <w:style w:type="character" w:customStyle="1" w:styleId="hilite3">
    <w:name w:val="hilite3"/>
    <w:basedOn w:val="a1"/>
    <w:rsid w:val="00E87E2F"/>
  </w:style>
  <w:style w:type="character" w:styleId="HTML1">
    <w:name w:val="HTML Sample"/>
    <w:uiPriority w:val="99"/>
    <w:semiHidden/>
    <w:unhideWhenUsed/>
    <w:rsid w:val="00E87E2F"/>
    <w:rPr>
      <w:rFonts w:ascii="宋体" w:eastAsia="宋体" w:hAnsi="宋体" w:cs="宋体"/>
    </w:rPr>
  </w:style>
  <w:style w:type="character" w:customStyle="1" w:styleId="notetitle1">
    <w:name w:val="notetitle1"/>
    <w:rsid w:val="00E87E2F"/>
    <w:rPr>
      <w:b/>
      <w:bCs/>
      <w:i w:val="0"/>
      <w:iCs w:val="0"/>
      <w:sz w:val="24"/>
      <w:szCs w:val="24"/>
    </w:rPr>
  </w:style>
  <w:style w:type="character" w:styleId="HTML2">
    <w:name w:val="HTML Definition"/>
    <w:uiPriority w:val="99"/>
    <w:semiHidden/>
    <w:unhideWhenUsed/>
    <w:rsid w:val="00E87E2F"/>
    <w:rPr>
      <w:i/>
      <w:iCs/>
    </w:rPr>
  </w:style>
  <w:style w:type="character" w:styleId="af1">
    <w:name w:val="Strong"/>
    <w:uiPriority w:val="22"/>
    <w:qFormat/>
    <w:rsid w:val="00E87E2F"/>
    <w:rPr>
      <w:b/>
      <w:bCs/>
    </w:rPr>
  </w:style>
  <w:style w:type="paragraph" w:customStyle="1" w:styleId="runinhead1">
    <w:name w:val="runinhead1"/>
    <w:basedOn w:val="a0"/>
    <w:rsid w:val="00E87E2F"/>
    <w:pPr>
      <w:widowControl/>
      <w:spacing w:before="100" w:beforeAutospacing="1" w:after="100" w:afterAutospacing="1"/>
      <w:ind w:firstLineChars="0" w:firstLine="0"/>
    </w:pPr>
    <w:rPr>
      <w:rFonts w:ascii="宋体" w:cs="宋体"/>
      <w:kern w:val="0"/>
      <w:sz w:val="24"/>
      <w:szCs w:val="24"/>
    </w:rPr>
  </w:style>
  <w:style w:type="paragraph" w:customStyle="1" w:styleId="TOCHeading1">
    <w:name w:val="TOC Heading1"/>
    <w:basedOn w:val="10"/>
    <w:next w:val="a0"/>
    <w:uiPriority w:val="39"/>
    <w:unhideWhenUsed/>
    <w:qFormat/>
    <w:rsid w:val="00E87E2F"/>
    <w:pPr>
      <w:widowControl/>
      <w:spacing w:before="480" w:after="0" w:line="276" w:lineRule="auto"/>
      <w:jc w:val="left"/>
      <w:outlineLvl w:val="9"/>
    </w:pPr>
    <w:rPr>
      <w:rFonts w:ascii="Cambria" w:eastAsia="宋体" w:hAnsi="Cambria"/>
      <w:color w:val="365F91"/>
      <w:kern w:val="0"/>
      <w:sz w:val="28"/>
      <w:szCs w:val="28"/>
    </w:rPr>
  </w:style>
  <w:style w:type="paragraph" w:styleId="11">
    <w:name w:val="toc 1"/>
    <w:basedOn w:val="a0"/>
    <w:next w:val="a0"/>
    <w:autoRedefine/>
    <w:uiPriority w:val="39"/>
    <w:unhideWhenUsed/>
    <w:rsid w:val="002E0A73"/>
    <w:pPr>
      <w:tabs>
        <w:tab w:val="right" w:leader="dot" w:pos="8920"/>
      </w:tabs>
      <w:spacing w:line="240" w:lineRule="auto"/>
      <w:ind w:firstLineChars="0" w:firstLine="0"/>
      <w:jc w:val="center"/>
    </w:pPr>
    <w:rPr>
      <w:sz w:val="24"/>
    </w:rPr>
  </w:style>
  <w:style w:type="paragraph" w:styleId="20">
    <w:name w:val="toc 2"/>
    <w:basedOn w:val="a0"/>
    <w:next w:val="a0"/>
    <w:autoRedefine/>
    <w:uiPriority w:val="39"/>
    <w:unhideWhenUsed/>
    <w:rsid w:val="00E87E2F"/>
    <w:pPr>
      <w:spacing w:line="240" w:lineRule="auto"/>
      <w:ind w:leftChars="200" w:left="420" w:firstLineChars="0" w:firstLine="0"/>
    </w:pPr>
  </w:style>
  <w:style w:type="paragraph" w:styleId="30">
    <w:name w:val="toc 3"/>
    <w:basedOn w:val="a0"/>
    <w:next w:val="a0"/>
    <w:autoRedefine/>
    <w:uiPriority w:val="39"/>
    <w:unhideWhenUsed/>
    <w:rsid w:val="00E87E2F"/>
    <w:pPr>
      <w:spacing w:line="240" w:lineRule="auto"/>
      <w:ind w:leftChars="400" w:left="840" w:firstLineChars="0" w:firstLine="0"/>
    </w:pPr>
  </w:style>
  <w:style w:type="paragraph" w:styleId="40">
    <w:name w:val="toc 4"/>
    <w:basedOn w:val="a0"/>
    <w:next w:val="a0"/>
    <w:autoRedefine/>
    <w:uiPriority w:val="39"/>
    <w:unhideWhenUsed/>
    <w:rsid w:val="00E87E2F"/>
    <w:pPr>
      <w:spacing w:line="240" w:lineRule="auto"/>
      <w:ind w:leftChars="600" w:left="1260" w:firstLineChars="0" w:firstLine="0"/>
    </w:pPr>
  </w:style>
  <w:style w:type="paragraph" w:styleId="50">
    <w:name w:val="toc 5"/>
    <w:basedOn w:val="a0"/>
    <w:next w:val="a0"/>
    <w:autoRedefine/>
    <w:uiPriority w:val="39"/>
    <w:unhideWhenUsed/>
    <w:rsid w:val="00E87E2F"/>
    <w:pPr>
      <w:spacing w:line="240" w:lineRule="auto"/>
      <w:ind w:leftChars="800" w:left="1680" w:firstLineChars="0" w:firstLine="0"/>
    </w:pPr>
  </w:style>
  <w:style w:type="paragraph" w:customStyle="1" w:styleId="a">
    <w:name w:val="项目符号"/>
    <w:basedOn w:val="-31"/>
    <w:autoRedefine/>
    <w:rsid w:val="00B81249"/>
    <w:pPr>
      <w:widowControl w:val="0"/>
      <w:numPr>
        <w:numId w:val="1"/>
      </w:numPr>
      <w:spacing w:before="0" w:beforeAutospacing="0" w:after="0" w:afterAutospacing="0"/>
      <w:ind w:firstLineChars="0"/>
      <w:jc w:val="both"/>
    </w:pPr>
    <w:rPr>
      <w:rFonts w:ascii="Times New Roman" w:hAnsi="Times New Roman"/>
      <w:sz w:val="21"/>
    </w:rPr>
  </w:style>
  <w:style w:type="paragraph" w:customStyle="1" w:styleId="af2">
    <w:name w:val="编号"/>
    <w:basedOn w:val="a0"/>
    <w:link w:val="Char7"/>
    <w:qFormat/>
    <w:rsid w:val="00353525"/>
    <w:pPr>
      <w:ind w:firstLineChars="0" w:firstLine="0"/>
    </w:pPr>
    <w:rPr>
      <w:szCs w:val="24"/>
      <w:lang w:val="x-none" w:eastAsia="x-none"/>
    </w:rPr>
  </w:style>
  <w:style w:type="character" w:customStyle="1" w:styleId="-3Char">
    <w:name w:val="彩色底纹 - 强调文字颜色 3 Char"/>
    <w:link w:val="-31"/>
    <w:uiPriority w:val="34"/>
    <w:rsid w:val="00E87E2F"/>
    <w:rPr>
      <w:rFonts w:ascii="宋体" w:hAnsi="宋体" w:cs="宋体"/>
      <w:sz w:val="24"/>
      <w:szCs w:val="24"/>
    </w:rPr>
  </w:style>
  <w:style w:type="character" w:customStyle="1" w:styleId="Char8">
    <w:name w:val="项目符号 Char"/>
    <w:basedOn w:val="-3Char"/>
    <w:link w:val="a"/>
    <w:rsid w:val="00E87E2F"/>
    <w:rPr>
      <w:rFonts w:ascii="宋体" w:hAnsi="宋体" w:cs="宋体"/>
      <w:sz w:val="24"/>
      <w:szCs w:val="24"/>
    </w:rPr>
  </w:style>
  <w:style w:type="paragraph" w:customStyle="1" w:styleId="af3">
    <w:name w:val="图题"/>
    <w:basedOn w:val="a0"/>
    <w:link w:val="Char9"/>
    <w:qFormat/>
    <w:rsid w:val="00353525"/>
    <w:rPr>
      <w:rFonts w:hAnsi="Times New Roman"/>
      <w:lang w:val="x-none" w:eastAsia="x-none"/>
    </w:rPr>
  </w:style>
  <w:style w:type="character" w:customStyle="1" w:styleId="Char7">
    <w:name w:val="编号 Char"/>
    <w:link w:val="af2"/>
    <w:rsid w:val="00353525"/>
    <w:rPr>
      <w:rFonts w:ascii="Times New Roman" w:hAnsi="宋体"/>
      <w:kern w:val="2"/>
      <w:sz w:val="21"/>
      <w:szCs w:val="24"/>
    </w:rPr>
  </w:style>
  <w:style w:type="paragraph" w:customStyle="1" w:styleId="af4">
    <w:name w:val="注意"/>
    <w:basedOn w:val="a0"/>
    <w:link w:val="Chara"/>
    <w:autoRedefine/>
    <w:qFormat/>
    <w:rsid w:val="00501970"/>
    <w:pPr>
      <w:pBdr>
        <w:top w:val="single" w:sz="4" w:space="1" w:color="auto"/>
        <w:bottom w:val="single" w:sz="4" w:space="1" w:color="auto"/>
      </w:pBdr>
      <w:ind w:firstLineChars="0" w:firstLine="0"/>
    </w:pPr>
    <w:rPr>
      <w:rFonts w:eastAsia="黑体" w:hAnsi="Times New Roman"/>
      <w:szCs w:val="24"/>
      <w:lang w:val="x-none" w:eastAsia="x-none"/>
    </w:rPr>
  </w:style>
  <w:style w:type="character" w:customStyle="1" w:styleId="Char9">
    <w:name w:val="图题 Char"/>
    <w:link w:val="af3"/>
    <w:rsid w:val="00353525"/>
    <w:rPr>
      <w:rFonts w:ascii="Times New Roman" w:hAnsi="Times New Roman"/>
      <w:kern w:val="2"/>
      <w:sz w:val="21"/>
      <w:szCs w:val="21"/>
    </w:rPr>
  </w:style>
  <w:style w:type="paragraph" w:customStyle="1" w:styleId="af5">
    <w:name w:val="代码清单"/>
    <w:basedOn w:val="a0"/>
    <w:link w:val="Charb"/>
    <w:autoRedefine/>
    <w:qFormat/>
    <w:rsid w:val="00D75DEB"/>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15"/>
    </w:pPr>
    <w:rPr>
      <w:rFonts w:ascii="Courier New" w:eastAsia="楷体" w:hAnsi="Courier New"/>
      <w:color w:val="333333"/>
      <w:kern w:val="0"/>
      <w:sz w:val="18"/>
      <w:lang w:val="x-none" w:eastAsia="x-none"/>
    </w:rPr>
  </w:style>
  <w:style w:type="character" w:customStyle="1" w:styleId="Chara">
    <w:name w:val="注意 Char"/>
    <w:link w:val="af4"/>
    <w:rsid w:val="00501970"/>
    <w:rPr>
      <w:rFonts w:ascii="Times New Roman" w:eastAsia="黑体" w:hAnsi="Times New Roman"/>
      <w:kern w:val="2"/>
      <w:sz w:val="21"/>
      <w:szCs w:val="24"/>
      <w:lang w:val="x-none" w:eastAsia="x-none"/>
    </w:rPr>
  </w:style>
  <w:style w:type="paragraph" w:customStyle="1" w:styleId="af6">
    <w:name w:val="图"/>
    <w:next w:val="a0"/>
    <w:rsid w:val="00B93FB0"/>
    <w:pPr>
      <w:snapToGrid w:val="0"/>
      <w:spacing w:before="240"/>
      <w:jc w:val="center"/>
    </w:pPr>
    <w:rPr>
      <w:rFonts w:ascii="Times New Roman" w:hAnsi="Times New Roman"/>
      <w:szCs w:val="21"/>
    </w:rPr>
  </w:style>
  <w:style w:type="character" w:customStyle="1" w:styleId="Charb">
    <w:name w:val="代码清单 Char"/>
    <w:link w:val="af5"/>
    <w:rsid w:val="00D75DEB"/>
    <w:rPr>
      <w:rFonts w:ascii="Courier New" w:eastAsia="楷体" w:hAnsi="Courier New"/>
      <w:color w:val="333333"/>
      <w:sz w:val="18"/>
      <w:szCs w:val="21"/>
      <w:shd w:val="clear" w:color="auto" w:fill="F0F7FE"/>
      <w:lang w:val="x-none" w:eastAsia="x-none"/>
    </w:rPr>
  </w:style>
  <w:style w:type="paragraph" w:customStyle="1" w:styleId="af7">
    <w:name w:val="图注"/>
    <w:next w:val="a0"/>
    <w:rsid w:val="00B93FB0"/>
    <w:pPr>
      <w:adjustRightInd w:val="0"/>
      <w:snapToGrid w:val="0"/>
      <w:spacing w:before="60" w:after="160"/>
      <w:jc w:val="center"/>
    </w:pPr>
    <w:rPr>
      <w:rFonts w:ascii="方正细等线简体" w:eastAsia="方正细等线简体" w:hAnsi="Times New Roman"/>
      <w:sz w:val="16"/>
      <w:szCs w:val="21"/>
    </w:rPr>
  </w:style>
  <w:style w:type="numbering" w:customStyle="1" w:styleId="12">
    <w:name w:val="无列表1"/>
    <w:next w:val="a3"/>
    <w:uiPriority w:val="99"/>
    <w:semiHidden/>
    <w:unhideWhenUsed/>
    <w:rsid w:val="00A85AD4"/>
  </w:style>
  <w:style w:type="paragraph" w:customStyle="1" w:styleId="Heading21">
    <w:name w:val="Heading 21"/>
    <w:next w:val="Body"/>
    <w:qFormat/>
    <w:rsid w:val="00A85AD4"/>
    <w:pPr>
      <w:keepNext/>
      <w:spacing w:before="160"/>
      <w:outlineLvl w:val="1"/>
    </w:pPr>
    <w:rPr>
      <w:rFonts w:ascii="Times New Roman" w:eastAsia="ヒラギノ角ゴ Pro W3" w:hAnsi="Times New Roman"/>
      <w:b/>
      <w:color w:val="000000"/>
      <w:sz w:val="36"/>
    </w:rPr>
  </w:style>
  <w:style w:type="paragraph" w:customStyle="1" w:styleId="Heading31">
    <w:name w:val="Heading 31"/>
    <w:next w:val="Body"/>
    <w:autoRedefine/>
    <w:qFormat/>
    <w:rsid w:val="00A85AD4"/>
    <w:pPr>
      <w:keepNext/>
      <w:spacing w:before="160"/>
      <w:outlineLvl w:val="2"/>
    </w:pPr>
    <w:rPr>
      <w:rFonts w:ascii="宋体" w:hAnsi="华文宋体" w:cs="华文宋体"/>
      <w:color w:val="000000"/>
      <w:sz w:val="28"/>
      <w:szCs w:val="28"/>
    </w:rPr>
  </w:style>
  <w:style w:type="paragraph" w:customStyle="1" w:styleId="Heading41">
    <w:name w:val="Heading 41"/>
    <w:next w:val="Body"/>
    <w:qFormat/>
    <w:rsid w:val="00A85AD4"/>
    <w:pPr>
      <w:keepNext/>
      <w:spacing w:before="160"/>
      <w:outlineLvl w:val="3"/>
    </w:pPr>
    <w:rPr>
      <w:rFonts w:ascii="Times New Roman" w:eastAsia="ヒラギノ角ゴ Pro W3" w:hAnsi="Times New Roman"/>
      <w:color w:val="000000"/>
      <w:sz w:val="28"/>
    </w:rPr>
  </w:style>
  <w:style w:type="paragraph" w:customStyle="1" w:styleId="Body">
    <w:name w:val="Body"/>
    <w:rsid w:val="00A85AD4"/>
    <w:pPr>
      <w:keepNext/>
      <w:spacing w:after="200"/>
      <w:ind w:firstLine="360"/>
    </w:pPr>
    <w:rPr>
      <w:rFonts w:ascii="Times New Roman" w:eastAsia="ヒラギノ角ゴ Pro W3" w:hAnsi="Times New Roman"/>
      <w:color w:val="000000"/>
    </w:rPr>
  </w:style>
  <w:style w:type="paragraph" w:customStyle="1" w:styleId="1">
    <w:name w:val="样式1"/>
    <w:basedOn w:val="5"/>
    <w:link w:val="1Char0"/>
    <w:qFormat/>
    <w:rsid w:val="00E537EE"/>
    <w:pPr>
      <w:numPr>
        <w:numId w:val="142"/>
      </w:numPr>
      <w:spacing w:before="120" w:after="120" w:line="377" w:lineRule="auto"/>
      <w:ind w:left="840"/>
      <w:jc w:val="both"/>
    </w:pPr>
    <w:rPr>
      <w:b/>
      <w:iCs/>
    </w:rPr>
  </w:style>
  <w:style w:type="paragraph" w:customStyle="1" w:styleId="1-10">
    <w:name w:val="图1-1"/>
    <w:basedOn w:val="a0"/>
    <w:link w:val="1-1Char"/>
    <w:qFormat/>
    <w:rsid w:val="003D5DEC"/>
    <w:pPr>
      <w:numPr>
        <w:numId w:val="83"/>
      </w:numPr>
      <w:ind w:firstLineChars="0"/>
      <w:jc w:val="center"/>
    </w:pPr>
    <w:rPr>
      <w:sz w:val="18"/>
      <w:szCs w:val="18"/>
      <w:lang w:val="x-none"/>
    </w:rPr>
  </w:style>
  <w:style w:type="character" w:customStyle="1" w:styleId="1Char0">
    <w:name w:val="样式1 Char"/>
    <w:link w:val="1"/>
    <w:rsid w:val="00E537EE"/>
    <w:rPr>
      <w:rFonts w:ascii="Times New Roman" w:eastAsia="黑体" w:hAnsi="Times New Roman"/>
      <w:b/>
      <w:bCs/>
      <w:iCs/>
      <w:kern w:val="2"/>
      <w:sz w:val="21"/>
      <w:szCs w:val="28"/>
      <w:lang w:val="x-none" w:eastAsia="x-none"/>
    </w:rPr>
  </w:style>
  <w:style w:type="character" w:customStyle="1" w:styleId="1-1Char">
    <w:name w:val="图1-1 Char"/>
    <w:link w:val="1-10"/>
    <w:rsid w:val="003D5DEC"/>
    <w:rPr>
      <w:rFonts w:ascii="Times New Roman" w:hAnsi="宋体"/>
      <w:kern w:val="2"/>
      <w:sz w:val="18"/>
      <w:szCs w:val="18"/>
      <w:lang w:eastAsia="zh-CN"/>
    </w:rPr>
  </w:style>
  <w:style w:type="paragraph" w:customStyle="1" w:styleId="1-1">
    <w:name w:val="代码清单1-1"/>
    <w:basedOn w:val="a0"/>
    <w:qFormat/>
    <w:rsid w:val="002C076D"/>
    <w:pPr>
      <w:numPr>
        <w:numId w:val="96"/>
      </w:numPr>
      <w:ind w:firstLineChars="0"/>
      <w:jc w:val="both"/>
    </w:pPr>
    <w:rPr>
      <w:rFonts w:ascii="黑体" w:eastAsia="黑体"/>
      <w:sz w:val="18"/>
      <w:szCs w:val="18"/>
      <w:lang w:val="x-none" w:eastAsia="x-none"/>
    </w:rPr>
  </w:style>
  <w:style w:type="character" w:customStyle="1" w:styleId="6Char">
    <w:name w:val="标题 6 Char"/>
    <w:link w:val="6"/>
    <w:uiPriority w:val="9"/>
    <w:semiHidden/>
    <w:rsid w:val="00E73438"/>
    <w:rPr>
      <w:rFonts w:ascii="Cambria" w:hAnsi="Cambria"/>
      <w:b/>
      <w:bCs/>
      <w:kern w:val="2"/>
      <w:sz w:val="24"/>
      <w:szCs w:val="24"/>
    </w:rPr>
  </w:style>
  <w:style w:type="character" w:customStyle="1" w:styleId="7Char">
    <w:name w:val="标题 7 Char"/>
    <w:link w:val="7"/>
    <w:uiPriority w:val="9"/>
    <w:semiHidden/>
    <w:rsid w:val="00E73438"/>
    <w:rPr>
      <w:rFonts w:ascii="Times New Roman" w:hAnsi="宋体"/>
      <w:b/>
      <w:bCs/>
      <w:kern w:val="2"/>
      <w:sz w:val="24"/>
      <w:szCs w:val="24"/>
    </w:rPr>
  </w:style>
  <w:style w:type="character" w:customStyle="1" w:styleId="8Char">
    <w:name w:val="标题 8 Char"/>
    <w:link w:val="8"/>
    <w:uiPriority w:val="9"/>
    <w:semiHidden/>
    <w:rsid w:val="00E73438"/>
    <w:rPr>
      <w:rFonts w:ascii="Cambria" w:hAnsi="Cambria"/>
      <w:kern w:val="2"/>
      <w:sz w:val="24"/>
      <w:szCs w:val="24"/>
    </w:rPr>
  </w:style>
  <w:style w:type="character" w:customStyle="1" w:styleId="9Char">
    <w:name w:val="标题 9 Char"/>
    <w:link w:val="9"/>
    <w:uiPriority w:val="9"/>
    <w:semiHidden/>
    <w:rsid w:val="00E73438"/>
    <w:rPr>
      <w:rFonts w:ascii="Cambria" w:hAnsi="Cambria"/>
      <w:kern w:val="2"/>
      <w:sz w:val="21"/>
      <w:szCs w:val="21"/>
    </w:rPr>
  </w:style>
  <w:style w:type="paragraph" w:styleId="-1">
    <w:name w:val="Colorful Shading Accent 1"/>
    <w:hidden/>
    <w:uiPriority w:val="99"/>
    <w:semiHidden/>
    <w:rsid w:val="00F02AAC"/>
    <w:rPr>
      <w:rFonts w:ascii="Times New Roman" w:hAnsi="宋体"/>
      <w:kern w:val="2"/>
      <w:sz w:val="21"/>
      <w:szCs w:val="21"/>
    </w:rPr>
  </w:style>
  <w:style w:type="character" w:customStyle="1" w:styleId="2Char1">
    <w:name w:val="标题 2 Char1"/>
    <w:link w:val="2"/>
    <w:uiPriority w:val="9"/>
    <w:rsid w:val="00F02AAC"/>
    <w:rPr>
      <w:rFonts w:ascii="Cambria" w:hAnsi="Cambria"/>
      <w:b/>
      <w:bCs/>
      <w:kern w:val="2"/>
      <w:sz w:val="32"/>
      <w:szCs w:val="32"/>
    </w:rPr>
  </w:style>
  <w:style w:type="character" w:customStyle="1" w:styleId="3Char1">
    <w:name w:val="标题 3 Char1"/>
    <w:link w:val="3"/>
    <w:uiPriority w:val="9"/>
    <w:rsid w:val="00AE3337"/>
    <w:rPr>
      <w:rFonts w:ascii="Times New Roman" w:hAnsi="宋体"/>
      <w:b/>
      <w:bCs/>
      <w:kern w:val="2"/>
      <w:sz w:val="32"/>
      <w:szCs w:val="32"/>
    </w:rPr>
  </w:style>
  <w:style w:type="character" w:customStyle="1" w:styleId="4Char1">
    <w:name w:val="标题 4 Char1"/>
    <w:link w:val="4"/>
    <w:uiPriority w:val="9"/>
    <w:rsid w:val="00AE3337"/>
    <w:rPr>
      <w:rFonts w:ascii="Cambria" w:eastAsia="宋体" w:hAnsi="Cambria" w:cs="Times New Roman"/>
      <w:b/>
      <w:bCs/>
      <w:kern w:val="2"/>
      <w:sz w:val="28"/>
      <w:szCs w:val="28"/>
    </w:rPr>
  </w:style>
  <w:style w:type="paragraph" w:styleId="af8">
    <w:name w:val="Subtitle"/>
    <w:basedOn w:val="a0"/>
    <w:next w:val="a0"/>
    <w:link w:val="Charc"/>
    <w:uiPriority w:val="11"/>
    <w:qFormat/>
    <w:rsid w:val="00B73EF3"/>
    <w:pPr>
      <w:spacing w:before="240" w:after="60" w:line="312" w:lineRule="auto"/>
      <w:jc w:val="center"/>
      <w:outlineLvl w:val="1"/>
    </w:pPr>
    <w:rPr>
      <w:rFonts w:ascii="Cambria" w:hAnsi="Cambria"/>
      <w:b/>
      <w:bCs/>
      <w:kern w:val="28"/>
      <w:sz w:val="32"/>
      <w:szCs w:val="32"/>
    </w:rPr>
  </w:style>
  <w:style w:type="character" w:customStyle="1" w:styleId="Charc">
    <w:name w:val="副标题 Char"/>
    <w:link w:val="af8"/>
    <w:uiPriority w:val="11"/>
    <w:rsid w:val="00B73EF3"/>
    <w:rPr>
      <w:rFonts w:ascii="Cambria" w:hAnsi="Cambria"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846106">
      <w:bodyDiv w:val="1"/>
      <w:marLeft w:val="0"/>
      <w:marRight w:val="0"/>
      <w:marTop w:val="0"/>
      <w:marBottom w:val="0"/>
      <w:divBdr>
        <w:top w:val="none" w:sz="0" w:space="0" w:color="auto"/>
        <w:left w:val="none" w:sz="0" w:space="0" w:color="auto"/>
        <w:bottom w:val="none" w:sz="0" w:space="0" w:color="auto"/>
        <w:right w:val="none" w:sz="0" w:space="0" w:color="auto"/>
      </w:divBdr>
    </w:div>
    <w:div w:id="753550513">
      <w:bodyDiv w:val="1"/>
      <w:marLeft w:val="0"/>
      <w:marRight w:val="0"/>
      <w:marTop w:val="0"/>
      <w:marBottom w:val="0"/>
      <w:divBdr>
        <w:top w:val="none" w:sz="0" w:space="0" w:color="auto"/>
        <w:left w:val="none" w:sz="0" w:space="0" w:color="auto"/>
        <w:bottom w:val="none" w:sz="0" w:space="0" w:color="auto"/>
        <w:right w:val="none" w:sz="0" w:space="0" w:color="auto"/>
      </w:divBdr>
    </w:div>
    <w:div w:id="764963181">
      <w:bodyDiv w:val="1"/>
      <w:marLeft w:val="0"/>
      <w:marRight w:val="0"/>
      <w:marTop w:val="0"/>
      <w:marBottom w:val="0"/>
      <w:divBdr>
        <w:top w:val="none" w:sz="0" w:space="0" w:color="auto"/>
        <w:left w:val="none" w:sz="0" w:space="0" w:color="auto"/>
        <w:bottom w:val="none" w:sz="0" w:space="0" w:color="auto"/>
        <w:right w:val="none" w:sz="0" w:space="0" w:color="auto"/>
      </w:divBdr>
      <w:divsChild>
        <w:div w:id="1320697785">
          <w:marLeft w:val="90"/>
          <w:marRight w:val="90"/>
          <w:marTop w:val="90"/>
          <w:marBottom w:val="90"/>
          <w:divBdr>
            <w:top w:val="none" w:sz="0" w:space="0" w:color="auto"/>
            <w:left w:val="none" w:sz="0" w:space="0" w:color="auto"/>
            <w:bottom w:val="none" w:sz="0" w:space="0" w:color="auto"/>
            <w:right w:val="none" w:sz="0" w:space="0" w:color="auto"/>
          </w:divBdr>
        </w:div>
      </w:divsChild>
    </w:div>
    <w:div w:id="1285431657">
      <w:bodyDiv w:val="1"/>
      <w:marLeft w:val="0"/>
      <w:marRight w:val="0"/>
      <w:marTop w:val="0"/>
      <w:marBottom w:val="0"/>
      <w:divBdr>
        <w:top w:val="none" w:sz="0" w:space="0" w:color="auto"/>
        <w:left w:val="none" w:sz="0" w:space="0" w:color="auto"/>
        <w:bottom w:val="none" w:sz="0" w:space="0" w:color="auto"/>
        <w:right w:val="none" w:sz="0" w:space="0" w:color="auto"/>
      </w:divBdr>
      <w:divsChild>
        <w:div w:id="174925348">
          <w:marLeft w:val="0"/>
          <w:marRight w:val="0"/>
          <w:marTop w:val="0"/>
          <w:marBottom w:val="0"/>
          <w:divBdr>
            <w:top w:val="none" w:sz="0" w:space="0" w:color="auto"/>
            <w:left w:val="none" w:sz="0" w:space="0" w:color="auto"/>
            <w:bottom w:val="none" w:sz="0" w:space="0" w:color="auto"/>
            <w:right w:val="none" w:sz="0" w:space="0" w:color="auto"/>
          </w:divBdr>
          <w:divsChild>
            <w:div w:id="1721710459">
              <w:marLeft w:val="0"/>
              <w:marRight w:val="0"/>
              <w:marTop w:val="0"/>
              <w:marBottom w:val="0"/>
              <w:divBdr>
                <w:top w:val="none" w:sz="0" w:space="0" w:color="auto"/>
                <w:left w:val="none" w:sz="0" w:space="0" w:color="auto"/>
                <w:bottom w:val="none" w:sz="0" w:space="0" w:color="auto"/>
                <w:right w:val="none" w:sz="0" w:space="0" w:color="auto"/>
              </w:divBdr>
              <w:divsChild>
                <w:div w:id="1288661616">
                  <w:marLeft w:val="0"/>
                  <w:marRight w:val="0"/>
                  <w:marTop w:val="0"/>
                  <w:marBottom w:val="0"/>
                  <w:divBdr>
                    <w:top w:val="none" w:sz="0" w:space="0" w:color="auto"/>
                    <w:left w:val="none" w:sz="0" w:space="0" w:color="auto"/>
                    <w:bottom w:val="none" w:sz="0" w:space="0" w:color="auto"/>
                    <w:right w:val="none" w:sz="0" w:space="0" w:color="auto"/>
                  </w:divBdr>
                  <w:divsChild>
                    <w:div w:id="2077316948">
                      <w:marLeft w:val="0"/>
                      <w:marRight w:val="0"/>
                      <w:marTop w:val="150"/>
                      <w:marBottom w:val="150"/>
                      <w:divBdr>
                        <w:top w:val="single" w:sz="6" w:space="8" w:color="EEEEEE"/>
                        <w:left w:val="single" w:sz="6" w:space="8" w:color="EEEEEE"/>
                        <w:bottom w:val="single" w:sz="6" w:space="8" w:color="EEEEEE"/>
                        <w:right w:val="single" w:sz="6" w:space="8" w:color="EEEEEE"/>
                      </w:divBdr>
                      <w:divsChild>
                        <w:div w:id="47653569">
                          <w:marLeft w:val="0"/>
                          <w:marRight w:val="0"/>
                          <w:marTop w:val="0"/>
                          <w:marBottom w:val="0"/>
                          <w:divBdr>
                            <w:top w:val="none" w:sz="0" w:space="0" w:color="auto"/>
                            <w:left w:val="none" w:sz="0" w:space="0" w:color="auto"/>
                            <w:bottom w:val="none" w:sz="0" w:space="0" w:color="auto"/>
                            <w:right w:val="none" w:sz="0" w:space="0" w:color="auto"/>
                          </w:divBdr>
                        </w:div>
                        <w:div w:id="209925674">
                          <w:marLeft w:val="0"/>
                          <w:marRight w:val="0"/>
                          <w:marTop w:val="0"/>
                          <w:marBottom w:val="0"/>
                          <w:divBdr>
                            <w:top w:val="none" w:sz="0" w:space="0" w:color="auto"/>
                            <w:left w:val="none" w:sz="0" w:space="0" w:color="auto"/>
                            <w:bottom w:val="none" w:sz="0" w:space="0" w:color="auto"/>
                            <w:right w:val="none" w:sz="0" w:space="0" w:color="auto"/>
                          </w:divBdr>
                        </w:div>
                        <w:div w:id="1616401931">
                          <w:marLeft w:val="0"/>
                          <w:marRight w:val="0"/>
                          <w:marTop w:val="0"/>
                          <w:marBottom w:val="0"/>
                          <w:divBdr>
                            <w:top w:val="none" w:sz="0" w:space="0" w:color="auto"/>
                            <w:left w:val="none" w:sz="0" w:space="0" w:color="auto"/>
                            <w:bottom w:val="none" w:sz="0" w:space="0" w:color="auto"/>
                            <w:right w:val="none" w:sz="0" w:space="0" w:color="auto"/>
                          </w:divBdr>
                        </w:div>
                        <w:div w:id="162129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97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A6754-4ABB-4CDD-82D9-B7EE6DDEB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8707</Words>
  <Characters>49633</Characters>
  <Application>Microsoft Office Word</Application>
  <DocSecurity>0</DocSecurity>
  <Lines>413</Lines>
  <Paragraphs>116</Paragraphs>
  <ScaleCrop>false</ScaleCrop>
  <Company>dist</Company>
  <LinksUpToDate>false</LinksUpToDate>
  <CharactersWithSpaces>58224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xubin</dc:creator>
  <cp:keywords/>
  <cp:lastModifiedBy>beryl</cp:lastModifiedBy>
  <cp:revision>4</cp:revision>
  <dcterms:created xsi:type="dcterms:W3CDTF">2012-10-17T09:17:00Z</dcterms:created>
  <dcterms:modified xsi:type="dcterms:W3CDTF">2012-10-17T09:18:00Z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-2115945638</vt:i4>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ies>
</file>