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D1667" w:rsidRPr="000F5698" w:rsidRDefault="00FD1667">
      <w:pPr>
        <w:pStyle w:val="10"/>
        <w:spacing w:before="0" w:after="0"/>
        <w:rPr>
          <w:rFonts w:hint="eastAsia"/>
          <w:lang w:eastAsia="zh-CN"/>
        </w:rPr>
      </w:pPr>
      <w:bookmarkStart w:id="0" w:name="_Toc334779833"/>
      <w:bookmarkStart w:id="1" w:name="_Toc336422995"/>
      <w:bookmarkStart w:id="2" w:name="_GoBack"/>
      <w:bookmarkEnd w:id="2"/>
      <w:r w:rsidRPr="000F5698">
        <w:rPr>
          <w:rFonts w:ascii="黑体" w:hint="eastAsia"/>
        </w:rPr>
        <w:t>第</w:t>
      </w:r>
      <w:r w:rsidRPr="000F5698">
        <w:rPr>
          <w:rFonts w:ascii="黑体" w:hint="eastAsia"/>
          <w:lang w:eastAsia="zh-CN"/>
        </w:rPr>
        <w:t>二</w:t>
      </w:r>
      <w:r w:rsidRPr="000F5698">
        <w:rPr>
          <w:rFonts w:ascii="黑体" w:hint="eastAsia"/>
        </w:rPr>
        <w:t xml:space="preserve">部分 </w:t>
      </w:r>
      <w:r w:rsidRPr="000F5698">
        <w:rPr>
          <w:rFonts w:ascii="黑体" w:hint="eastAsia"/>
          <w:lang w:eastAsia="zh-CN"/>
        </w:rPr>
        <w:t>实战</w:t>
      </w:r>
      <w:r w:rsidRPr="000F5698">
        <w:rPr>
          <w:rFonts w:ascii="黑体" w:hint="eastAsia"/>
        </w:rPr>
        <w:t>篇</w:t>
      </w:r>
      <w:bookmarkEnd w:id="0"/>
      <w:r w:rsidR="002D0F7F" w:rsidRPr="000F5698">
        <w:rPr>
          <w:rFonts w:ascii="黑体" w:hint="eastAsia"/>
          <w:lang w:eastAsia="zh-CN"/>
        </w:rPr>
        <w:t>（第10～12章）</w:t>
      </w:r>
      <w:bookmarkEnd w:id="1"/>
    </w:p>
    <w:p w:rsidR="00FD1667" w:rsidRPr="000F5698" w:rsidRDefault="00FD1667">
      <w:pPr>
        <w:pStyle w:val="10"/>
        <w:rPr>
          <w:lang w:eastAsia="zh-CN"/>
        </w:rPr>
      </w:pPr>
      <w:bookmarkStart w:id="3" w:name="_Toc334779834"/>
      <w:bookmarkStart w:id="4" w:name="_Toc336422996"/>
      <w:r w:rsidRPr="000F5698">
        <w:rPr>
          <w:rFonts w:hint="eastAsia"/>
        </w:rPr>
        <w:t>第</w:t>
      </w:r>
      <w:r w:rsidR="0021156F" w:rsidRPr="000F5698">
        <w:rPr>
          <w:rFonts w:hint="eastAsia"/>
          <w:lang w:eastAsia="zh-CN"/>
        </w:rPr>
        <w:t>10</w:t>
      </w:r>
      <w:r w:rsidRPr="000F5698">
        <w:rPr>
          <w:rFonts w:hint="eastAsia"/>
        </w:rPr>
        <w:t>章</w:t>
      </w:r>
      <w:r w:rsidR="00CF0213" w:rsidRPr="000F5698">
        <w:rPr>
          <w:rFonts w:hint="eastAsia"/>
          <w:lang w:eastAsia="zh-CN"/>
        </w:rPr>
        <w:t xml:space="preserve">  </w:t>
      </w:r>
      <w:r w:rsidRPr="000F5698">
        <w:rPr>
          <w:rFonts w:hint="eastAsia"/>
          <w:lang w:eastAsia="zh-CN"/>
        </w:rPr>
        <w:t>Angel</w:t>
      </w:r>
      <w:r w:rsidRPr="000F5698">
        <w:rPr>
          <w:rFonts w:hint="eastAsia"/>
        </w:rPr>
        <w:t xml:space="preserve"> Panda</w:t>
      </w:r>
      <w:r w:rsidRPr="000F5698">
        <w:rPr>
          <w:rFonts w:hint="eastAsia"/>
        </w:rPr>
        <w:t>游戏的设计</w:t>
      </w:r>
      <w:r w:rsidRPr="000F5698">
        <w:rPr>
          <w:rFonts w:hint="eastAsia"/>
          <w:lang w:eastAsia="zh-CN"/>
        </w:rPr>
        <w:t>与实现</w:t>
      </w:r>
      <w:bookmarkEnd w:id="3"/>
      <w:bookmarkEnd w:id="4"/>
    </w:p>
    <w:p w:rsidR="00FD1667" w:rsidRPr="000F5698" w:rsidRDefault="00FD1667" w:rsidP="00FD778B">
      <w:pPr>
        <w:ind w:firstLine="420"/>
        <w:rPr>
          <w:rFonts w:hint="eastAsia"/>
          <w:kern w:val="0"/>
        </w:rPr>
      </w:pPr>
      <w:r w:rsidRPr="000F5698">
        <w:rPr>
          <w:rFonts w:hint="eastAsia"/>
          <w:kern w:val="0"/>
        </w:rPr>
        <w:t>在掌握了第一部分基础篇的内容之后，读者已经可以制作一款包含各种元素的游戏。从本章开始，将进入实战部分的学习。</w:t>
      </w:r>
    </w:p>
    <w:p w:rsidR="00FD1667" w:rsidRPr="000F5698" w:rsidRDefault="00FD1667" w:rsidP="00FD778B">
      <w:pPr>
        <w:ind w:firstLine="420"/>
        <w:rPr>
          <w:rFonts w:hint="eastAsia"/>
          <w:kern w:val="0"/>
        </w:rPr>
      </w:pPr>
      <w:r w:rsidRPr="000F5698">
        <w:rPr>
          <w:rFonts w:hint="eastAsia"/>
          <w:kern w:val="0"/>
        </w:rPr>
        <w:t>本书内容主要是关于</w:t>
      </w:r>
      <w:r w:rsidRPr="000F5698">
        <w:rPr>
          <w:rFonts w:hint="eastAsia"/>
          <w:kern w:val="0"/>
        </w:rPr>
        <w:t>Cocos2D</w:t>
      </w:r>
      <w:r w:rsidRPr="000F5698">
        <w:rPr>
          <w:rFonts w:hint="eastAsia"/>
          <w:kern w:val="0"/>
        </w:rPr>
        <w:t>开发的，既然要开发一款完整的游戏，仅仅懂得开发技术是远远不够，必须对游戏的策划和设计有一些基本的了解。</w:t>
      </w:r>
    </w:p>
    <w:p w:rsidR="00FD1667" w:rsidRPr="000F5698" w:rsidRDefault="00FD1667" w:rsidP="00FD778B">
      <w:pPr>
        <w:ind w:firstLine="420"/>
        <w:rPr>
          <w:rFonts w:hint="eastAsia"/>
          <w:kern w:val="0"/>
        </w:rPr>
      </w:pPr>
      <w:r w:rsidRPr="000F5698">
        <w:rPr>
          <w:rFonts w:hint="eastAsia"/>
          <w:kern w:val="0"/>
        </w:rPr>
        <w:t>本章将对</w:t>
      </w:r>
      <w:r w:rsidRPr="000F5698">
        <w:rPr>
          <w:rFonts w:hint="eastAsia"/>
          <w:kern w:val="0"/>
        </w:rPr>
        <w:t>iOS</w:t>
      </w:r>
      <w:r w:rsidRPr="000F5698">
        <w:rPr>
          <w:rFonts w:hint="eastAsia"/>
          <w:kern w:val="0"/>
        </w:rPr>
        <w:t>游戏的策划与设计进行简要介绍，并简单介绍</w:t>
      </w:r>
      <w:r w:rsidRPr="000F5698">
        <w:rPr>
          <w:rFonts w:hint="eastAsia"/>
          <w:kern w:val="0"/>
        </w:rPr>
        <w:t>Angel Panda</w:t>
      </w:r>
      <w:r w:rsidRPr="000F5698">
        <w:rPr>
          <w:rFonts w:hint="eastAsia"/>
          <w:kern w:val="0"/>
        </w:rPr>
        <w:t>这款游戏的设计思路，以帮助开发者更好地了解如何在实际的项目开发中策划与设计一款游戏。</w:t>
      </w:r>
    </w:p>
    <w:p w:rsidR="00FD1667" w:rsidRPr="000F5698" w:rsidRDefault="00FD1667">
      <w:pPr>
        <w:pStyle w:val="20"/>
        <w:rPr>
          <w:rFonts w:hint="eastAsia"/>
        </w:rPr>
      </w:pPr>
      <w:bookmarkStart w:id="5" w:name="_Toc334779835"/>
      <w:bookmarkStart w:id="6" w:name="_Toc336422997"/>
      <w:r w:rsidRPr="000F5698">
        <w:rPr>
          <w:rFonts w:hint="eastAsia"/>
        </w:rPr>
        <w:t>iOS</w:t>
      </w:r>
      <w:r w:rsidRPr="000F5698">
        <w:rPr>
          <w:rFonts w:hint="eastAsia"/>
        </w:rPr>
        <w:t>游戏完整</w:t>
      </w:r>
      <w:r w:rsidR="003F2470" w:rsidRPr="000F5698">
        <w:rPr>
          <w:rFonts w:hint="eastAsia"/>
        </w:rPr>
        <w:t>的</w:t>
      </w:r>
      <w:r w:rsidRPr="000F5698">
        <w:rPr>
          <w:rFonts w:hint="eastAsia"/>
        </w:rPr>
        <w:t>制作流程</w:t>
      </w:r>
      <w:bookmarkEnd w:id="5"/>
      <w:bookmarkEnd w:id="6"/>
    </w:p>
    <w:p w:rsidR="00FD1667" w:rsidRPr="000F5698" w:rsidRDefault="00FD1667" w:rsidP="00FD778B">
      <w:pPr>
        <w:ind w:firstLine="420"/>
        <w:rPr>
          <w:rFonts w:hint="eastAsia"/>
          <w:kern w:val="0"/>
        </w:rPr>
      </w:pPr>
      <w:r w:rsidRPr="000F5698">
        <w:rPr>
          <w:rFonts w:hint="eastAsia"/>
          <w:kern w:val="0"/>
        </w:rPr>
        <w:t>当我们在</w:t>
      </w:r>
      <w:r w:rsidRPr="000F5698">
        <w:rPr>
          <w:rFonts w:hint="eastAsia"/>
          <w:kern w:val="0"/>
        </w:rPr>
        <w:t>iPhone</w:t>
      </w:r>
      <w:r w:rsidRPr="000F5698">
        <w:rPr>
          <w:rFonts w:hint="eastAsia"/>
          <w:kern w:val="0"/>
        </w:rPr>
        <w:t>或</w:t>
      </w:r>
      <w:r w:rsidRPr="000F5698">
        <w:rPr>
          <w:rFonts w:hint="eastAsia"/>
          <w:kern w:val="0"/>
        </w:rPr>
        <w:t>iPad</w:t>
      </w:r>
      <w:r w:rsidRPr="000F5698">
        <w:rPr>
          <w:rFonts w:hint="eastAsia"/>
          <w:kern w:val="0"/>
        </w:rPr>
        <w:t>上玩各种有趣的游戏时，当我们在大街小巷中忙碌穿行时，当我们在和朋友一起品尝美食和美酒时，甚至当我们在一天劳累过后的美梦中微笑时，经常会有灵光一闪的时刻，一个令自己都感到无比激动的想法出现了！如果可以把这样的想法做成类似</w:t>
      </w:r>
      <w:r w:rsidRPr="000F5698">
        <w:rPr>
          <w:rFonts w:hint="eastAsia"/>
          <w:kern w:val="0"/>
        </w:rPr>
        <w:t>Jetpack Joyride</w:t>
      </w:r>
      <w:r w:rsidRPr="000F5698">
        <w:rPr>
          <w:rFonts w:hint="eastAsia"/>
          <w:kern w:val="0"/>
        </w:rPr>
        <w:t>这样家喻户晓的游戏，该是多么令人兴奋的事情呢！</w:t>
      </w:r>
    </w:p>
    <w:p w:rsidR="00FD1667" w:rsidRPr="000F5698" w:rsidRDefault="00FD1667" w:rsidP="00FD778B">
      <w:pPr>
        <w:ind w:firstLine="420"/>
        <w:rPr>
          <w:rFonts w:hint="eastAsia"/>
          <w:kern w:val="0"/>
        </w:rPr>
      </w:pPr>
      <w:r w:rsidRPr="000F5698">
        <w:rPr>
          <w:rFonts w:hint="eastAsia"/>
          <w:kern w:val="0"/>
        </w:rPr>
        <w:t>可是大多数时候，大多数人的想法只是停留在脑海中，直到这个弥足珍贵的想法如浮云一样淡淡散去。直到有一天，当自己习惯性地打开手机中的</w:t>
      </w:r>
      <w:r w:rsidRPr="000F5698">
        <w:rPr>
          <w:rFonts w:hint="eastAsia"/>
          <w:kern w:val="0"/>
        </w:rPr>
        <w:t>App Store</w:t>
      </w:r>
      <w:r w:rsidRPr="000F5698">
        <w:rPr>
          <w:rFonts w:hint="eastAsia"/>
          <w:kern w:val="0"/>
        </w:rPr>
        <w:t>时，突然发现在游戏排行榜上有一个颇受欢迎的游戏。当看完这款游戏的简介后，或许会像黄西面对美国历史课的考试一样发出一声感叹，“</w:t>
      </w:r>
      <w:r w:rsidRPr="000F5698">
        <w:rPr>
          <w:rFonts w:hint="eastAsia"/>
          <w:kern w:val="0"/>
        </w:rPr>
        <w:t>Ah!...</w:t>
      </w:r>
      <w:r w:rsidRPr="000F5698">
        <w:rPr>
          <w:rFonts w:hint="eastAsia"/>
          <w:kern w:val="0"/>
        </w:rPr>
        <w:t>”。当下载完游戏在设备</w:t>
      </w:r>
      <w:proofErr w:type="gramStart"/>
      <w:r w:rsidRPr="000F5698">
        <w:rPr>
          <w:rFonts w:hint="eastAsia"/>
          <w:kern w:val="0"/>
        </w:rPr>
        <w:t>中畅玩之后</w:t>
      </w:r>
      <w:proofErr w:type="gramEnd"/>
      <w:r w:rsidRPr="000F5698">
        <w:rPr>
          <w:rFonts w:hint="eastAsia"/>
          <w:kern w:val="0"/>
        </w:rPr>
        <w:t>，又会发出另一声感叹，“</w:t>
      </w:r>
      <w:r w:rsidRPr="000F5698">
        <w:rPr>
          <w:rFonts w:hint="eastAsia"/>
          <w:kern w:val="0"/>
        </w:rPr>
        <w:t>Ah!...</w:t>
      </w:r>
      <w:r w:rsidRPr="000F5698">
        <w:rPr>
          <w:rFonts w:hint="eastAsia"/>
          <w:kern w:val="0"/>
        </w:rPr>
        <w:t>”。这省略号的内容就是，这个游戏不是我曾经的想法吗！可是，这是别人创作的游戏，而你的想法只是脑海中一块微不足道的记忆碎片而已！于是，一种淡淡的失落涌上心头。</w:t>
      </w:r>
    </w:p>
    <w:p w:rsidR="00FD1667" w:rsidRPr="000F5698" w:rsidRDefault="00FD1667" w:rsidP="00FD778B">
      <w:pPr>
        <w:ind w:firstLine="420"/>
        <w:rPr>
          <w:rFonts w:hint="eastAsia"/>
          <w:kern w:val="0"/>
        </w:rPr>
      </w:pPr>
      <w:r w:rsidRPr="000F5698">
        <w:rPr>
          <w:rFonts w:hint="eastAsia"/>
          <w:kern w:val="0"/>
        </w:rPr>
        <w:t>事实上，在苹果推出</w:t>
      </w:r>
      <w:r w:rsidRPr="000F5698">
        <w:rPr>
          <w:rFonts w:hint="eastAsia"/>
          <w:kern w:val="0"/>
        </w:rPr>
        <w:t>App Store</w:t>
      </w:r>
      <w:r w:rsidRPr="000F5698">
        <w:rPr>
          <w:rFonts w:hint="eastAsia"/>
          <w:kern w:val="0"/>
        </w:rPr>
        <w:t>之前，很多人创造属于自己的游戏的梦想都是被这类叹息活生生</w:t>
      </w:r>
      <w:r w:rsidR="00D7553F" w:rsidRPr="000F5698">
        <w:rPr>
          <w:rFonts w:hint="eastAsia"/>
          <w:kern w:val="0"/>
        </w:rPr>
        <w:t>地</w:t>
      </w:r>
      <w:r w:rsidRPr="000F5698">
        <w:rPr>
          <w:rFonts w:hint="eastAsia"/>
          <w:kern w:val="0"/>
        </w:rPr>
        <w:t>毁灭。的确，在</w:t>
      </w:r>
      <w:r w:rsidRPr="000F5698">
        <w:rPr>
          <w:rFonts w:hint="eastAsia"/>
          <w:kern w:val="0"/>
        </w:rPr>
        <w:t>App Store</w:t>
      </w:r>
      <w:r w:rsidRPr="000F5698">
        <w:rPr>
          <w:rFonts w:hint="eastAsia"/>
          <w:kern w:val="0"/>
        </w:rPr>
        <w:t>推出之前，无论是</w:t>
      </w:r>
      <w:r w:rsidRPr="000F5698">
        <w:rPr>
          <w:rFonts w:hint="eastAsia"/>
          <w:kern w:val="0"/>
        </w:rPr>
        <w:t>PC</w:t>
      </w:r>
      <w:r w:rsidRPr="000F5698">
        <w:rPr>
          <w:rFonts w:hint="eastAsia"/>
          <w:kern w:val="0"/>
        </w:rPr>
        <w:t>游戏还是主机游戏的开发，都需要昂贵的商业授权费用和推广费用，需要复杂的开发技术，以及庞大的团队支撑。而在</w:t>
      </w:r>
      <w:r w:rsidRPr="000F5698">
        <w:rPr>
          <w:rFonts w:hint="eastAsia"/>
          <w:kern w:val="0"/>
        </w:rPr>
        <w:t>App Store</w:t>
      </w:r>
      <w:r w:rsidRPr="000F5698">
        <w:rPr>
          <w:rFonts w:hint="eastAsia"/>
          <w:kern w:val="0"/>
        </w:rPr>
        <w:t>推出之后，由于移动游戏开发的简单易行，很多个人开发者和小型团队如同雨后春笋一样焕发生机，并取得了一定的成功。在这些团队之中，推出</w:t>
      </w:r>
      <w:r w:rsidR="00254D4A" w:rsidRPr="000F5698">
        <w:rPr>
          <w:rFonts w:hint="eastAsia"/>
          <w:kern w:val="0"/>
        </w:rPr>
        <w:t>Angry Birds</w:t>
      </w:r>
      <w:r w:rsidRPr="000F5698">
        <w:rPr>
          <w:rFonts w:hint="eastAsia"/>
          <w:kern w:val="0"/>
        </w:rPr>
        <w:t>的芬兰团队</w:t>
      </w:r>
      <w:r w:rsidRPr="000F5698">
        <w:rPr>
          <w:rFonts w:hint="eastAsia"/>
          <w:kern w:val="0"/>
        </w:rPr>
        <w:t>Rivio</w:t>
      </w:r>
      <w:r w:rsidRPr="000F5698">
        <w:rPr>
          <w:rFonts w:hint="eastAsia"/>
          <w:kern w:val="0"/>
        </w:rPr>
        <w:t>可谓众人中的翘楚。</w:t>
      </w:r>
      <w:r w:rsidRPr="000F5698">
        <w:rPr>
          <w:rFonts w:hint="eastAsia"/>
          <w:kern w:val="0"/>
        </w:rPr>
        <w:lastRenderedPageBreak/>
        <w:t>自此以后，开发一款属于自己的游戏不再是天方夜谭，更不是痴人说梦，而成了触手可及的事实。</w:t>
      </w:r>
    </w:p>
    <w:p w:rsidR="00FD1667" w:rsidRPr="000F5698" w:rsidRDefault="00FD1667" w:rsidP="00FD778B">
      <w:pPr>
        <w:ind w:firstLine="420"/>
        <w:rPr>
          <w:rFonts w:hint="eastAsia"/>
          <w:kern w:val="0"/>
        </w:rPr>
      </w:pPr>
      <w:r w:rsidRPr="000F5698">
        <w:rPr>
          <w:rFonts w:hint="eastAsia"/>
          <w:kern w:val="0"/>
        </w:rPr>
        <w:t>但是，如何把下一个“愤怒的小鸟”般伟大的想法变成一款实际的游戏呢？有很多事情要做，以下就是一款</w:t>
      </w:r>
      <w:r w:rsidRPr="000F5698">
        <w:rPr>
          <w:rFonts w:hint="eastAsia"/>
          <w:kern w:val="0"/>
        </w:rPr>
        <w:t>iOS</w:t>
      </w:r>
      <w:r w:rsidRPr="000F5698">
        <w:rPr>
          <w:rFonts w:hint="eastAsia"/>
          <w:kern w:val="0"/>
        </w:rPr>
        <w:t>移动游戏的完整制作流程。</w:t>
      </w:r>
    </w:p>
    <w:p w:rsidR="00FD1667" w:rsidRPr="000F5698" w:rsidRDefault="00FD1667" w:rsidP="00814C75">
      <w:pPr>
        <w:numPr>
          <w:ilvl w:val="0"/>
          <w:numId w:val="12"/>
        </w:numPr>
        <w:ind w:left="0" w:firstLine="420"/>
        <w:rPr>
          <w:rFonts w:hint="eastAsia"/>
          <w:kern w:val="0"/>
        </w:rPr>
      </w:pPr>
      <w:r w:rsidRPr="000F5698">
        <w:rPr>
          <w:rFonts w:hint="eastAsia"/>
          <w:kern w:val="0"/>
        </w:rPr>
        <w:t>时刻提醒自己在生活中的点滴</w:t>
      </w:r>
      <w:proofErr w:type="gramStart"/>
      <w:r w:rsidRPr="000F5698">
        <w:rPr>
          <w:rFonts w:hint="eastAsia"/>
          <w:kern w:val="0"/>
        </w:rPr>
        <w:t>间记录</w:t>
      </w:r>
      <w:proofErr w:type="gramEnd"/>
      <w:r w:rsidRPr="000F5698">
        <w:rPr>
          <w:rFonts w:hint="eastAsia"/>
          <w:kern w:val="0"/>
        </w:rPr>
        <w:t>与捕捉灵感，抓住所谓灵光一闪的瞬间。</w:t>
      </w:r>
    </w:p>
    <w:p w:rsidR="00FD1667" w:rsidRPr="000F5698" w:rsidRDefault="00FD1667" w:rsidP="00814C75">
      <w:pPr>
        <w:numPr>
          <w:ilvl w:val="0"/>
          <w:numId w:val="12"/>
        </w:numPr>
        <w:ind w:left="0" w:firstLine="420"/>
        <w:rPr>
          <w:rFonts w:hint="eastAsia"/>
          <w:kern w:val="0"/>
        </w:rPr>
      </w:pPr>
      <w:r w:rsidRPr="000F5698">
        <w:rPr>
          <w:rFonts w:hint="eastAsia"/>
          <w:kern w:val="0"/>
        </w:rPr>
        <w:t>从自己平时收集到的灵感中筛选出最有可能制作成游戏的想法，并和自己的团队成员进行创意头脑风暴，挑选出一个想法作为游戏的基础。果是个人开发者，则需要在自己的多个想法间进行</w:t>
      </w:r>
      <w:r w:rsidRPr="000F5698">
        <w:rPr>
          <w:rFonts w:hint="eastAsia"/>
          <w:kern w:val="0"/>
        </w:rPr>
        <w:t>PK</w:t>
      </w:r>
      <w:r w:rsidRPr="000F5698">
        <w:rPr>
          <w:rFonts w:hint="eastAsia"/>
          <w:kern w:val="0"/>
        </w:rPr>
        <w:t>，但最终也必须明确选择其中的一个创意。此外，一个完整的移动游戏开发团队至少包含一名主程序、一名主美工和一名主策划。当然，如果是个人开发者，就必须身兼数职。</w:t>
      </w:r>
    </w:p>
    <w:p w:rsidR="00FD1667" w:rsidRPr="000F5698" w:rsidRDefault="00FD1667" w:rsidP="00814C75">
      <w:pPr>
        <w:numPr>
          <w:ilvl w:val="0"/>
          <w:numId w:val="12"/>
        </w:numPr>
        <w:ind w:left="0" w:firstLine="420"/>
        <w:rPr>
          <w:rFonts w:hint="eastAsia"/>
          <w:kern w:val="0"/>
        </w:rPr>
      </w:pPr>
      <w:r w:rsidRPr="000F5698">
        <w:rPr>
          <w:rFonts w:hint="eastAsia"/>
          <w:kern w:val="0"/>
        </w:rPr>
        <w:t>对游戏创意进行市场调研</w:t>
      </w:r>
      <w:r w:rsidR="00F7732F" w:rsidRPr="000F5698">
        <w:rPr>
          <w:rFonts w:hint="eastAsia"/>
          <w:kern w:val="0"/>
        </w:rPr>
        <w:t>。</w:t>
      </w:r>
      <w:r w:rsidRPr="000F5698">
        <w:rPr>
          <w:rFonts w:hint="eastAsia"/>
          <w:kern w:val="0"/>
        </w:rPr>
        <w:t>在</w:t>
      </w:r>
      <w:r w:rsidRPr="000F5698">
        <w:rPr>
          <w:rFonts w:hint="eastAsia"/>
          <w:kern w:val="0"/>
        </w:rPr>
        <w:t>App Store</w:t>
      </w:r>
      <w:r w:rsidRPr="000F5698">
        <w:rPr>
          <w:rFonts w:hint="eastAsia"/>
          <w:kern w:val="0"/>
        </w:rPr>
        <w:t>中寻找有没有类似的游戏，同时了解</w:t>
      </w:r>
      <w:r w:rsidRPr="000F5698">
        <w:rPr>
          <w:rFonts w:hint="eastAsia"/>
          <w:kern w:val="0"/>
        </w:rPr>
        <w:t>App Store</w:t>
      </w:r>
      <w:r w:rsidRPr="000F5698">
        <w:rPr>
          <w:rFonts w:hint="eastAsia"/>
          <w:kern w:val="0"/>
        </w:rPr>
        <w:t>中的用户偏好。充分考虑市场层面的因素，有些时候甚至需要果断放弃当前的创意，重新回到第二步。</w:t>
      </w:r>
    </w:p>
    <w:p w:rsidR="00FD1667" w:rsidRPr="000F5698" w:rsidRDefault="00FD1667" w:rsidP="00814C75">
      <w:pPr>
        <w:numPr>
          <w:ilvl w:val="0"/>
          <w:numId w:val="12"/>
        </w:numPr>
        <w:ind w:left="0" w:firstLine="420"/>
        <w:rPr>
          <w:rFonts w:hint="eastAsia"/>
          <w:kern w:val="0"/>
        </w:rPr>
      </w:pPr>
      <w:r w:rsidRPr="000F5698">
        <w:rPr>
          <w:rFonts w:hint="eastAsia"/>
          <w:kern w:val="0"/>
        </w:rPr>
        <w:t>将想法高度概念化，并锁定自己的目标客户和目标国家市场。针对目标客户和目标国家市场的细分市场越</w:t>
      </w:r>
      <w:proofErr w:type="gramStart"/>
      <w:r w:rsidRPr="000F5698">
        <w:rPr>
          <w:rFonts w:hint="eastAsia"/>
          <w:kern w:val="0"/>
        </w:rPr>
        <w:t>明确越</w:t>
      </w:r>
      <w:proofErr w:type="gramEnd"/>
      <w:r w:rsidRPr="000F5698">
        <w:rPr>
          <w:rFonts w:hint="eastAsia"/>
          <w:kern w:val="0"/>
        </w:rPr>
        <w:t>好。举例而言，</w:t>
      </w:r>
      <w:r w:rsidR="00705EC4" w:rsidRPr="000F5698">
        <w:rPr>
          <w:rFonts w:hint="eastAsia"/>
          <w:kern w:val="0"/>
        </w:rPr>
        <w:t>如果</w:t>
      </w:r>
      <w:r w:rsidRPr="000F5698">
        <w:rPr>
          <w:rFonts w:hint="eastAsia"/>
          <w:kern w:val="0"/>
        </w:rPr>
        <w:t>目标客户锁定为</w:t>
      </w:r>
      <w:r w:rsidRPr="000F5698">
        <w:rPr>
          <w:rFonts w:hint="eastAsia"/>
          <w:kern w:val="0"/>
        </w:rPr>
        <w:t>18~35</w:t>
      </w:r>
      <w:r w:rsidRPr="000F5698">
        <w:rPr>
          <w:rFonts w:hint="eastAsia"/>
          <w:kern w:val="0"/>
        </w:rPr>
        <w:t>岁的铁杆</w:t>
      </w:r>
      <w:r w:rsidRPr="000F5698">
        <w:rPr>
          <w:rFonts w:hint="eastAsia"/>
          <w:kern w:val="0"/>
        </w:rPr>
        <w:t>Geek</w:t>
      </w:r>
      <w:r w:rsidRPr="000F5698">
        <w:rPr>
          <w:rFonts w:hint="eastAsia"/>
          <w:kern w:val="0"/>
        </w:rPr>
        <w:t>、白领、中高收入人群和喜欢科幻类电影的</w:t>
      </w:r>
      <w:r w:rsidR="006A4F97" w:rsidRPr="000F5698">
        <w:rPr>
          <w:rFonts w:hint="eastAsia"/>
          <w:kern w:val="0"/>
        </w:rPr>
        <w:t>玩家</w:t>
      </w:r>
      <w:r w:rsidR="00705EC4" w:rsidRPr="000F5698">
        <w:rPr>
          <w:rFonts w:hint="eastAsia"/>
          <w:kern w:val="0"/>
        </w:rPr>
        <w:t>，那么与</w:t>
      </w:r>
      <w:r w:rsidRPr="000F5698">
        <w:rPr>
          <w:rFonts w:hint="eastAsia"/>
          <w:kern w:val="0"/>
        </w:rPr>
        <w:t>科幻电影</w:t>
      </w:r>
      <w:r w:rsidR="00705EC4" w:rsidRPr="000F5698">
        <w:rPr>
          <w:rFonts w:hint="eastAsia"/>
          <w:kern w:val="0"/>
        </w:rPr>
        <w:t>或</w:t>
      </w:r>
      <w:r w:rsidRPr="000F5698">
        <w:rPr>
          <w:rFonts w:hint="eastAsia"/>
          <w:kern w:val="0"/>
        </w:rPr>
        <w:t>小说密切相关的游戏创意</w:t>
      </w:r>
      <w:r w:rsidR="00705EC4" w:rsidRPr="000F5698">
        <w:rPr>
          <w:rFonts w:hint="eastAsia"/>
          <w:kern w:val="0"/>
        </w:rPr>
        <w:t>，此类人群</w:t>
      </w:r>
      <w:r w:rsidRPr="000F5698">
        <w:rPr>
          <w:rFonts w:hint="eastAsia"/>
          <w:kern w:val="0"/>
        </w:rPr>
        <w:t>会备注关注。</w:t>
      </w:r>
    </w:p>
    <w:p w:rsidR="00FD1667" w:rsidRPr="000F5698" w:rsidRDefault="00FD1667" w:rsidP="00814C75">
      <w:pPr>
        <w:numPr>
          <w:ilvl w:val="0"/>
          <w:numId w:val="12"/>
        </w:numPr>
        <w:ind w:left="0" w:firstLine="420"/>
        <w:rPr>
          <w:rFonts w:hint="eastAsia"/>
          <w:kern w:val="0"/>
        </w:rPr>
      </w:pPr>
      <w:r w:rsidRPr="000F5698">
        <w:rPr>
          <w:rFonts w:hint="eastAsia"/>
          <w:kern w:val="0"/>
        </w:rPr>
        <w:t>根据目标客户和目标国家市场确定项目，明确游戏的背景设定和主要美术风格。如果团队中有专门的音效师，则此时可以明确游戏的主体音乐风格。</w:t>
      </w:r>
    </w:p>
    <w:p w:rsidR="00FD1667" w:rsidRPr="000F5698" w:rsidRDefault="00FD1667" w:rsidP="00814C75">
      <w:pPr>
        <w:numPr>
          <w:ilvl w:val="0"/>
          <w:numId w:val="12"/>
        </w:numPr>
        <w:ind w:left="0" w:firstLine="420"/>
        <w:rPr>
          <w:rFonts w:hint="eastAsia"/>
          <w:kern w:val="0"/>
        </w:rPr>
      </w:pPr>
      <w:r w:rsidRPr="000F5698">
        <w:rPr>
          <w:rFonts w:hint="eastAsia"/>
          <w:kern w:val="0"/>
        </w:rPr>
        <w:t>策划和设计人员根据游戏创意和目标客户撰写游戏的设计文档草案，并在必要时制作桌面游戏原型。</w:t>
      </w:r>
    </w:p>
    <w:p w:rsidR="00FD1667" w:rsidRPr="000F5698" w:rsidRDefault="00FD1667" w:rsidP="00814C75">
      <w:pPr>
        <w:numPr>
          <w:ilvl w:val="0"/>
          <w:numId w:val="12"/>
        </w:numPr>
        <w:ind w:left="0" w:firstLine="420"/>
        <w:rPr>
          <w:rFonts w:hint="eastAsia"/>
          <w:kern w:val="0"/>
        </w:rPr>
      </w:pPr>
      <w:r w:rsidRPr="000F5698">
        <w:rPr>
          <w:rFonts w:hint="eastAsia"/>
          <w:kern w:val="0"/>
        </w:rPr>
        <w:t>邀请技术开发人员参与讨论，对游戏制作的技术可行性进行分析，并选定所需的开发技术和开发工具。</w:t>
      </w:r>
    </w:p>
    <w:p w:rsidR="00FD1667" w:rsidRPr="000F5698" w:rsidRDefault="00FD1667" w:rsidP="00814C75">
      <w:pPr>
        <w:numPr>
          <w:ilvl w:val="0"/>
          <w:numId w:val="12"/>
        </w:numPr>
        <w:ind w:left="0" w:firstLine="420"/>
        <w:rPr>
          <w:rFonts w:hint="eastAsia"/>
          <w:kern w:val="0"/>
        </w:rPr>
      </w:pPr>
      <w:r w:rsidRPr="000F5698">
        <w:rPr>
          <w:rFonts w:hint="eastAsia"/>
          <w:kern w:val="0"/>
        </w:rPr>
        <w:t>根据设计文档草案及所选定的开发技术和工具制作简单的原型和演示版本。</w:t>
      </w:r>
    </w:p>
    <w:p w:rsidR="00FD1667" w:rsidRPr="000F5698" w:rsidRDefault="00FD1667" w:rsidP="00814C75">
      <w:pPr>
        <w:numPr>
          <w:ilvl w:val="0"/>
          <w:numId w:val="12"/>
        </w:numPr>
        <w:ind w:left="0" w:firstLine="420"/>
        <w:rPr>
          <w:rFonts w:hint="eastAsia"/>
          <w:kern w:val="0"/>
        </w:rPr>
      </w:pPr>
      <w:r w:rsidRPr="000F5698">
        <w:rPr>
          <w:rFonts w:hint="eastAsia"/>
          <w:kern w:val="0"/>
        </w:rPr>
        <w:t>进行正式的产品开发阶段。此时游戏的关卡设计、美术资源和音效资源都需要同步进行。</w:t>
      </w:r>
    </w:p>
    <w:p w:rsidR="00FD1667" w:rsidRPr="000F5698" w:rsidRDefault="00FD1667" w:rsidP="00814C75">
      <w:pPr>
        <w:numPr>
          <w:ilvl w:val="0"/>
          <w:numId w:val="12"/>
        </w:numPr>
        <w:ind w:left="0" w:firstLine="420"/>
        <w:rPr>
          <w:rFonts w:hint="eastAsia"/>
          <w:kern w:val="0"/>
        </w:rPr>
      </w:pPr>
      <w:r w:rsidRPr="000F5698">
        <w:rPr>
          <w:rFonts w:hint="eastAsia"/>
          <w:kern w:val="0"/>
        </w:rPr>
        <w:t>Alpha</w:t>
      </w:r>
      <w:r w:rsidRPr="000F5698">
        <w:rPr>
          <w:rFonts w:hint="eastAsia"/>
          <w:kern w:val="0"/>
        </w:rPr>
        <w:t>测试阶段</w:t>
      </w:r>
      <w:r w:rsidR="00F7732F" w:rsidRPr="000F5698">
        <w:rPr>
          <w:rFonts w:hint="eastAsia"/>
          <w:kern w:val="0"/>
        </w:rPr>
        <w:t>。</w:t>
      </w:r>
      <w:r w:rsidRPr="000F5698">
        <w:rPr>
          <w:rFonts w:hint="eastAsia"/>
          <w:kern w:val="0"/>
        </w:rPr>
        <w:t>此时可以对游戏的内容进行完善，同时替换美术和音效资源，并修正比较重大的</w:t>
      </w:r>
      <w:r w:rsidRPr="000F5698">
        <w:rPr>
          <w:rFonts w:hint="eastAsia"/>
          <w:kern w:val="0"/>
        </w:rPr>
        <w:t>bug</w:t>
      </w:r>
      <w:r w:rsidRPr="000F5698">
        <w:rPr>
          <w:rFonts w:hint="eastAsia"/>
          <w:kern w:val="0"/>
        </w:rPr>
        <w:t>。</w:t>
      </w:r>
      <w:r w:rsidRPr="000F5698">
        <w:rPr>
          <w:rFonts w:hint="eastAsia"/>
          <w:kern w:val="0"/>
        </w:rPr>
        <w:t>Alpha</w:t>
      </w:r>
      <w:r w:rsidRPr="000F5698">
        <w:rPr>
          <w:rFonts w:hint="eastAsia"/>
          <w:kern w:val="0"/>
        </w:rPr>
        <w:t>测试的主要参与人员是参与项目开发的人员。</w:t>
      </w:r>
    </w:p>
    <w:p w:rsidR="00FD1667" w:rsidRPr="000F5698" w:rsidRDefault="00FD1667" w:rsidP="00814C75">
      <w:pPr>
        <w:numPr>
          <w:ilvl w:val="0"/>
          <w:numId w:val="12"/>
        </w:numPr>
        <w:ind w:left="0" w:firstLine="420"/>
        <w:rPr>
          <w:rFonts w:hint="eastAsia"/>
          <w:kern w:val="0"/>
        </w:rPr>
      </w:pPr>
      <w:r w:rsidRPr="000F5698">
        <w:rPr>
          <w:rFonts w:hint="eastAsia"/>
          <w:kern w:val="0"/>
        </w:rPr>
        <w:t>Beta</w:t>
      </w:r>
      <w:r w:rsidRPr="000F5698">
        <w:rPr>
          <w:rFonts w:hint="eastAsia"/>
          <w:kern w:val="0"/>
        </w:rPr>
        <w:t>测试阶段</w:t>
      </w:r>
      <w:r w:rsidR="006564FF" w:rsidRPr="000F5698">
        <w:rPr>
          <w:rFonts w:hint="eastAsia"/>
          <w:kern w:val="0"/>
        </w:rPr>
        <w:t>。</w:t>
      </w:r>
      <w:r w:rsidRPr="000F5698">
        <w:rPr>
          <w:rFonts w:hint="eastAsia"/>
          <w:kern w:val="0"/>
        </w:rPr>
        <w:t>此时主要是对一些小的</w:t>
      </w:r>
      <w:r w:rsidRPr="000F5698">
        <w:rPr>
          <w:rFonts w:hint="eastAsia"/>
          <w:kern w:val="0"/>
        </w:rPr>
        <w:t>bug</w:t>
      </w:r>
      <w:r w:rsidRPr="000F5698">
        <w:rPr>
          <w:rFonts w:hint="eastAsia"/>
          <w:kern w:val="0"/>
        </w:rPr>
        <w:t>进行修复。</w:t>
      </w:r>
      <w:r w:rsidRPr="000F5698">
        <w:rPr>
          <w:rFonts w:hint="eastAsia"/>
          <w:kern w:val="0"/>
        </w:rPr>
        <w:t>Beta</w:t>
      </w:r>
      <w:r w:rsidRPr="000F5698">
        <w:rPr>
          <w:rFonts w:hint="eastAsia"/>
          <w:kern w:val="0"/>
        </w:rPr>
        <w:t>测试的主要参与人员可以是团队的全体成员，甚至可以邀请用户和媒体进行测试。在此阶段，应该充分做好市场推广的各项准备，可以请美术设计人员制作相关的宣传图片和视频。</w:t>
      </w:r>
    </w:p>
    <w:p w:rsidR="00FD1667" w:rsidRPr="000F5698" w:rsidRDefault="00FD1667" w:rsidP="00814C75">
      <w:pPr>
        <w:numPr>
          <w:ilvl w:val="0"/>
          <w:numId w:val="12"/>
        </w:numPr>
        <w:ind w:left="0" w:firstLine="420"/>
        <w:rPr>
          <w:kern w:val="0"/>
        </w:rPr>
      </w:pPr>
      <w:r w:rsidRPr="000F5698">
        <w:rPr>
          <w:rFonts w:hint="eastAsia"/>
          <w:kern w:val="0"/>
        </w:rPr>
        <w:t>产品开发完成，准备上传到</w:t>
      </w:r>
      <w:r w:rsidRPr="000F5698">
        <w:rPr>
          <w:rFonts w:hint="eastAsia"/>
          <w:kern w:val="0"/>
        </w:rPr>
        <w:t>App Store</w:t>
      </w:r>
      <w:r w:rsidRPr="000F5698">
        <w:rPr>
          <w:rFonts w:hint="eastAsia"/>
          <w:kern w:val="0"/>
        </w:rPr>
        <w:t>。此时可以启动市场推广和宣传工作，并为下一个项目进行头脑风暴和想法</w:t>
      </w:r>
      <w:r w:rsidRPr="000F5698">
        <w:rPr>
          <w:rFonts w:hint="eastAsia"/>
          <w:kern w:val="0"/>
        </w:rPr>
        <w:t>PK</w:t>
      </w:r>
      <w:r w:rsidRPr="000F5698">
        <w:rPr>
          <w:rFonts w:hint="eastAsia"/>
          <w:kern w:val="0"/>
        </w:rPr>
        <w:t>。</w:t>
      </w:r>
    </w:p>
    <w:p w:rsidR="00FD1667" w:rsidRPr="000F5698" w:rsidRDefault="00FD1667" w:rsidP="00814C75">
      <w:pPr>
        <w:numPr>
          <w:ilvl w:val="0"/>
          <w:numId w:val="12"/>
        </w:numPr>
        <w:ind w:left="0" w:firstLine="420"/>
        <w:rPr>
          <w:rFonts w:hint="eastAsia"/>
          <w:kern w:val="0"/>
        </w:rPr>
      </w:pPr>
      <w:r w:rsidRPr="000F5698">
        <w:rPr>
          <w:rFonts w:hint="eastAsia"/>
          <w:kern w:val="0"/>
        </w:rPr>
        <w:lastRenderedPageBreak/>
        <w:t>根据用户反馈或创意升级对游戏进行完善更新。</w:t>
      </w:r>
    </w:p>
    <w:p w:rsidR="00FD1667" w:rsidRPr="000F5698" w:rsidRDefault="00814C75" w:rsidP="00FD778B">
      <w:pPr>
        <w:ind w:firstLine="420"/>
        <w:rPr>
          <w:rFonts w:hAnsi="宋体" w:cs="宋体" w:hint="eastAsia"/>
          <w:kern w:val="0"/>
        </w:rPr>
      </w:pPr>
      <w:r w:rsidRPr="000F5698">
        <w:rPr>
          <w:rFonts w:hAnsi="宋体" w:cs="宋体" w:hint="eastAsia"/>
          <w:kern w:val="0"/>
        </w:rPr>
        <w:t>图</w:t>
      </w:r>
      <w:r w:rsidRPr="000F5698">
        <w:rPr>
          <w:rFonts w:hAnsi="宋体" w:cs="宋体" w:hint="eastAsia"/>
          <w:kern w:val="0"/>
        </w:rPr>
        <w:t>10-</w:t>
      </w:r>
      <w:r w:rsidR="00FD1667" w:rsidRPr="000F5698">
        <w:rPr>
          <w:rFonts w:hAnsi="宋体" w:cs="宋体" w:hint="eastAsia"/>
          <w:kern w:val="0"/>
        </w:rPr>
        <w:t>1</w:t>
      </w:r>
      <w:r w:rsidR="00FD1667" w:rsidRPr="000F5698">
        <w:rPr>
          <w:rFonts w:hAnsi="宋体" w:cs="宋体" w:hint="eastAsia"/>
          <w:kern w:val="0"/>
        </w:rPr>
        <w:t>展示了一款</w:t>
      </w:r>
      <w:r w:rsidR="00FD1667" w:rsidRPr="000F5698">
        <w:rPr>
          <w:rFonts w:hAnsi="宋体" w:cs="宋体" w:hint="eastAsia"/>
          <w:kern w:val="0"/>
        </w:rPr>
        <w:t>iOS</w:t>
      </w:r>
      <w:r w:rsidR="00FD1667" w:rsidRPr="000F5698">
        <w:rPr>
          <w:rFonts w:hAnsi="宋体" w:cs="宋体" w:hint="eastAsia"/>
          <w:kern w:val="0"/>
        </w:rPr>
        <w:t>游戏的完整制作流程。</w:t>
      </w:r>
    </w:p>
    <w:p w:rsidR="00FD1667" w:rsidRPr="000F5698" w:rsidRDefault="00BD0E88">
      <w:pPr>
        <w:ind w:firstLineChars="0" w:firstLine="0"/>
        <w:jc w:val="center"/>
        <w:rPr>
          <w:kern w:val="0"/>
        </w:rPr>
      </w:pPr>
      <w:r w:rsidRPr="000F5698">
        <w:rPr>
          <w:kern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75pt;height:479.6pt;mso-position-horizontal-relative:page;mso-position-vertical-relative:page">
            <v:imagedata r:id="rId8" o:title="process"/>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一款</w:t>
      </w:r>
      <w:r w:rsidRPr="000F5698">
        <w:rPr>
          <w:rFonts w:hint="eastAsia"/>
          <w:kern w:val="0"/>
        </w:rPr>
        <w:t>iOS</w:t>
      </w:r>
      <w:r w:rsidRPr="000F5698">
        <w:rPr>
          <w:rFonts w:hint="eastAsia"/>
          <w:kern w:val="0"/>
        </w:rPr>
        <w:t>游戏的完整制作流程</w:t>
      </w:r>
    </w:p>
    <w:p w:rsidR="00FD1667" w:rsidRPr="000F5698" w:rsidRDefault="00FD1667" w:rsidP="00FD778B">
      <w:pPr>
        <w:ind w:firstLine="420"/>
        <w:rPr>
          <w:rFonts w:hint="eastAsia"/>
          <w:kern w:val="0"/>
        </w:rPr>
      </w:pPr>
      <w:r w:rsidRPr="000F5698">
        <w:rPr>
          <w:rFonts w:hint="eastAsia"/>
          <w:kern w:val="0"/>
        </w:rPr>
        <w:t>了解了一款</w:t>
      </w:r>
      <w:r w:rsidRPr="000F5698">
        <w:rPr>
          <w:rFonts w:hint="eastAsia"/>
          <w:kern w:val="0"/>
        </w:rPr>
        <w:t>iOS</w:t>
      </w:r>
      <w:r w:rsidRPr="000F5698">
        <w:rPr>
          <w:rFonts w:hint="eastAsia"/>
          <w:kern w:val="0"/>
        </w:rPr>
        <w:t>游戏的完整制作流程后，开发者就可以着手自己或者和团队写作进入游戏的制作了。</w:t>
      </w:r>
    </w:p>
    <w:p w:rsidR="00FD1667" w:rsidRPr="000F5698" w:rsidRDefault="00FD1667" w:rsidP="00FD778B">
      <w:pPr>
        <w:ind w:firstLine="420"/>
        <w:rPr>
          <w:rFonts w:hint="eastAsia"/>
          <w:kern w:val="0"/>
        </w:rPr>
      </w:pPr>
    </w:p>
    <w:p w:rsidR="00FD1667" w:rsidRPr="000F5698" w:rsidRDefault="00FD1667">
      <w:pPr>
        <w:pStyle w:val="20"/>
      </w:pPr>
      <w:bookmarkStart w:id="7" w:name="_Toc334779836"/>
      <w:bookmarkStart w:id="8" w:name="_Toc336422998"/>
      <w:r w:rsidRPr="000F5698">
        <w:lastRenderedPageBreak/>
        <w:t>Angel Panda</w:t>
      </w:r>
      <w:r w:rsidR="00E91695" w:rsidRPr="000F5698">
        <w:rPr>
          <w:rFonts w:hint="eastAsia"/>
          <w:lang w:eastAsia="zh-CN"/>
        </w:rPr>
        <w:t xml:space="preserve"> </w:t>
      </w:r>
      <w:r w:rsidRPr="000F5698">
        <w:rPr>
          <w:rFonts w:hint="eastAsia"/>
        </w:rPr>
        <w:t>游戏设计</w:t>
      </w:r>
      <w:bookmarkEnd w:id="7"/>
      <w:bookmarkEnd w:id="8"/>
    </w:p>
    <w:p w:rsidR="00FD1667" w:rsidRPr="000F5698" w:rsidRDefault="00FD1667" w:rsidP="00FD778B">
      <w:pPr>
        <w:ind w:firstLine="420"/>
        <w:rPr>
          <w:rFonts w:hint="eastAsia"/>
          <w:kern w:val="0"/>
        </w:rPr>
      </w:pPr>
      <w:r w:rsidRPr="000F5698">
        <w:rPr>
          <w:rFonts w:hint="eastAsia"/>
          <w:kern w:val="0"/>
        </w:rPr>
        <w:t>游戏设计对于制作一款游戏来说是非常重要的环</w:t>
      </w:r>
      <w:r w:rsidR="00561828" w:rsidRPr="000F5698">
        <w:rPr>
          <w:rFonts w:hint="eastAsia"/>
          <w:kern w:val="0"/>
        </w:rPr>
        <w:t>节</w:t>
      </w:r>
      <w:r w:rsidRPr="000F5698">
        <w:rPr>
          <w:rFonts w:hint="eastAsia"/>
          <w:kern w:val="0"/>
        </w:rPr>
        <w:t>。在进入实际的代码开发之前，项目开发团队的主要成员，特别是策划人员、程序人员和美术人员必须对游戏的策划方案达成一致。</w:t>
      </w:r>
    </w:p>
    <w:p w:rsidR="00FD1667" w:rsidRPr="000F5698" w:rsidRDefault="00FD1667" w:rsidP="00FD778B">
      <w:pPr>
        <w:ind w:firstLine="420"/>
        <w:rPr>
          <w:kern w:val="0"/>
        </w:rPr>
      </w:pPr>
      <w:r w:rsidRPr="000F5698">
        <w:rPr>
          <w:rFonts w:hint="eastAsia"/>
          <w:kern w:val="0"/>
        </w:rPr>
        <w:t>本节将对</w:t>
      </w:r>
      <w:r w:rsidRPr="000F5698">
        <w:rPr>
          <w:rFonts w:hint="eastAsia"/>
          <w:kern w:val="0"/>
        </w:rPr>
        <w:t>Angel Panda</w:t>
      </w:r>
      <w:r w:rsidRPr="000F5698">
        <w:rPr>
          <w:rFonts w:hint="eastAsia"/>
          <w:kern w:val="0"/>
        </w:rPr>
        <w:t>的游戏设计进行简要的描述。</w:t>
      </w:r>
    </w:p>
    <w:p w:rsidR="00FD1667" w:rsidRPr="000F5698" w:rsidRDefault="00FD1667">
      <w:pPr>
        <w:pStyle w:val="3"/>
      </w:pPr>
      <w:bookmarkStart w:id="9" w:name="_Toc334779837"/>
      <w:bookmarkStart w:id="10" w:name="_Toc336422999"/>
      <w:r w:rsidRPr="000F5698">
        <w:t>Angel Panda</w:t>
      </w:r>
      <w:r w:rsidRPr="000F5698">
        <w:rPr>
          <w:rFonts w:hint="eastAsia"/>
        </w:rPr>
        <w:t xml:space="preserve"> </w:t>
      </w:r>
      <w:r w:rsidRPr="000F5698">
        <w:rPr>
          <w:rFonts w:hint="eastAsia"/>
        </w:rPr>
        <w:t>的创意来源</w:t>
      </w:r>
      <w:bookmarkEnd w:id="9"/>
      <w:bookmarkEnd w:id="10"/>
    </w:p>
    <w:p w:rsidR="00FD1667" w:rsidRPr="000F5698" w:rsidRDefault="00FD1667" w:rsidP="00FD778B">
      <w:pPr>
        <w:ind w:firstLine="420"/>
        <w:rPr>
          <w:rFonts w:hint="eastAsia"/>
          <w:kern w:val="0"/>
        </w:rPr>
      </w:pPr>
      <w:r w:rsidRPr="000F5698">
        <w:rPr>
          <w:rFonts w:hint="eastAsia"/>
          <w:kern w:val="0"/>
        </w:rPr>
        <w:t>Angel Panda</w:t>
      </w:r>
      <w:r w:rsidRPr="000F5698">
        <w:rPr>
          <w:rFonts w:hint="eastAsia"/>
          <w:kern w:val="0"/>
        </w:rPr>
        <w:t>游戏的创意来源是</w:t>
      </w:r>
      <w:r w:rsidRPr="000F5698">
        <w:rPr>
          <w:rFonts w:hint="eastAsia"/>
          <w:kern w:val="0"/>
        </w:rPr>
        <w:t>HalfBrick</w:t>
      </w:r>
      <w:r w:rsidRPr="000F5698">
        <w:rPr>
          <w:rFonts w:hint="eastAsia"/>
          <w:kern w:val="0"/>
        </w:rPr>
        <w:t>出品的</w:t>
      </w:r>
      <w:r w:rsidRPr="000F5698">
        <w:rPr>
          <w:rFonts w:hint="eastAsia"/>
          <w:kern w:val="0"/>
        </w:rPr>
        <w:t>iOS</w:t>
      </w:r>
      <w:r w:rsidRPr="000F5698">
        <w:rPr>
          <w:rFonts w:hint="eastAsia"/>
          <w:kern w:val="0"/>
        </w:rPr>
        <w:t>经典休闲动作游戏</w:t>
      </w:r>
      <w:r w:rsidRPr="000F5698">
        <w:rPr>
          <w:rFonts w:hint="eastAsia"/>
          <w:kern w:val="0"/>
        </w:rPr>
        <w:t>Jetpack Ride</w:t>
      </w:r>
      <w:r w:rsidRPr="000F5698">
        <w:rPr>
          <w:rFonts w:hint="eastAsia"/>
          <w:kern w:val="0"/>
        </w:rPr>
        <w:t>，如</w:t>
      </w:r>
      <w:r w:rsidR="00814C75" w:rsidRPr="000F5698">
        <w:rPr>
          <w:rFonts w:hint="eastAsia"/>
          <w:kern w:val="0"/>
        </w:rPr>
        <w:t>图</w:t>
      </w:r>
      <w:r w:rsidR="00814C75" w:rsidRPr="000F5698">
        <w:rPr>
          <w:rFonts w:hint="eastAsia"/>
          <w:kern w:val="0"/>
        </w:rPr>
        <w:t>10-</w:t>
      </w:r>
      <w:r w:rsidRPr="000F5698">
        <w:rPr>
          <w:rFonts w:hint="eastAsia"/>
          <w:kern w:val="0"/>
        </w:rPr>
        <w:t>2</w:t>
      </w:r>
      <w:r w:rsidRPr="000F5698">
        <w:rPr>
          <w:rFonts w:hint="eastAsia"/>
          <w:kern w:val="0"/>
        </w:rPr>
        <w:t>所示。</w:t>
      </w:r>
    </w:p>
    <w:p w:rsidR="00FD1667" w:rsidRPr="000F5698" w:rsidRDefault="00FD1667">
      <w:pPr>
        <w:ind w:firstLineChars="0" w:firstLine="0"/>
        <w:jc w:val="center"/>
        <w:rPr>
          <w:rFonts w:hint="eastAsia"/>
          <w:kern w:val="0"/>
        </w:rPr>
      </w:pPr>
      <w:r w:rsidRPr="000F5698">
        <w:rPr>
          <w:rFonts w:hint="eastAsia"/>
          <w:kern w:val="0"/>
        </w:rPr>
        <w:pict>
          <v:shape id="_x0000_i1026" type="#_x0000_t75" style="width:324.3pt;height:190.95pt;mso-position-horizontal-relative:page;mso-position-vertical-relative:page">
            <v:imagedata r:id="rId9" o:title="jetpackjoyride_titlecard"/>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Jetpack Joyride</w:t>
      </w:r>
      <w:r w:rsidRPr="000F5698">
        <w:rPr>
          <w:rFonts w:hint="eastAsia"/>
          <w:kern w:val="0"/>
        </w:rPr>
        <w:t>游戏界面</w:t>
      </w:r>
    </w:p>
    <w:p w:rsidR="00FD1667" w:rsidRPr="000F5698" w:rsidRDefault="00FD1667" w:rsidP="00FD778B">
      <w:pPr>
        <w:ind w:firstLine="420"/>
        <w:rPr>
          <w:rFonts w:hint="eastAsia"/>
          <w:kern w:val="0"/>
        </w:rPr>
      </w:pPr>
      <w:r w:rsidRPr="000F5698">
        <w:rPr>
          <w:rFonts w:hint="eastAsia"/>
          <w:kern w:val="0"/>
        </w:rPr>
        <w:t>而</w:t>
      </w:r>
      <w:r w:rsidRPr="000F5698">
        <w:rPr>
          <w:rFonts w:hint="eastAsia"/>
          <w:kern w:val="0"/>
        </w:rPr>
        <w:t>Angel Panda</w:t>
      </w:r>
      <w:r w:rsidRPr="000F5698">
        <w:rPr>
          <w:rFonts w:hint="eastAsia"/>
          <w:kern w:val="0"/>
        </w:rPr>
        <w:t>（</w:t>
      </w:r>
      <w:r w:rsidR="006F6967" w:rsidRPr="000F5698" w:rsidDel="006F6967">
        <w:rPr>
          <w:rFonts w:hint="eastAsia"/>
          <w:kern w:val="0"/>
        </w:rPr>
        <w:t xml:space="preserve"> </w:t>
      </w:r>
      <w:r w:rsidRPr="000F5698">
        <w:rPr>
          <w:rFonts w:hint="eastAsia"/>
          <w:kern w:val="0"/>
        </w:rPr>
        <w:t>熊猫</w:t>
      </w:r>
      <w:r w:rsidR="006F6967" w:rsidRPr="000F5698">
        <w:rPr>
          <w:rFonts w:ascii="宋体" w:hAnsi="宋体" w:cs="宋体" w:hint="eastAsia"/>
          <w:kern w:val="0"/>
        </w:rPr>
        <w:t>天使</w:t>
      </w:r>
      <w:r w:rsidRPr="000F5698">
        <w:rPr>
          <w:rFonts w:hint="eastAsia"/>
          <w:kern w:val="0"/>
        </w:rPr>
        <w:t>）</w:t>
      </w:r>
      <w:r w:rsidR="00EB7DA8" w:rsidRPr="000F5698">
        <w:rPr>
          <w:rFonts w:hint="eastAsia"/>
          <w:kern w:val="0"/>
        </w:rPr>
        <w:t>游戏</w:t>
      </w:r>
      <w:r w:rsidRPr="000F5698">
        <w:rPr>
          <w:rFonts w:hint="eastAsia"/>
          <w:kern w:val="0"/>
        </w:rPr>
        <w:t>就是模仿</w:t>
      </w:r>
      <w:r w:rsidRPr="000F5698">
        <w:rPr>
          <w:rFonts w:hint="eastAsia"/>
          <w:kern w:val="0"/>
        </w:rPr>
        <w:t>Jetpack Joyride</w:t>
      </w:r>
      <w:r w:rsidRPr="000F5698">
        <w:rPr>
          <w:rFonts w:hint="eastAsia"/>
          <w:kern w:val="0"/>
        </w:rPr>
        <w:t>风格而设计的</w:t>
      </w:r>
      <w:r w:rsidR="0033154A" w:rsidRPr="000F5698">
        <w:rPr>
          <w:rFonts w:hint="eastAsia"/>
          <w:kern w:val="0"/>
        </w:rPr>
        <w:t>，</w:t>
      </w:r>
      <w:r w:rsidRPr="000F5698">
        <w:rPr>
          <w:rFonts w:hint="eastAsia"/>
          <w:kern w:val="0"/>
        </w:rPr>
        <w:t>目标用户</w:t>
      </w:r>
      <w:r w:rsidR="00104949" w:rsidRPr="000F5698">
        <w:rPr>
          <w:rFonts w:hint="eastAsia"/>
          <w:kern w:val="0"/>
        </w:rPr>
        <w:t>为</w:t>
      </w:r>
      <w:r w:rsidRPr="000F5698">
        <w:rPr>
          <w:rFonts w:hint="eastAsia"/>
          <w:kern w:val="0"/>
        </w:rPr>
        <w:t>儿童和休闲玩家，同时由于熊猫形象的深入人心，目标国家没有特定的限制。</w:t>
      </w:r>
    </w:p>
    <w:p w:rsidR="00FD1667" w:rsidRPr="000F5698" w:rsidRDefault="00FD1667">
      <w:pPr>
        <w:pStyle w:val="3"/>
        <w:rPr>
          <w:rFonts w:hint="eastAsia"/>
        </w:rPr>
      </w:pPr>
      <w:bookmarkStart w:id="11" w:name="_Toc334779838"/>
      <w:bookmarkStart w:id="12" w:name="_Toc336423000"/>
      <w:r w:rsidRPr="000F5698">
        <w:t>Angel Panda</w:t>
      </w:r>
      <w:r w:rsidRPr="000F5698">
        <w:rPr>
          <w:rFonts w:hint="eastAsia"/>
        </w:rPr>
        <w:t xml:space="preserve"> </w:t>
      </w:r>
      <w:r w:rsidRPr="000F5698">
        <w:rPr>
          <w:rFonts w:hint="eastAsia"/>
        </w:rPr>
        <w:t>的故事背景</w:t>
      </w:r>
      <w:r w:rsidRPr="000F5698">
        <w:rPr>
          <w:rFonts w:hint="eastAsia"/>
          <w:lang w:eastAsia="zh-CN"/>
        </w:rPr>
        <w:t>及游戏规则</w:t>
      </w:r>
      <w:bookmarkEnd w:id="11"/>
      <w:bookmarkEnd w:id="12"/>
    </w:p>
    <w:p w:rsidR="00FD1667" w:rsidRPr="000F5698" w:rsidRDefault="00FD1667" w:rsidP="00FD778B">
      <w:pPr>
        <w:ind w:firstLine="420"/>
        <w:rPr>
          <w:rFonts w:hAnsi="宋体" w:cs="宋体" w:hint="eastAsia"/>
          <w:kern w:val="0"/>
        </w:rPr>
      </w:pPr>
      <w:r w:rsidRPr="000F5698">
        <w:rPr>
          <w:rFonts w:hAnsi="宋体" w:cs="宋体" w:hint="eastAsia"/>
          <w:kern w:val="0"/>
        </w:rPr>
        <w:t>聪明勇敢的熊猫大侠</w:t>
      </w:r>
      <w:r w:rsidRPr="000F5698">
        <w:rPr>
          <w:rFonts w:hAnsi="宋体" w:cs="宋体" w:hint="eastAsia"/>
          <w:kern w:val="0"/>
        </w:rPr>
        <w:t>Sam</w:t>
      </w:r>
      <w:r w:rsidRPr="000F5698">
        <w:rPr>
          <w:rFonts w:hAnsi="宋体" w:cs="宋体" w:hint="eastAsia"/>
          <w:kern w:val="0"/>
        </w:rPr>
        <w:t>和家人一直在山谷村过着幸福而平静的生活，与世无争。直到有一天，人类占据了山谷村，把那里的森林砍伐殆尽，同时把原本居住在那里的可爱动物赶出来家园。然而没有任何一个种族可以始终统治地球，由于某种生化病毒的影响，人类不得不撤离了地球，而不受病毒影响的熊猫族得以再次回到故土家乡。</w:t>
      </w:r>
    </w:p>
    <w:p w:rsidR="00FD1667" w:rsidRPr="000F5698" w:rsidRDefault="00FD1667" w:rsidP="00FD778B">
      <w:pPr>
        <w:ind w:firstLine="420"/>
        <w:rPr>
          <w:rFonts w:hAnsi="宋体" w:cs="宋体" w:hint="eastAsia"/>
          <w:kern w:val="0"/>
        </w:rPr>
      </w:pPr>
      <w:r w:rsidRPr="000F5698">
        <w:rPr>
          <w:rFonts w:hAnsi="宋体" w:cs="宋体" w:hint="eastAsia"/>
          <w:kern w:val="0"/>
        </w:rPr>
        <w:t>在</w:t>
      </w:r>
      <w:r w:rsidRPr="000F5698">
        <w:rPr>
          <w:rFonts w:hAnsi="宋体" w:cs="宋体" w:hint="eastAsia"/>
          <w:kern w:val="0"/>
        </w:rPr>
        <w:t>Angel Panda</w:t>
      </w:r>
      <w:r w:rsidRPr="000F5698">
        <w:rPr>
          <w:rFonts w:hAnsi="宋体" w:cs="宋体" w:hint="eastAsia"/>
          <w:kern w:val="0"/>
        </w:rPr>
        <w:t>这款游戏中，可爱的熊猫天使</w:t>
      </w:r>
      <w:r w:rsidRPr="000F5698">
        <w:rPr>
          <w:rFonts w:hAnsi="宋体" w:cs="宋体" w:hint="eastAsia"/>
          <w:kern w:val="0"/>
        </w:rPr>
        <w:t>Baby</w:t>
      </w:r>
      <w:r w:rsidRPr="000F5698">
        <w:rPr>
          <w:rFonts w:hAnsi="宋体" w:cs="宋体" w:hint="eastAsia"/>
          <w:kern w:val="0"/>
        </w:rPr>
        <w:t>受</w:t>
      </w:r>
      <w:r w:rsidRPr="000F5698">
        <w:rPr>
          <w:rFonts w:hAnsi="宋体" w:cs="宋体" w:hint="eastAsia"/>
          <w:kern w:val="0"/>
        </w:rPr>
        <w:t>Sam</w:t>
      </w:r>
      <w:r w:rsidRPr="000F5698">
        <w:rPr>
          <w:rFonts w:hAnsi="宋体" w:cs="宋体" w:hint="eastAsia"/>
          <w:kern w:val="0"/>
        </w:rPr>
        <w:t>所托，前往当年的山谷村探路。不过这一路上并非一帆风顺。虽然熊猫天使</w:t>
      </w:r>
      <w:r w:rsidRPr="000F5698">
        <w:rPr>
          <w:rFonts w:hAnsi="宋体" w:cs="宋体" w:hint="eastAsia"/>
          <w:kern w:val="0"/>
        </w:rPr>
        <w:t>Baby</w:t>
      </w:r>
      <w:r w:rsidRPr="000F5698">
        <w:rPr>
          <w:rFonts w:hAnsi="宋体" w:cs="宋体" w:hint="eastAsia"/>
          <w:kern w:val="0"/>
        </w:rPr>
        <w:t>可以在天空中飞翔，但人类残留的机器人对非</w:t>
      </w:r>
      <w:r w:rsidRPr="000F5698">
        <w:rPr>
          <w:rFonts w:hAnsi="宋体" w:cs="宋体" w:hint="eastAsia"/>
          <w:kern w:val="0"/>
        </w:rPr>
        <w:lastRenderedPageBreak/>
        <w:t>人类生物仍然不会手下留情。而在地面上，则有着各种基因变异的植物怪兽。</w:t>
      </w:r>
    </w:p>
    <w:p w:rsidR="00FD1667" w:rsidRPr="000F5698" w:rsidRDefault="00FD1667" w:rsidP="00FD778B">
      <w:pPr>
        <w:ind w:firstLine="420"/>
        <w:rPr>
          <w:rFonts w:hint="eastAsia"/>
          <w:kern w:val="0"/>
        </w:rPr>
      </w:pPr>
      <w:r w:rsidRPr="000F5698">
        <w:rPr>
          <w:rFonts w:hAnsi="宋体" w:cs="宋体" w:hint="eastAsia"/>
          <w:kern w:val="0"/>
        </w:rPr>
        <w:t>简而言之，</w:t>
      </w:r>
      <w:r w:rsidRPr="000F5698">
        <w:rPr>
          <w:rFonts w:hAnsi="宋体" w:cs="宋体" w:hint="eastAsia"/>
          <w:kern w:val="0"/>
        </w:rPr>
        <w:t>Angel Panda</w:t>
      </w:r>
      <w:r w:rsidRPr="000F5698">
        <w:rPr>
          <w:rFonts w:hAnsi="宋体" w:cs="宋体" w:hint="eastAsia"/>
          <w:kern w:val="0"/>
        </w:rPr>
        <w:t>就是玩家扮演可爱的熊猫天使</w:t>
      </w:r>
      <w:r w:rsidRPr="000F5698">
        <w:rPr>
          <w:rFonts w:hAnsi="宋体" w:cs="宋体" w:hint="eastAsia"/>
          <w:kern w:val="0"/>
        </w:rPr>
        <w:t>Baby</w:t>
      </w:r>
      <w:r w:rsidRPr="000F5698">
        <w:rPr>
          <w:rFonts w:hAnsi="宋体" w:cs="宋体" w:hint="eastAsia"/>
          <w:kern w:val="0"/>
        </w:rPr>
        <w:t>返回故乡的休闲小游戏。</w:t>
      </w:r>
    </w:p>
    <w:p w:rsidR="00FD1667" w:rsidRPr="000F5698" w:rsidRDefault="00FD1667" w:rsidP="00FD778B">
      <w:pPr>
        <w:ind w:firstLine="420"/>
        <w:rPr>
          <w:rFonts w:hint="eastAsia"/>
          <w:kern w:val="0"/>
        </w:rPr>
      </w:pPr>
      <w:r w:rsidRPr="000F5698">
        <w:rPr>
          <w:rFonts w:hint="eastAsia"/>
          <w:kern w:val="0"/>
        </w:rPr>
        <w:t>由于目标客户定位在儿童和休闲玩家上，</w:t>
      </w:r>
      <w:r w:rsidRPr="000F5698">
        <w:rPr>
          <w:rFonts w:hint="eastAsia"/>
          <w:kern w:val="0"/>
        </w:rPr>
        <w:t>Angel Panda</w:t>
      </w:r>
      <w:r w:rsidRPr="000F5698">
        <w:rPr>
          <w:rFonts w:hint="eastAsia"/>
          <w:kern w:val="0"/>
        </w:rPr>
        <w:t>游戏的美术风格将以卡通可爱和趣味性为主，而音效风格也是轻松而诙谐的类型。</w:t>
      </w:r>
    </w:p>
    <w:p w:rsidR="00FD1667" w:rsidRPr="000F5698" w:rsidRDefault="00FD1667" w:rsidP="00FD778B">
      <w:pPr>
        <w:ind w:firstLine="420"/>
        <w:rPr>
          <w:rFonts w:hint="eastAsia"/>
          <w:kern w:val="0"/>
        </w:rPr>
      </w:pPr>
      <w:r w:rsidRPr="000F5698">
        <w:rPr>
          <w:rFonts w:hint="eastAsia"/>
          <w:kern w:val="0"/>
        </w:rPr>
        <w:t>Angel Panda</w:t>
      </w:r>
      <w:r w:rsidRPr="000F5698">
        <w:rPr>
          <w:rFonts w:hint="eastAsia"/>
          <w:kern w:val="0"/>
        </w:rPr>
        <w:t>的人物形象如</w:t>
      </w:r>
      <w:r w:rsidR="00814C75" w:rsidRPr="000F5698">
        <w:rPr>
          <w:rFonts w:hint="eastAsia"/>
          <w:kern w:val="0"/>
        </w:rPr>
        <w:t>图</w:t>
      </w:r>
      <w:r w:rsidR="00814C75" w:rsidRPr="000F5698">
        <w:rPr>
          <w:rFonts w:hint="eastAsia"/>
          <w:kern w:val="0"/>
        </w:rPr>
        <w:t>10-</w:t>
      </w:r>
      <w:r w:rsidRPr="000F5698">
        <w:rPr>
          <w:rFonts w:hint="eastAsia"/>
          <w:kern w:val="0"/>
        </w:rPr>
        <w:t>3</w:t>
      </w:r>
      <w:r w:rsidRPr="000F5698">
        <w:rPr>
          <w:rFonts w:hint="eastAsia"/>
          <w:kern w:val="0"/>
        </w:rPr>
        <w:t>所示。</w:t>
      </w:r>
    </w:p>
    <w:p w:rsidR="00FD1667" w:rsidRPr="000F5698" w:rsidRDefault="00FD1667">
      <w:pPr>
        <w:ind w:firstLineChars="0" w:firstLine="0"/>
        <w:jc w:val="center"/>
        <w:rPr>
          <w:kern w:val="0"/>
        </w:rPr>
      </w:pPr>
      <w:r w:rsidRPr="000F5698">
        <w:rPr>
          <w:kern w:val="0"/>
        </w:rPr>
        <w:pict>
          <v:shape id="_x0000_i1027" type="#_x0000_t75" style="width:107.7pt;height:107.7pt;mso-position-horizontal-relative:page;mso-position-vertical-relative:page">
            <v:imagedata r:id="rId10" o:title="panda_1"/>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熊猫天使</w:t>
      </w:r>
      <w:r w:rsidRPr="000F5698">
        <w:rPr>
          <w:rFonts w:hint="eastAsia"/>
          <w:kern w:val="0"/>
        </w:rPr>
        <w:t>Baby</w:t>
      </w:r>
    </w:p>
    <w:p w:rsidR="00FD1667" w:rsidRPr="000F5698" w:rsidRDefault="00FD1667" w:rsidP="00FD778B">
      <w:pPr>
        <w:ind w:firstLine="420"/>
        <w:rPr>
          <w:rFonts w:hint="eastAsia"/>
          <w:kern w:val="0"/>
        </w:rPr>
      </w:pPr>
      <w:r w:rsidRPr="000F5698">
        <w:rPr>
          <w:rFonts w:hint="eastAsia"/>
          <w:kern w:val="0"/>
        </w:rPr>
        <w:t>Angel Panda</w:t>
      </w:r>
      <w:r w:rsidR="002C3B56" w:rsidRPr="000F5698">
        <w:rPr>
          <w:rFonts w:hint="eastAsia"/>
          <w:kern w:val="0"/>
        </w:rPr>
        <w:t>的</w:t>
      </w:r>
      <w:r w:rsidRPr="000F5698">
        <w:rPr>
          <w:rFonts w:hint="eastAsia"/>
          <w:kern w:val="0"/>
        </w:rPr>
        <w:t>游戏规则非常简单，玩家只需触碰屏幕，就可以让熊猫天使</w:t>
      </w:r>
      <w:r w:rsidRPr="000F5698">
        <w:rPr>
          <w:rFonts w:hint="eastAsia"/>
          <w:kern w:val="0"/>
        </w:rPr>
        <w:t>Baby</w:t>
      </w:r>
      <w:r w:rsidRPr="000F5698">
        <w:rPr>
          <w:rFonts w:hint="eastAsia"/>
          <w:kern w:val="0"/>
        </w:rPr>
        <w:t>飞翔</w:t>
      </w:r>
      <w:r w:rsidR="002C3B56" w:rsidRPr="000F5698">
        <w:rPr>
          <w:rFonts w:hint="eastAsia"/>
          <w:kern w:val="0"/>
        </w:rPr>
        <w:t>；</w:t>
      </w:r>
      <w:r w:rsidRPr="000F5698">
        <w:rPr>
          <w:rFonts w:hint="eastAsia"/>
          <w:kern w:val="0"/>
        </w:rPr>
        <w:t>如果停止触碰屏幕，</w:t>
      </w:r>
      <w:r w:rsidRPr="000F5698">
        <w:rPr>
          <w:rFonts w:hint="eastAsia"/>
          <w:kern w:val="0"/>
        </w:rPr>
        <w:t>Baby</w:t>
      </w:r>
      <w:r w:rsidRPr="000F5698">
        <w:rPr>
          <w:rFonts w:hint="eastAsia"/>
          <w:kern w:val="0"/>
        </w:rPr>
        <w:t>就会在地面上行走。玩家需要注意躲避天空中的飞机、导弹等机器杀手，以及地面上的各种植物怪兽。</w:t>
      </w:r>
    </w:p>
    <w:p w:rsidR="00FD1667" w:rsidRPr="000F5698" w:rsidRDefault="00FD1667" w:rsidP="00FD778B">
      <w:pPr>
        <w:ind w:firstLine="420"/>
        <w:rPr>
          <w:rFonts w:eastAsia="ヒラギノ角ゴ Pro W3" w:hint="eastAsia"/>
          <w:kern w:val="0"/>
        </w:rPr>
      </w:pPr>
      <w:r w:rsidRPr="000F5698">
        <w:rPr>
          <w:rFonts w:hint="eastAsia"/>
          <w:kern w:val="0"/>
        </w:rPr>
        <w:t>在这款简单的游戏中，玩家只需要安全飞行</w:t>
      </w:r>
      <w:r w:rsidRPr="000F5698">
        <w:rPr>
          <w:rFonts w:hint="eastAsia"/>
          <w:kern w:val="0"/>
        </w:rPr>
        <w:t>1</w:t>
      </w:r>
      <w:r w:rsidRPr="000F5698">
        <w:rPr>
          <w:rFonts w:hint="eastAsia"/>
          <w:kern w:val="0"/>
        </w:rPr>
        <w:t>分钟就可以抵达美丽的故乡山谷村。</w:t>
      </w:r>
    </w:p>
    <w:p w:rsidR="00FD1667" w:rsidRPr="000F5698" w:rsidRDefault="00FD1667" w:rsidP="00FD778B">
      <w:pPr>
        <w:ind w:firstLine="420"/>
        <w:rPr>
          <w:kern w:val="0"/>
        </w:rPr>
      </w:pPr>
      <w:r w:rsidRPr="000F5698">
        <w:rPr>
          <w:rFonts w:ascii="宋体" w:hAnsi="宋体" w:cs="宋体" w:hint="eastAsia"/>
          <w:kern w:val="0"/>
        </w:rPr>
        <w:t>作为一个示例</w:t>
      </w:r>
      <w:r w:rsidRPr="000F5698">
        <w:rPr>
          <w:rFonts w:hint="eastAsia"/>
        </w:rPr>
        <w:t>项目，</w:t>
      </w:r>
      <w:r w:rsidRPr="000F5698">
        <w:rPr>
          <w:rFonts w:hint="eastAsia"/>
        </w:rPr>
        <w:t>Angel Panda</w:t>
      </w:r>
      <w:r w:rsidRPr="000F5698">
        <w:rPr>
          <w:rFonts w:hint="eastAsia"/>
        </w:rPr>
        <w:t>只设计了单一关卡。</w:t>
      </w:r>
    </w:p>
    <w:p w:rsidR="00FD1667" w:rsidRPr="000F5698" w:rsidRDefault="00FD1667">
      <w:pPr>
        <w:pStyle w:val="3"/>
        <w:rPr>
          <w:rFonts w:hint="eastAsia"/>
          <w:lang w:eastAsia="zh-CN"/>
        </w:rPr>
      </w:pPr>
      <w:bookmarkStart w:id="13" w:name="_Toc334779839"/>
      <w:bookmarkStart w:id="14" w:name="_Toc336423001"/>
      <w:r w:rsidRPr="000F5698">
        <w:t>Angel Panda</w:t>
      </w:r>
      <w:bookmarkEnd w:id="13"/>
      <w:r w:rsidR="004B1F12" w:rsidRPr="000F5698">
        <w:rPr>
          <w:rFonts w:hint="eastAsia"/>
        </w:rPr>
        <w:t>的游戏体验流程</w:t>
      </w:r>
      <w:bookmarkEnd w:id="14"/>
    </w:p>
    <w:p w:rsidR="004B1F12" w:rsidRPr="000F5698" w:rsidRDefault="004B1F12" w:rsidP="004B1F12">
      <w:pPr>
        <w:ind w:firstLine="420"/>
        <w:rPr>
          <w:rFonts w:hint="eastAsia"/>
        </w:rPr>
      </w:pPr>
      <w:r w:rsidRPr="000F5698">
        <w:rPr>
          <w:rFonts w:hint="eastAsia"/>
        </w:rPr>
        <w:t>在游戏设计阶段，需要明确玩家的</w:t>
      </w:r>
      <w:r w:rsidR="00A1314D" w:rsidRPr="000F5698">
        <w:rPr>
          <w:rFonts w:hint="eastAsia"/>
        </w:rPr>
        <w:t>完整</w:t>
      </w:r>
      <w:r w:rsidR="00427611" w:rsidRPr="000F5698">
        <w:rPr>
          <w:rFonts w:hint="eastAsia"/>
        </w:rPr>
        <w:t>体验</w:t>
      </w:r>
      <w:r w:rsidRPr="000F5698">
        <w:rPr>
          <w:rFonts w:hint="eastAsia"/>
        </w:rPr>
        <w:t>流程。虽然</w:t>
      </w:r>
      <w:r w:rsidR="00870CA6" w:rsidRPr="000F5698">
        <w:t>Angel</w:t>
      </w:r>
      <w:r w:rsidRPr="000F5698">
        <w:rPr>
          <w:rFonts w:hint="eastAsia"/>
        </w:rPr>
        <w:t xml:space="preserve"> Panda</w:t>
      </w:r>
      <w:r w:rsidRPr="000F5698">
        <w:rPr>
          <w:rFonts w:hint="eastAsia"/>
        </w:rPr>
        <w:t>游戏只是一款简单的单机小游戏，也要从用户体验的角度清晰列出游戏流程中的每个环节</w:t>
      </w:r>
      <w:r w:rsidR="007364FE" w:rsidRPr="000F5698">
        <w:rPr>
          <w:rFonts w:hint="eastAsia"/>
        </w:rPr>
        <w:t>；</w:t>
      </w:r>
    </w:p>
    <w:p w:rsidR="004B1F12" w:rsidRPr="000F5698" w:rsidRDefault="004B1F12" w:rsidP="004B1F12">
      <w:pPr>
        <w:numPr>
          <w:ilvl w:val="0"/>
          <w:numId w:val="57"/>
        </w:numPr>
        <w:ind w:firstLineChars="0"/>
        <w:rPr>
          <w:rFonts w:hint="eastAsia"/>
        </w:rPr>
      </w:pPr>
      <w:r w:rsidRPr="000F5698">
        <w:rPr>
          <w:rFonts w:hint="eastAsia"/>
        </w:rPr>
        <w:t>玩家通过</w:t>
      </w:r>
      <w:r w:rsidRPr="000F5698">
        <w:rPr>
          <w:rFonts w:hint="eastAsia"/>
        </w:rPr>
        <w:t>AppStore</w:t>
      </w:r>
      <w:r w:rsidRPr="000F5698">
        <w:rPr>
          <w:rFonts w:hint="eastAsia"/>
        </w:rPr>
        <w:t>推荐</w:t>
      </w:r>
      <w:r w:rsidR="009B2826" w:rsidRPr="000F5698">
        <w:rPr>
          <w:rFonts w:hint="eastAsia"/>
        </w:rPr>
        <w:t>、</w:t>
      </w:r>
      <w:r w:rsidRPr="000F5698">
        <w:rPr>
          <w:rFonts w:hint="eastAsia"/>
        </w:rPr>
        <w:t>朋友推荐或宣传文章了解到这款游戏</w:t>
      </w:r>
      <w:r w:rsidR="007364FE" w:rsidRPr="000F5698">
        <w:rPr>
          <w:rFonts w:hint="eastAsia"/>
        </w:rPr>
        <w:t>；</w:t>
      </w:r>
    </w:p>
    <w:p w:rsidR="004B1F12" w:rsidRPr="000F5698" w:rsidRDefault="004B1F12" w:rsidP="004B1F12">
      <w:pPr>
        <w:numPr>
          <w:ilvl w:val="0"/>
          <w:numId w:val="57"/>
        </w:numPr>
        <w:ind w:firstLineChars="0"/>
        <w:rPr>
          <w:rFonts w:hint="eastAsia"/>
        </w:rPr>
      </w:pPr>
      <w:r w:rsidRPr="000F5698">
        <w:rPr>
          <w:rFonts w:hint="eastAsia"/>
        </w:rPr>
        <w:t>玩家在查看游戏的图标</w:t>
      </w:r>
      <w:r w:rsidR="007364FE" w:rsidRPr="000F5698">
        <w:rPr>
          <w:rFonts w:hint="eastAsia"/>
        </w:rPr>
        <w:t>、</w:t>
      </w:r>
      <w:r w:rsidRPr="000F5698">
        <w:rPr>
          <w:rFonts w:hint="eastAsia"/>
        </w:rPr>
        <w:t>描述和截图后决定是否购买或下载游戏</w:t>
      </w:r>
      <w:r w:rsidR="007364FE" w:rsidRPr="000F5698">
        <w:rPr>
          <w:rFonts w:hint="eastAsia"/>
        </w:rPr>
        <w:t>；</w:t>
      </w:r>
    </w:p>
    <w:p w:rsidR="004B1F12" w:rsidRPr="000F5698" w:rsidRDefault="004B1F12" w:rsidP="004B1F12">
      <w:pPr>
        <w:numPr>
          <w:ilvl w:val="0"/>
          <w:numId w:val="57"/>
        </w:numPr>
        <w:ind w:firstLineChars="0"/>
        <w:rPr>
          <w:rFonts w:hint="eastAsia"/>
        </w:rPr>
      </w:pPr>
      <w:r w:rsidRPr="000F5698">
        <w:rPr>
          <w:rFonts w:hint="eastAsia"/>
        </w:rPr>
        <w:t>玩家通过</w:t>
      </w:r>
      <w:r w:rsidRPr="000F5698">
        <w:rPr>
          <w:rFonts w:hint="eastAsia"/>
        </w:rPr>
        <w:t>iTunes</w:t>
      </w:r>
      <w:r w:rsidRPr="000F5698">
        <w:rPr>
          <w:rFonts w:hint="eastAsia"/>
        </w:rPr>
        <w:t>或设备，使用</w:t>
      </w:r>
      <w:r w:rsidR="007364FE" w:rsidRPr="000F5698">
        <w:rPr>
          <w:rFonts w:hint="eastAsia"/>
        </w:rPr>
        <w:t>Wi-Fi</w:t>
      </w:r>
      <w:r w:rsidRPr="000F5698">
        <w:rPr>
          <w:rFonts w:hint="eastAsia"/>
        </w:rPr>
        <w:t>或</w:t>
      </w:r>
      <w:r w:rsidRPr="000F5698">
        <w:rPr>
          <w:rFonts w:hint="eastAsia"/>
        </w:rPr>
        <w:t>3G</w:t>
      </w:r>
      <w:r w:rsidRPr="000F5698">
        <w:rPr>
          <w:rFonts w:hint="eastAsia"/>
        </w:rPr>
        <w:t>网络连接下载游戏</w:t>
      </w:r>
      <w:r w:rsidR="007364FE" w:rsidRPr="000F5698">
        <w:rPr>
          <w:rFonts w:hint="eastAsia"/>
        </w:rPr>
        <w:t>；</w:t>
      </w:r>
    </w:p>
    <w:p w:rsidR="004B1F12" w:rsidRPr="000F5698" w:rsidRDefault="004B1F12" w:rsidP="004B1F12">
      <w:pPr>
        <w:numPr>
          <w:ilvl w:val="0"/>
          <w:numId w:val="57"/>
        </w:numPr>
        <w:ind w:firstLineChars="0"/>
        <w:rPr>
          <w:rFonts w:hint="eastAsia"/>
        </w:rPr>
      </w:pPr>
      <w:r w:rsidRPr="000F5698">
        <w:rPr>
          <w:rFonts w:hint="eastAsia"/>
        </w:rPr>
        <w:t>玩家打开游戏，看到加载画面</w:t>
      </w:r>
      <w:r w:rsidR="007364FE" w:rsidRPr="000F5698">
        <w:rPr>
          <w:rFonts w:hint="eastAsia"/>
        </w:rPr>
        <w:t>；</w:t>
      </w:r>
    </w:p>
    <w:p w:rsidR="004B1F12" w:rsidRPr="000F5698" w:rsidRDefault="00870CA6" w:rsidP="004B1F12">
      <w:pPr>
        <w:numPr>
          <w:ilvl w:val="0"/>
          <w:numId w:val="57"/>
        </w:numPr>
        <w:ind w:firstLineChars="0"/>
        <w:rPr>
          <w:rFonts w:hint="eastAsia"/>
        </w:rPr>
      </w:pPr>
      <w:r w:rsidRPr="000F5698">
        <w:rPr>
          <w:rFonts w:hint="eastAsia"/>
        </w:rPr>
        <w:t>进入游戏主场景</w:t>
      </w:r>
      <w:r w:rsidRPr="000F5698">
        <w:rPr>
          <w:rFonts w:hint="eastAsia"/>
        </w:rPr>
        <w:t xml:space="preserve"> </w:t>
      </w:r>
      <w:r w:rsidR="007364FE" w:rsidRPr="000F5698">
        <w:rPr>
          <w:rFonts w:hint="eastAsia"/>
        </w:rPr>
        <w:t>；</w:t>
      </w:r>
    </w:p>
    <w:p w:rsidR="004B1F12" w:rsidRPr="000F5698" w:rsidRDefault="00870CA6" w:rsidP="004B1F12">
      <w:pPr>
        <w:numPr>
          <w:ilvl w:val="0"/>
          <w:numId w:val="57"/>
        </w:numPr>
        <w:ind w:firstLineChars="0"/>
        <w:rPr>
          <w:rFonts w:hint="eastAsia"/>
        </w:rPr>
      </w:pPr>
      <w:r w:rsidRPr="000F5698">
        <w:rPr>
          <w:rFonts w:hint="eastAsia"/>
        </w:rPr>
        <w:t>触碰“开始”按钮开始游戏</w:t>
      </w:r>
      <w:r w:rsidR="007364FE" w:rsidRPr="000F5698">
        <w:rPr>
          <w:rFonts w:hint="eastAsia"/>
        </w:rPr>
        <w:t>；</w:t>
      </w:r>
    </w:p>
    <w:p w:rsidR="004B1F12" w:rsidRPr="000F5698" w:rsidRDefault="00870CA6" w:rsidP="007364FE">
      <w:pPr>
        <w:numPr>
          <w:ilvl w:val="0"/>
          <w:numId w:val="57"/>
        </w:numPr>
        <w:ind w:firstLineChars="0"/>
      </w:pPr>
      <w:r w:rsidRPr="000F5698">
        <w:rPr>
          <w:rFonts w:hint="eastAsia"/>
        </w:rPr>
        <w:t>玩家顺利完成游戏，或者失败。</w:t>
      </w:r>
    </w:p>
    <w:p w:rsidR="00FD1667" w:rsidRPr="000F5698" w:rsidRDefault="00FD1667">
      <w:pPr>
        <w:pStyle w:val="20"/>
        <w:rPr>
          <w:rFonts w:hint="eastAsia"/>
        </w:rPr>
      </w:pPr>
      <w:bookmarkStart w:id="15" w:name="_Toc334779840"/>
      <w:bookmarkStart w:id="16" w:name="_Toc336423002"/>
      <w:r w:rsidRPr="000F5698">
        <w:rPr>
          <w:rFonts w:hint="eastAsia"/>
        </w:rPr>
        <w:lastRenderedPageBreak/>
        <w:t>开</w:t>
      </w:r>
      <w:r w:rsidR="005A25D8" w:rsidRPr="000F5698">
        <w:rPr>
          <w:rFonts w:hint="eastAsia"/>
          <w:lang w:eastAsia="zh-CN"/>
        </w:rPr>
        <w:t>发</w:t>
      </w:r>
      <w:r w:rsidRPr="000F5698">
        <w:rPr>
          <w:rFonts w:hint="eastAsia"/>
        </w:rPr>
        <w:t>前的准备</w:t>
      </w:r>
      <w:bookmarkEnd w:id="15"/>
      <w:r w:rsidR="001E3255" w:rsidRPr="000F5698">
        <w:rPr>
          <w:rFonts w:hint="eastAsia"/>
          <w:lang w:eastAsia="zh-CN"/>
        </w:rPr>
        <w:t>工作</w:t>
      </w:r>
      <w:bookmarkEnd w:id="16"/>
    </w:p>
    <w:p w:rsidR="00FD1667" w:rsidRPr="000F5698" w:rsidRDefault="00FD1667" w:rsidP="00FD778B">
      <w:pPr>
        <w:ind w:firstLine="420"/>
        <w:rPr>
          <w:rFonts w:hint="eastAsia"/>
          <w:kern w:val="0"/>
        </w:rPr>
      </w:pPr>
      <w:r w:rsidRPr="000F5698">
        <w:rPr>
          <w:rFonts w:hint="eastAsia"/>
          <w:kern w:val="0"/>
        </w:rPr>
        <w:t>在正式进入游戏开发之前，要提前做好相关的准备。这些准备工作包括下载和安装合适的开发工具、安排游戏的开发流程，以及准备所需要的美术和音效素材等。</w:t>
      </w:r>
    </w:p>
    <w:p w:rsidR="00FD1667" w:rsidRPr="000F5698" w:rsidRDefault="00FD1667" w:rsidP="00FD778B">
      <w:pPr>
        <w:ind w:firstLine="420"/>
        <w:rPr>
          <w:rFonts w:hint="eastAsia"/>
          <w:kern w:val="0"/>
        </w:rPr>
      </w:pPr>
      <w:r w:rsidRPr="000F5698">
        <w:rPr>
          <w:rFonts w:hint="eastAsia"/>
          <w:kern w:val="0"/>
        </w:rPr>
        <w:t>本节将对这些准备工作进行简单的介绍。</w:t>
      </w:r>
    </w:p>
    <w:p w:rsidR="00FD1667" w:rsidRPr="000F5698" w:rsidRDefault="00FD1667" w:rsidP="0021156F">
      <w:pPr>
        <w:pStyle w:val="61031"/>
        <w:rPr>
          <w:rFonts w:hint="eastAsia"/>
        </w:rPr>
      </w:pPr>
      <w:bookmarkStart w:id="17" w:name="_Toc334779841"/>
      <w:bookmarkStart w:id="18" w:name="_Toc336423003"/>
      <w:r w:rsidRPr="000F5698">
        <w:rPr>
          <w:rFonts w:hint="eastAsia"/>
        </w:rPr>
        <w:t>下载</w:t>
      </w:r>
      <w:r w:rsidR="00D34A35" w:rsidRPr="000F5698">
        <w:rPr>
          <w:rFonts w:hint="eastAsia"/>
        </w:rPr>
        <w:t>并</w:t>
      </w:r>
      <w:r w:rsidRPr="000F5698">
        <w:rPr>
          <w:rFonts w:hint="eastAsia"/>
        </w:rPr>
        <w:t>安装合适的</w:t>
      </w:r>
      <w:r w:rsidR="001E3255" w:rsidRPr="000F5698">
        <w:rPr>
          <w:rFonts w:hint="eastAsia"/>
        </w:rPr>
        <w:t>开发</w:t>
      </w:r>
      <w:r w:rsidRPr="000F5698">
        <w:rPr>
          <w:rFonts w:hint="eastAsia"/>
        </w:rPr>
        <w:t>工具</w:t>
      </w:r>
      <w:bookmarkEnd w:id="17"/>
      <w:bookmarkEnd w:id="18"/>
    </w:p>
    <w:p w:rsidR="00FD1667" w:rsidRPr="000F5698" w:rsidRDefault="00FD1667" w:rsidP="00D34A35">
      <w:pPr>
        <w:ind w:firstLine="420"/>
        <w:rPr>
          <w:rFonts w:hint="eastAsia"/>
        </w:rPr>
      </w:pPr>
      <w:r w:rsidRPr="000F5698">
        <w:rPr>
          <w:rFonts w:hint="eastAsia"/>
        </w:rPr>
        <w:t>首先一台安装苹果</w:t>
      </w:r>
      <w:r w:rsidRPr="000F5698">
        <w:t>Mac OS Snow Leopard</w:t>
      </w:r>
      <w:r w:rsidR="00D34A35" w:rsidRPr="000F5698">
        <w:rPr>
          <w:rFonts w:hint="eastAsia"/>
        </w:rPr>
        <w:t>、</w:t>
      </w:r>
      <w:r w:rsidRPr="000F5698">
        <w:t>Mac OS Lion</w:t>
      </w:r>
      <w:r w:rsidR="007B3611" w:rsidRPr="000F5698">
        <w:rPr>
          <w:rFonts w:hint="eastAsia"/>
        </w:rPr>
        <w:t>或</w:t>
      </w:r>
      <w:r w:rsidR="007B3611" w:rsidRPr="000F5698">
        <w:rPr>
          <w:rFonts w:hint="eastAsia"/>
        </w:rPr>
        <w:t>Mac OS Mountain Lion</w:t>
      </w:r>
      <w:r w:rsidRPr="000F5698">
        <w:rPr>
          <w:rFonts w:hint="eastAsia"/>
        </w:rPr>
        <w:t>操作系统的电脑。一般来说，只要是</w:t>
      </w:r>
      <w:r w:rsidRPr="000F5698">
        <w:rPr>
          <w:rFonts w:hint="eastAsia"/>
        </w:rPr>
        <w:t>2009</w:t>
      </w:r>
      <w:r w:rsidRPr="000F5698">
        <w:rPr>
          <w:rFonts w:hint="eastAsia"/>
        </w:rPr>
        <w:t>年之后购买的苹果笔记本系列或</w:t>
      </w:r>
      <w:r w:rsidRPr="000F5698">
        <w:rPr>
          <w:rFonts w:hint="eastAsia"/>
        </w:rPr>
        <w:t>iMac</w:t>
      </w:r>
      <w:r w:rsidRPr="000F5698">
        <w:rPr>
          <w:rFonts w:hint="eastAsia"/>
        </w:rPr>
        <w:t>都装有以上两个操作之一。如果是</w:t>
      </w:r>
      <w:r w:rsidRPr="000F5698">
        <w:rPr>
          <w:rFonts w:hint="eastAsia"/>
        </w:rPr>
        <w:t>Snow Leopard</w:t>
      </w:r>
      <w:r w:rsidRPr="000F5698">
        <w:rPr>
          <w:rFonts w:hint="eastAsia"/>
        </w:rPr>
        <w:t>操作系统，请升级到最新的</w:t>
      </w:r>
      <w:r w:rsidRPr="000F5698">
        <w:rPr>
          <w:rFonts w:hint="eastAsia"/>
        </w:rPr>
        <w:t>10.6.8</w:t>
      </w:r>
      <w:r w:rsidRPr="000F5698">
        <w:rPr>
          <w:rFonts w:hint="eastAsia"/>
        </w:rPr>
        <w:t>及以上版本；如果是</w:t>
      </w:r>
      <w:r w:rsidRPr="000F5698">
        <w:rPr>
          <w:rFonts w:hint="eastAsia"/>
        </w:rPr>
        <w:t>Lion</w:t>
      </w:r>
      <w:r w:rsidRPr="000F5698">
        <w:rPr>
          <w:rFonts w:hint="eastAsia"/>
        </w:rPr>
        <w:t>操作系统，请升级到最新的</w:t>
      </w:r>
      <w:r w:rsidRPr="000F5698">
        <w:rPr>
          <w:rFonts w:hint="eastAsia"/>
        </w:rPr>
        <w:t>10.7.2</w:t>
      </w:r>
      <w:r w:rsidRPr="000F5698">
        <w:rPr>
          <w:rFonts w:hint="eastAsia"/>
        </w:rPr>
        <w:t>及以上版本</w:t>
      </w:r>
      <w:r w:rsidR="00B51E77" w:rsidRPr="000F5698">
        <w:rPr>
          <w:rFonts w:hint="eastAsia"/>
        </w:rPr>
        <w:t>；如果是</w:t>
      </w:r>
      <w:r w:rsidR="00B51E77" w:rsidRPr="000F5698">
        <w:rPr>
          <w:rFonts w:hint="eastAsia"/>
        </w:rPr>
        <w:t>Mountain Lion</w:t>
      </w:r>
      <w:r w:rsidR="00B51E77" w:rsidRPr="000F5698">
        <w:rPr>
          <w:rFonts w:ascii="宋体" w:hAnsi="宋体" w:cs="宋体" w:hint="eastAsia"/>
        </w:rPr>
        <w:t>操作系统，请升</w:t>
      </w:r>
      <w:r w:rsidR="00B51E77" w:rsidRPr="000F5698">
        <w:rPr>
          <w:rFonts w:hint="eastAsia"/>
        </w:rPr>
        <w:t>级到最新的</w:t>
      </w:r>
      <w:r w:rsidR="00B51E77" w:rsidRPr="000F5698">
        <w:rPr>
          <w:rFonts w:hint="eastAsia"/>
        </w:rPr>
        <w:t>10.8.</w:t>
      </w:r>
      <w:r w:rsidR="00660215" w:rsidRPr="000F5698">
        <w:rPr>
          <w:rFonts w:hint="eastAsia"/>
        </w:rPr>
        <w:t>2</w:t>
      </w:r>
      <w:r w:rsidR="00B51E77" w:rsidRPr="000F5698">
        <w:rPr>
          <w:rFonts w:hint="eastAsia"/>
        </w:rPr>
        <w:t>及以上版本</w:t>
      </w:r>
      <w:r w:rsidRPr="000F5698">
        <w:rPr>
          <w:rFonts w:hint="eastAsia"/>
        </w:rPr>
        <w:t>。</w:t>
      </w:r>
    </w:p>
    <w:p w:rsidR="00FD1667" w:rsidRPr="000F5698" w:rsidRDefault="00FD1667" w:rsidP="00FD778B">
      <w:pPr>
        <w:ind w:firstLine="420"/>
        <w:rPr>
          <w:rFonts w:hint="eastAsia"/>
          <w:kern w:val="0"/>
        </w:rPr>
      </w:pPr>
      <w:r w:rsidRPr="000F5698">
        <w:rPr>
          <w:rFonts w:hint="eastAsia"/>
          <w:kern w:val="0"/>
        </w:rPr>
        <w:t>在电脑和操作系统就位之后，安装</w:t>
      </w:r>
      <w:r w:rsidRPr="000F5698">
        <w:rPr>
          <w:rFonts w:hint="eastAsia"/>
          <w:kern w:val="0"/>
        </w:rPr>
        <w:t>Xcode</w:t>
      </w:r>
      <w:r w:rsidRPr="000F5698">
        <w:rPr>
          <w:rFonts w:hint="eastAsia"/>
          <w:kern w:val="0"/>
        </w:rPr>
        <w:t>开发工具包</w:t>
      </w:r>
      <w:r w:rsidR="00C92860" w:rsidRPr="000F5698">
        <w:rPr>
          <w:rFonts w:hint="eastAsia"/>
          <w:kern w:val="0"/>
        </w:rPr>
        <w:t>。</w:t>
      </w:r>
      <w:r w:rsidRPr="000F5698">
        <w:rPr>
          <w:rFonts w:hint="eastAsia"/>
          <w:kern w:val="0"/>
        </w:rPr>
        <w:t>由于</w:t>
      </w:r>
      <w:r w:rsidRPr="000F5698">
        <w:rPr>
          <w:rFonts w:hint="eastAsia"/>
          <w:kern w:val="0"/>
        </w:rPr>
        <w:t>Cocos2D v2.0</w:t>
      </w:r>
      <w:r w:rsidRPr="000F5698">
        <w:rPr>
          <w:rFonts w:hint="eastAsia"/>
          <w:kern w:val="0"/>
        </w:rPr>
        <w:t>以后只支持</w:t>
      </w:r>
      <w:r w:rsidRPr="000F5698">
        <w:rPr>
          <w:rFonts w:hint="eastAsia"/>
          <w:kern w:val="0"/>
        </w:rPr>
        <w:t>Xcode 4.x</w:t>
      </w:r>
      <w:r w:rsidRPr="000F5698">
        <w:rPr>
          <w:rFonts w:hint="eastAsia"/>
          <w:kern w:val="0"/>
        </w:rPr>
        <w:t>，因此请在电脑上下载安装最新的</w:t>
      </w:r>
      <w:r w:rsidRPr="000F5698">
        <w:rPr>
          <w:rFonts w:hint="eastAsia"/>
          <w:kern w:val="0"/>
        </w:rPr>
        <w:t>Xcode 4.</w:t>
      </w:r>
      <w:r w:rsidR="001A3E19" w:rsidRPr="000F5698">
        <w:rPr>
          <w:kern w:val="0"/>
        </w:rPr>
        <w:t>4</w:t>
      </w:r>
      <w:r w:rsidRPr="000F5698">
        <w:rPr>
          <w:rFonts w:hint="eastAsia"/>
          <w:kern w:val="0"/>
        </w:rPr>
        <w:t>及以上版本。</w:t>
      </w:r>
    </w:p>
    <w:p w:rsidR="00FD1667" w:rsidRPr="000F5698" w:rsidRDefault="00FD1667" w:rsidP="00C563D3">
      <w:pPr>
        <w:ind w:firstLine="420"/>
        <w:rPr>
          <w:rFonts w:hint="eastAsia"/>
        </w:rPr>
      </w:pPr>
      <w:r w:rsidRPr="000F5698">
        <w:rPr>
          <w:rFonts w:hint="eastAsia"/>
        </w:rPr>
        <w:t>接下来安装</w:t>
      </w:r>
      <w:r w:rsidRPr="000F5698">
        <w:rPr>
          <w:rFonts w:hint="eastAsia"/>
        </w:rPr>
        <w:t>Cocos2D</w:t>
      </w:r>
      <w:r w:rsidRPr="000F5698">
        <w:rPr>
          <w:rFonts w:hint="eastAsia"/>
        </w:rPr>
        <w:t>，本章代码采用</w:t>
      </w:r>
      <w:r w:rsidRPr="000F5698">
        <w:rPr>
          <w:rFonts w:hint="eastAsia"/>
        </w:rPr>
        <w:t>Cocos2D</w:t>
      </w:r>
      <w:r w:rsidR="005C73D0" w:rsidRPr="000F5698">
        <w:rPr>
          <w:rFonts w:hint="eastAsia"/>
        </w:rPr>
        <w:t xml:space="preserve"> v2.</w:t>
      </w:r>
      <w:r w:rsidR="00E56470" w:rsidRPr="000F5698">
        <w:t>0</w:t>
      </w:r>
      <w:r w:rsidRPr="000F5698">
        <w:rPr>
          <w:rFonts w:hint="eastAsia"/>
        </w:rPr>
        <w:t>开发，关于如何下载和安装</w:t>
      </w:r>
      <w:r w:rsidRPr="000F5698">
        <w:rPr>
          <w:rFonts w:hint="eastAsia"/>
        </w:rPr>
        <w:t>Cocos2D</w:t>
      </w:r>
      <w:r w:rsidRPr="000F5698">
        <w:rPr>
          <w:rFonts w:hint="eastAsia"/>
        </w:rPr>
        <w:t>请参考本书</w:t>
      </w:r>
      <w:r w:rsidRPr="000F5698">
        <w:rPr>
          <w:rFonts w:hint="eastAsia"/>
        </w:rPr>
        <w:t>1.2</w:t>
      </w:r>
      <w:r w:rsidRPr="000F5698">
        <w:rPr>
          <w:rFonts w:hint="eastAsia"/>
        </w:rPr>
        <w:t>节。</w:t>
      </w:r>
    </w:p>
    <w:p w:rsidR="00E770E9" w:rsidRPr="000F5698" w:rsidRDefault="00E770E9" w:rsidP="000A6B1E">
      <w:pPr>
        <w:ind w:firstLine="420"/>
      </w:pPr>
      <w:r w:rsidRPr="000F5698">
        <w:rPr>
          <w:rFonts w:hint="eastAsia"/>
        </w:rPr>
        <w:t>Angel Panda</w:t>
      </w:r>
      <w:r w:rsidRPr="000F5698">
        <w:rPr>
          <w:rFonts w:hint="eastAsia"/>
        </w:rPr>
        <w:t>支持</w:t>
      </w:r>
      <w:r w:rsidRPr="000F5698">
        <w:rPr>
          <w:rFonts w:hint="eastAsia"/>
        </w:rPr>
        <w:t>iOS 5.</w:t>
      </w:r>
      <w:r w:rsidRPr="000F5698">
        <w:t>1</w:t>
      </w:r>
      <w:r w:rsidRPr="000F5698">
        <w:rPr>
          <w:rFonts w:hint="eastAsia"/>
        </w:rPr>
        <w:t>和最新的</w:t>
      </w:r>
      <w:r w:rsidRPr="000F5698">
        <w:rPr>
          <w:rFonts w:hint="eastAsia"/>
        </w:rPr>
        <w:t>iOS</w:t>
      </w:r>
      <w:r w:rsidR="000A6B1E" w:rsidRPr="000F5698">
        <w:rPr>
          <w:rFonts w:hint="eastAsia"/>
        </w:rPr>
        <w:t xml:space="preserve"> </w:t>
      </w:r>
      <w:r w:rsidRPr="000F5698">
        <w:rPr>
          <w:rFonts w:hint="eastAsia"/>
        </w:rPr>
        <w:t>6.0</w:t>
      </w:r>
      <w:r w:rsidRPr="000F5698">
        <w:rPr>
          <w:rFonts w:hint="eastAsia"/>
        </w:rPr>
        <w:t>，编程开发工具是</w:t>
      </w:r>
      <w:r w:rsidRPr="000F5698">
        <w:rPr>
          <w:rFonts w:hint="eastAsia"/>
        </w:rPr>
        <w:t>Xcode 4.</w:t>
      </w:r>
      <w:r w:rsidRPr="000F5698">
        <w:t>4</w:t>
      </w:r>
      <w:r w:rsidRPr="000F5698">
        <w:rPr>
          <w:rFonts w:ascii="宋体" w:hAnsi="宋体" w:cs="宋体" w:hint="eastAsia"/>
        </w:rPr>
        <w:t>或</w:t>
      </w:r>
      <w:r w:rsidRPr="000F5698">
        <w:rPr>
          <w:rFonts w:hint="eastAsia"/>
        </w:rPr>
        <w:t>Xcode</w:t>
      </w:r>
      <w:r w:rsidR="000A6B1E" w:rsidRPr="000F5698">
        <w:rPr>
          <w:rFonts w:hint="eastAsia"/>
        </w:rPr>
        <w:t xml:space="preserve"> </w:t>
      </w:r>
      <w:r w:rsidRPr="000F5698">
        <w:rPr>
          <w:rFonts w:hint="eastAsia"/>
        </w:rPr>
        <w:t>4.5</w:t>
      </w:r>
      <w:r w:rsidRPr="000F5698">
        <w:rPr>
          <w:rFonts w:hint="eastAsia"/>
        </w:rPr>
        <w:t>，测试工具是</w:t>
      </w:r>
      <w:r w:rsidRPr="000F5698">
        <w:rPr>
          <w:rFonts w:hint="eastAsia"/>
        </w:rPr>
        <w:t>Xcode</w:t>
      </w:r>
      <w:r w:rsidRPr="000F5698">
        <w:rPr>
          <w:rFonts w:ascii="宋体" w:hAnsi="宋体" w:cs="宋体" w:hint="eastAsia"/>
        </w:rPr>
        <w:t>中内置的</w:t>
      </w:r>
      <w:r w:rsidRPr="000F5698">
        <w:rPr>
          <w:rFonts w:hint="eastAsia"/>
        </w:rPr>
        <w:t>Instruments</w:t>
      </w:r>
      <w:r w:rsidRPr="000F5698">
        <w:rPr>
          <w:rFonts w:hint="eastAsia"/>
        </w:rPr>
        <w:t>，游戏开发引擎是</w:t>
      </w:r>
      <w:r w:rsidRPr="000F5698">
        <w:rPr>
          <w:rFonts w:hint="eastAsia"/>
        </w:rPr>
        <w:t>Cocos2D v2.0</w:t>
      </w:r>
      <w:r w:rsidRPr="000F5698">
        <w:rPr>
          <w:rFonts w:ascii="宋体" w:hAnsi="宋体" w:cs="宋体" w:hint="eastAsia"/>
        </w:rPr>
        <w:t>，并支持最</w:t>
      </w:r>
      <w:r w:rsidRPr="000F5698">
        <w:rPr>
          <w:rFonts w:hint="eastAsia"/>
        </w:rPr>
        <w:t>新的</w:t>
      </w:r>
      <w:r w:rsidRPr="000F5698">
        <w:rPr>
          <w:rFonts w:hint="eastAsia"/>
        </w:rPr>
        <w:t>v2.</w:t>
      </w:r>
      <w:r w:rsidR="00A07C0B" w:rsidRPr="000F5698">
        <w:rPr>
          <w:rFonts w:hint="eastAsia"/>
        </w:rPr>
        <w:t>1</w:t>
      </w:r>
      <w:r w:rsidRPr="000F5698">
        <w:rPr>
          <w:rFonts w:hint="eastAsia"/>
        </w:rPr>
        <w:t xml:space="preserve"> beta2</w:t>
      </w:r>
      <w:r w:rsidRPr="000F5698">
        <w:rPr>
          <w:rFonts w:ascii="宋体" w:hAnsi="宋体" w:cs="宋体" w:hint="eastAsia"/>
        </w:rPr>
        <w:t>版本</w:t>
      </w:r>
      <w:r w:rsidRPr="000F5698">
        <w:rPr>
          <w:rFonts w:hint="eastAsia"/>
        </w:rPr>
        <w:t>，游戏物理引擎是</w:t>
      </w:r>
      <w:r w:rsidRPr="000F5698">
        <w:rPr>
          <w:rFonts w:hint="eastAsia"/>
        </w:rPr>
        <w:t>Box2D v2.2.1</w:t>
      </w:r>
      <w:r w:rsidRPr="000F5698">
        <w:rPr>
          <w:rFonts w:hint="eastAsia"/>
        </w:rPr>
        <w:t>，编程语言以</w:t>
      </w:r>
      <w:r w:rsidRPr="000F5698">
        <w:rPr>
          <w:rFonts w:hint="eastAsia"/>
        </w:rPr>
        <w:t>Objective-C</w:t>
      </w:r>
      <w:r w:rsidRPr="000F5698">
        <w:rPr>
          <w:rFonts w:hint="eastAsia"/>
        </w:rPr>
        <w:t>语言为主，也包含少量的</w:t>
      </w:r>
      <w:r w:rsidRPr="000F5698">
        <w:rPr>
          <w:rFonts w:hint="eastAsia"/>
        </w:rPr>
        <w:t>C++</w:t>
      </w:r>
      <w:r w:rsidRPr="000F5698">
        <w:rPr>
          <w:rFonts w:hint="eastAsia"/>
        </w:rPr>
        <w:t>语言代码。</w:t>
      </w:r>
    </w:p>
    <w:p w:rsidR="00FD1667" w:rsidRPr="000F5698" w:rsidRDefault="00FD1667" w:rsidP="000A6B1E">
      <w:pPr>
        <w:pStyle w:val="af1"/>
        <w:rPr>
          <w:kern w:val="0"/>
          <w:lang w:val="en-US" w:eastAsia="zh-CN"/>
        </w:rPr>
      </w:pPr>
      <w:r w:rsidRPr="000F5698">
        <w:rPr>
          <w:rFonts w:hint="eastAsia"/>
        </w:rPr>
        <w:t>注意</w:t>
      </w:r>
      <w:r w:rsidR="00C563D3" w:rsidRPr="000F5698">
        <w:rPr>
          <w:rFonts w:hint="eastAsia"/>
          <w:lang w:eastAsia="zh-CN"/>
        </w:rPr>
        <w:t xml:space="preserve">  </w:t>
      </w:r>
      <w:r w:rsidRPr="000F5698">
        <w:rPr>
          <w:rFonts w:hint="eastAsia"/>
        </w:rPr>
        <w:t>Cocos2D v2.0</w:t>
      </w:r>
      <w:r w:rsidRPr="000F5698">
        <w:rPr>
          <w:rFonts w:hint="eastAsia"/>
        </w:rPr>
        <w:t>之后的版本和之前的</w:t>
      </w:r>
      <w:r w:rsidRPr="000F5698">
        <w:rPr>
          <w:rFonts w:hint="eastAsia"/>
        </w:rPr>
        <w:t>1.x</w:t>
      </w:r>
      <w:r w:rsidRPr="000F5698">
        <w:rPr>
          <w:rFonts w:hint="eastAsia"/>
        </w:rPr>
        <w:t>版本存在不小的差别。如果开发者使用的是</w:t>
      </w:r>
      <w:r w:rsidRPr="000F5698">
        <w:rPr>
          <w:rFonts w:hint="eastAsia"/>
        </w:rPr>
        <w:t>1.x</w:t>
      </w:r>
      <w:r w:rsidRPr="000F5698">
        <w:rPr>
          <w:rFonts w:hint="eastAsia"/>
        </w:rPr>
        <w:t>版本，那么建议在学习本章时一定要下载安装</w:t>
      </w:r>
      <w:r w:rsidR="00F104F6" w:rsidRPr="000F5698">
        <w:rPr>
          <w:rFonts w:hint="eastAsia"/>
          <w:lang w:eastAsia="zh-CN"/>
        </w:rPr>
        <w:t>v</w:t>
      </w:r>
      <w:r w:rsidRPr="000F5698">
        <w:rPr>
          <w:rFonts w:hint="eastAsia"/>
        </w:rPr>
        <w:t>2.0</w:t>
      </w:r>
      <w:r w:rsidR="00F104F6" w:rsidRPr="000F5698">
        <w:rPr>
          <w:rFonts w:ascii="宋体" w:eastAsia="宋体" w:hAnsi="宋体" w:cs="宋体" w:hint="eastAsia"/>
          <w:lang w:val="en-US" w:eastAsia="zh-CN"/>
        </w:rPr>
        <w:t>之后的</w:t>
      </w:r>
      <w:r w:rsidRPr="000F5698">
        <w:rPr>
          <w:rFonts w:hint="eastAsia"/>
        </w:rPr>
        <w:t>版本。否则可能会出</w:t>
      </w:r>
      <w:r w:rsidRPr="000F5698">
        <w:rPr>
          <w:rFonts w:hint="eastAsia"/>
          <w:kern w:val="0"/>
        </w:rPr>
        <w:t>现项目无法正常编译运行，或者出现未知</w:t>
      </w:r>
      <w:r w:rsidRPr="000F5698">
        <w:rPr>
          <w:rFonts w:hint="eastAsia"/>
          <w:kern w:val="0"/>
        </w:rPr>
        <w:t>bug</w:t>
      </w:r>
      <w:r w:rsidRPr="000F5698">
        <w:rPr>
          <w:rFonts w:hint="eastAsia"/>
          <w:kern w:val="0"/>
        </w:rPr>
        <w:t>的情况。</w:t>
      </w:r>
    </w:p>
    <w:p w:rsidR="005001C9" w:rsidRPr="000F5698" w:rsidRDefault="005001C9" w:rsidP="005001C9">
      <w:pPr>
        <w:ind w:firstLine="420"/>
        <w:rPr>
          <w:rFonts w:hint="eastAsia"/>
          <w:kern w:val="0"/>
        </w:rPr>
      </w:pPr>
      <w:r w:rsidRPr="000F5698">
        <w:rPr>
          <w:rFonts w:hint="eastAsia"/>
          <w:kern w:val="0"/>
        </w:rPr>
        <w:t>此外，本项目中所使用的其他开发工具</w:t>
      </w:r>
      <w:r w:rsidR="00AD6A79" w:rsidRPr="000F5698">
        <w:rPr>
          <w:rFonts w:hint="eastAsia"/>
          <w:kern w:val="0"/>
        </w:rPr>
        <w:t>还</w:t>
      </w:r>
      <w:r w:rsidRPr="000F5698">
        <w:rPr>
          <w:rFonts w:hint="eastAsia"/>
          <w:kern w:val="0"/>
        </w:rPr>
        <w:t>包括：</w:t>
      </w:r>
    </w:p>
    <w:p w:rsidR="005001C9" w:rsidRPr="000F5698" w:rsidRDefault="005001C9" w:rsidP="005001C9">
      <w:pPr>
        <w:numPr>
          <w:ilvl w:val="0"/>
          <w:numId w:val="39"/>
        </w:numPr>
        <w:ind w:firstLineChars="0"/>
        <w:rPr>
          <w:rFonts w:hint="eastAsia"/>
        </w:rPr>
      </w:pPr>
      <w:r w:rsidRPr="000F5698">
        <w:rPr>
          <w:rFonts w:hint="eastAsia"/>
        </w:rPr>
        <w:t>Garage Band</w:t>
      </w:r>
      <w:r w:rsidRPr="000F5698">
        <w:rPr>
          <w:rFonts w:hint="eastAsia"/>
        </w:rPr>
        <w:t>（编辑音效）</w:t>
      </w:r>
    </w:p>
    <w:p w:rsidR="005001C9" w:rsidRPr="000F5698" w:rsidRDefault="005001C9" w:rsidP="005001C9">
      <w:pPr>
        <w:numPr>
          <w:ilvl w:val="0"/>
          <w:numId w:val="39"/>
        </w:numPr>
        <w:ind w:firstLineChars="0"/>
        <w:rPr>
          <w:rFonts w:hint="eastAsia"/>
        </w:rPr>
      </w:pPr>
      <w:r w:rsidRPr="000F5698">
        <w:rPr>
          <w:rFonts w:hint="eastAsia"/>
        </w:rPr>
        <w:t>Adobe Photoshop</w:t>
      </w:r>
      <w:r w:rsidRPr="000F5698">
        <w:rPr>
          <w:rFonts w:hint="eastAsia"/>
        </w:rPr>
        <w:t>（美术资源）</w:t>
      </w:r>
    </w:p>
    <w:p w:rsidR="005001C9" w:rsidRPr="000F5698" w:rsidRDefault="005001C9" w:rsidP="005001C9">
      <w:pPr>
        <w:numPr>
          <w:ilvl w:val="0"/>
          <w:numId w:val="39"/>
        </w:numPr>
        <w:ind w:firstLineChars="0"/>
        <w:rPr>
          <w:rFonts w:hint="eastAsia"/>
        </w:rPr>
      </w:pPr>
      <w:r w:rsidRPr="000F5698">
        <w:rPr>
          <w:rFonts w:hint="eastAsia"/>
        </w:rPr>
        <w:t>Zwoptex</w:t>
      </w:r>
      <w:r w:rsidRPr="000F5698">
        <w:rPr>
          <w:rFonts w:hint="eastAsia"/>
        </w:rPr>
        <w:t>（精灵表单）</w:t>
      </w:r>
    </w:p>
    <w:p w:rsidR="006D24AE" w:rsidRPr="000F5698" w:rsidRDefault="005001C9" w:rsidP="000A6B1E">
      <w:pPr>
        <w:numPr>
          <w:ilvl w:val="0"/>
          <w:numId w:val="39"/>
        </w:numPr>
        <w:ind w:firstLineChars="0"/>
      </w:pPr>
      <w:r w:rsidRPr="000F5698">
        <w:rPr>
          <w:rFonts w:hint="eastAsia"/>
        </w:rPr>
        <w:t>Hiero</w:t>
      </w:r>
      <w:r w:rsidRPr="000F5698">
        <w:rPr>
          <w:rFonts w:hint="eastAsia"/>
        </w:rPr>
        <w:t>（编辑字体）</w:t>
      </w:r>
    </w:p>
    <w:p w:rsidR="006D24AE" w:rsidRPr="000F5698" w:rsidRDefault="006D24AE" w:rsidP="006D24AE">
      <w:pPr>
        <w:ind w:firstLine="420"/>
        <w:rPr>
          <w:rFonts w:hint="eastAsia"/>
          <w:kern w:val="0"/>
        </w:rPr>
      </w:pPr>
      <w:r w:rsidRPr="000F5698">
        <w:rPr>
          <w:rFonts w:hint="eastAsia"/>
          <w:kern w:val="0"/>
        </w:rPr>
        <w:t>以上就是开发</w:t>
      </w:r>
      <w:r w:rsidRPr="000F5698">
        <w:rPr>
          <w:rFonts w:hint="eastAsia"/>
          <w:kern w:val="0"/>
        </w:rPr>
        <w:t>Cocos2D</w:t>
      </w:r>
      <w:r w:rsidRPr="000F5698">
        <w:rPr>
          <w:rFonts w:hint="eastAsia"/>
          <w:kern w:val="0"/>
        </w:rPr>
        <w:t>游戏所需要的主要开发工具。</w:t>
      </w:r>
    </w:p>
    <w:p w:rsidR="00FD1667" w:rsidRPr="000F5698" w:rsidRDefault="00FD1667" w:rsidP="0021156F">
      <w:pPr>
        <w:pStyle w:val="61031"/>
        <w:rPr>
          <w:rFonts w:hint="eastAsia"/>
        </w:rPr>
      </w:pPr>
      <w:bookmarkStart w:id="19" w:name="_Toc334779842"/>
      <w:bookmarkStart w:id="20" w:name="_Toc336423004"/>
      <w:r w:rsidRPr="000F5698">
        <w:rPr>
          <w:rFonts w:hint="eastAsia"/>
        </w:rPr>
        <w:lastRenderedPageBreak/>
        <w:t>将项目分解成不同的模块</w:t>
      </w:r>
      <w:bookmarkEnd w:id="19"/>
      <w:bookmarkEnd w:id="20"/>
    </w:p>
    <w:p w:rsidR="00FD1667" w:rsidRPr="000F5698" w:rsidRDefault="00FD1667" w:rsidP="00FD778B">
      <w:pPr>
        <w:ind w:firstLine="420"/>
        <w:rPr>
          <w:rFonts w:hint="eastAsia"/>
          <w:kern w:val="0"/>
        </w:rPr>
      </w:pPr>
      <w:r w:rsidRPr="000F5698">
        <w:rPr>
          <w:rFonts w:hint="eastAsia"/>
          <w:kern w:val="0"/>
        </w:rPr>
        <w:t>在开发任何一个项目之前，必须对项目进行分解，这样既可以让开发过程有条不紊，也可以很好的和其他人进行协同开发。</w:t>
      </w:r>
    </w:p>
    <w:p w:rsidR="00FD1667" w:rsidRPr="000F5698" w:rsidRDefault="00FD1667" w:rsidP="00FD778B">
      <w:pPr>
        <w:ind w:firstLine="420"/>
        <w:rPr>
          <w:rFonts w:hint="eastAsia"/>
          <w:kern w:val="0"/>
        </w:rPr>
      </w:pPr>
      <w:r w:rsidRPr="000F5698">
        <w:rPr>
          <w:rFonts w:hint="eastAsia"/>
          <w:kern w:val="0"/>
        </w:rPr>
        <w:t>Angel Panda</w:t>
      </w:r>
      <w:r w:rsidRPr="000F5698">
        <w:rPr>
          <w:rFonts w:hint="eastAsia"/>
          <w:kern w:val="0"/>
        </w:rPr>
        <w:t>游戏项目任务分解</w:t>
      </w:r>
      <w:r w:rsidR="00DD5C45" w:rsidRPr="000F5698">
        <w:rPr>
          <w:rFonts w:hint="eastAsia"/>
          <w:kern w:val="0"/>
        </w:rPr>
        <w:t>为以下</w:t>
      </w:r>
      <w:r w:rsidR="00700C30" w:rsidRPr="000F5698">
        <w:rPr>
          <w:rFonts w:hint="eastAsia"/>
          <w:kern w:val="0"/>
        </w:rPr>
        <w:t>六</w:t>
      </w:r>
      <w:r w:rsidR="00DD5C45" w:rsidRPr="000F5698">
        <w:rPr>
          <w:rFonts w:hint="eastAsia"/>
          <w:kern w:val="0"/>
        </w:rPr>
        <w:t>部分</w:t>
      </w:r>
      <w:r w:rsidR="009E62C8" w:rsidRPr="000F5698">
        <w:rPr>
          <w:rFonts w:hint="eastAsia"/>
          <w:kern w:val="0"/>
        </w:rPr>
        <w:t>，在实际的开发过程中，每一部分可以由不同的开发人员来分别实现。</w:t>
      </w:r>
    </w:p>
    <w:p w:rsidR="00FD1667" w:rsidRPr="000F5698" w:rsidRDefault="00FD1667" w:rsidP="006149FA">
      <w:pPr>
        <w:pStyle w:val="50"/>
        <w:numPr>
          <w:ilvl w:val="0"/>
          <w:numId w:val="0"/>
        </w:numPr>
        <w:ind w:left="840"/>
        <w:rPr>
          <w:rFonts w:hint="eastAsia"/>
        </w:rPr>
      </w:pPr>
      <w:r w:rsidRPr="000F5698">
        <w:rPr>
          <w:rFonts w:hint="eastAsia"/>
        </w:rPr>
        <w:t>第一部分：创建新项目</w:t>
      </w:r>
    </w:p>
    <w:p w:rsidR="00FD1667" w:rsidRPr="000F5698" w:rsidRDefault="00FD1667" w:rsidP="00FD778B">
      <w:pPr>
        <w:ind w:firstLine="420"/>
        <w:rPr>
          <w:rFonts w:ascii="宋体" w:hAnsi="宋体" w:cs="宋体" w:hint="eastAsia"/>
          <w:kern w:val="0"/>
        </w:rPr>
      </w:pPr>
      <w:r w:rsidRPr="000F5698">
        <w:rPr>
          <w:rFonts w:ascii="宋体" w:hAnsi="宋体" w:cs="宋体" w:hint="eastAsia"/>
          <w:kern w:val="0"/>
        </w:rPr>
        <w:t>该部分的内容比较简单，主要是使用模板创建新项目，添加项目中所需的资源，并做好其他准备工作。</w:t>
      </w:r>
    </w:p>
    <w:p w:rsidR="00FD1667" w:rsidRPr="000F5698" w:rsidRDefault="00FD1667" w:rsidP="006149FA">
      <w:pPr>
        <w:pStyle w:val="50"/>
        <w:numPr>
          <w:ilvl w:val="0"/>
          <w:numId w:val="0"/>
        </w:numPr>
        <w:ind w:left="420" w:firstLine="422"/>
        <w:rPr>
          <w:rFonts w:hint="eastAsia"/>
        </w:rPr>
      </w:pPr>
      <w:r w:rsidRPr="000F5698">
        <w:rPr>
          <w:rFonts w:hint="eastAsia"/>
          <w:b/>
        </w:rPr>
        <w:t>第二部分：</w:t>
      </w:r>
      <w:r w:rsidRPr="000F5698">
        <w:rPr>
          <w:rFonts w:hint="eastAsia"/>
        </w:rPr>
        <w:t>设置游戏主场景</w:t>
      </w:r>
    </w:p>
    <w:p w:rsidR="00FD1667" w:rsidRPr="000F5698" w:rsidRDefault="00FD1667" w:rsidP="00FD778B">
      <w:pPr>
        <w:ind w:firstLine="420"/>
        <w:rPr>
          <w:rFonts w:hint="eastAsia"/>
          <w:kern w:val="0"/>
        </w:rPr>
      </w:pPr>
      <w:r w:rsidRPr="000F5698">
        <w:rPr>
          <w:rFonts w:hint="eastAsia"/>
          <w:kern w:val="0"/>
        </w:rPr>
        <w:t>该部分主要放置背景精灵元素和标签等。</w:t>
      </w:r>
    </w:p>
    <w:p w:rsidR="00FD1667" w:rsidRPr="000F5698" w:rsidRDefault="00FD1667" w:rsidP="006149FA">
      <w:pPr>
        <w:pStyle w:val="50"/>
        <w:numPr>
          <w:ilvl w:val="0"/>
          <w:numId w:val="0"/>
        </w:numPr>
        <w:ind w:left="420" w:firstLine="422"/>
        <w:rPr>
          <w:rFonts w:hint="eastAsia"/>
        </w:rPr>
      </w:pPr>
      <w:r w:rsidRPr="000F5698">
        <w:rPr>
          <w:rFonts w:hint="eastAsia"/>
          <w:b/>
        </w:rPr>
        <w:t>第三部分：</w:t>
      </w:r>
      <w:r w:rsidRPr="000F5698">
        <w:rPr>
          <w:rFonts w:hint="eastAsia"/>
        </w:rPr>
        <w:t>添加游戏角色</w:t>
      </w:r>
    </w:p>
    <w:p w:rsidR="00FD1667" w:rsidRPr="000F5698" w:rsidRDefault="00FD1667" w:rsidP="00FD778B">
      <w:pPr>
        <w:ind w:firstLine="420"/>
        <w:rPr>
          <w:rFonts w:hint="eastAsia"/>
          <w:kern w:val="0"/>
        </w:rPr>
      </w:pPr>
      <w:r w:rsidRPr="000F5698">
        <w:rPr>
          <w:rFonts w:hint="eastAsia"/>
          <w:kern w:val="0"/>
        </w:rPr>
        <w:t>该部分主要工作是把游戏角色添加到场景中。游戏角色包含玩家角色和敌人角色两部分。</w:t>
      </w:r>
    </w:p>
    <w:p w:rsidR="00FD1667" w:rsidRPr="000F5698" w:rsidRDefault="00700C30" w:rsidP="006149FA">
      <w:pPr>
        <w:pStyle w:val="50"/>
        <w:numPr>
          <w:ilvl w:val="0"/>
          <w:numId w:val="0"/>
        </w:numPr>
        <w:ind w:left="420" w:firstLine="422"/>
        <w:rPr>
          <w:rFonts w:hint="eastAsia"/>
        </w:rPr>
      </w:pPr>
      <w:r w:rsidRPr="000F5698">
        <w:rPr>
          <w:rFonts w:hint="eastAsia"/>
          <w:b/>
        </w:rPr>
        <w:t>第</w:t>
      </w:r>
      <w:r w:rsidRPr="000F5698">
        <w:rPr>
          <w:rFonts w:hint="eastAsia"/>
          <w:b/>
          <w:lang w:eastAsia="zh-CN"/>
        </w:rPr>
        <w:t>四</w:t>
      </w:r>
      <w:r w:rsidRPr="000F5698">
        <w:rPr>
          <w:rFonts w:hint="eastAsia"/>
          <w:b/>
        </w:rPr>
        <w:t>部分</w:t>
      </w:r>
      <w:r w:rsidR="00FD1667" w:rsidRPr="000F5698">
        <w:rPr>
          <w:rFonts w:hint="eastAsia"/>
          <w:b/>
        </w:rPr>
        <w:t>：</w:t>
      </w:r>
      <w:r w:rsidR="00FD1667" w:rsidRPr="000F5698">
        <w:rPr>
          <w:rFonts w:hint="eastAsia"/>
        </w:rPr>
        <w:t>添加用户交互机制</w:t>
      </w:r>
    </w:p>
    <w:p w:rsidR="00FD1667" w:rsidRPr="000F5698" w:rsidRDefault="00FD1667" w:rsidP="00FD778B">
      <w:pPr>
        <w:ind w:firstLine="420"/>
        <w:rPr>
          <w:rFonts w:hint="eastAsia"/>
          <w:kern w:val="0"/>
        </w:rPr>
      </w:pPr>
      <w:r w:rsidRPr="000F5698">
        <w:rPr>
          <w:rFonts w:hint="eastAsia"/>
          <w:kern w:val="0"/>
        </w:rPr>
        <w:t>该部分主要添加用户交互机制，比如本项目中的触摸事件处理。</w:t>
      </w:r>
    </w:p>
    <w:p w:rsidR="00FD1667" w:rsidRPr="000F5698" w:rsidRDefault="00700C30" w:rsidP="006149FA">
      <w:pPr>
        <w:pStyle w:val="50"/>
        <w:numPr>
          <w:ilvl w:val="0"/>
          <w:numId w:val="0"/>
        </w:numPr>
        <w:ind w:left="420" w:firstLine="422"/>
        <w:rPr>
          <w:rFonts w:hint="eastAsia"/>
        </w:rPr>
      </w:pPr>
      <w:r w:rsidRPr="000F5698">
        <w:rPr>
          <w:rFonts w:hint="eastAsia"/>
          <w:b/>
        </w:rPr>
        <w:t>第</w:t>
      </w:r>
      <w:r w:rsidRPr="000F5698">
        <w:rPr>
          <w:rFonts w:hint="eastAsia"/>
          <w:b/>
          <w:lang w:eastAsia="zh-CN"/>
        </w:rPr>
        <w:t>五</w:t>
      </w:r>
      <w:r w:rsidRPr="000F5698">
        <w:rPr>
          <w:rFonts w:hint="eastAsia"/>
          <w:b/>
        </w:rPr>
        <w:t>部分</w:t>
      </w:r>
      <w:r w:rsidR="00FD1667" w:rsidRPr="000F5698">
        <w:rPr>
          <w:rFonts w:hint="eastAsia"/>
          <w:b/>
        </w:rPr>
        <w:t>：</w:t>
      </w:r>
      <w:r w:rsidR="00FD1667" w:rsidRPr="000F5698">
        <w:rPr>
          <w:rFonts w:hint="eastAsia"/>
        </w:rPr>
        <w:t>添加游戏逻辑</w:t>
      </w:r>
    </w:p>
    <w:p w:rsidR="00FD1667" w:rsidRPr="000F5698" w:rsidRDefault="00FD1667" w:rsidP="00FD778B">
      <w:pPr>
        <w:ind w:firstLine="420"/>
        <w:rPr>
          <w:rFonts w:hint="eastAsia"/>
          <w:kern w:val="0"/>
        </w:rPr>
      </w:pPr>
      <w:r w:rsidRPr="000F5698">
        <w:rPr>
          <w:rFonts w:hint="eastAsia"/>
          <w:kern w:val="0"/>
        </w:rPr>
        <w:t>该部分在游戏中非常重要，其中实现了游戏的主要逻辑、游戏赢输机制，以及简单的碰撞检测等。</w:t>
      </w:r>
      <w:r w:rsidRPr="000F5698">
        <w:rPr>
          <w:rFonts w:hint="eastAsia"/>
          <w:kern w:val="0"/>
        </w:rPr>
        <w:t xml:space="preserve"> </w:t>
      </w:r>
    </w:p>
    <w:p w:rsidR="00FD1667" w:rsidRPr="000F5698" w:rsidRDefault="00700C30" w:rsidP="006149FA">
      <w:pPr>
        <w:pStyle w:val="50"/>
        <w:numPr>
          <w:ilvl w:val="0"/>
          <w:numId w:val="0"/>
        </w:numPr>
        <w:ind w:left="420" w:firstLine="422"/>
        <w:rPr>
          <w:rFonts w:hint="eastAsia"/>
        </w:rPr>
      </w:pPr>
      <w:r w:rsidRPr="000F5698">
        <w:rPr>
          <w:rFonts w:hint="eastAsia"/>
          <w:b/>
        </w:rPr>
        <w:t>第</w:t>
      </w:r>
      <w:r w:rsidRPr="000F5698">
        <w:rPr>
          <w:rFonts w:hint="eastAsia"/>
          <w:b/>
          <w:lang w:eastAsia="zh-CN"/>
        </w:rPr>
        <w:t>六</w:t>
      </w:r>
      <w:r w:rsidRPr="000F5698">
        <w:rPr>
          <w:rFonts w:hint="eastAsia"/>
          <w:b/>
        </w:rPr>
        <w:t>部分</w:t>
      </w:r>
      <w:r w:rsidR="00FD1667" w:rsidRPr="000F5698">
        <w:rPr>
          <w:rFonts w:hint="eastAsia"/>
          <w:b/>
        </w:rPr>
        <w:t>：</w:t>
      </w:r>
      <w:r w:rsidR="00FD1667" w:rsidRPr="000F5698">
        <w:rPr>
          <w:rFonts w:hint="eastAsia"/>
        </w:rPr>
        <w:t>添加音效</w:t>
      </w:r>
    </w:p>
    <w:p w:rsidR="00FD1667" w:rsidRPr="000F5698" w:rsidRDefault="00FD1667" w:rsidP="00FD778B">
      <w:pPr>
        <w:ind w:firstLine="420"/>
        <w:rPr>
          <w:rFonts w:hint="eastAsia"/>
          <w:kern w:val="0"/>
        </w:rPr>
      </w:pPr>
      <w:r w:rsidRPr="000F5698">
        <w:rPr>
          <w:rFonts w:hint="eastAsia"/>
          <w:kern w:val="0"/>
        </w:rPr>
        <w:t>该部分内容是添加游戏中所需的音效。</w:t>
      </w:r>
    </w:p>
    <w:p w:rsidR="00FD1667" w:rsidRPr="000F5698" w:rsidRDefault="00FD1667" w:rsidP="00FD778B">
      <w:pPr>
        <w:ind w:firstLine="420"/>
        <w:rPr>
          <w:rFonts w:hint="eastAsia"/>
          <w:kern w:val="0"/>
        </w:rPr>
      </w:pPr>
      <w:r w:rsidRPr="000F5698">
        <w:rPr>
          <w:rFonts w:hint="eastAsia"/>
          <w:kern w:val="0"/>
        </w:rPr>
        <w:t>本章将对项目分解后的</w:t>
      </w:r>
      <w:r w:rsidR="00700C30" w:rsidRPr="000F5698">
        <w:rPr>
          <w:rFonts w:hint="eastAsia"/>
          <w:kern w:val="0"/>
        </w:rPr>
        <w:t>六</w:t>
      </w:r>
      <w:r w:rsidRPr="000F5698">
        <w:rPr>
          <w:rFonts w:hint="eastAsia"/>
          <w:kern w:val="0"/>
        </w:rPr>
        <w:t>个部分进行讲解。</w:t>
      </w:r>
    </w:p>
    <w:p w:rsidR="00FD1667" w:rsidRPr="000F5698" w:rsidRDefault="00FD1667" w:rsidP="0021156F">
      <w:pPr>
        <w:pStyle w:val="61031"/>
        <w:rPr>
          <w:rFonts w:hint="eastAsia"/>
        </w:rPr>
      </w:pPr>
      <w:bookmarkStart w:id="21" w:name="_Toc334779843"/>
      <w:bookmarkStart w:id="22" w:name="_Toc336423005"/>
      <w:r w:rsidRPr="000F5698">
        <w:rPr>
          <w:rFonts w:hint="eastAsia"/>
        </w:rPr>
        <w:lastRenderedPageBreak/>
        <w:t>准备游戏中所需要的资源</w:t>
      </w:r>
      <w:bookmarkEnd w:id="21"/>
      <w:bookmarkEnd w:id="22"/>
    </w:p>
    <w:p w:rsidR="00FD1667" w:rsidRPr="000F5698" w:rsidRDefault="00FD1667" w:rsidP="00FD778B">
      <w:pPr>
        <w:ind w:firstLine="420"/>
        <w:rPr>
          <w:rFonts w:hint="eastAsia"/>
          <w:kern w:val="0"/>
        </w:rPr>
      </w:pPr>
      <w:r w:rsidRPr="000F5698">
        <w:rPr>
          <w:rFonts w:hint="eastAsia"/>
          <w:kern w:val="0"/>
        </w:rPr>
        <w:t>除了项目代码，游戏中还需要使用大量的美术、字体、音效和粒子效果等。</w:t>
      </w:r>
    </w:p>
    <w:p w:rsidR="00BF1A28" w:rsidRPr="000F5698" w:rsidRDefault="00FD1667" w:rsidP="00BF1A28">
      <w:pPr>
        <w:ind w:firstLine="420"/>
        <w:rPr>
          <w:rFonts w:hint="eastAsia"/>
          <w:kern w:val="0"/>
        </w:rPr>
      </w:pPr>
      <w:r w:rsidRPr="000F5698">
        <w:rPr>
          <w:rFonts w:hint="eastAsia"/>
          <w:kern w:val="0"/>
        </w:rPr>
        <w:t>如果是团队开发，可以由美术人员和音效人员等分别准备所需的资源。如果是个人开发者，则需要使用本书中所提到的相关工具来自己进行准备。</w:t>
      </w:r>
      <w:r w:rsidR="00BF1A28" w:rsidRPr="000F5698">
        <w:rPr>
          <w:rFonts w:hint="eastAsia"/>
          <w:kern w:val="0"/>
        </w:rPr>
        <w:t>本章所需要的相关资源在</w:t>
      </w:r>
      <w:r w:rsidR="00BF1A28" w:rsidRPr="000F5698">
        <w:rPr>
          <w:kern w:val="0"/>
        </w:rPr>
        <w:t>cha10</w:t>
      </w:r>
      <w:r w:rsidR="00BF1A28" w:rsidRPr="000F5698">
        <w:rPr>
          <w:rFonts w:hint="eastAsia"/>
          <w:kern w:val="0"/>
        </w:rPr>
        <w:t>/Angel Panda</w:t>
      </w:r>
      <w:r w:rsidR="00BF1A28" w:rsidRPr="000F5698">
        <w:rPr>
          <w:kern w:val="0"/>
        </w:rPr>
        <w:t>/resources</w:t>
      </w:r>
      <w:r w:rsidR="00BF1A28" w:rsidRPr="000F5698">
        <w:rPr>
          <w:rFonts w:hint="eastAsia"/>
          <w:kern w:val="0"/>
        </w:rPr>
        <w:t>。</w:t>
      </w:r>
    </w:p>
    <w:p w:rsidR="00124E74" w:rsidRPr="000F5698" w:rsidRDefault="00FD1667" w:rsidP="006149FA">
      <w:pPr>
        <w:ind w:firstLine="420"/>
        <w:rPr>
          <w:rFonts w:hint="eastAsia"/>
        </w:rPr>
      </w:pPr>
      <w:r w:rsidRPr="000F5698">
        <w:rPr>
          <w:rFonts w:ascii="宋体" w:hAnsi="宋体" w:hint="eastAsia"/>
        </w:rPr>
        <w:t>本</w:t>
      </w:r>
      <w:r w:rsidRPr="000F5698">
        <w:rPr>
          <w:rFonts w:hint="eastAsia"/>
        </w:rPr>
        <w:t>章资源文件夹中所提供的美术资源</w:t>
      </w:r>
      <w:r w:rsidR="008853C5" w:rsidRPr="000F5698">
        <w:rPr>
          <w:rFonts w:hint="eastAsia"/>
        </w:rPr>
        <w:t>包含针对</w:t>
      </w:r>
      <w:r w:rsidRPr="000F5698">
        <w:rPr>
          <w:rFonts w:hint="eastAsia"/>
        </w:rPr>
        <w:t>Retina</w:t>
      </w:r>
      <w:r w:rsidRPr="000F5698">
        <w:rPr>
          <w:rFonts w:hint="eastAsia"/>
        </w:rPr>
        <w:t>屏幕（</w:t>
      </w:r>
      <w:r w:rsidRPr="000F5698">
        <w:rPr>
          <w:rFonts w:hint="eastAsia"/>
        </w:rPr>
        <w:t>iPod Touch</w:t>
      </w:r>
      <w:r w:rsidR="008853C5" w:rsidRPr="000F5698">
        <w:rPr>
          <w:rFonts w:ascii="宋体" w:hAnsi="宋体" w:cs="宋体" w:hint="eastAsia"/>
        </w:rPr>
        <w:t xml:space="preserve"> </w:t>
      </w:r>
      <w:r w:rsidRPr="000F5698">
        <w:rPr>
          <w:rFonts w:hint="eastAsia"/>
        </w:rPr>
        <w:t>4</w:t>
      </w:r>
      <w:r w:rsidRPr="000F5698">
        <w:rPr>
          <w:rFonts w:hint="eastAsia"/>
        </w:rPr>
        <w:t>、</w:t>
      </w:r>
      <w:r w:rsidRPr="000F5698">
        <w:rPr>
          <w:rFonts w:hint="eastAsia"/>
        </w:rPr>
        <w:t>iPhone 4</w:t>
      </w:r>
      <w:r w:rsidRPr="000F5698">
        <w:rPr>
          <w:rFonts w:hint="eastAsia"/>
        </w:rPr>
        <w:t>和</w:t>
      </w:r>
      <w:r w:rsidRPr="000F5698">
        <w:rPr>
          <w:rFonts w:hint="eastAsia"/>
        </w:rPr>
        <w:t>iPhone 4S</w:t>
      </w:r>
      <w:r w:rsidRPr="000F5698">
        <w:rPr>
          <w:rFonts w:hint="eastAsia"/>
        </w:rPr>
        <w:t>）的适合</w:t>
      </w:r>
      <w:r w:rsidRPr="000F5698">
        <w:rPr>
          <w:rFonts w:hint="eastAsia"/>
        </w:rPr>
        <w:t>960*640</w:t>
      </w:r>
      <w:r w:rsidRPr="000F5698">
        <w:rPr>
          <w:rFonts w:hint="eastAsia"/>
        </w:rPr>
        <w:t>分辨率的图片</w:t>
      </w:r>
      <w:r w:rsidR="008853C5" w:rsidRPr="000F5698">
        <w:rPr>
          <w:rFonts w:hint="eastAsia"/>
        </w:rPr>
        <w:t>，以及针对普通屏幕（</w:t>
      </w:r>
      <w:r w:rsidR="008853C5" w:rsidRPr="000F5698">
        <w:rPr>
          <w:rFonts w:hint="eastAsia"/>
        </w:rPr>
        <w:t>iPhone 3GS</w:t>
      </w:r>
      <w:r w:rsidR="000A6B1E" w:rsidRPr="000F5698">
        <w:rPr>
          <w:rFonts w:hint="eastAsia"/>
        </w:rPr>
        <w:t>、</w:t>
      </w:r>
      <w:r w:rsidR="008853C5" w:rsidRPr="000F5698">
        <w:rPr>
          <w:rFonts w:hint="eastAsia"/>
        </w:rPr>
        <w:t>iPod Touch 3</w:t>
      </w:r>
      <w:r w:rsidR="008853C5" w:rsidRPr="000F5698">
        <w:rPr>
          <w:rFonts w:ascii="宋体" w:hAnsi="宋体" w:cs="宋体" w:hint="eastAsia"/>
        </w:rPr>
        <w:t>等设备）的</w:t>
      </w:r>
      <w:r w:rsidR="008853C5" w:rsidRPr="000F5698">
        <w:rPr>
          <w:rFonts w:hint="eastAsia"/>
        </w:rPr>
        <w:t>适合</w:t>
      </w:r>
      <w:r w:rsidR="008853C5" w:rsidRPr="000F5698">
        <w:rPr>
          <w:rFonts w:hint="eastAsia"/>
        </w:rPr>
        <w:t>480*320</w:t>
      </w:r>
      <w:r w:rsidR="008853C5" w:rsidRPr="000F5698">
        <w:rPr>
          <w:rFonts w:hint="eastAsia"/>
        </w:rPr>
        <w:t>分辨率的图</w:t>
      </w:r>
      <w:r w:rsidR="008853C5" w:rsidRPr="000F5698">
        <w:rPr>
          <w:rFonts w:ascii="宋体" w:hAnsi="宋体" w:cs="宋体" w:hint="eastAsia"/>
        </w:rPr>
        <w:t>片</w:t>
      </w:r>
      <w:r w:rsidRPr="000F5698">
        <w:rPr>
          <w:rFonts w:hint="eastAsia"/>
        </w:rPr>
        <w:t>。比如项目中用到</w:t>
      </w:r>
      <w:r w:rsidRPr="000F5698">
        <w:rPr>
          <w:rFonts w:hint="eastAsia"/>
        </w:rPr>
        <w:t>bg.png</w:t>
      </w:r>
      <w:r w:rsidRPr="000F5698">
        <w:rPr>
          <w:rFonts w:hint="eastAsia"/>
        </w:rPr>
        <w:t>作为游戏的</w:t>
      </w:r>
      <w:r w:rsidR="00F658C7" w:rsidRPr="000F5698">
        <w:rPr>
          <w:rFonts w:hint="eastAsia"/>
        </w:rPr>
        <w:t>主场景</w:t>
      </w:r>
      <w:r w:rsidRPr="000F5698">
        <w:rPr>
          <w:rFonts w:hint="eastAsia"/>
        </w:rPr>
        <w:t>图片，</w:t>
      </w:r>
      <w:proofErr w:type="gramStart"/>
      <w:r w:rsidRPr="000F5698">
        <w:rPr>
          <w:rFonts w:hint="eastAsia"/>
        </w:rPr>
        <w:t>该图片</w:t>
      </w:r>
      <w:proofErr w:type="gramEnd"/>
      <w:r w:rsidR="00A65815" w:rsidRPr="000F5698">
        <w:rPr>
          <w:rFonts w:hint="eastAsia"/>
        </w:rPr>
        <w:t>针对普通屏幕</w:t>
      </w:r>
      <w:r w:rsidRPr="000F5698">
        <w:rPr>
          <w:rFonts w:hint="eastAsia"/>
        </w:rPr>
        <w:t>的分辨率是</w:t>
      </w:r>
      <w:r w:rsidR="00F658C7" w:rsidRPr="000F5698">
        <w:rPr>
          <w:rFonts w:hint="eastAsia"/>
        </w:rPr>
        <w:t>480</w:t>
      </w:r>
      <w:r w:rsidRPr="000F5698">
        <w:rPr>
          <w:rFonts w:hint="eastAsia"/>
        </w:rPr>
        <w:t>*320</w:t>
      </w:r>
      <w:r w:rsidRPr="000F5698">
        <w:rPr>
          <w:rFonts w:hint="eastAsia"/>
        </w:rPr>
        <w:t>。为了适应</w:t>
      </w:r>
      <w:r w:rsidRPr="000F5698">
        <w:rPr>
          <w:rFonts w:hint="eastAsia"/>
        </w:rPr>
        <w:t>Retina</w:t>
      </w:r>
      <w:r w:rsidRPr="000F5698">
        <w:rPr>
          <w:rFonts w:hint="eastAsia"/>
        </w:rPr>
        <w:t>屏幕的需要，</w:t>
      </w:r>
      <w:r w:rsidR="00EA5C03" w:rsidRPr="000F5698">
        <w:rPr>
          <w:rFonts w:hint="eastAsia"/>
        </w:rPr>
        <w:t>应</w:t>
      </w:r>
      <w:r w:rsidRPr="000F5698">
        <w:rPr>
          <w:rFonts w:hint="eastAsia"/>
        </w:rPr>
        <w:t>提供</w:t>
      </w:r>
      <w:r w:rsidR="00F658C7" w:rsidRPr="000F5698">
        <w:rPr>
          <w:rFonts w:hint="eastAsia"/>
        </w:rPr>
        <w:t>满足</w:t>
      </w:r>
      <w:r w:rsidRPr="000F5698">
        <w:rPr>
          <w:rFonts w:hint="eastAsia"/>
        </w:rPr>
        <w:t>960*640</w:t>
      </w:r>
      <w:r w:rsidR="00F658C7" w:rsidRPr="000F5698">
        <w:rPr>
          <w:rFonts w:hint="eastAsia"/>
        </w:rPr>
        <w:t>屏幕</w:t>
      </w:r>
      <w:r w:rsidRPr="000F5698">
        <w:rPr>
          <w:rFonts w:hint="eastAsia"/>
        </w:rPr>
        <w:t>分辨率的相同图片，同时把文件加上后缀</w:t>
      </w:r>
      <w:r w:rsidRPr="000F5698">
        <w:rPr>
          <w:rFonts w:hint="eastAsia"/>
        </w:rPr>
        <w:t>-hd</w:t>
      </w:r>
      <w:r w:rsidRPr="000F5698">
        <w:rPr>
          <w:rFonts w:hint="eastAsia"/>
        </w:rPr>
        <w:t>，</w:t>
      </w:r>
      <w:proofErr w:type="gramStart"/>
      <w:r w:rsidRPr="000F5698">
        <w:rPr>
          <w:rFonts w:hint="eastAsia"/>
        </w:rPr>
        <w:t>即最终</w:t>
      </w:r>
      <w:proofErr w:type="gramEnd"/>
      <w:r w:rsidRPr="000F5698">
        <w:rPr>
          <w:rFonts w:hint="eastAsia"/>
        </w:rPr>
        <w:t>的文件名为</w:t>
      </w:r>
      <w:r w:rsidRPr="000F5698">
        <w:rPr>
          <w:rFonts w:hint="eastAsia"/>
        </w:rPr>
        <w:t>bg-hd.png</w:t>
      </w:r>
      <w:r w:rsidRPr="000F5698">
        <w:rPr>
          <w:rFonts w:hint="eastAsia"/>
        </w:rPr>
        <w:t>。只要提供两种适合两种不同分辨率的图片，并为</w:t>
      </w:r>
      <w:r w:rsidRPr="000F5698">
        <w:rPr>
          <w:rFonts w:hint="eastAsia"/>
        </w:rPr>
        <w:t>Retina</w:t>
      </w:r>
      <w:r w:rsidRPr="000F5698">
        <w:rPr>
          <w:rFonts w:hint="eastAsia"/>
        </w:rPr>
        <w:t>屏幕准备的图片加上</w:t>
      </w:r>
      <w:r w:rsidRPr="000F5698">
        <w:rPr>
          <w:rFonts w:hint="eastAsia"/>
        </w:rPr>
        <w:t>-hd</w:t>
      </w:r>
      <w:r w:rsidRPr="000F5698">
        <w:rPr>
          <w:rFonts w:hint="eastAsia"/>
        </w:rPr>
        <w:t>后缀即可。通过这种方式，开发者无需修改任何代码就可以直接支持</w:t>
      </w:r>
      <w:r w:rsidRPr="000F5698">
        <w:rPr>
          <w:rFonts w:hint="eastAsia"/>
        </w:rPr>
        <w:t>Retina</w:t>
      </w:r>
      <w:r w:rsidRPr="000F5698">
        <w:rPr>
          <w:rFonts w:hint="eastAsia"/>
        </w:rPr>
        <w:t>屏幕的显示。</w:t>
      </w:r>
    </w:p>
    <w:p w:rsidR="00FD1667" w:rsidRPr="000F5698" w:rsidRDefault="00FD1667" w:rsidP="006149FA">
      <w:pPr>
        <w:ind w:firstLine="420"/>
        <w:rPr>
          <w:rFonts w:ascii="宋体" w:hAnsi="宋体" w:cs="宋体" w:hint="eastAsia"/>
        </w:rPr>
      </w:pPr>
      <w:r w:rsidRPr="000F5698">
        <w:rPr>
          <w:rFonts w:hint="eastAsia"/>
        </w:rPr>
        <w:t>而如果是为</w:t>
      </w:r>
      <w:r w:rsidRPr="000F5698">
        <w:rPr>
          <w:rFonts w:hint="eastAsia"/>
        </w:rPr>
        <w:t>iPad</w:t>
      </w:r>
      <w:r w:rsidRPr="000F5698">
        <w:rPr>
          <w:rFonts w:hint="eastAsia"/>
        </w:rPr>
        <w:t>设备开发的游戏，则需要准备对应屏幕分辨率为</w:t>
      </w:r>
      <w:r w:rsidRPr="000F5698">
        <w:rPr>
          <w:rFonts w:hint="eastAsia"/>
        </w:rPr>
        <w:t>1024*768</w:t>
      </w:r>
      <w:r w:rsidRPr="000F5698">
        <w:rPr>
          <w:rFonts w:hint="eastAsia"/>
        </w:rPr>
        <w:t>的图片。</w:t>
      </w:r>
      <w:r w:rsidR="000E342B" w:rsidRPr="000F5698">
        <w:rPr>
          <w:rFonts w:hint="eastAsia"/>
        </w:rPr>
        <w:t>此外，对于最新的</w:t>
      </w:r>
      <w:r w:rsidR="00117017" w:rsidRPr="000F5698">
        <w:rPr>
          <w:rFonts w:hint="eastAsia"/>
        </w:rPr>
        <w:t>屏幕为</w:t>
      </w:r>
      <w:r w:rsidR="00117017" w:rsidRPr="000F5698">
        <w:rPr>
          <w:rFonts w:hint="eastAsia"/>
        </w:rPr>
        <w:t>4</w:t>
      </w:r>
      <w:r w:rsidR="00117017" w:rsidRPr="000F5698">
        <w:rPr>
          <w:rFonts w:ascii="宋体" w:hAnsi="宋体" w:cs="宋体" w:hint="eastAsia"/>
        </w:rPr>
        <w:t>寸的</w:t>
      </w:r>
      <w:r w:rsidR="000E342B" w:rsidRPr="000F5698">
        <w:rPr>
          <w:rFonts w:hint="eastAsia"/>
        </w:rPr>
        <w:t>iPhone</w:t>
      </w:r>
      <w:r w:rsidR="000E342B" w:rsidRPr="000F5698">
        <w:t xml:space="preserve"> </w:t>
      </w:r>
      <w:r w:rsidR="000E342B" w:rsidRPr="000F5698">
        <w:rPr>
          <w:rFonts w:hint="eastAsia"/>
        </w:rPr>
        <w:t>5</w:t>
      </w:r>
      <w:r w:rsidR="000E342B" w:rsidRPr="000F5698">
        <w:rPr>
          <w:rFonts w:ascii="宋体" w:hAnsi="宋体" w:cs="宋体" w:hint="eastAsia"/>
        </w:rPr>
        <w:t>或</w:t>
      </w:r>
      <w:r w:rsidR="000E342B" w:rsidRPr="000F5698">
        <w:rPr>
          <w:rFonts w:hint="eastAsia"/>
        </w:rPr>
        <w:t>iPod Touch</w:t>
      </w:r>
      <w:r w:rsidR="00BF1A28" w:rsidRPr="000F5698">
        <w:rPr>
          <w:rFonts w:hint="eastAsia"/>
        </w:rPr>
        <w:t xml:space="preserve"> </w:t>
      </w:r>
      <w:r w:rsidR="000E342B" w:rsidRPr="000F5698">
        <w:rPr>
          <w:rFonts w:hint="eastAsia"/>
        </w:rPr>
        <w:t>6</w:t>
      </w:r>
      <w:r w:rsidR="000E342B" w:rsidRPr="000F5698">
        <w:rPr>
          <w:rFonts w:hint="eastAsia"/>
        </w:rPr>
        <w:t>，</w:t>
      </w:r>
      <w:r w:rsidR="00A90447" w:rsidRPr="000F5698">
        <w:rPr>
          <w:rFonts w:hint="eastAsia"/>
        </w:rPr>
        <w:t>则</w:t>
      </w:r>
      <w:r w:rsidR="000E342B" w:rsidRPr="000F5698">
        <w:rPr>
          <w:rFonts w:hint="eastAsia"/>
        </w:rPr>
        <w:t>需要单独提供适合</w:t>
      </w:r>
      <w:r w:rsidR="000E342B" w:rsidRPr="000F5698">
        <w:rPr>
          <w:rFonts w:hint="eastAsia"/>
        </w:rPr>
        <w:t>1136*640</w:t>
      </w:r>
      <w:r w:rsidR="000E342B" w:rsidRPr="000F5698">
        <w:rPr>
          <w:rFonts w:hint="eastAsia"/>
        </w:rPr>
        <w:t>分辨率的图片</w:t>
      </w:r>
      <w:r w:rsidR="000A1C42" w:rsidRPr="000F5698">
        <w:rPr>
          <w:rFonts w:hint="eastAsia"/>
        </w:rPr>
        <w:t>，以及名称为</w:t>
      </w:r>
      <w:r w:rsidR="000A1C42" w:rsidRPr="000F5698">
        <w:rPr>
          <w:rFonts w:hint="eastAsia"/>
        </w:rPr>
        <w:t>Default-568h@2x.png</w:t>
      </w:r>
      <w:r w:rsidR="000A1C42" w:rsidRPr="000F5698">
        <w:rPr>
          <w:rFonts w:ascii="宋体" w:hAnsi="宋体" w:cs="宋体" w:hint="eastAsia"/>
        </w:rPr>
        <w:t>的加载图片。</w:t>
      </w:r>
      <w:r w:rsidR="0002008C" w:rsidRPr="000F5698">
        <w:rPr>
          <w:rFonts w:ascii="宋体" w:hAnsi="宋体" w:cs="宋体" w:hint="eastAsia"/>
        </w:rPr>
        <w:t>在程序代码中还</w:t>
      </w:r>
      <w:r w:rsidR="008E5841" w:rsidRPr="000F5698">
        <w:rPr>
          <w:rFonts w:ascii="宋体" w:hAnsi="宋体" w:cs="宋体" w:hint="eastAsia"/>
        </w:rPr>
        <w:t>需要利用UIDevice的信息</w:t>
      </w:r>
      <w:r w:rsidR="0090607F" w:rsidRPr="000F5698">
        <w:rPr>
          <w:rFonts w:ascii="宋体" w:hAnsi="宋体" w:cs="宋体" w:hint="eastAsia"/>
        </w:rPr>
        <w:t>以及屏幕尺寸大小</w:t>
      </w:r>
      <w:r w:rsidR="008E5841" w:rsidRPr="000F5698">
        <w:rPr>
          <w:rFonts w:ascii="宋体" w:hAnsi="宋体" w:cs="宋体" w:hint="eastAsia"/>
        </w:rPr>
        <w:t>来判断当前设备的分辨率</w:t>
      </w:r>
      <w:r w:rsidR="0090607F" w:rsidRPr="000F5698">
        <w:rPr>
          <w:rFonts w:ascii="宋体" w:hAnsi="宋体" w:cs="宋体" w:hint="eastAsia"/>
        </w:rPr>
        <w:t>，并提供对应的图片</w:t>
      </w:r>
      <w:r w:rsidR="008E5841" w:rsidRPr="000F5698">
        <w:rPr>
          <w:rFonts w:ascii="宋体" w:hAnsi="宋体" w:cs="宋体" w:hint="eastAsia"/>
        </w:rPr>
        <w:t>。</w:t>
      </w:r>
    </w:p>
    <w:p w:rsidR="00FD1667" w:rsidRPr="000F5698" w:rsidRDefault="00FD1667">
      <w:pPr>
        <w:pStyle w:val="20"/>
        <w:rPr>
          <w:rFonts w:hint="eastAsia"/>
          <w:lang w:eastAsia="zh-CN"/>
        </w:rPr>
      </w:pPr>
      <w:bookmarkStart w:id="23" w:name="_Toc334779844"/>
      <w:bookmarkStart w:id="24" w:name="_Toc336423006"/>
      <w:r w:rsidRPr="000F5698">
        <w:rPr>
          <w:rFonts w:hint="eastAsia"/>
          <w:lang w:eastAsia="zh-CN"/>
        </w:rPr>
        <w:t>Angel Panda</w:t>
      </w:r>
      <w:r w:rsidRPr="000F5698">
        <w:rPr>
          <w:rFonts w:hint="eastAsia"/>
          <w:lang w:eastAsia="zh-CN"/>
        </w:rPr>
        <w:t>游戏的实现</w:t>
      </w:r>
      <w:bookmarkEnd w:id="23"/>
      <w:bookmarkEnd w:id="24"/>
    </w:p>
    <w:p w:rsidR="00FD1667" w:rsidRPr="000F5698" w:rsidRDefault="00FD1667" w:rsidP="00FD778B">
      <w:pPr>
        <w:ind w:firstLine="420"/>
        <w:rPr>
          <w:rFonts w:hint="eastAsia"/>
          <w:kern w:val="0"/>
        </w:rPr>
      </w:pPr>
      <w:r w:rsidRPr="000F5698">
        <w:rPr>
          <w:rFonts w:hint="eastAsia"/>
          <w:kern w:val="0"/>
        </w:rPr>
        <w:t>按照</w:t>
      </w:r>
      <w:r w:rsidR="001E18B4" w:rsidRPr="000F5698">
        <w:rPr>
          <w:kern w:val="0"/>
        </w:rPr>
        <w:t>10</w:t>
      </w:r>
      <w:r w:rsidRPr="000F5698">
        <w:rPr>
          <w:rFonts w:hint="eastAsia"/>
          <w:kern w:val="0"/>
        </w:rPr>
        <w:t>.3</w:t>
      </w:r>
      <w:r w:rsidRPr="000F5698">
        <w:rPr>
          <w:rFonts w:hint="eastAsia"/>
          <w:kern w:val="0"/>
        </w:rPr>
        <w:t>节的任务分解，本节将分别实现主场景的设置、添加游戏角色、添加用户交互、添加游戏逻辑</w:t>
      </w:r>
      <w:r w:rsidR="00376B68" w:rsidRPr="000F5698">
        <w:rPr>
          <w:rFonts w:hint="eastAsia"/>
          <w:kern w:val="0"/>
        </w:rPr>
        <w:t>以及游戏中的音效</w:t>
      </w:r>
      <w:r w:rsidRPr="000F5698">
        <w:rPr>
          <w:rFonts w:hint="eastAsia"/>
          <w:kern w:val="0"/>
        </w:rPr>
        <w:t>。</w:t>
      </w:r>
    </w:p>
    <w:p w:rsidR="00FD1667" w:rsidRPr="000F5698" w:rsidRDefault="00FD1667" w:rsidP="00700C30">
      <w:pPr>
        <w:pStyle w:val="1041"/>
        <w:rPr>
          <w:rFonts w:hint="eastAsia"/>
        </w:rPr>
      </w:pPr>
      <w:bookmarkStart w:id="25" w:name="_Toc334779845"/>
      <w:bookmarkStart w:id="26" w:name="_Toc336423007"/>
      <w:r w:rsidRPr="000F5698">
        <w:rPr>
          <w:rFonts w:hint="eastAsia"/>
        </w:rPr>
        <w:t>使用</w:t>
      </w:r>
      <w:r w:rsidRPr="000F5698">
        <w:rPr>
          <w:rFonts w:hint="eastAsia"/>
        </w:rPr>
        <w:t>Cocos2D</w:t>
      </w:r>
      <w:r w:rsidRPr="000F5698">
        <w:rPr>
          <w:rFonts w:hint="eastAsia"/>
        </w:rPr>
        <w:t>模板创建新项目</w:t>
      </w:r>
      <w:bookmarkEnd w:id="25"/>
      <w:bookmarkEnd w:id="26"/>
    </w:p>
    <w:p w:rsidR="00FD1667" w:rsidRPr="000F5698" w:rsidRDefault="00FD1667" w:rsidP="00FD778B">
      <w:pPr>
        <w:widowControl/>
        <w:ind w:firstLine="420"/>
        <w:rPr>
          <w:rFonts w:ascii="宋体" w:hAnsi="宋体" w:cs="宋体"/>
          <w:kern w:val="0"/>
        </w:rPr>
      </w:pPr>
      <w:r w:rsidRPr="000F5698">
        <w:rPr>
          <w:rFonts w:hint="eastAsia"/>
          <w:kern w:val="0"/>
        </w:rPr>
        <w:t>打开</w:t>
      </w:r>
      <w:r w:rsidRPr="000F5698">
        <w:rPr>
          <w:kern w:val="0"/>
        </w:rPr>
        <w:t>Xcode</w:t>
      </w:r>
      <w:r w:rsidRPr="000F5698">
        <w:rPr>
          <w:rFonts w:hint="eastAsia"/>
          <w:kern w:val="0"/>
        </w:rPr>
        <w:t>，单击菜单栏上的</w:t>
      </w:r>
      <w:r w:rsidRPr="000F5698">
        <w:rPr>
          <w:rFonts w:hint="eastAsia"/>
          <w:kern w:val="0"/>
        </w:rPr>
        <w:t>File</w:t>
      </w:r>
      <w:proofErr w:type="gramStart"/>
      <w:r w:rsidRPr="000F5698">
        <w:rPr>
          <w:rFonts w:cs="宋体" w:hint="eastAsia"/>
        </w:rPr>
        <w:t>→</w:t>
      </w:r>
      <w:r w:rsidRPr="000F5698">
        <w:rPr>
          <w:rFonts w:hint="eastAsia"/>
          <w:kern w:val="0"/>
        </w:rPr>
        <w:t>New</w:t>
      </w:r>
      <w:r w:rsidRPr="000F5698">
        <w:rPr>
          <w:rFonts w:cs="宋体" w:hint="eastAsia"/>
        </w:rPr>
        <w:t>→</w:t>
      </w:r>
      <w:r w:rsidRPr="000F5698">
        <w:rPr>
          <w:rFonts w:hint="eastAsia"/>
          <w:kern w:val="0"/>
        </w:rPr>
        <w:t>New</w:t>
      </w:r>
      <w:proofErr w:type="gramEnd"/>
      <w:r w:rsidRPr="000F5698">
        <w:rPr>
          <w:rFonts w:hint="eastAsia"/>
          <w:kern w:val="0"/>
        </w:rPr>
        <w:t xml:space="preserve"> Project</w:t>
      </w:r>
      <w:r w:rsidRPr="000F5698">
        <w:rPr>
          <w:rFonts w:hint="eastAsia"/>
          <w:kern w:val="0"/>
        </w:rPr>
        <w:t>以创建新项目，会看到</w:t>
      </w:r>
      <w:r w:rsidR="00D079DD" w:rsidRPr="000F5698">
        <w:rPr>
          <w:rFonts w:ascii="宋体" w:hAnsi="宋体" w:cs="宋体" w:hint="eastAsia"/>
          <w:kern w:val="0"/>
        </w:rPr>
        <w:t>4</w:t>
      </w:r>
      <w:r w:rsidRPr="000F5698">
        <w:rPr>
          <w:rFonts w:hint="eastAsia"/>
          <w:kern w:val="0"/>
        </w:rPr>
        <w:t>个</w:t>
      </w:r>
      <w:r w:rsidRPr="000F5698">
        <w:rPr>
          <w:kern w:val="0"/>
        </w:rPr>
        <w:t>Cocos2D</w:t>
      </w:r>
      <w:r w:rsidRPr="000F5698">
        <w:rPr>
          <w:rFonts w:hint="eastAsia"/>
          <w:kern w:val="0"/>
        </w:rPr>
        <w:t>模板，如</w:t>
      </w:r>
      <w:r w:rsidR="00814C75" w:rsidRPr="000F5698">
        <w:rPr>
          <w:rFonts w:hint="eastAsia"/>
          <w:kern w:val="0"/>
        </w:rPr>
        <w:t>图</w:t>
      </w:r>
      <w:r w:rsidR="00814C75" w:rsidRPr="000F5698">
        <w:rPr>
          <w:rFonts w:hint="eastAsia"/>
          <w:kern w:val="0"/>
        </w:rPr>
        <w:t>10-</w:t>
      </w:r>
      <w:r w:rsidRPr="000F5698">
        <w:rPr>
          <w:rFonts w:cs="宋体"/>
          <w:kern w:val="0"/>
        </w:rPr>
        <w:t>4</w:t>
      </w:r>
      <w:r w:rsidRPr="000F5698">
        <w:rPr>
          <w:rFonts w:hint="eastAsia"/>
          <w:kern w:val="0"/>
        </w:rPr>
        <w:t>所示。</w:t>
      </w:r>
      <w:r w:rsidR="00F73B12" w:rsidRPr="000F5698">
        <w:rPr>
          <w:rFonts w:ascii="宋体" w:hAnsi="宋体" w:cs="宋体"/>
          <w:kern w:val="0"/>
        </w:rPr>
        <w:t xml:space="preserve"> </w:t>
      </w:r>
    </w:p>
    <w:p w:rsidR="00FD1667" w:rsidRPr="000F5698" w:rsidRDefault="00D079DD">
      <w:pPr>
        <w:widowControl/>
        <w:spacing w:line="240" w:lineRule="auto"/>
        <w:ind w:firstLineChars="0" w:firstLine="0"/>
        <w:jc w:val="center"/>
        <w:rPr>
          <w:rFonts w:ascii="宋体" w:cs="宋体" w:hint="eastAsia"/>
          <w:kern w:val="0"/>
          <w:sz w:val="24"/>
          <w:szCs w:val="24"/>
          <w:lang w:val="en-US" w:eastAsia="zh-CN"/>
        </w:rPr>
      </w:pPr>
      <w:r w:rsidRPr="000F5698">
        <w:rPr>
          <w:rFonts w:ascii="宋体" w:cs="宋体"/>
          <w:kern w:val="0"/>
          <w:sz w:val="24"/>
          <w:szCs w:val="24"/>
          <w:lang w:val="en-US" w:eastAsia="zh-CN"/>
        </w:rPr>
        <w:lastRenderedPageBreak/>
        <w:pict>
          <v:shape id="_x0000_i1028" type="#_x0000_t75" style="width:6in;height:291.15pt">
            <v:imagedata r:id="rId11" o:title="newproject"/>
          </v:shape>
        </w:pict>
      </w:r>
    </w:p>
    <w:p w:rsidR="00FD1667" w:rsidRPr="000F5698" w:rsidRDefault="00FD1667" w:rsidP="00814C75">
      <w:pPr>
        <w:pStyle w:val="1-1"/>
        <w:numPr>
          <w:ilvl w:val="0"/>
          <w:numId w:val="17"/>
        </w:numPr>
        <w:ind w:left="0" w:firstLine="0"/>
        <w:jc w:val="center"/>
        <w:rPr>
          <w:kern w:val="0"/>
        </w:rPr>
      </w:pPr>
      <w:r w:rsidRPr="000F5698">
        <w:rPr>
          <w:rFonts w:hint="eastAsia"/>
          <w:kern w:val="0"/>
        </w:rPr>
        <w:t>选择</w:t>
      </w:r>
      <w:r w:rsidRPr="000F5698">
        <w:rPr>
          <w:rFonts w:hint="eastAsia"/>
          <w:kern w:val="0"/>
        </w:rPr>
        <w:t>cocos2d iOS</w:t>
      </w:r>
      <w:r w:rsidRPr="000F5698">
        <w:rPr>
          <w:rFonts w:hint="eastAsia"/>
          <w:kern w:val="0"/>
        </w:rPr>
        <w:t>标准模板</w:t>
      </w:r>
    </w:p>
    <w:p w:rsidR="00F73B12" w:rsidRPr="000F5698" w:rsidRDefault="00F73B12" w:rsidP="006149FA">
      <w:pPr>
        <w:pStyle w:val="af1"/>
      </w:pPr>
      <w:r w:rsidRPr="000F5698">
        <w:rPr>
          <w:rFonts w:hint="eastAsia"/>
          <w:lang w:eastAsia="zh-CN"/>
        </w:rPr>
        <w:t>提示</w:t>
      </w:r>
      <w:r w:rsidRPr="000F5698">
        <w:rPr>
          <w:rFonts w:hint="eastAsia"/>
          <w:lang w:eastAsia="zh-CN"/>
        </w:rPr>
        <w:t xml:space="preserve"> </w:t>
      </w:r>
      <w:r w:rsidRPr="000F5698">
        <w:rPr>
          <w:rFonts w:hint="eastAsia"/>
          <w:kern w:val="0"/>
        </w:rPr>
        <w:t>Cocos2D v2.1 beta</w:t>
      </w:r>
      <w:r w:rsidR="00752F4E" w:rsidRPr="000F5698">
        <w:rPr>
          <w:kern w:val="0"/>
          <w:lang w:val="en-US"/>
        </w:rPr>
        <w:t>1</w:t>
      </w:r>
      <w:r w:rsidR="00D079DD" w:rsidRPr="000F5698">
        <w:rPr>
          <w:rFonts w:ascii="宋体" w:eastAsia="宋体" w:hAnsi="宋体" w:cs="宋体" w:hint="eastAsia"/>
          <w:kern w:val="0"/>
          <w:lang w:val="en-US" w:eastAsia="zh-CN"/>
        </w:rPr>
        <w:t>之前</w:t>
      </w:r>
      <w:r w:rsidRPr="000F5698">
        <w:rPr>
          <w:rFonts w:ascii="宋体" w:hAnsi="宋体" w:cs="宋体" w:hint="eastAsia"/>
          <w:kern w:val="0"/>
        </w:rPr>
        <w:t>的版本</w:t>
      </w:r>
      <w:r w:rsidR="00D079DD" w:rsidRPr="000F5698">
        <w:rPr>
          <w:rFonts w:ascii="宋体" w:hAnsi="宋体" w:cs="宋体" w:hint="eastAsia"/>
          <w:kern w:val="0"/>
        </w:rPr>
        <w:t>只有</w:t>
      </w:r>
      <w:r w:rsidR="00D079DD" w:rsidRPr="000F5698">
        <w:rPr>
          <w:rFonts w:ascii="宋体" w:hAnsi="宋体" w:cs="宋体" w:hint="eastAsia"/>
          <w:kern w:val="0"/>
        </w:rPr>
        <w:t>3</w:t>
      </w:r>
      <w:r w:rsidR="00D079DD" w:rsidRPr="000F5698">
        <w:rPr>
          <w:rFonts w:ascii="宋体" w:hAnsi="宋体" w:cs="宋体" w:hint="eastAsia"/>
          <w:kern w:val="0"/>
        </w:rPr>
        <w:t>个模板，</w:t>
      </w:r>
      <w:r w:rsidR="00D079DD" w:rsidRPr="000F5698">
        <w:rPr>
          <w:rFonts w:ascii="宋体" w:hAnsi="宋体" w:cs="宋体" w:hint="eastAsia"/>
          <w:kern w:val="0"/>
        </w:rPr>
        <w:t xml:space="preserve"> </w:t>
      </w:r>
      <w:r w:rsidR="00D079DD" w:rsidRPr="000F5698">
        <w:rPr>
          <w:rFonts w:hint="eastAsia"/>
        </w:rPr>
        <w:t>cocos2d iOS with JavaS</w:t>
      </w:r>
      <w:r w:rsidRPr="000F5698">
        <w:rPr>
          <w:rFonts w:hint="eastAsia"/>
        </w:rPr>
        <w:t>cript</w:t>
      </w:r>
      <w:r w:rsidR="00D079DD" w:rsidRPr="000F5698">
        <w:rPr>
          <w:rFonts w:hint="eastAsia"/>
        </w:rPr>
        <w:t>是</w:t>
      </w:r>
      <w:r w:rsidR="00D079DD" w:rsidRPr="000F5698">
        <w:rPr>
          <w:rFonts w:hint="eastAsia"/>
        </w:rPr>
        <w:t>v2.1</w:t>
      </w:r>
      <w:r w:rsidR="00922C64" w:rsidRPr="000F5698">
        <w:rPr>
          <w:rFonts w:hint="eastAsia"/>
        </w:rPr>
        <w:t>版本所</w:t>
      </w:r>
      <w:r w:rsidR="00D079DD" w:rsidRPr="000F5698">
        <w:rPr>
          <w:rFonts w:hint="eastAsia"/>
        </w:rPr>
        <w:t>新增的模板</w:t>
      </w:r>
      <w:r w:rsidR="009E5400" w:rsidRPr="000F5698">
        <w:rPr>
          <w:rFonts w:hint="eastAsia"/>
        </w:rPr>
        <w:t>。</w:t>
      </w:r>
    </w:p>
    <w:p w:rsidR="00FD1667" w:rsidRPr="000F5698" w:rsidRDefault="00FD1667" w:rsidP="00FD778B">
      <w:pPr>
        <w:ind w:firstLine="420"/>
        <w:rPr>
          <w:rFonts w:ascii="宋体" w:hAnsi="宋体" w:cs="宋体" w:hint="eastAsia"/>
          <w:kern w:val="0"/>
        </w:rPr>
      </w:pPr>
      <w:r w:rsidRPr="000F5698">
        <w:rPr>
          <w:rFonts w:hint="eastAsia"/>
          <w:kern w:val="0"/>
        </w:rPr>
        <w:t>选择第一个</w:t>
      </w:r>
      <w:r w:rsidRPr="000F5698">
        <w:rPr>
          <w:rFonts w:cs="宋体" w:hint="eastAsia"/>
          <w:kern w:val="0"/>
        </w:rPr>
        <w:t>模板，</w:t>
      </w:r>
      <w:r w:rsidRPr="000F5698">
        <w:rPr>
          <w:rFonts w:hint="eastAsia"/>
          <w:kern w:val="0"/>
        </w:rPr>
        <w:t>给项目命名“</w:t>
      </w:r>
      <w:r w:rsidRPr="000F5698">
        <w:rPr>
          <w:kern w:val="0"/>
        </w:rPr>
        <w:t>AngelPanda</w:t>
      </w:r>
      <w:r w:rsidRPr="000F5698">
        <w:rPr>
          <w:rFonts w:hint="eastAsia"/>
          <w:kern w:val="0"/>
        </w:rPr>
        <w:t>”，其他保持默认选项，然后单击“</w:t>
      </w:r>
      <w:r w:rsidRPr="000F5698">
        <w:rPr>
          <w:rFonts w:hint="eastAsia"/>
        </w:rPr>
        <w:t>Next</w:t>
      </w:r>
      <w:r w:rsidRPr="000F5698">
        <w:rPr>
          <w:rFonts w:hint="eastAsia"/>
          <w:kern w:val="0"/>
        </w:rPr>
        <w:t>”，选择要保存的目录，然后单击“</w:t>
      </w:r>
      <w:r w:rsidRPr="000F5698">
        <w:rPr>
          <w:rFonts w:hint="eastAsia"/>
          <w:kern w:val="0"/>
        </w:rPr>
        <w:t>Create</w:t>
      </w:r>
      <w:r w:rsidRPr="000F5698">
        <w:rPr>
          <w:rFonts w:ascii="宋体" w:cs="宋体" w:hint="eastAsia"/>
          <w:kern w:val="0"/>
        </w:rPr>
        <w:t>”</w:t>
      </w:r>
      <w:r w:rsidRPr="000F5698">
        <w:rPr>
          <w:rFonts w:hint="eastAsia"/>
          <w:kern w:val="0"/>
        </w:rPr>
        <w:t>以创建项目。如</w:t>
      </w:r>
      <w:r w:rsidR="00814C75" w:rsidRPr="000F5698">
        <w:rPr>
          <w:rFonts w:hint="eastAsia"/>
          <w:kern w:val="0"/>
        </w:rPr>
        <w:t>图</w:t>
      </w:r>
      <w:r w:rsidR="00814C75" w:rsidRPr="000F5698">
        <w:rPr>
          <w:rFonts w:hint="eastAsia"/>
          <w:kern w:val="0"/>
        </w:rPr>
        <w:t>10-</w:t>
      </w:r>
      <w:r w:rsidRPr="000F5698">
        <w:rPr>
          <w:rFonts w:hint="eastAsia"/>
          <w:kern w:val="0"/>
        </w:rPr>
        <w:t>5</w:t>
      </w:r>
      <w:r w:rsidRPr="000F5698">
        <w:rPr>
          <w:rFonts w:ascii="宋体" w:hAnsi="宋体" w:cs="宋体" w:hint="eastAsia"/>
          <w:kern w:val="0"/>
        </w:rPr>
        <w:t>所示。</w:t>
      </w:r>
    </w:p>
    <w:p w:rsidR="00FD1667" w:rsidRPr="000F5698" w:rsidRDefault="00D81263" w:rsidP="00A55BA6">
      <w:pPr>
        <w:ind w:firstLine="420"/>
        <w:jc w:val="center"/>
        <w:rPr>
          <w:rFonts w:ascii="宋体" w:cs="宋体" w:hint="eastAsia"/>
        </w:rPr>
      </w:pPr>
      <w:r w:rsidRPr="000F5698">
        <w:rPr>
          <w:rFonts w:ascii="宋体" w:cs="宋体" w:hint="eastAsia"/>
        </w:rPr>
        <w:lastRenderedPageBreak/>
        <w:pict>
          <v:shape id="_x0000_i1029" type="#_x0000_t75" style="width:431.35pt;height:293pt">
            <v:imagedata r:id="rId12" o:title="new2"/>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创建</w:t>
      </w:r>
      <w:r w:rsidRPr="000F5698">
        <w:rPr>
          <w:rFonts w:hint="eastAsia"/>
          <w:kern w:val="0"/>
        </w:rPr>
        <w:t>AngelPanda</w:t>
      </w:r>
      <w:r w:rsidRPr="000F5698">
        <w:rPr>
          <w:rFonts w:hint="eastAsia"/>
          <w:kern w:val="0"/>
        </w:rPr>
        <w:t>项目</w:t>
      </w:r>
    </w:p>
    <w:p w:rsidR="00FD1667" w:rsidRPr="000F5698" w:rsidRDefault="00FD1667" w:rsidP="00FD778B">
      <w:pPr>
        <w:widowControl/>
        <w:ind w:firstLine="420"/>
        <w:rPr>
          <w:rFonts w:hint="eastAsia"/>
        </w:rPr>
      </w:pPr>
      <w:r w:rsidRPr="000F5698">
        <w:rPr>
          <w:rFonts w:hint="eastAsia"/>
          <w:kern w:val="0"/>
        </w:rPr>
        <w:t>使用快捷键</w:t>
      </w:r>
      <w:r w:rsidRPr="000F5698">
        <w:rPr>
          <w:rFonts w:hint="eastAsia"/>
          <w:kern w:val="0"/>
        </w:rPr>
        <w:t>Command +R</w:t>
      </w:r>
      <w:r w:rsidRPr="000F5698">
        <w:rPr>
          <w:rFonts w:hint="eastAsia"/>
          <w:kern w:val="0"/>
        </w:rPr>
        <w:t>编译运行</w:t>
      </w:r>
      <w:r w:rsidRPr="000F5698">
        <w:rPr>
          <w:kern w:val="0"/>
        </w:rPr>
        <w:t>AngelPanda</w:t>
      </w:r>
      <w:r w:rsidRPr="000F5698">
        <w:rPr>
          <w:rFonts w:ascii="宋体" w:cs="宋体" w:hint="eastAsia"/>
          <w:kern w:val="0"/>
        </w:rPr>
        <w:t>项目，</w:t>
      </w:r>
      <w:r w:rsidRPr="000F5698">
        <w:rPr>
          <w:rFonts w:hint="eastAsia"/>
          <w:kern w:val="0"/>
        </w:rPr>
        <w:t>就可以看到经典的</w:t>
      </w:r>
      <w:r w:rsidRPr="000F5698">
        <w:rPr>
          <w:kern w:val="0"/>
        </w:rPr>
        <w:t>H</w:t>
      </w:r>
      <w:r w:rsidRPr="000F5698">
        <w:rPr>
          <w:rFonts w:hint="eastAsia"/>
          <w:kern w:val="0"/>
        </w:rPr>
        <w:t>ello World</w:t>
      </w:r>
      <w:r w:rsidRPr="000F5698">
        <w:rPr>
          <w:rFonts w:hint="eastAsia"/>
          <w:kern w:val="0"/>
        </w:rPr>
        <w:t>画面，</w:t>
      </w:r>
      <w:r w:rsidRPr="000F5698">
        <w:rPr>
          <w:rFonts w:hint="eastAsia"/>
        </w:rPr>
        <w:t>如</w:t>
      </w:r>
      <w:r w:rsidR="00814C75" w:rsidRPr="000F5698">
        <w:rPr>
          <w:rFonts w:hint="eastAsia"/>
        </w:rPr>
        <w:t>图</w:t>
      </w:r>
      <w:r w:rsidR="00814C75" w:rsidRPr="000F5698">
        <w:rPr>
          <w:rFonts w:hint="eastAsia"/>
        </w:rPr>
        <w:t>10-</w:t>
      </w:r>
      <w:r w:rsidRPr="000F5698">
        <w:t>6</w:t>
      </w:r>
      <w:r w:rsidRPr="000F5698">
        <w:rPr>
          <w:rFonts w:hint="eastAsia"/>
        </w:rPr>
        <w:t>所示。</w:t>
      </w:r>
    </w:p>
    <w:p w:rsidR="00FD1667" w:rsidRPr="000F5698" w:rsidRDefault="001D60CE" w:rsidP="00FD778B">
      <w:pPr>
        <w:widowControl/>
        <w:ind w:firstLine="420"/>
        <w:jc w:val="center"/>
      </w:pPr>
      <w:r w:rsidRPr="000F5698">
        <w:rPr>
          <w:rFonts w:hint="eastAsia"/>
        </w:rPr>
        <w:pict>
          <v:shape id="_x0000_i1030" type="#_x0000_t75" style="width:359.35pt;height:256.7pt">
            <v:imagedata r:id="rId13" o:title="helloworld"/>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编译运行后在模拟器中显示的</w:t>
      </w:r>
      <w:r w:rsidRPr="000F5698">
        <w:rPr>
          <w:kern w:val="0"/>
        </w:rPr>
        <w:t>H</w:t>
      </w:r>
      <w:r w:rsidRPr="000F5698">
        <w:rPr>
          <w:rFonts w:hint="eastAsia"/>
          <w:kern w:val="0"/>
        </w:rPr>
        <w:t>ello World</w:t>
      </w:r>
      <w:r w:rsidRPr="000F5698">
        <w:rPr>
          <w:rFonts w:hint="eastAsia"/>
          <w:kern w:val="0"/>
        </w:rPr>
        <w:t>画面</w:t>
      </w:r>
    </w:p>
    <w:p w:rsidR="00654C3A" w:rsidRPr="000F5698" w:rsidRDefault="00EA5C03" w:rsidP="006149FA">
      <w:pPr>
        <w:pStyle w:val="4"/>
        <w:rPr>
          <w:rFonts w:hint="eastAsia"/>
        </w:rPr>
      </w:pPr>
      <w:r w:rsidRPr="000F5698">
        <w:rPr>
          <w:rFonts w:hint="eastAsia"/>
        </w:rPr>
        <w:lastRenderedPageBreak/>
        <w:t>添加</w:t>
      </w:r>
      <w:r w:rsidR="00654C3A" w:rsidRPr="000F5698">
        <w:rPr>
          <w:rFonts w:hint="eastAsia"/>
        </w:rPr>
        <w:t>资源</w:t>
      </w:r>
    </w:p>
    <w:p w:rsidR="00FD1667" w:rsidRPr="000F5698" w:rsidRDefault="00FD1667" w:rsidP="00FD778B">
      <w:pPr>
        <w:ind w:firstLine="420"/>
        <w:rPr>
          <w:rFonts w:ascii="宋体" w:cs="宋体" w:hint="eastAsia"/>
        </w:rPr>
      </w:pPr>
      <w:r w:rsidRPr="000F5698">
        <w:rPr>
          <w:rFonts w:ascii="宋体" w:hAnsi="宋体" w:cs="宋体" w:hint="eastAsia"/>
        </w:rPr>
        <w:t>在创建完新项目之后，首先要把所需资源添加到项目之中。请从</w:t>
      </w:r>
      <w:r w:rsidR="00B93637" w:rsidRPr="000F5698">
        <w:rPr>
          <w:kern w:val="0"/>
        </w:rPr>
        <w:t>cha10</w:t>
      </w:r>
      <w:r w:rsidR="00B93637" w:rsidRPr="000F5698">
        <w:rPr>
          <w:rFonts w:hint="eastAsia"/>
          <w:kern w:val="0"/>
        </w:rPr>
        <w:t>/Angel Panda</w:t>
      </w:r>
      <w:r w:rsidR="00B93637" w:rsidRPr="000F5698">
        <w:rPr>
          <w:kern w:val="0"/>
        </w:rPr>
        <w:t>/resources</w:t>
      </w:r>
      <w:r w:rsidRPr="000F5698">
        <w:rPr>
          <w:rFonts w:hint="eastAsia"/>
        </w:rPr>
        <w:t>中获取本章所需要的资源文件</w:t>
      </w:r>
      <w:r w:rsidR="000A4CA7" w:rsidRPr="000F5698">
        <w:rPr>
          <w:rFonts w:hint="eastAsia"/>
        </w:rPr>
        <w:t>，</w:t>
      </w:r>
      <w:r w:rsidRPr="000F5698">
        <w:t>直接拖到</w:t>
      </w:r>
      <w:r w:rsidRPr="000F5698">
        <w:t>Xcode</w:t>
      </w:r>
      <w:r w:rsidR="000A4CA7" w:rsidRPr="000F5698">
        <w:rPr>
          <w:rFonts w:hint="eastAsia"/>
        </w:rPr>
        <w:t>的</w:t>
      </w:r>
      <w:r w:rsidRPr="000F5698">
        <w:t>AngelPanda</w:t>
      </w:r>
      <w:r w:rsidRPr="000F5698">
        <w:t>项目中的</w:t>
      </w:r>
      <w:r w:rsidRPr="000F5698">
        <w:t>Resources</w:t>
      </w:r>
      <w:r w:rsidRPr="000F5698">
        <w:t>里，记住一定要选择</w:t>
      </w:r>
      <w:r w:rsidRPr="000F5698">
        <w:t>“Copy items into destination grou</w:t>
      </w:r>
      <w:r w:rsidRPr="000F5698">
        <w:rPr>
          <w:rFonts w:hint="eastAsia"/>
        </w:rPr>
        <w:t>p</w:t>
      </w:r>
      <w:r w:rsidRPr="000F5698">
        <w:t>’folder</w:t>
      </w:r>
      <w:r w:rsidRPr="000F5698">
        <w:rPr>
          <w:rFonts w:hint="eastAsia"/>
        </w:rPr>
        <w:t>（</w:t>
      </w:r>
      <w:r w:rsidRPr="000F5698">
        <w:t>if needed</w:t>
      </w:r>
      <w:r w:rsidRPr="000F5698">
        <w:rPr>
          <w:rFonts w:hint="eastAsia"/>
        </w:rPr>
        <w:t>）</w:t>
      </w:r>
      <w:r w:rsidRPr="000F5698">
        <w:t>”</w:t>
      </w:r>
      <w:r w:rsidR="00C04F9F" w:rsidRPr="000F5698">
        <w:rPr>
          <w:rFonts w:hint="eastAsia"/>
        </w:rPr>
        <w:t>，</w:t>
      </w:r>
      <w:r w:rsidRPr="000F5698">
        <w:rPr>
          <w:rFonts w:hint="eastAsia"/>
        </w:rPr>
        <w:t>如</w:t>
      </w:r>
      <w:r w:rsidR="00814C75" w:rsidRPr="000F5698">
        <w:rPr>
          <w:rFonts w:hint="eastAsia"/>
        </w:rPr>
        <w:t>图</w:t>
      </w:r>
      <w:r w:rsidR="00814C75" w:rsidRPr="000F5698">
        <w:rPr>
          <w:rFonts w:hint="eastAsia"/>
        </w:rPr>
        <w:t>10-</w:t>
      </w:r>
      <w:r w:rsidRPr="000F5698">
        <w:rPr>
          <w:rFonts w:hint="eastAsia"/>
        </w:rPr>
        <w:t>7</w:t>
      </w:r>
      <w:r w:rsidRPr="000F5698">
        <w:rPr>
          <w:rFonts w:ascii="宋体" w:cs="宋体" w:hint="eastAsia"/>
        </w:rPr>
        <w:t>所示。</w:t>
      </w:r>
    </w:p>
    <w:p w:rsidR="00FD1667" w:rsidRPr="000F5698" w:rsidRDefault="00FD1667" w:rsidP="00FD778B">
      <w:pPr>
        <w:ind w:firstLine="420"/>
        <w:jc w:val="center"/>
        <w:rPr>
          <w:rFonts w:ascii="宋体" w:cs="宋体" w:hint="eastAsia"/>
        </w:rPr>
      </w:pPr>
      <w:r w:rsidRPr="000F5698">
        <w:rPr>
          <w:rFonts w:ascii="宋体" w:cs="宋体" w:hint="eastAsia"/>
        </w:rPr>
        <w:pict>
          <v:shape id="_x0000_i1031" type="#_x0000_t75" style="width:366.9pt;height:246.7pt;mso-position-horizontal-relative:page;mso-position-vertical-relative:page" o:bordertopcolor="this" o:borderleftcolor="this" o:borderbottomcolor="this" o:borderrightcolor="this">
            <v:imagedata r:id="rId14" o:title="addresources"/>
            <w10:bordertop type="single" width="4"/>
            <w10:borderleft type="single" width="4"/>
            <w10:borderbottom type="single" width="4"/>
            <w10:borderright type="single" width="4"/>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将资源文件添加到项目中</w:t>
      </w:r>
    </w:p>
    <w:p w:rsidR="00031F22" w:rsidRPr="000F5698" w:rsidRDefault="00FD1667" w:rsidP="006149FA">
      <w:pPr>
        <w:pStyle w:val="4"/>
        <w:rPr>
          <w:rFonts w:hint="eastAsia"/>
        </w:rPr>
      </w:pPr>
      <w:r w:rsidRPr="000F5698">
        <w:rPr>
          <w:rFonts w:hint="eastAsia"/>
        </w:rPr>
        <w:t>从项目中删除模板中自带的文件</w:t>
      </w:r>
    </w:p>
    <w:p w:rsidR="00FD1667" w:rsidRPr="000F5698" w:rsidRDefault="00FD1667" w:rsidP="00FD778B">
      <w:pPr>
        <w:ind w:firstLine="420"/>
        <w:rPr>
          <w:rFonts w:hint="eastAsia"/>
          <w:kern w:val="0"/>
        </w:rPr>
      </w:pPr>
      <w:r w:rsidRPr="000F5698">
        <w:rPr>
          <w:rFonts w:hint="eastAsia"/>
          <w:kern w:val="0"/>
        </w:rPr>
        <w:t>在</w:t>
      </w:r>
      <w:r w:rsidRPr="000F5698">
        <w:rPr>
          <w:rFonts w:hint="eastAsia"/>
          <w:kern w:val="0"/>
        </w:rPr>
        <w:t>Xcode</w:t>
      </w:r>
      <w:r w:rsidRPr="000F5698">
        <w:rPr>
          <w:rFonts w:hint="eastAsia"/>
          <w:kern w:val="0"/>
        </w:rPr>
        <w:t>中选中</w:t>
      </w:r>
      <w:r w:rsidRPr="000F5698">
        <w:rPr>
          <w:rFonts w:hint="eastAsia"/>
          <w:kern w:val="0"/>
        </w:rPr>
        <w:t>HelloWorldLayer.h</w:t>
      </w:r>
      <w:r w:rsidRPr="000F5698">
        <w:rPr>
          <w:rFonts w:hint="eastAsia"/>
          <w:kern w:val="0"/>
        </w:rPr>
        <w:t>和</w:t>
      </w:r>
      <w:r w:rsidRPr="000F5698">
        <w:rPr>
          <w:rFonts w:hint="eastAsia"/>
          <w:kern w:val="0"/>
        </w:rPr>
        <w:t>HelloWorldLayer.mm</w:t>
      </w:r>
      <w:r w:rsidRPr="000F5698">
        <w:rPr>
          <w:rFonts w:hint="eastAsia"/>
          <w:kern w:val="0"/>
        </w:rPr>
        <w:t>这两个文件，然后按下键盘上的</w:t>
      </w:r>
      <w:r w:rsidRPr="000F5698">
        <w:rPr>
          <w:rFonts w:hint="eastAsia"/>
          <w:kern w:val="0"/>
        </w:rPr>
        <w:t>Delete</w:t>
      </w:r>
      <w:r w:rsidRPr="000F5698">
        <w:rPr>
          <w:rFonts w:hint="eastAsia"/>
          <w:kern w:val="0"/>
        </w:rPr>
        <w:t>键，当出现</w:t>
      </w:r>
      <w:r w:rsidR="00814C75" w:rsidRPr="000F5698">
        <w:rPr>
          <w:rFonts w:hint="eastAsia"/>
          <w:kern w:val="0"/>
        </w:rPr>
        <w:t>图</w:t>
      </w:r>
      <w:r w:rsidR="00814C75" w:rsidRPr="000F5698">
        <w:rPr>
          <w:rFonts w:hint="eastAsia"/>
          <w:kern w:val="0"/>
        </w:rPr>
        <w:t>10-</w:t>
      </w:r>
      <w:r w:rsidRPr="000F5698">
        <w:rPr>
          <w:rFonts w:hint="eastAsia"/>
          <w:kern w:val="0"/>
        </w:rPr>
        <w:t>8</w:t>
      </w:r>
      <w:r w:rsidRPr="000F5698">
        <w:rPr>
          <w:rFonts w:hint="eastAsia"/>
          <w:kern w:val="0"/>
        </w:rPr>
        <w:t>所示的警告时，再次单击</w:t>
      </w:r>
      <w:r w:rsidRPr="000F5698">
        <w:rPr>
          <w:rFonts w:hint="eastAsia"/>
          <w:kern w:val="0"/>
        </w:rPr>
        <w:t>Delete</w:t>
      </w:r>
      <w:r w:rsidRPr="000F5698">
        <w:rPr>
          <w:rFonts w:hint="eastAsia"/>
          <w:kern w:val="0"/>
        </w:rPr>
        <w:t>来彻底删除这两个文件。</w:t>
      </w:r>
    </w:p>
    <w:p w:rsidR="00FD1667" w:rsidRPr="000F5698" w:rsidRDefault="00FD1667">
      <w:pPr>
        <w:ind w:firstLineChars="0" w:firstLine="0"/>
        <w:jc w:val="center"/>
        <w:rPr>
          <w:rFonts w:hint="eastAsia"/>
          <w:kern w:val="0"/>
          <w:sz w:val="22"/>
          <w:szCs w:val="22"/>
        </w:rPr>
      </w:pPr>
      <w:r w:rsidRPr="000F5698">
        <w:rPr>
          <w:rFonts w:hint="eastAsia"/>
          <w:kern w:val="0"/>
          <w:sz w:val="22"/>
          <w:szCs w:val="22"/>
        </w:rPr>
        <w:pict>
          <v:shape id="_x0000_i1032" type="#_x0000_t75" style="width:341.85pt;height:95.15pt;mso-position-horizontal-relative:page;mso-position-vertical-relative:page" o:bordertopcolor="this" o:borderleftcolor="this" o:borderbottomcolor="this" o:borderrightcolor="this">
            <v:imagedata r:id="rId15" o:title="cha10-3"/>
            <w10:bordertop type="single" width="4"/>
            <w10:borderleft type="single" width="4"/>
            <w10:borderbottom type="single" width="4"/>
            <w10:borderright type="single" width="4"/>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从项目中删除</w:t>
      </w:r>
      <w:r w:rsidRPr="000F5698">
        <w:rPr>
          <w:rFonts w:hint="eastAsia"/>
          <w:kern w:val="0"/>
        </w:rPr>
        <w:t>HelloWorldLayer.h</w:t>
      </w:r>
      <w:r w:rsidRPr="000F5698">
        <w:rPr>
          <w:rFonts w:hint="eastAsia"/>
          <w:kern w:val="0"/>
        </w:rPr>
        <w:t>和</w:t>
      </w:r>
      <w:r w:rsidRPr="000F5698">
        <w:rPr>
          <w:rFonts w:hint="eastAsia"/>
          <w:kern w:val="0"/>
        </w:rPr>
        <w:t>HelloWorldLayer.mm</w:t>
      </w:r>
    </w:p>
    <w:p w:rsidR="00FD1667" w:rsidRPr="000F5698" w:rsidRDefault="00FD1667" w:rsidP="00FD778B">
      <w:pPr>
        <w:ind w:firstLine="420"/>
        <w:rPr>
          <w:rFonts w:hint="eastAsia"/>
          <w:kern w:val="0"/>
        </w:rPr>
      </w:pPr>
      <w:r w:rsidRPr="000F5698">
        <w:rPr>
          <w:rFonts w:hint="eastAsia"/>
          <w:kern w:val="0"/>
        </w:rPr>
        <w:t>在</w:t>
      </w:r>
      <w:r w:rsidRPr="000F5698">
        <w:rPr>
          <w:rFonts w:hint="eastAsia"/>
          <w:kern w:val="0"/>
        </w:rPr>
        <w:t>Xcode</w:t>
      </w:r>
      <w:r w:rsidRPr="000F5698">
        <w:rPr>
          <w:rFonts w:hint="eastAsia"/>
          <w:kern w:val="0"/>
        </w:rPr>
        <w:t>中右键单击</w:t>
      </w:r>
      <w:r w:rsidRPr="000F5698">
        <w:rPr>
          <w:kern w:val="0"/>
        </w:rPr>
        <w:t>Angry</w:t>
      </w:r>
      <w:r w:rsidRPr="000F5698">
        <w:rPr>
          <w:rFonts w:hint="eastAsia"/>
          <w:kern w:val="0"/>
        </w:rPr>
        <w:t xml:space="preserve"> </w:t>
      </w:r>
      <w:r w:rsidRPr="000F5698">
        <w:rPr>
          <w:kern w:val="0"/>
        </w:rPr>
        <w:t>Panda</w:t>
      </w:r>
      <w:r w:rsidRPr="000F5698">
        <w:rPr>
          <w:rFonts w:hint="eastAsia"/>
          <w:kern w:val="0"/>
        </w:rPr>
        <w:t>组，选择</w:t>
      </w:r>
      <w:r w:rsidRPr="000F5698">
        <w:rPr>
          <w:rFonts w:hint="eastAsia"/>
          <w:kern w:val="0"/>
        </w:rPr>
        <w:t>New File</w:t>
      </w:r>
      <w:r w:rsidRPr="000F5698">
        <w:rPr>
          <w:rFonts w:hint="eastAsia"/>
          <w:kern w:val="0"/>
        </w:rPr>
        <w:t>，然后选择</w:t>
      </w:r>
      <w:r w:rsidRPr="000F5698">
        <w:rPr>
          <w:rFonts w:hint="eastAsia"/>
          <w:kern w:val="0"/>
        </w:rPr>
        <w:t>iOS</w:t>
      </w:r>
      <w:r w:rsidRPr="000F5698">
        <w:rPr>
          <w:rFonts w:hint="eastAsia"/>
          <w:kern w:val="0"/>
        </w:rPr>
        <w:t>→</w:t>
      </w:r>
      <w:r w:rsidRPr="000F5698">
        <w:rPr>
          <w:rFonts w:hint="eastAsia"/>
          <w:kern w:val="0"/>
        </w:rPr>
        <w:t>Cocoa Touch</w:t>
      </w:r>
      <w:r w:rsidRPr="000F5698">
        <w:rPr>
          <w:rFonts w:hint="eastAsia"/>
          <w:kern w:val="0"/>
        </w:rPr>
        <w:t>→</w:t>
      </w:r>
      <w:r w:rsidRPr="000F5698">
        <w:rPr>
          <w:rFonts w:hint="eastAsia"/>
          <w:kern w:val="0"/>
        </w:rPr>
        <w:t>Objective-C class</w:t>
      </w:r>
      <w:r w:rsidRPr="000F5698">
        <w:rPr>
          <w:rFonts w:hint="eastAsia"/>
          <w:kern w:val="0"/>
        </w:rPr>
        <w:t>，选择</w:t>
      </w:r>
      <w:r w:rsidRPr="000F5698">
        <w:rPr>
          <w:rFonts w:hint="eastAsia"/>
          <w:kern w:val="0"/>
        </w:rPr>
        <w:t>Next</w:t>
      </w:r>
      <w:r w:rsidRPr="000F5698">
        <w:rPr>
          <w:rFonts w:hint="eastAsia"/>
          <w:kern w:val="0"/>
        </w:rPr>
        <w:t>。选择</w:t>
      </w:r>
      <w:r w:rsidRPr="000F5698">
        <w:rPr>
          <w:rFonts w:hint="eastAsia"/>
          <w:kern w:val="0"/>
        </w:rPr>
        <w:t>Subclass of NSObject</w:t>
      </w:r>
      <w:r w:rsidRPr="000F5698">
        <w:rPr>
          <w:rFonts w:hint="eastAsia"/>
          <w:kern w:val="0"/>
        </w:rPr>
        <w:t>，然后单击</w:t>
      </w:r>
      <w:r w:rsidRPr="000F5698">
        <w:rPr>
          <w:rFonts w:hint="eastAsia"/>
          <w:kern w:val="0"/>
        </w:rPr>
        <w:t>Next</w:t>
      </w:r>
      <w:r w:rsidRPr="000F5698">
        <w:rPr>
          <w:rFonts w:hint="eastAsia"/>
          <w:kern w:val="0"/>
        </w:rPr>
        <w:t>，将文件命名为</w:t>
      </w:r>
      <w:r w:rsidRPr="000F5698">
        <w:rPr>
          <w:kern w:val="0"/>
        </w:rPr>
        <w:lastRenderedPageBreak/>
        <w:t>ActionLayer</w:t>
      </w:r>
      <w:r w:rsidRPr="000F5698">
        <w:rPr>
          <w:rFonts w:hint="eastAsia"/>
          <w:kern w:val="0"/>
        </w:rPr>
        <w:t>.m</w:t>
      </w:r>
      <w:r w:rsidRPr="000F5698">
        <w:rPr>
          <w:rFonts w:hint="eastAsia"/>
          <w:kern w:val="0"/>
        </w:rPr>
        <w:t>，单击</w:t>
      </w:r>
      <w:r w:rsidRPr="000F5698">
        <w:rPr>
          <w:rFonts w:hint="eastAsia"/>
          <w:kern w:val="0"/>
        </w:rPr>
        <w:t>Save</w:t>
      </w:r>
      <w:r w:rsidRPr="000F5698">
        <w:rPr>
          <w:rFonts w:hint="eastAsia"/>
          <w:kern w:val="0"/>
        </w:rPr>
        <w:t>。</w:t>
      </w:r>
    </w:p>
    <w:p w:rsidR="00FD1667" w:rsidRPr="000F5698" w:rsidRDefault="00FD1667" w:rsidP="00FD778B">
      <w:pPr>
        <w:ind w:firstLine="420"/>
        <w:rPr>
          <w:rFonts w:hint="eastAsia"/>
          <w:kern w:val="0"/>
        </w:rPr>
      </w:pPr>
      <w:r w:rsidRPr="000F5698">
        <w:rPr>
          <w:rFonts w:hint="eastAsia"/>
          <w:kern w:val="0"/>
        </w:rPr>
        <w:t>此时，</w:t>
      </w:r>
      <w:r w:rsidRPr="000F5698">
        <w:rPr>
          <w:kern w:val="0"/>
        </w:rPr>
        <w:t>ActionLayer</w:t>
      </w:r>
      <w:r w:rsidRPr="000F5698">
        <w:rPr>
          <w:rFonts w:hint="eastAsia"/>
          <w:kern w:val="0"/>
        </w:rPr>
        <w:t>.h</w:t>
      </w:r>
      <w:r w:rsidRPr="000F5698">
        <w:rPr>
          <w:rFonts w:hint="eastAsia"/>
          <w:kern w:val="0"/>
        </w:rPr>
        <w:t>和</w:t>
      </w:r>
      <w:r w:rsidRPr="000F5698">
        <w:rPr>
          <w:kern w:val="0"/>
        </w:rPr>
        <w:t>ActionLayer</w:t>
      </w:r>
      <w:r w:rsidRPr="000F5698">
        <w:rPr>
          <w:rFonts w:hint="eastAsia"/>
          <w:kern w:val="0"/>
        </w:rPr>
        <w:t>.m</w:t>
      </w:r>
      <w:r w:rsidRPr="000F5698">
        <w:rPr>
          <w:rFonts w:hint="eastAsia"/>
          <w:kern w:val="0"/>
        </w:rPr>
        <w:t>中几乎没有内容。</w:t>
      </w:r>
    </w:p>
    <w:p w:rsidR="00FD1667" w:rsidRPr="000F5698" w:rsidRDefault="00FD1667" w:rsidP="00B64CA4">
      <w:pPr>
        <w:ind w:firstLine="420"/>
        <w:rPr>
          <w:rFonts w:hint="eastAsia"/>
        </w:rPr>
      </w:pPr>
      <w:r w:rsidRPr="000F5698">
        <w:rPr>
          <w:rFonts w:hint="eastAsia"/>
        </w:rPr>
        <w:t>更改</w:t>
      </w:r>
      <w:r w:rsidRPr="000F5698">
        <w:t>ActionLayer</w:t>
      </w:r>
      <w:r w:rsidRPr="000F5698">
        <w:rPr>
          <w:rFonts w:hint="eastAsia"/>
        </w:rPr>
        <w:t>.h</w:t>
      </w:r>
      <w:r w:rsidRPr="000F5698">
        <w:rPr>
          <w:rFonts w:hint="eastAsia"/>
        </w:rPr>
        <w:t>的代码如</w:t>
      </w:r>
      <w:r w:rsidR="00A214DA" w:rsidRPr="000F5698">
        <w:rPr>
          <w:rFonts w:hint="eastAsia"/>
        </w:rPr>
        <w:t>代码清单</w:t>
      </w:r>
      <w:r w:rsidR="00A214DA" w:rsidRPr="000F5698">
        <w:rPr>
          <w:rFonts w:hint="eastAsia"/>
        </w:rPr>
        <w:t>10-</w:t>
      </w:r>
      <w:r w:rsidRPr="000F5698">
        <w:rPr>
          <w:rFonts w:hint="eastAsia"/>
        </w:rPr>
        <w:t>1</w:t>
      </w:r>
      <w:r w:rsidRPr="000F5698">
        <w:rPr>
          <w:rFonts w:hint="eastAsia"/>
        </w:rPr>
        <w:t>所示。</w:t>
      </w:r>
    </w:p>
    <w:p w:rsidR="00FD1667" w:rsidRPr="000F5698" w:rsidRDefault="00FD1667" w:rsidP="0008258F">
      <w:pPr>
        <w:pStyle w:val="a1"/>
        <w:ind w:firstLine="360"/>
        <w:rPr>
          <w:rFonts w:hint="eastAsia"/>
        </w:rPr>
      </w:pPr>
      <w:r w:rsidRPr="000F5698">
        <w:rPr>
          <w:rFonts w:hint="eastAsia"/>
        </w:rPr>
        <w:t>更改</w:t>
      </w:r>
      <w:r w:rsidRPr="000F5698">
        <w:t>ActionLayer</w:t>
      </w:r>
      <w:r w:rsidRPr="000F5698">
        <w:rPr>
          <w:rFonts w:hint="eastAsia"/>
        </w:rPr>
        <w:t>.h的代</w:t>
      </w:r>
      <w:r w:rsidRPr="000F5698">
        <w:rPr>
          <w:rFonts w:ascii="华文宋体" w:eastAsia="华文宋体" w:hAnsi="华文宋体" w:cs="华文宋体" w:hint="eastAsia"/>
        </w:rPr>
        <w:t>码</w:t>
      </w:r>
    </w:p>
    <w:p w:rsidR="00FD1667" w:rsidRPr="000F5698" w:rsidRDefault="00FD1667">
      <w:pPr>
        <w:pStyle w:val="ab"/>
        <w:ind w:left="105"/>
        <w:rPr>
          <w:color w:val="auto"/>
        </w:rPr>
      </w:pPr>
      <w:r w:rsidRPr="000F5698">
        <w:rPr>
          <w:color w:val="auto"/>
        </w:rPr>
        <w:t>#import &lt;Foundation/Foundation.h&gt;</w:t>
      </w:r>
    </w:p>
    <w:p w:rsidR="00FD1667" w:rsidRPr="000F5698" w:rsidRDefault="00FD1667">
      <w:pPr>
        <w:pStyle w:val="ab"/>
        <w:ind w:left="105"/>
        <w:rPr>
          <w:color w:val="auto"/>
        </w:rPr>
      </w:pPr>
      <w:r w:rsidRPr="000F5698">
        <w:rPr>
          <w:color w:val="auto"/>
        </w:rPr>
        <w:t>#import "cocos2d.h"</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@interface ActionLayer: CCLayer{</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r w:rsidRPr="000F5698">
        <w:rPr>
          <w:color w:val="auto"/>
        </w:rPr>
        <w:t>+(id)scene;</w:t>
      </w:r>
    </w:p>
    <w:p w:rsidR="00FD1667" w:rsidRPr="000F5698" w:rsidRDefault="00FD1667">
      <w:pPr>
        <w:pStyle w:val="ab"/>
        <w:ind w:left="105"/>
        <w:rPr>
          <w:color w:val="auto"/>
        </w:rPr>
      </w:pPr>
      <w:r w:rsidRPr="000F5698">
        <w:rPr>
          <w:color w:val="auto"/>
        </w:rPr>
        <w:t>@end</w:t>
      </w:r>
    </w:p>
    <w:p w:rsidR="00FD1667" w:rsidRPr="000F5698" w:rsidRDefault="00FD1667" w:rsidP="00FD778B">
      <w:pPr>
        <w:ind w:firstLine="420"/>
        <w:rPr>
          <w:rFonts w:hint="eastAsia"/>
          <w:kern w:val="0"/>
        </w:rPr>
      </w:pPr>
      <w:r w:rsidRPr="000F5698">
        <w:rPr>
          <w:rFonts w:hint="eastAsia"/>
          <w:kern w:val="0"/>
        </w:rPr>
        <w:t>以上代码很简单，说明</w:t>
      </w:r>
      <w:r w:rsidRPr="000F5698">
        <w:rPr>
          <w:kern w:val="0"/>
        </w:rPr>
        <w:t>ActionLayer</w:t>
      </w:r>
      <w:r w:rsidRPr="000F5698">
        <w:rPr>
          <w:rFonts w:hint="eastAsia"/>
          <w:kern w:val="0"/>
        </w:rPr>
        <w:t>继承自</w:t>
      </w:r>
      <w:r w:rsidRPr="000F5698">
        <w:rPr>
          <w:rFonts w:hint="eastAsia"/>
          <w:kern w:val="0"/>
        </w:rPr>
        <w:t>CCLayer</w:t>
      </w:r>
      <w:r w:rsidRPr="000F5698">
        <w:rPr>
          <w:rFonts w:hint="eastAsia"/>
          <w:kern w:val="0"/>
        </w:rPr>
        <w:t>，并</w:t>
      </w:r>
      <w:r w:rsidR="00F923FB" w:rsidRPr="000F5698">
        <w:rPr>
          <w:rFonts w:hint="eastAsia"/>
          <w:kern w:val="0"/>
        </w:rPr>
        <w:t>声明</w:t>
      </w:r>
      <w:r w:rsidRPr="000F5698">
        <w:rPr>
          <w:rFonts w:hint="eastAsia"/>
          <w:kern w:val="0"/>
        </w:rPr>
        <w:t>了一个类方法</w:t>
      </w:r>
      <w:r w:rsidRPr="000F5698">
        <w:rPr>
          <w:rFonts w:hint="eastAsia"/>
          <w:kern w:val="0"/>
        </w:rPr>
        <w:t>+(id)scene</w:t>
      </w:r>
      <w:r w:rsidRPr="000F5698">
        <w:rPr>
          <w:rFonts w:hint="eastAsia"/>
          <w:kern w:val="0"/>
        </w:rPr>
        <w:t>。</w:t>
      </w:r>
    </w:p>
    <w:p w:rsidR="00FD1667" w:rsidRPr="000F5698" w:rsidRDefault="00FD1667" w:rsidP="00B64CA4">
      <w:pPr>
        <w:ind w:firstLine="420"/>
        <w:rPr>
          <w:rFonts w:hint="eastAsia"/>
        </w:rPr>
      </w:pPr>
      <w:r w:rsidRPr="000F5698">
        <w:rPr>
          <w:rFonts w:hint="eastAsia"/>
        </w:rPr>
        <w:t>更改</w:t>
      </w:r>
      <w:r w:rsidRPr="000F5698">
        <w:t>ActionLayer</w:t>
      </w:r>
      <w:r w:rsidRPr="000F5698">
        <w:rPr>
          <w:rFonts w:hint="eastAsia"/>
        </w:rPr>
        <w:t>.m</w:t>
      </w:r>
      <w:r w:rsidRPr="000F5698">
        <w:rPr>
          <w:rFonts w:hint="eastAsia"/>
        </w:rPr>
        <w:t>的代码如</w:t>
      </w:r>
      <w:r w:rsidR="00A214DA" w:rsidRPr="000F5698">
        <w:rPr>
          <w:rFonts w:hint="eastAsia"/>
        </w:rPr>
        <w:t>代码清单</w:t>
      </w:r>
      <w:r w:rsidR="00A214DA" w:rsidRPr="000F5698">
        <w:rPr>
          <w:rFonts w:hint="eastAsia"/>
        </w:rPr>
        <w:t>10-</w:t>
      </w:r>
      <w:r w:rsidRPr="000F5698">
        <w:rPr>
          <w:rFonts w:hint="eastAsia"/>
        </w:rPr>
        <w:t>2</w:t>
      </w:r>
      <w:r w:rsidRPr="000F5698">
        <w:rPr>
          <w:rFonts w:hint="eastAsia"/>
        </w:rPr>
        <w:t>所示。</w:t>
      </w:r>
    </w:p>
    <w:p w:rsidR="00FD1667" w:rsidRPr="000F5698" w:rsidRDefault="00FD1667" w:rsidP="00A214DA">
      <w:pPr>
        <w:pStyle w:val="a1"/>
        <w:ind w:firstLine="360"/>
        <w:rPr>
          <w:rFonts w:hint="eastAsia"/>
        </w:rPr>
      </w:pPr>
      <w:r w:rsidRPr="000F5698">
        <w:rPr>
          <w:rFonts w:hint="eastAsia"/>
        </w:rPr>
        <w:t>更改</w:t>
      </w:r>
      <w:r w:rsidRPr="000F5698">
        <w:t>ActionLayer</w:t>
      </w:r>
      <w:r w:rsidRPr="000F5698">
        <w:rPr>
          <w:rFonts w:hint="eastAsia"/>
        </w:rPr>
        <w:t>.m的</w:t>
      </w:r>
      <w:r w:rsidR="0088655E" w:rsidRPr="000F5698">
        <w:rPr>
          <w:rFonts w:hint="eastAsia"/>
          <w:lang w:eastAsia="zh-CN"/>
        </w:rPr>
        <w:t>代码</w:t>
      </w:r>
    </w:p>
    <w:p w:rsidR="00FD1667" w:rsidRPr="000F5698" w:rsidRDefault="00FD1667">
      <w:pPr>
        <w:pStyle w:val="ab"/>
        <w:ind w:left="105"/>
        <w:rPr>
          <w:color w:val="auto"/>
        </w:rPr>
      </w:pPr>
      <w:r w:rsidRPr="000F5698">
        <w:rPr>
          <w:color w:val="auto"/>
        </w:rPr>
        <w:t>#import "ActionLayer.h"</w:t>
      </w:r>
    </w:p>
    <w:p w:rsidR="00FD1667" w:rsidRPr="000F5698" w:rsidRDefault="00FD1667">
      <w:pPr>
        <w:pStyle w:val="ab"/>
        <w:ind w:left="105"/>
        <w:rPr>
          <w:color w:val="auto"/>
        </w:rPr>
      </w:pP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@implementation ActionLayer</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+(id)scene{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CCScene *scene =[CCScene node];</w:t>
      </w:r>
    </w:p>
    <w:p w:rsidR="00FD1667" w:rsidRPr="000F5698" w:rsidRDefault="00FD1667">
      <w:pPr>
        <w:pStyle w:val="ab"/>
        <w:ind w:left="105"/>
        <w:rPr>
          <w:color w:val="auto"/>
        </w:rPr>
      </w:pPr>
      <w:r w:rsidRPr="000F5698">
        <w:rPr>
          <w:color w:val="auto"/>
        </w:rPr>
        <w:t xml:space="preserve">  ActionLayer*layer = [ActionLayer</w:t>
      </w:r>
      <w:r w:rsidRPr="000F5698">
        <w:rPr>
          <w:color w:val="auto"/>
          <w:lang w:val="en-US"/>
        </w:rPr>
        <w:t xml:space="preserve"> </w:t>
      </w:r>
      <w:r w:rsidRPr="000F5698">
        <w:rPr>
          <w:color w:val="auto"/>
        </w:rPr>
        <w:t>node];</w:t>
      </w:r>
    </w:p>
    <w:p w:rsidR="00FD1667" w:rsidRPr="000F5698" w:rsidRDefault="00FD1667">
      <w:pPr>
        <w:pStyle w:val="ab"/>
        <w:ind w:left="105"/>
        <w:rPr>
          <w:color w:val="auto"/>
        </w:rPr>
      </w:pPr>
      <w:r w:rsidRPr="000F5698">
        <w:rPr>
          <w:color w:val="auto"/>
        </w:rPr>
        <w:t xml:space="preserve">  [scene addChild:layer];</w:t>
      </w:r>
    </w:p>
    <w:p w:rsidR="00FD1667" w:rsidRPr="000F5698" w:rsidRDefault="00FD1667">
      <w:pPr>
        <w:pStyle w:val="ab"/>
        <w:ind w:left="105"/>
        <w:rPr>
          <w:color w:val="auto"/>
        </w:rPr>
      </w:pPr>
      <w:r w:rsidRPr="000F5698">
        <w:rPr>
          <w:color w:val="auto"/>
        </w:rPr>
        <w:t xml:space="preserve">  return scene;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-(id)init{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if((self  =[super init])){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CCLabelTTF *label = [CCLabelTTF labelWithString:@"ANGEL PANDA" fontName:@"Noteworthy-Bold" fontSize:40];</w:t>
      </w:r>
    </w:p>
    <w:p w:rsidR="00FD1667" w:rsidRPr="000F5698" w:rsidRDefault="00FD1667">
      <w:pPr>
        <w:pStyle w:val="ab"/>
        <w:ind w:left="105"/>
        <w:rPr>
          <w:color w:val="auto"/>
        </w:rPr>
      </w:pPr>
      <w:r w:rsidRPr="000F5698">
        <w:rPr>
          <w:color w:val="auto"/>
        </w:rPr>
        <w:t xml:space="preserve">    CGSize winSize = [CCDirector sharedDirector].winSize;</w:t>
      </w:r>
    </w:p>
    <w:p w:rsidR="00FD1667" w:rsidRPr="000F5698" w:rsidRDefault="00FD1667">
      <w:pPr>
        <w:pStyle w:val="ab"/>
        <w:ind w:left="105"/>
        <w:rPr>
          <w:color w:val="auto"/>
        </w:rPr>
      </w:pPr>
      <w:r w:rsidRPr="000F5698">
        <w:rPr>
          <w:color w:val="auto"/>
        </w:rPr>
        <w:t xml:space="preserve">    label.position = ccp(winSize.width/2,winSize.height*0</w:t>
      </w:r>
      <w:r w:rsidRPr="000F5698">
        <w:rPr>
          <w:rFonts w:hint="eastAsia"/>
          <w:color w:val="auto"/>
        </w:rPr>
        <w:t>.85</w:t>
      </w:r>
      <w:r w:rsidRPr="000F5698">
        <w:rPr>
          <w:color w:val="auto"/>
        </w:rPr>
        <w: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[self addChild:label];</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return self;</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rFonts w:hint="eastAsia"/>
          <w:color w:val="auto"/>
        </w:rPr>
      </w:pPr>
      <w:r w:rsidRPr="000F5698">
        <w:rPr>
          <w:color w:val="auto"/>
        </w:rPr>
        <w:t>@end</w:t>
      </w:r>
    </w:p>
    <w:p w:rsidR="00FD1667" w:rsidRPr="000F5698" w:rsidRDefault="00FD1667" w:rsidP="00FD778B">
      <w:pPr>
        <w:ind w:firstLine="420"/>
        <w:rPr>
          <w:rFonts w:hint="eastAsia"/>
          <w:kern w:val="0"/>
        </w:rPr>
      </w:pPr>
      <w:r w:rsidRPr="000F5698">
        <w:rPr>
          <w:rFonts w:hint="eastAsia"/>
          <w:kern w:val="0"/>
        </w:rPr>
        <w:t>在以上代码中，分别实现了</w:t>
      </w:r>
      <w:r w:rsidRPr="000F5698">
        <w:rPr>
          <w:rFonts w:hint="eastAsia"/>
          <w:kern w:val="0"/>
        </w:rPr>
        <w:t>scene</w:t>
      </w:r>
      <w:r w:rsidRPr="000F5698">
        <w:rPr>
          <w:rFonts w:hint="eastAsia"/>
          <w:kern w:val="0"/>
        </w:rPr>
        <w:t>类方法和</w:t>
      </w:r>
      <w:r w:rsidRPr="000F5698">
        <w:rPr>
          <w:rFonts w:hint="eastAsia"/>
          <w:kern w:val="0"/>
        </w:rPr>
        <w:t>init</w:t>
      </w:r>
      <w:r w:rsidRPr="000F5698">
        <w:rPr>
          <w:rFonts w:hint="eastAsia"/>
          <w:kern w:val="0"/>
        </w:rPr>
        <w:t>初始化方法。</w:t>
      </w:r>
    </w:p>
    <w:p w:rsidR="00FD1667" w:rsidRPr="000F5698" w:rsidRDefault="00FD1667" w:rsidP="00FD778B">
      <w:pPr>
        <w:ind w:firstLine="420"/>
        <w:rPr>
          <w:rFonts w:hint="eastAsia"/>
          <w:kern w:val="0"/>
        </w:rPr>
      </w:pPr>
      <w:r w:rsidRPr="000F5698">
        <w:rPr>
          <w:rFonts w:hint="eastAsia"/>
          <w:kern w:val="0"/>
        </w:rPr>
        <w:t>其中</w:t>
      </w:r>
      <w:r w:rsidRPr="000F5698">
        <w:rPr>
          <w:rFonts w:hint="eastAsia"/>
          <w:kern w:val="0"/>
        </w:rPr>
        <w:t>scene</w:t>
      </w:r>
      <w:r w:rsidRPr="000F5698">
        <w:rPr>
          <w:rFonts w:hint="eastAsia"/>
          <w:kern w:val="0"/>
        </w:rPr>
        <w:t>类方法创建并初始化了一个场景以及</w:t>
      </w:r>
      <w:r w:rsidRPr="000F5698">
        <w:rPr>
          <w:kern w:val="0"/>
        </w:rPr>
        <w:t>ActionLayer</w:t>
      </w:r>
      <w:r w:rsidRPr="000F5698">
        <w:rPr>
          <w:rFonts w:hint="eastAsia"/>
          <w:kern w:val="0"/>
        </w:rPr>
        <w:t>层，</w:t>
      </w:r>
      <w:proofErr w:type="gramStart"/>
      <w:r w:rsidRPr="000F5698">
        <w:rPr>
          <w:rFonts w:hint="eastAsia"/>
          <w:kern w:val="0"/>
        </w:rPr>
        <w:t>并将层添加</w:t>
      </w:r>
      <w:proofErr w:type="gramEnd"/>
      <w:r w:rsidRPr="000F5698">
        <w:rPr>
          <w:rFonts w:hint="eastAsia"/>
          <w:kern w:val="0"/>
        </w:rPr>
        <w:t>为场景的子节点，并返回场景。</w:t>
      </w:r>
    </w:p>
    <w:p w:rsidR="00FD1667" w:rsidRPr="000F5698" w:rsidRDefault="00FD1667" w:rsidP="00FD778B">
      <w:pPr>
        <w:ind w:firstLine="420"/>
        <w:rPr>
          <w:kern w:val="0"/>
        </w:rPr>
      </w:pPr>
      <w:r w:rsidRPr="000F5698">
        <w:rPr>
          <w:rFonts w:hint="eastAsia"/>
          <w:kern w:val="0"/>
        </w:rPr>
        <w:t>而</w:t>
      </w:r>
      <w:r w:rsidRPr="000F5698">
        <w:rPr>
          <w:rFonts w:hint="eastAsia"/>
          <w:kern w:val="0"/>
        </w:rPr>
        <w:t>init</w:t>
      </w:r>
      <w:r w:rsidRPr="000F5698">
        <w:rPr>
          <w:rFonts w:hint="eastAsia"/>
          <w:kern w:val="0"/>
        </w:rPr>
        <w:t>方法中，使用</w:t>
      </w:r>
      <w:r w:rsidRPr="000F5698">
        <w:rPr>
          <w:rFonts w:hint="eastAsia"/>
          <w:kern w:val="0"/>
        </w:rPr>
        <w:t>CCLabelTTF</w:t>
      </w:r>
      <w:r w:rsidRPr="000F5698">
        <w:rPr>
          <w:rFonts w:hint="eastAsia"/>
          <w:kern w:val="0"/>
        </w:rPr>
        <w:t>创建并初始化了一个标签，标签的文本内容是“</w:t>
      </w:r>
      <w:r w:rsidRPr="000F5698">
        <w:rPr>
          <w:rFonts w:hint="eastAsia"/>
          <w:kern w:val="0"/>
        </w:rPr>
        <w:t>ANGEL PANDA</w:t>
      </w:r>
      <w:r w:rsidRPr="000F5698">
        <w:rPr>
          <w:rFonts w:hint="eastAsia"/>
          <w:kern w:val="0"/>
        </w:rPr>
        <w:t>”，使用的字体是</w:t>
      </w:r>
      <w:r w:rsidRPr="000F5698">
        <w:rPr>
          <w:rFonts w:hint="eastAsia"/>
          <w:kern w:val="0"/>
        </w:rPr>
        <w:t>Noteworthy-Bold</w:t>
      </w:r>
      <w:r w:rsidRPr="000F5698">
        <w:rPr>
          <w:rFonts w:hint="eastAsia"/>
          <w:kern w:val="0"/>
        </w:rPr>
        <w:t>，文本的字体大小是</w:t>
      </w:r>
      <w:r w:rsidRPr="000F5698">
        <w:rPr>
          <w:rFonts w:hint="eastAsia"/>
          <w:kern w:val="0"/>
        </w:rPr>
        <w:t>40</w:t>
      </w:r>
      <w:r w:rsidRPr="000F5698">
        <w:rPr>
          <w:rFonts w:hint="eastAsia"/>
          <w:kern w:val="0"/>
        </w:rPr>
        <w:t>。</w:t>
      </w:r>
    </w:p>
    <w:p w:rsidR="00FD1667" w:rsidRPr="000F5698" w:rsidRDefault="00FD1667">
      <w:pPr>
        <w:pStyle w:val="af1"/>
        <w:rPr>
          <w:rFonts w:hint="eastAsia"/>
          <w:kern w:val="0"/>
          <w:lang w:eastAsia="zh-CN"/>
        </w:rPr>
      </w:pPr>
      <w:r w:rsidRPr="000F5698">
        <w:rPr>
          <w:rFonts w:hint="eastAsia"/>
          <w:b/>
          <w:kern w:val="0"/>
        </w:rPr>
        <w:t>注意</w:t>
      </w:r>
      <w:r w:rsidRPr="000F5698">
        <w:rPr>
          <w:rFonts w:hint="eastAsia"/>
          <w:kern w:val="0"/>
          <w:lang w:eastAsia="zh-CN"/>
        </w:rPr>
        <w:t xml:space="preserve"> </w:t>
      </w:r>
      <w:r w:rsidRPr="000F5698">
        <w:rPr>
          <w:rFonts w:hint="eastAsia"/>
          <w:kern w:val="0"/>
        </w:rPr>
        <w:t>更多</w:t>
      </w:r>
      <w:r w:rsidRPr="000F5698">
        <w:rPr>
          <w:rFonts w:hint="eastAsia"/>
          <w:kern w:val="0"/>
        </w:rPr>
        <w:t>iOS</w:t>
      </w:r>
      <w:r w:rsidRPr="000F5698">
        <w:rPr>
          <w:rFonts w:hint="eastAsia"/>
          <w:kern w:val="0"/>
        </w:rPr>
        <w:t>字体可以查看</w:t>
      </w:r>
      <w:r w:rsidRPr="000F5698">
        <w:rPr>
          <w:rFonts w:hint="eastAsia"/>
          <w:kern w:val="0"/>
          <w:lang w:eastAsia="zh-CN"/>
        </w:rPr>
        <w:t xml:space="preserve"> </w:t>
      </w:r>
      <w:r w:rsidRPr="000F5698">
        <w:rPr>
          <w:kern w:val="0"/>
        </w:rPr>
        <w:t>http://iosfonts.com/</w:t>
      </w:r>
      <w:r w:rsidRPr="000F5698">
        <w:rPr>
          <w:rFonts w:hint="eastAsia"/>
          <w:kern w:val="0"/>
          <w:lang w:eastAsia="zh-CN"/>
        </w:rPr>
        <w:t>。</w:t>
      </w:r>
    </w:p>
    <w:p w:rsidR="00FD1667" w:rsidRPr="000F5698" w:rsidRDefault="00FD1667" w:rsidP="00FD778B">
      <w:pPr>
        <w:ind w:firstLine="420"/>
        <w:rPr>
          <w:rFonts w:hint="eastAsia"/>
        </w:rPr>
      </w:pPr>
      <w:r w:rsidRPr="000F5698">
        <w:rPr>
          <w:rFonts w:hint="eastAsia"/>
          <w:kern w:val="0"/>
        </w:rPr>
        <w:t>接下来用</w:t>
      </w:r>
      <w:r w:rsidRPr="000F5698">
        <w:rPr>
          <w:rFonts w:hint="eastAsia"/>
          <w:kern w:val="0"/>
        </w:rPr>
        <w:t>CCDirector</w:t>
      </w:r>
      <w:proofErr w:type="gramStart"/>
      <w:r w:rsidRPr="000F5698">
        <w:rPr>
          <w:rFonts w:hint="eastAsia"/>
          <w:kern w:val="0"/>
        </w:rPr>
        <w:t>的单例获取</w:t>
      </w:r>
      <w:proofErr w:type="gramEnd"/>
      <w:r w:rsidRPr="000F5698">
        <w:rPr>
          <w:rFonts w:hint="eastAsia"/>
          <w:kern w:val="0"/>
        </w:rPr>
        <w:t>了屏幕的大小，并将标签放置在屏幕的中心。最后，将标签添加为当前层的子节点。</w:t>
      </w:r>
    </w:p>
    <w:p w:rsidR="00FD1667" w:rsidRPr="000F5698" w:rsidRDefault="00FD1667" w:rsidP="00FD778B">
      <w:pPr>
        <w:ind w:firstLine="420"/>
        <w:rPr>
          <w:rFonts w:hint="eastAsia"/>
          <w:kern w:val="0"/>
        </w:rPr>
      </w:pPr>
      <w:r w:rsidRPr="000F5698">
        <w:rPr>
          <w:rFonts w:hint="eastAsia"/>
          <w:kern w:val="0"/>
        </w:rPr>
        <w:t>此时编译运行项目，会提示以下错误：“</w:t>
      </w:r>
      <w:r w:rsidRPr="000F5698">
        <w:rPr>
          <w:rFonts w:hint="eastAsia"/>
          <w:kern w:val="0"/>
        </w:rPr>
        <w:t>HelloWorldLayer.h</w:t>
      </w:r>
      <w:r w:rsidRPr="000F5698">
        <w:rPr>
          <w:kern w:val="0"/>
        </w:rPr>
        <w:t>”</w:t>
      </w:r>
      <w:r w:rsidRPr="000F5698">
        <w:rPr>
          <w:rFonts w:hint="eastAsia"/>
          <w:kern w:val="0"/>
        </w:rPr>
        <w:t>file not found</w:t>
      </w:r>
      <w:r w:rsidRPr="000F5698">
        <w:rPr>
          <w:rFonts w:hint="eastAsia"/>
          <w:kern w:val="0"/>
        </w:rPr>
        <w:t>，如</w:t>
      </w:r>
      <w:r w:rsidR="00814C75" w:rsidRPr="000F5698">
        <w:rPr>
          <w:rFonts w:hint="eastAsia"/>
          <w:kern w:val="0"/>
        </w:rPr>
        <w:t>图</w:t>
      </w:r>
      <w:r w:rsidR="00814C75" w:rsidRPr="000F5698">
        <w:rPr>
          <w:rFonts w:hint="eastAsia"/>
          <w:kern w:val="0"/>
        </w:rPr>
        <w:t>10-</w:t>
      </w:r>
      <w:r w:rsidRPr="000F5698">
        <w:rPr>
          <w:rFonts w:hint="eastAsia"/>
          <w:kern w:val="0"/>
        </w:rPr>
        <w:t>9</w:t>
      </w:r>
      <w:r w:rsidRPr="000F5698">
        <w:rPr>
          <w:rFonts w:hint="eastAsia"/>
          <w:kern w:val="0"/>
        </w:rPr>
        <w:t>所示。</w:t>
      </w:r>
    </w:p>
    <w:p w:rsidR="00FD1667" w:rsidRPr="000F5698" w:rsidRDefault="006B359A">
      <w:pPr>
        <w:ind w:firstLineChars="0" w:firstLine="0"/>
        <w:jc w:val="center"/>
        <w:rPr>
          <w:rFonts w:hint="eastAsia"/>
          <w:kern w:val="0"/>
          <w:sz w:val="22"/>
          <w:szCs w:val="22"/>
        </w:rPr>
      </w:pPr>
      <w:r w:rsidRPr="000F5698">
        <w:rPr>
          <w:rFonts w:hint="eastAsia"/>
          <w:kern w:val="0"/>
          <w:sz w:val="22"/>
          <w:szCs w:val="22"/>
        </w:rPr>
        <w:pict>
          <v:shape id="_x0000_i1033" type="#_x0000_t75" style="width:431.35pt;height:139pt">
            <v:imagedata r:id="rId16" o:title="error"/>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提示错误“</w:t>
      </w:r>
      <w:r w:rsidRPr="000F5698">
        <w:rPr>
          <w:rFonts w:hint="eastAsia"/>
          <w:kern w:val="0"/>
        </w:rPr>
        <w:t>HelloWorldLayer.h</w:t>
      </w:r>
      <w:r w:rsidRPr="000F5698">
        <w:rPr>
          <w:kern w:val="0"/>
        </w:rPr>
        <w:t>”</w:t>
      </w:r>
      <w:r w:rsidRPr="000F5698">
        <w:rPr>
          <w:rFonts w:hint="eastAsia"/>
          <w:kern w:val="0"/>
        </w:rPr>
        <w:t>file not found</w:t>
      </w:r>
    </w:p>
    <w:p w:rsidR="00FD1667" w:rsidRPr="000F5698" w:rsidRDefault="00FD1667" w:rsidP="00FD778B">
      <w:pPr>
        <w:ind w:firstLine="420"/>
        <w:rPr>
          <w:rFonts w:hint="eastAsia"/>
          <w:kern w:val="0"/>
        </w:rPr>
      </w:pPr>
      <w:r w:rsidRPr="000F5698">
        <w:rPr>
          <w:rFonts w:hint="eastAsia"/>
          <w:kern w:val="0"/>
        </w:rPr>
        <w:t>这是因为刚才已经删除了该文件，而在</w:t>
      </w:r>
      <w:r w:rsidR="006B359A" w:rsidRPr="000F5698">
        <w:rPr>
          <w:kern w:val="0"/>
        </w:rPr>
        <w:t>IntroLayer.m</w:t>
      </w:r>
      <w:r w:rsidRPr="000F5698">
        <w:rPr>
          <w:rFonts w:hint="eastAsia"/>
          <w:kern w:val="0"/>
        </w:rPr>
        <w:t>中仍然引用了该文件。</w:t>
      </w:r>
    </w:p>
    <w:p w:rsidR="00FD1667" w:rsidRPr="000F5698" w:rsidRDefault="00FD1667" w:rsidP="005154B3">
      <w:pPr>
        <w:ind w:firstLine="420"/>
        <w:rPr>
          <w:rFonts w:hint="eastAsia"/>
        </w:rPr>
      </w:pPr>
      <w:r w:rsidRPr="000F5698">
        <w:rPr>
          <w:rFonts w:hint="eastAsia"/>
        </w:rPr>
        <w:t>此时需要切换到</w:t>
      </w:r>
      <w:r w:rsidR="006F50BA" w:rsidRPr="000F5698">
        <w:rPr>
          <w:kern w:val="0"/>
        </w:rPr>
        <w:t>IntroLayer.m</w:t>
      </w:r>
      <w:r w:rsidRPr="000F5698">
        <w:rPr>
          <w:rFonts w:hint="eastAsia"/>
        </w:rPr>
        <w:t>，在文件顶部删除以下代码：</w:t>
      </w:r>
    </w:p>
    <w:p w:rsidR="00FD1667" w:rsidRPr="000F5698" w:rsidRDefault="00FD1667">
      <w:pPr>
        <w:pStyle w:val="ab"/>
        <w:ind w:left="105"/>
        <w:rPr>
          <w:rFonts w:hint="eastAsia"/>
          <w:color w:val="auto"/>
        </w:rPr>
      </w:pPr>
      <w:r w:rsidRPr="000F5698">
        <w:rPr>
          <w:rFonts w:hint="eastAsia"/>
          <w:color w:val="auto"/>
        </w:rPr>
        <w:t xml:space="preserve">#import </w:t>
      </w:r>
      <w:r w:rsidRPr="000F5698">
        <w:rPr>
          <w:color w:val="auto"/>
        </w:rPr>
        <w:t>“</w:t>
      </w:r>
      <w:r w:rsidRPr="000F5698">
        <w:rPr>
          <w:rFonts w:hint="eastAsia"/>
          <w:color w:val="auto"/>
        </w:rPr>
        <w:t>HelloWorldLayer.h</w:t>
      </w:r>
      <w:r w:rsidRPr="000F5698">
        <w:rPr>
          <w:color w:val="auto"/>
        </w:rPr>
        <w:t>”</w:t>
      </w:r>
    </w:p>
    <w:p w:rsidR="00FD1667" w:rsidRPr="000F5698" w:rsidRDefault="00FD1667" w:rsidP="00FD778B">
      <w:pPr>
        <w:ind w:firstLine="420"/>
        <w:rPr>
          <w:rFonts w:hint="eastAsia"/>
          <w:kern w:val="0"/>
        </w:rPr>
      </w:pPr>
      <w:r w:rsidRPr="000F5698">
        <w:rPr>
          <w:rFonts w:hint="eastAsia"/>
          <w:kern w:val="0"/>
        </w:rPr>
        <w:t>然后添加以下代码：</w:t>
      </w:r>
    </w:p>
    <w:p w:rsidR="00FD1667" w:rsidRPr="000F5698" w:rsidRDefault="00FD1667">
      <w:pPr>
        <w:pStyle w:val="ab"/>
        <w:ind w:left="105"/>
        <w:rPr>
          <w:rFonts w:hint="eastAsia"/>
          <w:color w:val="auto"/>
        </w:rPr>
      </w:pPr>
      <w:r w:rsidRPr="000F5698">
        <w:rPr>
          <w:color w:val="auto"/>
        </w:rPr>
        <w:t>#import "ActionLayer.h"</w:t>
      </w:r>
    </w:p>
    <w:p w:rsidR="00FD1667" w:rsidRPr="000F5698" w:rsidRDefault="00FD1667" w:rsidP="005154B3">
      <w:pPr>
        <w:ind w:firstLine="420"/>
        <w:rPr>
          <w:rFonts w:hint="eastAsia"/>
        </w:rPr>
      </w:pPr>
      <w:r w:rsidRPr="000F5698">
        <w:rPr>
          <w:rFonts w:hint="eastAsia"/>
        </w:rPr>
        <w:t>在</w:t>
      </w:r>
      <w:r w:rsidR="009E171A" w:rsidRPr="000F5698">
        <w:rPr>
          <w:kern w:val="0"/>
        </w:rPr>
        <w:t>IntroLayer.m</w:t>
      </w:r>
      <w:r w:rsidRPr="000F5698">
        <w:rPr>
          <w:rFonts w:hint="eastAsia"/>
        </w:rPr>
        <w:t>中找到</w:t>
      </w:r>
      <w:r w:rsidR="009E171A" w:rsidRPr="000F5698">
        <w:t>onEnter</w:t>
      </w:r>
      <w:r w:rsidRPr="000F5698">
        <w:rPr>
          <w:rFonts w:hint="eastAsia"/>
        </w:rPr>
        <w:t>方法，</w:t>
      </w:r>
      <w:r w:rsidR="009E171A" w:rsidRPr="000F5698">
        <w:rPr>
          <w:rFonts w:hint="eastAsia"/>
        </w:rPr>
        <w:t>并修改其中的代码</w:t>
      </w:r>
      <w:r w:rsidR="00320C28" w:rsidRPr="000F5698">
        <w:rPr>
          <w:rFonts w:hint="eastAsia"/>
        </w:rPr>
        <w:t>如下</w:t>
      </w:r>
      <w:r w:rsidRPr="000F5698">
        <w:rPr>
          <w:rFonts w:hint="eastAsia"/>
        </w:rPr>
        <w:t>所示：</w:t>
      </w:r>
    </w:p>
    <w:p w:rsidR="00FD1667" w:rsidRPr="000F5698" w:rsidRDefault="00FD1667">
      <w:pPr>
        <w:pStyle w:val="ab"/>
        <w:ind w:left="105"/>
        <w:rPr>
          <w:color w:val="auto"/>
          <w:lang w:val="en-US"/>
        </w:rPr>
      </w:pPr>
      <w:r w:rsidRPr="000F5698">
        <w:rPr>
          <w:color w:val="auto"/>
        </w:rPr>
        <w:tab/>
      </w:r>
    </w:p>
    <w:p w:rsidR="00AA1808" w:rsidRPr="000F5698" w:rsidRDefault="00AA1808" w:rsidP="00AA1808">
      <w:pPr>
        <w:pStyle w:val="ab"/>
        <w:ind w:left="105"/>
        <w:rPr>
          <w:color w:val="auto"/>
        </w:rPr>
      </w:pPr>
      <w:r w:rsidRPr="000F5698">
        <w:rPr>
          <w:color w:val="auto"/>
        </w:rPr>
        <w:t>-(void) onEnter</w:t>
      </w:r>
    </w:p>
    <w:p w:rsidR="00AA1808" w:rsidRPr="000F5698" w:rsidRDefault="00AA1808" w:rsidP="00AA1808">
      <w:pPr>
        <w:pStyle w:val="ab"/>
        <w:ind w:left="105"/>
        <w:rPr>
          <w:color w:val="auto"/>
        </w:rPr>
      </w:pPr>
      <w:r w:rsidRPr="000F5698">
        <w:rPr>
          <w:color w:val="auto"/>
        </w:rPr>
        <w:t>{</w:t>
      </w:r>
    </w:p>
    <w:p w:rsidR="00AA1808" w:rsidRPr="000F5698" w:rsidRDefault="00AA1808" w:rsidP="00AA1808">
      <w:pPr>
        <w:pStyle w:val="ab"/>
        <w:ind w:left="105"/>
        <w:rPr>
          <w:color w:val="auto"/>
        </w:rPr>
      </w:pPr>
      <w:r w:rsidRPr="000F5698">
        <w:rPr>
          <w:color w:val="auto"/>
        </w:rPr>
        <w:tab/>
        <w:t>[super onEnter];</w:t>
      </w:r>
    </w:p>
    <w:p w:rsidR="00AA1808" w:rsidRPr="000F5698" w:rsidRDefault="00AA1808" w:rsidP="00AA1808">
      <w:pPr>
        <w:pStyle w:val="ab"/>
        <w:ind w:left="105"/>
        <w:rPr>
          <w:color w:val="auto"/>
        </w:rPr>
      </w:pPr>
      <w:r w:rsidRPr="000F5698">
        <w:rPr>
          <w:color w:val="auto"/>
        </w:rPr>
        <w:tab/>
        <w:t>[[CCDirector sharedDirector] replaceScene:[CCTransitionFade transitionWithDuration:1.0 scene:[ActionLayer scene] ]];</w:t>
      </w:r>
    </w:p>
    <w:p w:rsidR="00FD1667" w:rsidRPr="000F5698" w:rsidRDefault="00AA1808" w:rsidP="00AA1808">
      <w:pPr>
        <w:pStyle w:val="ab"/>
        <w:ind w:left="105"/>
        <w:rPr>
          <w:rFonts w:hint="eastAsia"/>
          <w:color w:val="auto"/>
        </w:rPr>
      </w:pPr>
      <w:r w:rsidRPr="000F5698">
        <w:rPr>
          <w:color w:val="auto"/>
          <w:lang w:val="en-US"/>
        </w:rPr>
        <w:lastRenderedPageBreak/>
        <w:t>}</w:t>
      </w:r>
    </w:p>
    <w:p w:rsidR="00FD1667" w:rsidRPr="000F5698" w:rsidRDefault="00FD1667" w:rsidP="00FD778B">
      <w:pPr>
        <w:ind w:firstLine="420"/>
        <w:rPr>
          <w:rFonts w:hint="eastAsia"/>
          <w:kern w:val="0"/>
        </w:rPr>
      </w:pPr>
      <w:r w:rsidRPr="000F5698">
        <w:rPr>
          <w:rFonts w:hint="eastAsia"/>
          <w:kern w:val="0"/>
        </w:rPr>
        <w:t>此时编译运行项目，会看到如</w:t>
      </w:r>
      <w:r w:rsidR="00814C75" w:rsidRPr="000F5698">
        <w:rPr>
          <w:rFonts w:hint="eastAsia"/>
          <w:kern w:val="0"/>
        </w:rPr>
        <w:t>图</w:t>
      </w:r>
      <w:r w:rsidR="00814C75" w:rsidRPr="000F5698">
        <w:rPr>
          <w:rFonts w:hint="eastAsia"/>
          <w:kern w:val="0"/>
        </w:rPr>
        <w:t>10-</w:t>
      </w:r>
      <w:r w:rsidRPr="000F5698">
        <w:rPr>
          <w:rFonts w:hint="eastAsia"/>
          <w:kern w:val="0"/>
        </w:rPr>
        <w:t>10</w:t>
      </w:r>
      <w:r w:rsidRPr="000F5698">
        <w:rPr>
          <w:rFonts w:hint="eastAsia"/>
          <w:kern w:val="0"/>
        </w:rPr>
        <w:t>所示场景。</w:t>
      </w:r>
    </w:p>
    <w:p w:rsidR="00FD1667" w:rsidRPr="000F5698" w:rsidRDefault="00F820C5">
      <w:pPr>
        <w:ind w:firstLineChars="0" w:firstLine="0"/>
        <w:jc w:val="center"/>
        <w:rPr>
          <w:rFonts w:hint="eastAsia"/>
          <w:kern w:val="0"/>
          <w:sz w:val="22"/>
          <w:szCs w:val="22"/>
        </w:rPr>
      </w:pPr>
      <w:r w:rsidRPr="000F5698">
        <w:rPr>
          <w:rFonts w:hint="eastAsia"/>
          <w:kern w:val="0"/>
          <w:sz w:val="22"/>
          <w:szCs w:val="22"/>
        </w:rPr>
        <w:pict>
          <v:shape id="_x0000_i1034" type="#_x0000_t75" style="width:323.05pt;height:229.15pt">
            <v:imagedata r:id="rId17" o:title="title"/>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游戏开始画面的当前场景</w:t>
      </w:r>
    </w:p>
    <w:p w:rsidR="00FD1667" w:rsidRPr="000F5698" w:rsidRDefault="00FD1667" w:rsidP="0021156F">
      <w:pPr>
        <w:pStyle w:val="1041"/>
        <w:rPr>
          <w:rFonts w:hint="eastAsia"/>
        </w:rPr>
      </w:pPr>
      <w:bookmarkStart w:id="27" w:name="_Toc334779846"/>
      <w:bookmarkStart w:id="28" w:name="_Toc336423008"/>
      <w:r w:rsidRPr="000F5698">
        <w:rPr>
          <w:rFonts w:hint="eastAsia"/>
        </w:rPr>
        <w:t>设置游戏主场景</w:t>
      </w:r>
      <w:bookmarkEnd w:id="27"/>
      <w:bookmarkEnd w:id="28"/>
    </w:p>
    <w:p w:rsidR="00FD1667" w:rsidRPr="000F5698" w:rsidRDefault="00FD1667" w:rsidP="00FD778B">
      <w:pPr>
        <w:ind w:firstLine="420"/>
        <w:rPr>
          <w:rFonts w:ascii="宋体" w:hAnsi="宋体" w:cs="宋体" w:hint="eastAsia"/>
          <w:kern w:val="0"/>
        </w:rPr>
      </w:pPr>
      <w:r w:rsidRPr="000F5698">
        <w:rPr>
          <w:rFonts w:hint="eastAsia"/>
          <w:kern w:val="0"/>
        </w:rPr>
        <w:t>游戏的主场景如同电影的舞台，所有角色和交互都会在场景中进行。当前的游戏开始界面有点单调，因此首先将给游戏的主场景添加背景。考虑到游戏的需要，这里要添加的不是一个静态的背景图片，而是随着游戏的进展不断滚动的地图。因此这里将使用</w:t>
      </w:r>
      <w:r w:rsidRPr="000F5698">
        <w:rPr>
          <w:rFonts w:hint="eastAsia"/>
          <w:kern w:val="0"/>
        </w:rPr>
        <w:t>CCParallaxNode</w:t>
      </w:r>
      <w:r w:rsidRPr="000F5698">
        <w:rPr>
          <w:rFonts w:ascii="宋体" w:hAnsi="宋体" w:cs="宋体" w:hint="eastAsia"/>
          <w:kern w:val="0"/>
        </w:rPr>
        <w:t>产生视差滚动地图。考虑到之前没有接触过</w:t>
      </w:r>
      <w:r w:rsidRPr="000F5698">
        <w:rPr>
          <w:rFonts w:hint="eastAsia"/>
        </w:rPr>
        <w:t>CCParallaxNode</w:t>
      </w:r>
      <w:r w:rsidRPr="000F5698">
        <w:rPr>
          <w:rFonts w:ascii="宋体" w:hAnsi="宋体" w:cs="宋体" w:hint="eastAsia"/>
          <w:kern w:val="0"/>
        </w:rPr>
        <w:t>，这里需要稍微解释一下它的用法。</w:t>
      </w:r>
    </w:p>
    <w:p w:rsidR="00FD1667" w:rsidRPr="000F5698" w:rsidRDefault="00FD1667" w:rsidP="00FD778B">
      <w:pPr>
        <w:ind w:firstLine="420"/>
        <w:rPr>
          <w:rFonts w:hint="eastAsia"/>
          <w:kern w:val="0"/>
        </w:rPr>
      </w:pPr>
      <w:r w:rsidRPr="000F5698">
        <w:rPr>
          <w:rFonts w:hint="eastAsia"/>
          <w:kern w:val="0"/>
        </w:rPr>
        <w:t>CCParallaxNode</w:t>
      </w:r>
      <w:r w:rsidRPr="000F5698">
        <w:rPr>
          <w:rFonts w:hint="eastAsia"/>
          <w:kern w:val="0"/>
        </w:rPr>
        <w:t>继承自</w:t>
      </w:r>
      <w:r w:rsidRPr="000F5698">
        <w:rPr>
          <w:rFonts w:hint="eastAsia"/>
          <w:kern w:val="0"/>
        </w:rPr>
        <w:t>CCNode</w:t>
      </w:r>
      <w:r w:rsidRPr="000F5698">
        <w:rPr>
          <w:rFonts w:hint="eastAsia"/>
          <w:kern w:val="0"/>
        </w:rPr>
        <w:t>，它可以通过</w:t>
      </w:r>
      <w:r w:rsidRPr="000F5698">
        <w:rPr>
          <w:kern w:val="0"/>
        </w:rPr>
        <w:t>addChild:parallaxRatio:positionOffset</w:t>
      </w:r>
      <w:r w:rsidRPr="000F5698">
        <w:rPr>
          <w:rFonts w:hint="eastAsia"/>
          <w:kern w:val="0"/>
        </w:rPr>
        <w:t>这个实例方法来添加多个子节点。通过指定</w:t>
      </w:r>
      <w:r w:rsidRPr="000F5698">
        <w:rPr>
          <w:rFonts w:hint="eastAsia"/>
          <w:kern w:val="0"/>
        </w:rPr>
        <w:t>CCParallaxNode</w:t>
      </w:r>
      <w:r w:rsidRPr="000F5698">
        <w:rPr>
          <w:rFonts w:hint="eastAsia"/>
          <w:kern w:val="0"/>
        </w:rPr>
        <w:t>子节点的运动速度，可以产生类似视差滚动的效果。而视差滚动是指让游戏的多层背景，或者让背景的不同部分以不同的速度移动，形成运动视差的仿</w:t>
      </w:r>
      <w:r w:rsidRPr="000F5698">
        <w:rPr>
          <w:kern w:val="0"/>
        </w:rPr>
        <w:t>3D</w:t>
      </w:r>
      <w:r w:rsidRPr="000F5698">
        <w:rPr>
          <w:rFonts w:hint="eastAsia"/>
          <w:kern w:val="0"/>
        </w:rPr>
        <w:t>效果。</w:t>
      </w:r>
    </w:p>
    <w:p w:rsidR="00FD1667" w:rsidRPr="000F5698" w:rsidRDefault="00FD1667" w:rsidP="00FD778B">
      <w:pPr>
        <w:ind w:firstLine="420"/>
        <w:rPr>
          <w:rFonts w:hint="eastAsia"/>
          <w:kern w:val="0"/>
        </w:rPr>
      </w:pPr>
      <w:r w:rsidRPr="000F5698">
        <w:rPr>
          <w:rFonts w:hint="eastAsia"/>
          <w:kern w:val="0"/>
        </w:rPr>
        <w:t>在</w:t>
      </w:r>
      <w:r w:rsidRPr="000F5698">
        <w:rPr>
          <w:kern w:val="0"/>
        </w:rPr>
        <w:t>Cocos2D</w:t>
      </w:r>
      <w:r w:rsidRPr="000F5698">
        <w:rPr>
          <w:rFonts w:hint="eastAsia"/>
          <w:kern w:val="0"/>
        </w:rPr>
        <w:t>中实现视差滚动并不难，这样按以下三步操作就可以了：</w:t>
      </w:r>
    </w:p>
    <w:p w:rsidR="00FD1667" w:rsidRPr="000F5698" w:rsidRDefault="00FD1667">
      <w:pPr>
        <w:numPr>
          <w:ilvl w:val="0"/>
          <w:numId w:val="13"/>
        </w:numPr>
        <w:ind w:firstLineChars="0"/>
        <w:rPr>
          <w:kern w:val="0"/>
        </w:rPr>
      </w:pPr>
      <w:r w:rsidRPr="000F5698">
        <w:rPr>
          <w:rFonts w:hint="eastAsia"/>
          <w:kern w:val="0"/>
        </w:rPr>
        <w:t>创建一个</w:t>
      </w:r>
      <w:r w:rsidRPr="000F5698">
        <w:rPr>
          <w:kern w:val="0"/>
        </w:rPr>
        <w:t>CCParallaxNode</w:t>
      </w:r>
      <w:r w:rsidRPr="000F5698">
        <w:rPr>
          <w:rFonts w:hint="eastAsia"/>
          <w:kern w:val="0"/>
        </w:rPr>
        <w:t>对象，并将其添加到层中。</w:t>
      </w:r>
    </w:p>
    <w:p w:rsidR="00FD1667" w:rsidRPr="000F5698" w:rsidRDefault="00FD1667">
      <w:pPr>
        <w:numPr>
          <w:ilvl w:val="0"/>
          <w:numId w:val="13"/>
        </w:numPr>
        <w:ind w:firstLineChars="0"/>
        <w:rPr>
          <w:rFonts w:hint="eastAsia"/>
          <w:kern w:val="0"/>
        </w:rPr>
      </w:pPr>
      <w:r w:rsidRPr="000F5698">
        <w:rPr>
          <w:rFonts w:hint="eastAsia"/>
          <w:kern w:val="0"/>
        </w:rPr>
        <w:t>创建希望产生视差滚动效果的节点对象，并将它们添加为</w:t>
      </w:r>
      <w:r w:rsidRPr="000F5698">
        <w:rPr>
          <w:kern w:val="0"/>
        </w:rPr>
        <w:t>CCParallaxNode</w:t>
      </w:r>
      <w:r w:rsidRPr="000F5698">
        <w:rPr>
          <w:rFonts w:hint="eastAsia"/>
          <w:kern w:val="0"/>
        </w:rPr>
        <w:t>的子节点，通常是使用</w:t>
      </w:r>
      <w:r w:rsidRPr="000F5698">
        <w:rPr>
          <w:kern w:val="0"/>
        </w:rPr>
        <w:t>addChild:parallaxRatio:positionOffset</w:t>
      </w:r>
      <w:r w:rsidRPr="000F5698">
        <w:rPr>
          <w:rFonts w:hint="eastAsia"/>
          <w:kern w:val="0"/>
        </w:rPr>
        <w:t>方法来实现。</w:t>
      </w:r>
    </w:p>
    <w:p w:rsidR="00FD1667" w:rsidRPr="000F5698" w:rsidRDefault="00FD1667">
      <w:pPr>
        <w:numPr>
          <w:ilvl w:val="0"/>
          <w:numId w:val="13"/>
        </w:numPr>
        <w:ind w:firstLineChars="0"/>
        <w:rPr>
          <w:rFonts w:hint="eastAsia"/>
          <w:kern w:val="0"/>
        </w:rPr>
      </w:pPr>
      <w:r w:rsidRPr="000F5698">
        <w:rPr>
          <w:rFonts w:hint="eastAsia"/>
          <w:kern w:val="0"/>
        </w:rPr>
        <w:t>移动</w:t>
      </w:r>
      <w:r w:rsidRPr="000F5698">
        <w:rPr>
          <w:kern w:val="0"/>
        </w:rPr>
        <w:t>CCParallaxNode</w:t>
      </w:r>
      <w:r w:rsidRPr="000F5698">
        <w:rPr>
          <w:rFonts w:hint="eastAsia"/>
          <w:kern w:val="0"/>
        </w:rPr>
        <w:t>以滚动背景。根据所设置的</w:t>
      </w:r>
      <w:r w:rsidRPr="000F5698">
        <w:rPr>
          <w:kern w:val="0"/>
        </w:rPr>
        <w:t>parallaxRatio</w:t>
      </w:r>
      <w:r w:rsidRPr="000F5698">
        <w:rPr>
          <w:rFonts w:hint="eastAsia"/>
          <w:kern w:val="0"/>
        </w:rPr>
        <w:t>数值，可以让</w:t>
      </w:r>
      <w:r w:rsidRPr="000F5698">
        <w:rPr>
          <w:kern w:val="0"/>
        </w:rPr>
        <w:t>CCParallaxNode</w:t>
      </w:r>
      <w:r w:rsidRPr="000F5698">
        <w:rPr>
          <w:rFonts w:hint="eastAsia"/>
          <w:kern w:val="0"/>
        </w:rPr>
        <w:t>的子节点滚动的比背景更快或更慢。</w:t>
      </w:r>
    </w:p>
    <w:p w:rsidR="00FD1667" w:rsidRPr="000F5698" w:rsidRDefault="00FD1667" w:rsidP="00FD778B">
      <w:pPr>
        <w:ind w:firstLine="420"/>
        <w:rPr>
          <w:rFonts w:ascii="宋体" w:hAnsi="宋体" w:cs="宋体" w:hint="eastAsia"/>
          <w:kern w:val="0"/>
        </w:rPr>
      </w:pPr>
      <w:r w:rsidRPr="000F5698">
        <w:rPr>
          <w:rFonts w:ascii="宋体" w:hAnsi="宋体" w:cs="宋体" w:hint="eastAsia"/>
          <w:kern w:val="0"/>
        </w:rPr>
        <w:lastRenderedPageBreak/>
        <w:t>理论知识具备了以后，接下来通过代码实现。</w:t>
      </w:r>
    </w:p>
    <w:p w:rsidR="00FD1667" w:rsidRPr="000F5698" w:rsidRDefault="00FD1667" w:rsidP="009253CD">
      <w:pPr>
        <w:ind w:firstLine="420"/>
        <w:rPr>
          <w:rFonts w:hint="eastAsia"/>
        </w:rPr>
      </w:pPr>
      <w:r w:rsidRPr="000F5698">
        <w:rPr>
          <w:rFonts w:hint="eastAsia"/>
        </w:rPr>
        <w:t>首先切换到</w:t>
      </w:r>
      <w:r w:rsidRPr="000F5698">
        <w:t>ActionLayer</w:t>
      </w:r>
      <w:r w:rsidRPr="000F5698">
        <w:rPr>
          <w:rFonts w:hint="eastAsia"/>
        </w:rPr>
        <w:t>.h</w:t>
      </w:r>
      <w:r w:rsidRPr="000F5698">
        <w:rPr>
          <w:rFonts w:hint="eastAsia"/>
        </w:rPr>
        <w:t>，增加几个实例变量，更改后的代码如</w:t>
      </w:r>
      <w:r w:rsidR="00A214DA" w:rsidRPr="000F5698">
        <w:rPr>
          <w:rFonts w:hint="eastAsia"/>
        </w:rPr>
        <w:t>代码清单</w:t>
      </w:r>
      <w:r w:rsidR="00A214DA" w:rsidRPr="000F5698">
        <w:rPr>
          <w:rFonts w:hint="eastAsia"/>
        </w:rPr>
        <w:t>10-</w:t>
      </w:r>
      <w:r w:rsidRPr="000F5698">
        <w:rPr>
          <w:rFonts w:hint="eastAsia"/>
        </w:rPr>
        <w:t>3</w:t>
      </w:r>
      <w:r w:rsidRPr="000F5698">
        <w:rPr>
          <w:rFonts w:hint="eastAsia"/>
        </w:rPr>
        <w:t>所示。</w:t>
      </w:r>
    </w:p>
    <w:p w:rsidR="00FD1667" w:rsidRPr="000F5698" w:rsidRDefault="00FD1667" w:rsidP="00A214DA">
      <w:pPr>
        <w:pStyle w:val="a1"/>
        <w:ind w:firstLine="360"/>
        <w:rPr>
          <w:rFonts w:hint="eastAsia"/>
        </w:rPr>
      </w:pPr>
      <w:r w:rsidRPr="000F5698">
        <w:rPr>
          <w:rFonts w:hint="eastAsia"/>
        </w:rPr>
        <w:t>添加实例变量</w:t>
      </w:r>
    </w:p>
    <w:p w:rsidR="00FD1667" w:rsidRPr="000F5698" w:rsidRDefault="00FD1667">
      <w:pPr>
        <w:pStyle w:val="ab"/>
        <w:ind w:left="105"/>
        <w:rPr>
          <w:color w:val="auto"/>
        </w:rPr>
      </w:pPr>
      <w:r w:rsidRPr="000F5698">
        <w:rPr>
          <w:color w:val="auto"/>
        </w:rPr>
        <w:t>@interface ActionLayer: CCLayer{</w:t>
      </w:r>
    </w:p>
    <w:p w:rsidR="00FD1667" w:rsidRPr="000F5698" w:rsidRDefault="00FD1667">
      <w:pPr>
        <w:pStyle w:val="ab"/>
        <w:ind w:left="105"/>
        <w:rPr>
          <w:color w:val="auto"/>
        </w:rPr>
      </w:pPr>
    </w:p>
    <w:p w:rsidR="00FD1667" w:rsidRPr="000F5698" w:rsidRDefault="00FD1667">
      <w:pPr>
        <w:pStyle w:val="ab"/>
        <w:ind w:left="105"/>
        <w:rPr>
          <w:color w:val="auto"/>
          <w:lang w:val="en-US"/>
        </w:rPr>
      </w:pPr>
      <w:r w:rsidRPr="000F5698">
        <w:rPr>
          <w:color w:val="auto"/>
        </w:rPr>
        <w:t xml:space="preserve">  </w:t>
      </w:r>
      <w:r w:rsidRPr="000F5698">
        <w:rPr>
          <w:color w:val="auto"/>
          <w:lang w:val="en-US"/>
        </w:rPr>
        <w:t>CCParallaxNode *backgroundNode;</w:t>
      </w:r>
    </w:p>
    <w:p w:rsidR="00FD1667" w:rsidRPr="000F5698" w:rsidRDefault="00FD1667">
      <w:pPr>
        <w:pStyle w:val="ab"/>
        <w:ind w:left="105"/>
        <w:rPr>
          <w:color w:val="auto"/>
          <w:lang w:val="en-US"/>
        </w:rPr>
      </w:pPr>
      <w:r w:rsidRPr="000F5698">
        <w:rPr>
          <w:color w:val="auto"/>
          <w:lang w:val="en-US"/>
        </w:rPr>
        <w:t xml:space="preserve">  CCSprite *mainBg;</w:t>
      </w:r>
    </w:p>
    <w:p w:rsidR="00FD1667" w:rsidRPr="000F5698" w:rsidRDefault="00FD1667">
      <w:pPr>
        <w:pStyle w:val="ab"/>
        <w:ind w:left="105"/>
        <w:rPr>
          <w:color w:val="auto"/>
          <w:lang w:val="en-US"/>
        </w:rPr>
      </w:pPr>
      <w:r w:rsidRPr="000F5698">
        <w:rPr>
          <w:color w:val="auto"/>
          <w:lang w:val="en-US"/>
        </w:rPr>
        <w:t xml:space="preserve">  CCSprite *mainBg2;</w:t>
      </w:r>
    </w:p>
    <w:p w:rsidR="00FD1667" w:rsidRPr="000F5698" w:rsidRDefault="00FD1667">
      <w:pPr>
        <w:pStyle w:val="ab"/>
        <w:ind w:left="105"/>
        <w:rPr>
          <w:rFonts w:hint="eastAsia"/>
          <w:color w:val="auto"/>
        </w:rPr>
      </w:pPr>
      <w:r w:rsidRPr="000F5698">
        <w:rPr>
          <w:color w:val="auto"/>
          <w:lang w:val="en-US"/>
        </w:rPr>
        <w:t xml:space="preserve">  CCSprite *cloud1;</w:t>
      </w:r>
    </w:p>
    <w:p w:rsidR="00FD1667" w:rsidRPr="000F5698" w:rsidRDefault="00FD1667">
      <w:pPr>
        <w:pStyle w:val="ab"/>
        <w:ind w:left="105"/>
        <w:rPr>
          <w:rFonts w:hint="eastAsia"/>
          <w:color w:val="auto"/>
        </w:rPr>
      </w:pPr>
      <w:r w:rsidRPr="000F5698">
        <w:rPr>
          <w:color w:val="auto"/>
        </w:rPr>
        <w:t>}</w:t>
      </w:r>
    </w:p>
    <w:p w:rsidR="00FD1667" w:rsidRPr="000F5698" w:rsidRDefault="00FD1667" w:rsidP="00FD778B">
      <w:pPr>
        <w:ind w:firstLine="420"/>
        <w:rPr>
          <w:rFonts w:ascii="宋体" w:hAnsi="宋体" w:cs="宋体" w:hint="eastAsia"/>
          <w:kern w:val="0"/>
        </w:rPr>
      </w:pPr>
      <w:r w:rsidRPr="000F5698">
        <w:rPr>
          <w:rFonts w:hint="eastAsia"/>
          <w:kern w:val="0"/>
        </w:rPr>
        <w:t>以上代码中</w:t>
      </w:r>
      <w:r w:rsidR="00F923FB" w:rsidRPr="000F5698">
        <w:rPr>
          <w:rFonts w:hint="eastAsia"/>
          <w:kern w:val="0"/>
        </w:rPr>
        <w:t>声明</w:t>
      </w:r>
      <w:r w:rsidRPr="000F5698">
        <w:rPr>
          <w:rFonts w:hint="eastAsia"/>
          <w:kern w:val="0"/>
        </w:rPr>
        <w:t>了一个</w:t>
      </w:r>
      <w:r w:rsidRPr="000F5698">
        <w:rPr>
          <w:kern w:val="0"/>
        </w:rPr>
        <w:t>backgroundNode</w:t>
      </w:r>
      <w:r w:rsidRPr="000F5698">
        <w:rPr>
          <w:rFonts w:hint="eastAsia"/>
          <w:kern w:val="0"/>
        </w:rPr>
        <w:t>视差滚动节点对象，然后</w:t>
      </w:r>
      <w:r w:rsidR="00F923FB" w:rsidRPr="000F5698">
        <w:rPr>
          <w:rFonts w:hint="eastAsia"/>
          <w:kern w:val="0"/>
        </w:rPr>
        <w:t>声明</w:t>
      </w:r>
      <w:r w:rsidRPr="000F5698">
        <w:rPr>
          <w:rFonts w:hint="eastAsia"/>
          <w:kern w:val="0"/>
        </w:rPr>
        <w:t>了</w:t>
      </w:r>
      <w:r w:rsidR="00F923FB" w:rsidRPr="000F5698">
        <w:rPr>
          <w:rFonts w:hint="eastAsia"/>
          <w:kern w:val="0"/>
        </w:rPr>
        <w:t>几</w:t>
      </w:r>
      <w:r w:rsidRPr="000F5698">
        <w:rPr>
          <w:rFonts w:hint="eastAsia"/>
          <w:kern w:val="0"/>
        </w:rPr>
        <w:t>个精灵对象，后续将会把这几个精灵对象添加为</w:t>
      </w:r>
      <w:r w:rsidRPr="000F5698">
        <w:rPr>
          <w:rFonts w:hint="eastAsia"/>
          <w:kern w:val="0"/>
        </w:rPr>
        <w:t>backgroundNode</w:t>
      </w:r>
      <w:r w:rsidRPr="000F5698">
        <w:rPr>
          <w:rFonts w:ascii="宋体" w:hAnsi="宋体" w:cs="宋体" w:hint="eastAsia"/>
          <w:kern w:val="0"/>
        </w:rPr>
        <w:t>的子节点。</w:t>
      </w:r>
    </w:p>
    <w:p w:rsidR="00FD1667" w:rsidRPr="000F5698" w:rsidRDefault="00FD1667" w:rsidP="00FD778B">
      <w:pPr>
        <w:ind w:firstLine="420"/>
        <w:rPr>
          <w:rFonts w:hint="eastAsia"/>
          <w:kern w:val="0"/>
        </w:rPr>
      </w:pPr>
      <w:r w:rsidRPr="000F5698">
        <w:rPr>
          <w:rFonts w:hint="eastAsia"/>
          <w:kern w:val="0"/>
        </w:rPr>
        <w:t>切换到</w:t>
      </w:r>
      <w:r w:rsidRPr="000F5698">
        <w:t>ActionLayer</w:t>
      </w:r>
      <w:r w:rsidRPr="000F5698">
        <w:rPr>
          <w:rFonts w:hint="eastAsia"/>
          <w:kern w:val="0"/>
        </w:rPr>
        <w:t>.m</w:t>
      </w:r>
      <w:r w:rsidRPr="000F5698">
        <w:rPr>
          <w:rFonts w:hint="eastAsia"/>
          <w:kern w:val="0"/>
        </w:rPr>
        <w:t>，在</w:t>
      </w:r>
      <w:r w:rsidRPr="000F5698">
        <w:rPr>
          <w:rFonts w:hint="eastAsia"/>
          <w:kern w:val="0"/>
        </w:rPr>
        <w:t xml:space="preserve">@implementation </w:t>
      </w:r>
      <w:r w:rsidRPr="000F5698">
        <w:t>ActionLayer</w:t>
      </w:r>
      <w:r w:rsidRPr="000F5698">
        <w:rPr>
          <w:rFonts w:hint="eastAsia"/>
          <w:kern w:val="0"/>
        </w:rPr>
        <w:t>之前添加以下代码：</w:t>
      </w:r>
    </w:p>
    <w:p w:rsidR="00FD1667" w:rsidRPr="000F5698" w:rsidRDefault="00FD1667">
      <w:pPr>
        <w:pStyle w:val="ab"/>
        <w:ind w:left="105"/>
        <w:rPr>
          <w:color w:val="auto"/>
        </w:rPr>
      </w:pPr>
      <w:r w:rsidRPr="000F5698">
        <w:rPr>
          <w:color w:val="auto"/>
        </w:rPr>
        <w:t>@interface ActionLayer()</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场景初始化</w:t>
      </w:r>
    </w:p>
    <w:p w:rsidR="00FD1667" w:rsidRPr="000F5698" w:rsidRDefault="00FD1667">
      <w:pPr>
        <w:pStyle w:val="ab"/>
        <w:ind w:left="105"/>
        <w:rPr>
          <w:color w:val="auto"/>
        </w:rPr>
      </w:pPr>
      <w:r w:rsidRPr="000F5698">
        <w:rPr>
          <w:color w:val="auto"/>
        </w:rPr>
        <w:t>- (void)setupBackground;</w:t>
      </w:r>
    </w:p>
    <w:p w:rsidR="00FD1667" w:rsidRPr="000F5698" w:rsidRDefault="00FD1667">
      <w:pPr>
        <w:pStyle w:val="ab"/>
        <w:ind w:left="105"/>
        <w:rPr>
          <w:rFonts w:hint="eastAsia"/>
          <w:color w:val="auto"/>
        </w:rPr>
      </w:pPr>
      <w:r w:rsidRPr="000F5698">
        <w:rPr>
          <w:color w:val="auto"/>
        </w:rPr>
        <w:t>@end</w:t>
      </w:r>
    </w:p>
    <w:p w:rsidR="00FD1667" w:rsidRPr="000F5698" w:rsidRDefault="00FD1667">
      <w:pPr>
        <w:pStyle w:val="af1"/>
        <w:rPr>
          <w:rFonts w:hint="eastAsia"/>
          <w:kern w:val="0"/>
        </w:rPr>
      </w:pPr>
      <w:r w:rsidRPr="000F5698">
        <w:rPr>
          <w:rFonts w:hint="eastAsia"/>
          <w:kern w:val="0"/>
        </w:rPr>
        <w:t>注意</w:t>
      </w:r>
      <w:r w:rsidRPr="000F5698">
        <w:rPr>
          <w:rFonts w:hint="eastAsia"/>
          <w:kern w:val="0"/>
          <w:lang w:eastAsia="zh-CN"/>
        </w:rPr>
        <w:t xml:space="preserve"> </w:t>
      </w:r>
      <w:r w:rsidRPr="000F5698">
        <w:rPr>
          <w:rFonts w:hint="eastAsia"/>
          <w:kern w:val="0"/>
        </w:rPr>
        <w:t>从</w:t>
      </w:r>
      <w:r w:rsidRPr="000F5698">
        <w:rPr>
          <w:rFonts w:hint="eastAsia"/>
          <w:kern w:val="0"/>
        </w:rPr>
        <w:t>iOS</w:t>
      </w:r>
      <w:r w:rsidRPr="000F5698">
        <w:rPr>
          <w:rFonts w:hint="eastAsia"/>
          <w:kern w:val="0"/>
          <w:lang w:eastAsia="zh-CN"/>
        </w:rPr>
        <w:t xml:space="preserve"> </w:t>
      </w:r>
      <w:r w:rsidRPr="000F5698">
        <w:rPr>
          <w:rFonts w:hint="eastAsia"/>
          <w:kern w:val="0"/>
        </w:rPr>
        <w:t>5.0</w:t>
      </w:r>
      <w:r w:rsidRPr="000F5698">
        <w:rPr>
          <w:rFonts w:hint="eastAsia"/>
          <w:kern w:val="0"/>
        </w:rPr>
        <w:t>开始，开发者无需在</w:t>
      </w:r>
      <w:r w:rsidRPr="000F5698">
        <w:rPr>
          <w:rFonts w:hint="eastAsia"/>
          <w:kern w:val="0"/>
        </w:rPr>
        <w:t>.h</w:t>
      </w:r>
      <w:r w:rsidRPr="000F5698">
        <w:rPr>
          <w:rFonts w:hint="eastAsia"/>
          <w:kern w:val="0"/>
        </w:rPr>
        <w:t>文件中预先声明所有的实例方法，可以在</w:t>
      </w:r>
      <w:r w:rsidRPr="000F5698">
        <w:rPr>
          <w:rFonts w:hint="eastAsia"/>
          <w:kern w:val="0"/>
        </w:rPr>
        <w:t>.m</w:t>
      </w:r>
      <w:r w:rsidRPr="000F5698">
        <w:rPr>
          <w:rFonts w:hint="eastAsia"/>
          <w:kern w:val="0"/>
        </w:rPr>
        <w:t>文件中的前面进行声明。</w:t>
      </w:r>
    </w:p>
    <w:p w:rsidR="00FD1667" w:rsidRPr="000F5698" w:rsidRDefault="00FD1667" w:rsidP="009253CD">
      <w:pPr>
        <w:ind w:firstLine="420"/>
        <w:rPr>
          <w:rFonts w:hint="eastAsia"/>
        </w:rPr>
      </w:pPr>
      <w:r w:rsidRPr="000F5698">
        <w:rPr>
          <w:rFonts w:hint="eastAsia"/>
        </w:rPr>
        <w:t>在</w:t>
      </w:r>
      <w:r w:rsidRPr="000F5698">
        <w:rPr>
          <w:rFonts w:hint="eastAsia"/>
        </w:rPr>
        <w:t>+(id)scene</w:t>
      </w:r>
      <w:r w:rsidRPr="000F5698">
        <w:rPr>
          <w:rFonts w:hint="eastAsia"/>
        </w:rPr>
        <w:t>类方法的后面添加</w:t>
      </w:r>
      <w:r w:rsidRPr="000F5698">
        <w:rPr>
          <w:rFonts w:hint="eastAsia"/>
        </w:rPr>
        <w:t>setupBackground</w:t>
      </w:r>
      <w:r w:rsidRPr="000F5698">
        <w:rPr>
          <w:rFonts w:hint="eastAsia"/>
        </w:rPr>
        <w:t>方法的实现，如</w:t>
      </w:r>
      <w:r w:rsidR="00A214DA" w:rsidRPr="000F5698">
        <w:rPr>
          <w:rFonts w:hint="eastAsia"/>
        </w:rPr>
        <w:t>代码清单</w:t>
      </w:r>
      <w:r w:rsidR="00A214DA" w:rsidRPr="000F5698">
        <w:rPr>
          <w:rFonts w:hint="eastAsia"/>
        </w:rPr>
        <w:t>10-</w:t>
      </w:r>
      <w:r w:rsidRPr="000F5698">
        <w:rPr>
          <w:rFonts w:hint="eastAsia"/>
        </w:rPr>
        <w:t>4</w:t>
      </w:r>
      <w:r w:rsidRPr="000F5698">
        <w:rPr>
          <w:rFonts w:hint="eastAsia"/>
        </w:rPr>
        <w:t>所示。</w:t>
      </w:r>
    </w:p>
    <w:p w:rsidR="00FD1667" w:rsidRPr="000F5698" w:rsidRDefault="00FD1667" w:rsidP="00A214DA">
      <w:pPr>
        <w:pStyle w:val="a1"/>
        <w:ind w:firstLine="360"/>
        <w:rPr>
          <w:rFonts w:hint="eastAsia"/>
        </w:rPr>
      </w:pPr>
      <w:r w:rsidRPr="000F5698">
        <w:rPr>
          <w:rFonts w:hint="eastAsia"/>
        </w:rPr>
        <w:t>setupBackground方法的实现代码</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rFonts w:hint="eastAsia"/>
          <w:color w:val="auto"/>
        </w:rPr>
        <w:t xml:space="preserve"> </w:t>
      </w:r>
      <w:r w:rsidRPr="000F5698">
        <w:rPr>
          <w:color w:val="auto"/>
        </w:rPr>
        <w:t>//</w:t>
      </w:r>
      <w:r w:rsidRPr="000F5698">
        <w:rPr>
          <w:rFonts w:ascii="Heiti SC Light" w:cs="Heiti SC Light" w:hint="eastAsia"/>
          <w:color w:val="auto"/>
        </w:rPr>
        <w:t>添加滚动背景</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(void)setupBackground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CGSize winSize = [CCDirector sharedDirector].winSize;</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 1) </w:t>
      </w:r>
      <w:r w:rsidRPr="000F5698">
        <w:rPr>
          <w:rFonts w:ascii="Heiti SC Light" w:cs="Heiti SC Light" w:hint="eastAsia"/>
          <w:color w:val="auto"/>
        </w:rPr>
        <w:t>创建</w:t>
      </w:r>
      <w:r w:rsidRPr="000F5698">
        <w:rPr>
          <w:color w:val="auto"/>
        </w:rPr>
        <w:t xml:space="preserve"> CCParallaxNode</w:t>
      </w:r>
      <w:r w:rsidRPr="000F5698">
        <w:rPr>
          <w:rFonts w:ascii="Heiti SC Light" w:cs="Heiti SC Light" w:hint="eastAsia"/>
          <w:color w:val="auto"/>
        </w:rPr>
        <w:t>视差滚动节点</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backgroundNode = [CCParallaxNode node];</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[self addChild:backgroundNode z:-2];</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 2) </w:t>
      </w:r>
      <w:r w:rsidRPr="000F5698">
        <w:rPr>
          <w:rFonts w:ascii="Heiti SC Light" w:cs="Heiti SC Light" w:hint="eastAsia"/>
          <w:color w:val="auto"/>
        </w:rPr>
        <w:t>创建需要添加到</w:t>
      </w:r>
      <w:r w:rsidRPr="000F5698">
        <w:rPr>
          <w:color w:val="auto"/>
        </w:rPr>
        <w:t>CCParallaxNode</w:t>
      </w:r>
      <w:r w:rsidRPr="000F5698">
        <w:rPr>
          <w:rFonts w:ascii="Heiti SC Light" w:cs="Heiti SC Light" w:hint="eastAsia"/>
          <w:color w:val="auto"/>
        </w:rPr>
        <w:t>视差滚动节点的精灵对象</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mainBg = [CCSprite spriteWithFile:@"bg.png"];</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mainBg2 =[CCSprite spriteWithFile:@"grass.png"];</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lastRenderedPageBreak/>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cloud1 = [CCSprite spriteWithFile:@"bg_cloud_1.png"];</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 3) </w:t>
      </w:r>
      <w:r w:rsidRPr="000F5698">
        <w:rPr>
          <w:rFonts w:ascii="Heiti SC Light" w:cs="Heiti SC Light" w:hint="eastAsia"/>
          <w:color w:val="auto"/>
        </w:rPr>
        <w:t>设置云彩的浮动速度</w:t>
      </w:r>
      <w:r w:rsidRPr="000F5698">
        <w:rPr>
          <w:color w:val="auto"/>
        </w:rPr>
        <w:t xml:space="preserve"> </w:t>
      </w:r>
      <w:r w:rsidRPr="000F5698">
        <w:rPr>
          <w:rFonts w:ascii="Heiti SC Light" w:cs="Heiti SC Light" w:hint="eastAsia"/>
          <w:color w:val="auto"/>
        </w:rPr>
        <w:t>和背景速度</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CGPoint cloudSpeed = ccp(0.1,0.1);</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CGPoint bgSpeed = ccp(0.05, 0.05);</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color w:val="auto"/>
        </w:rPr>
      </w:pPr>
      <w:r w:rsidRPr="000F5698">
        <w:rPr>
          <w:color w:val="auto"/>
        </w:rPr>
        <w:t xml:space="preserve">  // 4) </w:t>
      </w:r>
      <w:r w:rsidRPr="000F5698">
        <w:rPr>
          <w:rFonts w:ascii="Heiti SC Light" w:hAnsi="Calibri" w:cs="Heiti SC Light" w:hint="eastAsia"/>
          <w:color w:val="auto"/>
        </w:rPr>
        <w:t>将精灵对象添加为</w:t>
      </w:r>
      <w:r w:rsidRPr="000F5698">
        <w:rPr>
          <w:color w:val="auto"/>
        </w:rPr>
        <w:t>CCParallaxNode</w:t>
      </w:r>
      <w:r w:rsidRPr="000F5698">
        <w:rPr>
          <w:rFonts w:ascii="Heiti SC Light" w:cs="Heiti SC Light" w:hint="eastAsia"/>
          <w:color w:val="auto"/>
        </w:rPr>
        <w:t>视差滚动节点的子节点</w:t>
      </w:r>
    </w:p>
    <w:p w:rsidR="00891FF0" w:rsidRPr="000F5698" w:rsidRDefault="00891FF0" w:rsidP="00891FF0">
      <w:pPr>
        <w:pStyle w:val="ab"/>
        <w:ind w:left="105"/>
        <w:rPr>
          <w:color w:val="auto"/>
          <w:lang w:val="en-US"/>
        </w:rPr>
      </w:pPr>
      <w:r w:rsidRPr="000F5698">
        <w:rPr>
          <w:color w:val="auto"/>
          <w:lang w:val="en-US"/>
        </w:rPr>
        <w:t>[</w:t>
      </w:r>
      <w:proofErr w:type="gramStart"/>
      <w:r w:rsidRPr="000F5698">
        <w:rPr>
          <w:color w:val="auto"/>
          <w:lang w:val="en-US"/>
        </w:rPr>
        <w:t>backgroundNode</w:t>
      </w:r>
      <w:proofErr w:type="gramEnd"/>
      <w:r w:rsidRPr="000F5698">
        <w:rPr>
          <w:color w:val="auto"/>
          <w:lang w:val="en-US"/>
        </w:rPr>
        <w:t xml:space="preserve"> addChild:cloud1 z:0 parallaxRatio:cloudSpeed positionOffset:ccp(0,winSize.height*0.6)];</w:t>
      </w:r>
    </w:p>
    <w:p w:rsidR="00891FF0" w:rsidRPr="000F5698" w:rsidRDefault="00891FF0" w:rsidP="00891FF0">
      <w:pPr>
        <w:pStyle w:val="ab"/>
        <w:ind w:left="105"/>
        <w:rPr>
          <w:color w:val="auto"/>
          <w:lang w:val="en-US"/>
        </w:rPr>
      </w:pPr>
      <w:r w:rsidRPr="000F5698">
        <w:rPr>
          <w:color w:val="auto"/>
          <w:lang w:val="en-US"/>
        </w:rPr>
        <w:t xml:space="preserve">  [</w:t>
      </w:r>
      <w:proofErr w:type="gramStart"/>
      <w:r w:rsidRPr="000F5698">
        <w:rPr>
          <w:color w:val="auto"/>
          <w:lang w:val="en-US"/>
        </w:rPr>
        <w:t>backgroundNode</w:t>
      </w:r>
      <w:proofErr w:type="gramEnd"/>
      <w:r w:rsidRPr="000F5698">
        <w:rPr>
          <w:color w:val="auto"/>
          <w:lang w:val="en-US"/>
        </w:rPr>
        <w:t xml:space="preserve"> addChild:cloud2 z:0 parallaxRatio:cloudSpeed positionOffset:ccp(winSize.width*0.5,winSize.height*0.7)];</w:t>
      </w:r>
    </w:p>
    <w:p w:rsidR="00891FF0" w:rsidRPr="000F5698" w:rsidRDefault="00891FF0" w:rsidP="00891FF0">
      <w:pPr>
        <w:pStyle w:val="ab"/>
        <w:ind w:left="105"/>
        <w:rPr>
          <w:color w:val="auto"/>
          <w:lang w:val="en-US"/>
        </w:rPr>
      </w:pPr>
      <w:r w:rsidRPr="000F5698">
        <w:rPr>
          <w:color w:val="auto"/>
          <w:lang w:val="en-US"/>
        </w:rPr>
        <w:t xml:space="preserve">  [</w:t>
      </w:r>
      <w:proofErr w:type="gramStart"/>
      <w:r w:rsidRPr="000F5698">
        <w:rPr>
          <w:color w:val="auto"/>
          <w:lang w:val="en-US"/>
        </w:rPr>
        <w:t>backgroundNode</w:t>
      </w:r>
      <w:proofErr w:type="gramEnd"/>
      <w:r w:rsidRPr="000F5698">
        <w:rPr>
          <w:color w:val="auto"/>
          <w:lang w:val="en-US"/>
        </w:rPr>
        <w:t xml:space="preserve"> addChild:cloud3 z:0 parallaxRatio:cloudSpeed positionOffset:ccp(winSize.width*0.9,winSize.height*0.8)];</w:t>
      </w:r>
    </w:p>
    <w:p w:rsidR="00891FF0" w:rsidRPr="000F5698" w:rsidRDefault="00891FF0" w:rsidP="00891FF0">
      <w:pPr>
        <w:pStyle w:val="ab"/>
        <w:ind w:left="105"/>
        <w:rPr>
          <w:color w:val="auto"/>
          <w:lang w:val="en-US"/>
        </w:rPr>
      </w:pPr>
      <w:r w:rsidRPr="000F5698">
        <w:rPr>
          <w:color w:val="auto"/>
          <w:lang w:val="en-US"/>
        </w:rPr>
        <w:t xml:space="preserve">  [</w:t>
      </w:r>
      <w:proofErr w:type="gramStart"/>
      <w:r w:rsidRPr="000F5698">
        <w:rPr>
          <w:color w:val="auto"/>
          <w:lang w:val="en-US"/>
        </w:rPr>
        <w:t>backgroundNode</w:t>
      </w:r>
      <w:proofErr w:type="gramEnd"/>
      <w:r w:rsidRPr="000F5698">
        <w:rPr>
          <w:color w:val="auto"/>
          <w:lang w:val="en-US"/>
        </w:rPr>
        <w:t xml:space="preserve"> addChild:mainBg z:-1</w:t>
      </w:r>
    </w:p>
    <w:p w:rsidR="00891FF0" w:rsidRPr="000F5698" w:rsidRDefault="00891FF0" w:rsidP="00891FF0">
      <w:pPr>
        <w:pStyle w:val="ab"/>
        <w:ind w:left="105"/>
        <w:rPr>
          <w:color w:val="auto"/>
          <w:lang w:val="en-US"/>
        </w:rPr>
      </w:pPr>
      <w:r w:rsidRPr="000F5698">
        <w:rPr>
          <w:color w:val="auto"/>
          <w:lang w:val="en-US"/>
        </w:rPr>
        <w:t xml:space="preserve">             </w:t>
      </w:r>
      <w:proofErr w:type="gramStart"/>
      <w:r w:rsidRPr="000F5698">
        <w:rPr>
          <w:color w:val="auto"/>
          <w:lang w:val="en-US"/>
        </w:rPr>
        <w:t>parallaxRatio:</w:t>
      </w:r>
      <w:proofErr w:type="gramEnd"/>
      <w:r w:rsidRPr="000F5698">
        <w:rPr>
          <w:color w:val="auto"/>
          <w:lang w:val="en-US"/>
        </w:rPr>
        <w:t>bgSpeed</w:t>
      </w:r>
    </w:p>
    <w:p w:rsidR="00891FF0" w:rsidRPr="000F5698" w:rsidRDefault="00891FF0" w:rsidP="00891FF0">
      <w:pPr>
        <w:pStyle w:val="ab"/>
        <w:ind w:left="105"/>
        <w:rPr>
          <w:color w:val="auto"/>
          <w:lang w:val="en-US"/>
        </w:rPr>
      </w:pPr>
      <w:r w:rsidRPr="000F5698">
        <w:rPr>
          <w:color w:val="auto"/>
          <w:lang w:val="en-US"/>
        </w:rPr>
        <w:t xml:space="preserve">            </w:t>
      </w:r>
      <w:proofErr w:type="gramStart"/>
      <w:r w:rsidRPr="000F5698">
        <w:rPr>
          <w:color w:val="auto"/>
          <w:lang w:val="en-US"/>
        </w:rPr>
        <w:t>positionOffset:</w:t>
      </w:r>
      <w:proofErr w:type="gramEnd"/>
      <w:r w:rsidRPr="000F5698">
        <w:rPr>
          <w:color w:val="auto"/>
          <w:lang w:val="en-US"/>
        </w:rPr>
        <w:t>ccp(200,winSize.height*0.5)];</w:t>
      </w:r>
    </w:p>
    <w:p w:rsidR="00891FF0" w:rsidRPr="000F5698" w:rsidRDefault="00891FF0">
      <w:pPr>
        <w:pStyle w:val="ab"/>
        <w:ind w:left="105"/>
        <w:rPr>
          <w:color w:val="auto"/>
          <w:lang w:val="en-US"/>
        </w:rPr>
      </w:pPr>
      <w:r w:rsidRPr="000F5698">
        <w:rPr>
          <w:color w:val="auto"/>
          <w:lang w:val="en-US"/>
        </w:rPr>
        <w:t xml:space="preserve">  [</w:t>
      </w:r>
      <w:proofErr w:type="gramStart"/>
      <w:r w:rsidRPr="000F5698">
        <w:rPr>
          <w:color w:val="auto"/>
          <w:lang w:val="en-US"/>
        </w:rPr>
        <w:t>backgroundNode</w:t>
      </w:r>
      <w:proofErr w:type="gramEnd"/>
      <w:r w:rsidRPr="000F5698">
        <w:rPr>
          <w:color w:val="auto"/>
          <w:lang w:val="en-US"/>
        </w:rPr>
        <w:t xml:space="preserve"> addChild:mainBg2 z:0 parallaxRatio:bgSpeed positionOffset:ccp(winSize.width*0.5,0)];</w:t>
      </w:r>
    </w:p>
    <w:p w:rsidR="00FD1667" w:rsidRPr="000F5698" w:rsidRDefault="00FD1667">
      <w:pPr>
        <w:pStyle w:val="ab"/>
        <w:ind w:left="105"/>
        <w:rPr>
          <w:rFonts w:hint="eastAsia"/>
          <w:color w:val="auto"/>
          <w:lang w:val="en-US"/>
        </w:rPr>
      </w:pPr>
      <w:r w:rsidRPr="000F5698">
        <w:rPr>
          <w:color w:val="auto"/>
        </w:rPr>
        <w:t>}</w:t>
      </w:r>
    </w:p>
    <w:p w:rsidR="00C2053D" w:rsidRPr="000F5698" w:rsidRDefault="00FD1667" w:rsidP="00FD778B">
      <w:pPr>
        <w:ind w:firstLine="420"/>
        <w:rPr>
          <w:rFonts w:hint="eastAsia"/>
        </w:rPr>
      </w:pPr>
      <w:r w:rsidRPr="000F5698">
        <w:rPr>
          <w:rFonts w:hint="eastAsia"/>
        </w:rPr>
        <w:t>在以上代码中，首先获取屏幕大小，然后使用</w:t>
      </w:r>
      <w:r w:rsidRPr="000F5698">
        <w:rPr>
          <w:rFonts w:hint="eastAsia"/>
        </w:rPr>
        <w:t>CCParallaxNode</w:t>
      </w:r>
      <w:r w:rsidRPr="000F5698">
        <w:rPr>
          <w:rFonts w:hint="eastAsia"/>
        </w:rPr>
        <w:t>创建视差滚动节点对象。接下来创建需要添加到</w:t>
      </w:r>
      <w:r w:rsidRPr="000F5698">
        <w:rPr>
          <w:rFonts w:hint="eastAsia"/>
        </w:rPr>
        <w:t>CCParallaxNode</w:t>
      </w:r>
      <w:r w:rsidRPr="000F5698">
        <w:rPr>
          <w:rFonts w:hint="eastAsia"/>
        </w:rPr>
        <w:t>视差滚动节点的精灵对象。</w:t>
      </w:r>
    </w:p>
    <w:p w:rsidR="00FD1667" w:rsidRPr="000F5698" w:rsidRDefault="00C2053D" w:rsidP="00FD778B">
      <w:pPr>
        <w:ind w:firstLine="420"/>
        <w:rPr>
          <w:rFonts w:hint="eastAsia"/>
        </w:rPr>
      </w:pPr>
      <w:r w:rsidRPr="000F5698">
        <w:rPr>
          <w:rFonts w:hint="eastAsia"/>
        </w:rPr>
        <w:t>本示例</w:t>
      </w:r>
      <w:r w:rsidR="00FD1667" w:rsidRPr="000F5698">
        <w:rPr>
          <w:rFonts w:hint="eastAsia"/>
        </w:rPr>
        <w:t>设置两种不同的移动速度，分别代表云彩的精灵对象的移动速度，以及背景的精灵对象的移动速度。最后，将刚才所创建的精灵对象都添加为</w:t>
      </w:r>
      <w:r w:rsidR="00FD1667" w:rsidRPr="000F5698">
        <w:rPr>
          <w:rFonts w:hint="eastAsia"/>
        </w:rPr>
        <w:t>CCParallaxNode</w:t>
      </w:r>
      <w:r w:rsidR="00FD1667" w:rsidRPr="000F5698">
        <w:rPr>
          <w:rFonts w:hint="eastAsia"/>
        </w:rPr>
        <w:t>节点的子节点。</w:t>
      </w:r>
    </w:p>
    <w:p w:rsidR="00FD1667" w:rsidRPr="000F5698" w:rsidRDefault="00FD1667" w:rsidP="00FD778B">
      <w:pPr>
        <w:ind w:firstLine="420"/>
        <w:rPr>
          <w:rFonts w:hint="eastAsia"/>
        </w:rPr>
      </w:pPr>
      <w:r w:rsidRPr="000F5698">
        <w:rPr>
          <w:rFonts w:hint="eastAsia"/>
        </w:rPr>
        <w:t>在</w:t>
      </w:r>
      <w:r w:rsidRPr="000F5698">
        <w:rPr>
          <w:rFonts w:hint="eastAsia"/>
        </w:rPr>
        <w:t>init</w:t>
      </w:r>
      <w:r w:rsidRPr="000F5698">
        <w:rPr>
          <w:rFonts w:hint="eastAsia"/>
        </w:rPr>
        <w:t>方法中更改代码如下：</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r w:rsidRPr="000F5698">
        <w:rPr>
          <w:rFonts w:ascii="Menlo Regular" w:cs="Menlo Regular"/>
          <w:color w:val="auto"/>
        </w:rPr>
        <w:t>//</w:t>
      </w:r>
      <w:r w:rsidRPr="000F5698">
        <w:rPr>
          <w:rFonts w:hint="eastAsia"/>
          <w:color w:val="auto"/>
        </w:rPr>
        <w:t>场景初始化</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r w:rsidRPr="000F5698">
        <w:rPr>
          <w:rFonts w:ascii="Menlo Regular" w:cs="Menlo Regular"/>
          <w:color w:val="auto"/>
        </w:rPr>
        <w:t>- (id)init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r w:rsidRPr="000F5698">
        <w:rPr>
          <w:rFonts w:ascii="Menlo Regular" w:cs="Menlo Regular"/>
          <w:color w:val="auto"/>
        </w:rPr>
        <w:t xml:space="preserve">  if ((self = [super init]))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r w:rsidRPr="000F5698">
        <w:rPr>
          <w:rFonts w:ascii="Menlo Regular" w:cs="Menlo Regular"/>
          <w:color w:val="auto"/>
        </w:rPr>
        <w:t xml:space="preserve"> [self setupBackground];</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r w:rsidRPr="000F5698">
        <w:rPr>
          <w:rFonts w:ascii="Menlo Regular" w:cs="Menlo Regular"/>
          <w:color w:val="auto"/>
        </w:rPr>
        <w:t xml:space="preserve">  }</w:t>
      </w:r>
    </w:p>
    <w:p w:rsidR="00FD1667" w:rsidRPr="000F5698" w:rsidRDefault="00FD1667">
      <w:pPr>
        <w:pStyle w:val="a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0"/>
        </w:tabs>
        <w:ind w:left="105"/>
        <w:rPr>
          <w:rFonts w:ascii="Menlo Regular" w:cs="Menlo Regular"/>
          <w:color w:val="auto"/>
        </w:rPr>
      </w:pPr>
      <w:r w:rsidRPr="000F5698">
        <w:rPr>
          <w:rFonts w:ascii="Menlo Regular" w:cs="Menlo Regular"/>
          <w:color w:val="auto"/>
        </w:rPr>
        <w:t xml:space="preserve">  return self;    </w:t>
      </w:r>
    </w:p>
    <w:p w:rsidR="00FD1667" w:rsidRPr="000F5698" w:rsidRDefault="00FD1667">
      <w:pPr>
        <w:pStyle w:val="ab"/>
        <w:ind w:left="105" w:firstLine="420"/>
        <w:rPr>
          <w:rFonts w:ascii="宋体" w:hAnsi="宋体" w:cs="宋体" w:hint="eastAsia"/>
          <w:color w:val="auto"/>
        </w:rPr>
      </w:pPr>
      <w:r w:rsidRPr="000F5698">
        <w:rPr>
          <w:rFonts w:ascii="Menlo Regular" w:cs="Menlo Regular"/>
          <w:color w:val="auto"/>
        </w:rPr>
        <w:t>}</w:t>
      </w:r>
    </w:p>
    <w:p w:rsidR="00FD1667" w:rsidRPr="000F5698" w:rsidRDefault="00FD1667" w:rsidP="00FD778B">
      <w:pPr>
        <w:ind w:firstLine="420"/>
        <w:rPr>
          <w:rFonts w:ascii="宋体" w:hAnsi="宋体" w:cs="宋体" w:hint="eastAsia"/>
        </w:rPr>
      </w:pPr>
      <w:r w:rsidRPr="000F5698">
        <w:rPr>
          <w:rFonts w:ascii="宋体" w:hAnsi="宋体" w:cs="宋体" w:hint="eastAsia"/>
        </w:rPr>
        <w:t>此时编译运行项目，可以看到屏幕中出现了背景图片，如</w:t>
      </w:r>
      <w:r w:rsidR="00814C75" w:rsidRPr="000F5698">
        <w:rPr>
          <w:rFonts w:hint="eastAsia"/>
        </w:rPr>
        <w:t>图</w:t>
      </w:r>
      <w:r w:rsidR="00814C75" w:rsidRPr="000F5698">
        <w:rPr>
          <w:rFonts w:hint="eastAsia"/>
        </w:rPr>
        <w:t>10-</w:t>
      </w:r>
      <w:r w:rsidRPr="000F5698">
        <w:rPr>
          <w:rFonts w:hint="eastAsia"/>
        </w:rPr>
        <w:t>11</w:t>
      </w:r>
      <w:r w:rsidRPr="000F5698">
        <w:rPr>
          <w:rFonts w:ascii="宋体" w:hAnsi="宋体" w:cs="宋体" w:hint="eastAsia"/>
        </w:rPr>
        <w:t>所示。</w:t>
      </w:r>
    </w:p>
    <w:p w:rsidR="00FD1667" w:rsidRPr="000F5698" w:rsidRDefault="00E769B3" w:rsidP="00FD778B">
      <w:pPr>
        <w:ind w:firstLine="420"/>
        <w:jc w:val="center"/>
        <w:rPr>
          <w:rFonts w:ascii="宋体" w:hAnsi="宋体" w:cs="宋体"/>
        </w:rPr>
      </w:pPr>
      <w:r w:rsidRPr="000F5698">
        <w:rPr>
          <w:rFonts w:ascii="宋体" w:hAnsi="宋体" w:cs="宋体" w:hint="eastAsia"/>
        </w:rPr>
        <w:lastRenderedPageBreak/>
        <w:pict>
          <v:shape id="_x0000_i1035" type="#_x0000_t75" style="width:6in;height:307.4pt">
            <v:imagedata r:id="rId18" o:title="bg"/>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游戏主场景的背景效果</w:t>
      </w:r>
    </w:p>
    <w:p w:rsidR="00FD1667" w:rsidRPr="000F5698" w:rsidRDefault="00FD1667" w:rsidP="00FD778B">
      <w:pPr>
        <w:ind w:firstLine="420"/>
        <w:rPr>
          <w:rFonts w:hint="eastAsia"/>
        </w:rPr>
      </w:pPr>
      <w:r w:rsidRPr="000F5698">
        <w:rPr>
          <w:rFonts w:hint="eastAsia"/>
        </w:rPr>
        <w:t>遗憾的是，此时游戏背景中的云彩并没有浮动。为了让</w:t>
      </w:r>
      <w:r w:rsidRPr="000F5698">
        <w:rPr>
          <w:rFonts w:hint="eastAsia"/>
        </w:rPr>
        <w:t>CCParallaxNode</w:t>
      </w:r>
      <w:r w:rsidRPr="000F5698">
        <w:rPr>
          <w:rFonts w:hint="eastAsia"/>
        </w:rPr>
        <w:t>节点移动，根据设定的速度每帧更新一次位置，为此需要在</w:t>
      </w:r>
      <w:r w:rsidRPr="000F5698">
        <w:rPr>
          <w:rFonts w:hint="eastAsia"/>
        </w:rPr>
        <w:t>ActionLayer.m</w:t>
      </w:r>
      <w:r w:rsidRPr="000F5698">
        <w:rPr>
          <w:rFonts w:hint="eastAsia"/>
        </w:rPr>
        <w:t>中对代码做以下修改：</w:t>
      </w:r>
    </w:p>
    <w:p w:rsidR="00FD1667" w:rsidRPr="000F5698" w:rsidRDefault="00FD1667" w:rsidP="006149FA">
      <w:pPr>
        <w:numPr>
          <w:ilvl w:val="0"/>
          <w:numId w:val="49"/>
        </w:numPr>
        <w:ind w:firstLineChars="0"/>
        <w:rPr>
          <w:rFonts w:hint="eastAsia"/>
        </w:rPr>
      </w:pPr>
      <w:r w:rsidRPr="000F5698">
        <w:rPr>
          <w:rFonts w:hint="eastAsia"/>
        </w:rPr>
        <w:t>首先在</w:t>
      </w:r>
      <w:r w:rsidRPr="000F5698">
        <w:rPr>
          <w:rFonts w:hint="eastAsia"/>
        </w:rPr>
        <w:t>init</w:t>
      </w:r>
      <w:r w:rsidRPr="000F5698">
        <w:rPr>
          <w:rFonts w:hint="eastAsia"/>
        </w:rPr>
        <w:t>方法的最后添加以下代码：</w:t>
      </w:r>
    </w:p>
    <w:p w:rsidR="00FD1667" w:rsidRPr="000F5698" w:rsidRDefault="00FD1667">
      <w:pPr>
        <w:pStyle w:val="ab"/>
        <w:ind w:left="105"/>
        <w:rPr>
          <w:rFonts w:hint="eastAsia"/>
          <w:color w:val="auto"/>
        </w:rPr>
      </w:pPr>
      <w:r w:rsidRPr="000F5698">
        <w:rPr>
          <w:color w:val="auto"/>
        </w:rPr>
        <w:t>[self scheduleUpdate];</w:t>
      </w:r>
    </w:p>
    <w:p w:rsidR="00FD1667" w:rsidRPr="000F5698" w:rsidRDefault="00FD1667" w:rsidP="006149FA">
      <w:pPr>
        <w:numPr>
          <w:ilvl w:val="0"/>
          <w:numId w:val="49"/>
        </w:numPr>
        <w:ind w:firstLineChars="0"/>
        <w:rPr>
          <w:rFonts w:hint="eastAsia"/>
        </w:rPr>
      </w:pPr>
      <w:r w:rsidRPr="000F5698">
        <w:rPr>
          <w:rFonts w:hint="eastAsia"/>
        </w:rPr>
        <w:t>在</w:t>
      </w:r>
      <w:r w:rsidRPr="000F5698">
        <w:rPr>
          <w:rFonts w:hint="eastAsia"/>
        </w:rPr>
        <w:t>setupBackground</w:t>
      </w:r>
      <w:r w:rsidRPr="000F5698">
        <w:rPr>
          <w:rFonts w:hint="eastAsia"/>
        </w:rPr>
        <w:t>方法之后添加新的</w:t>
      </w:r>
      <w:r w:rsidRPr="000F5698">
        <w:rPr>
          <w:rFonts w:hint="eastAsia"/>
        </w:rPr>
        <w:t>updateBackground</w:t>
      </w:r>
      <w:r w:rsidRPr="000F5698">
        <w:rPr>
          <w:rFonts w:hint="eastAsia"/>
        </w:rPr>
        <w:t>方法，其代码如下：</w:t>
      </w:r>
    </w:p>
    <w:p w:rsidR="00FD1667" w:rsidRPr="000F5698" w:rsidRDefault="00FD1667">
      <w:pPr>
        <w:pStyle w:val="ab"/>
        <w:ind w:left="105"/>
        <w:rPr>
          <w:color w:val="auto"/>
        </w:rPr>
      </w:pPr>
      <w:r w:rsidRPr="000F5698">
        <w:rPr>
          <w:color w:val="auto"/>
        </w:rPr>
        <w:t xml:space="preserve">// </w:t>
      </w:r>
      <w:r w:rsidRPr="000F5698">
        <w:rPr>
          <w:rFonts w:hint="eastAsia"/>
          <w:color w:val="auto"/>
        </w:rPr>
        <w:t>添加新的</w:t>
      </w:r>
      <w:r w:rsidRPr="000F5698">
        <w:rPr>
          <w:rFonts w:hint="eastAsia"/>
          <w:color w:val="auto"/>
        </w:rPr>
        <w:t>updateBackground</w:t>
      </w:r>
      <w:r w:rsidRPr="000F5698">
        <w:rPr>
          <w:rFonts w:hint="eastAsia"/>
          <w:color w:val="auto"/>
        </w:rPr>
        <w:t>方法</w:t>
      </w:r>
    </w:p>
    <w:p w:rsidR="00FD1667" w:rsidRPr="000F5698" w:rsidRDefault="00FD1667">
      <w:pPr>
        <w:pStyle w:val="ab"/>
        <w:ind w:left="105"/>
        <w:rPr>
          <w:color w:val="auto"/>
        </w:rPr>
      </w:pPr>
      <w:r w:rsidRPr="000F5698">
        <w:rPr>
          <w:color w:val="auto"/>
        </w:rPr>
        <w:t>- (void)update</w:t>
      </w:r>
      <w:r w:rsidRPr="000F5698">
        <w:rPr>
          <w:rFonts w:hint="eastAsia"/>
          <w:color w:val="auto"/>
        </w:rPr>
        <w:t>Background</w:t>
      </w:r>
      <w:r w:rsidRPr="000F5698">
        <w:rPr>
          <w:color w:val="auto"/>
        </w:rPr>
        <w:t>:(ccTime)dt {</w:t>
      </w:r>
    </w:p>
    <w:p w:rsidR="00FD1667" w:rsidRPr="000F5698" w:rsidRDefault="00FD1667">
      <w:pPr>
        <w:pStyle w:val="ab"/>
        <w:ind w:left="105"/>
        <w:rPr>
          <w:color w:val="auto"/>
        </w:rPr>
      </w:pPr>
      <w:r w:rsidRPr="000F5698">
        <w:rPr>
          <w:color w:val="auto"/>
        </w:rPr>
        <w:t> </w:t>
      </w:r>
    </w:p>
    <w:p w:rsidR="00FD1667" w:rsidRPr="000F5698" w:rsidRDefault="00FD1667">
      <w:pPr>
        <w:pStyle w:val="ab"/>
        <w:ind w:left="105"/>
        <w:rPr>
          <w:color w:val="auto"/>
        </w:rPr>
      </w:pPr>
      <w:r w:rsidRPr="000F5698">
        <w:rPr>
          <w:color w:val="auto"/>
        </w:rPr>
        <w:t xml:space="preserve">    CGPoint backgroundScrollVel = ccp(-1000, 0);</w:t>
      </w:r>
    </w:p>
    <w:p w:rsidR="00FD1667" w:rsidRPr="000F5698" w:rsidRDefault="00FD1667">
      <w:pPr>
        <w:pStyle w:val="ab"/>
        <w:ind w:left="105"/>
        <w:rPr>
          <w:color w:val="auto"/>
        </w:rPr>
      </w:pPr>
      <w:r w:rsidRPr="000F5698">
        <w:rPr>
          <w:color w:val="auto"/>
        </w:rPr>
        <w:t xml:space="preserve">    backgroundNode.position = ccpAdd(backgroundNode.position, ccpMult(backgroundScrollVel, dt));</w:t>
      </w:r>
    </w:p>
    <w:p w:rsidR="00FD1667" w:rsidRPr="000F5698" w:rsidRDefault="00FD1667">
      <w:pPr>
        <w:pStyle w:val="ab"/>
        <w:ind w:left="105"/>
        <w:rPr>
          <w:color w:val="auto"/>
        </w:rPr>
      </w:pPr>
      <w:r w:rsidRPr="000F5698">
        <w:rPr>
          <w:color w:val="auto"/>
        </w:rPr>
        <w:t> </w:t>
      </w:r>
    </w:p>
    <w:p w:rsidR="00FD1667" w:rsidRPr="000F5698" w:rsidRDefault="00FD1667">
      <w:pPr>
        <w:pStyle w:val="ab"/>
        <w:ind w:left="105"/>
        <w:rPr>
          <w:color w:val="auto"/>
        </w:rPr>
      </w:pPr>
      <w:r w:rsidRPr="000F5698">
        <w:rPr>
          <w:color w:val="auto"/>
        </w:rPr>
        <w:t>}</w:t>
      </w:r>
    </w:p>
    <w:p w:rsidR="00FD1667" w:rsidRPr="000F5698" w:rsidRDefault="00FD1667" w:rsidP="006149FA">
      <w:pPr>
        <w:numPr>
          <w:ilvl w:val="0"/>
          <w:numId w:val="49"/>
        </w:numPr>
        <w:ind w:firstLineChars="0"/>
        <w:rPr>
          <w:rFonts w:ascii="宋体" w:hAnsi="宋体" w:cs="宋体" w:hint="eastAsia"/>
        </w:rPr>
      </w:pPr>
      <w:r w:rsidRPr="000F5698">
        <w:rPr>
          <w:rFonts w:ascii="宋体" w:hAnsi="宋体" w:cs="宋体" w:hint="eastAsia"/>
        </w:rPr>
        <w:t>在</w:t>
      </w:r>
      <w:r w:rsidRPr="000F5698">
        <w:rPr>
          <w:rFonts w:hint="eastAsia"/>
        </w:rPr>
        <w:t>init</w:t>
      </w:r>
      <w:r w:rsidRPr="000F5698">
        <w:rPr>
          <w:rFonts w:hint="eastAsia"/>
        </w:rPr>
        <w:t>方法之后添加新的</w:t>
      </w:r>
      <w:r w:rsidRPr="000F5698">
        <w:rPr>
          <w:rFonts w:hint="eastAsia"/>
        </w:rPr>
        <w:t>update</w:t>
      </w:r>
      <w:r w:rsidRPr="000F5698">
        <w:rPr>
          <w:rFonts w:hint="eastAsia"/>
        </w:rPr>
        <w:t>方法，其代</w:t>
      </w:r>
      <w:r w:rsidRPr="000F5698">
        <w:rPr>
          <w:rFonts w:ascii="宋体" w:hAnsi="宋体" w:cs="宋体" w:hint="eastAsia"/>
        </w:rPr>
        <w:t>码如下：</w:t>
      </w:r>
    </w:p>
    <w:p w:rsidR="00FD1667" w:rsidRPr="000F5698" w:rsidRDefault="00FD1667">
      <w:pPr>
        <w:pStyle w:val="ab"/>
        <w:ind w:left="105"/>
        <w:rPr>
          <w:color w:val="auto"/>
        </w:rPr>
      </w:pPr>
      <w:r w:rsidRPr="000F5698">
        <w:rPr>
          <w:color w:val="auto"/>
        </w:rPr>
        <w:t>//</w:t>
      </w:r>
      <w:r w:rsidRPr="000F5698">
        <w:rPr>
          <w:rFonts w:hint="eastAsia"/>
          <w:color w:val="auto"/>
        </w:rPr>
        <w:t>实时更新</w:t>
      </w:r>
    </w:p>
    <w:p w:rsidR="00FD1667" w:rsidRPr="000F5698" w:rsidRDefault="00FD1667">
      <w:pPr>
        <w:pStyle w:val="ab"/>
        <w:ind w:left="105"/>
        <w:rPr>
          <w:color w:val="auto"/>
        </w:rPr>
      </w:pPr>
      <w:r w:rsidRPr="000F5698">
        <w:rPr>
          <w:color w:val="auto"/>
        </w:rPr>
        <w:t>- (void)update:(ccTime)dt {</w:t>
      </w:r>
    </w:p>
    <w:p w:rsidR="00FD1667" w:rsidRPr="000F5698" w:rsidRDefault="00FD1667">
      <w:pPr>
        <w:pStyle w:val="ab"/>
        <w:ind w:left="105"/>
        <w:rPr>
          <w:color w:val="auto"/>
        </w:rPr>
      </w:pPr>
      <w:r w:rsidRPr="000F5698">
        <w:rPr>
          <w:color w:val="auto"/>
        </w:rPr>
        <w:t>[self updateBackground:dt];</w:t>
      </w:r>
    </w:p>
    <w:p w:rsidR="00FD1667" w:rsidRPr="000F5698" w:rsidRDefault="00FD1667">
      <w:pPr>
        <w:pStyle w:val="ab"/>
        <w:ind w:left="105"/>
        <w:rPr>
          <w:rFonts w:hint="eastAsia"/>
          <w:color w:val="auto"/>
        </w:rPr>
      </w:pPr>
      <w:r w:rsidRPr="000F5698">
        <w:rPr>
          <w:color w:val="auto"/>
        </w:rPr>
        <w:t>}</w:t>
      </w:r>
    </w:p>
    <w:p w:rsidR="00FD1667" w:rsidRPr="000F5698" w:rsidRDefault="00FD1667" w:rsidP="00FD778B">
      <w:pPr>
        <w:ind w:firstLine="420"/>
        <w:rPr>
          <w:rFonts w:ascii="宋体" w:hAnsi="宋体" w:cs="宋体" w:hint="eastAsia"/>
        </w:rPr>
      </w:pPr>
      <w:r w:rsidRPr="000F5698">
        <w:rPr>
          <w:rFonts w:ascii="宋体" w:hAnsi="宋体" w:cs="宋体" w:hint="eastAsia"/>
        </w:rPr>
        <w:lastRenderedPageBreak/>
        <w:t>此时编译运行项目，背景中的云彩开始浮动起来了，但同时又产生了新的问题。</w:t>
      </w:r>
      <w:r w:rsidR="00B0037F" w:rsidRPr="000F5698">
        <w:rPr>
          <w:rFonts w:ascii="宋体" w:hAnsi="宋体" w:cs="宋体" w:hint="eastAsia"/>
        </w:rPr>
        <w:t>不久</w:t>
      </w:r>
      <w:r w:rsidRPr="000F5698">
        <w:rPr>
          <w:rFonts w:ascii="宋体" w:hAnsi="宋体" w:cs="宋体" w:hint="eastAsia"/>
        </w:rPr>
        <w:t>，背景变得漆黑一片，如</w:t>
      </w:r>
      <w:r w:rsidR="00814C75" w:rsidRPr="000F5698">
        <w:rPr>
          <w:rFonts w:hint="eastAsia"/>
        </w:rPr>
        <w:t>图</w:t>
      </w:r>
      <w:r w:rsidR="00814C75" w:rsidRPr="000F5698">
        <w:rPr>
          <w:rFonts w:hint="eastAsia"/>
        </w:rPr>
        <w:t>10-</w:t>
      </w:r>
      <w:r w:rsidRPr="000F5698">
        <w:rPr>
          <w:rFonts w:hint="eastAsia"/>
        </w:rPr>
        <w:t>12</w:t>
      </w:r>
      <w:r w:rsidRPr="000F5698">
        <w:rPr>
          <w:rFonts w:hint="eastAsia"/>
        </w:rPr>
        <w:t>所示</w:t>
      </w:r>
      <w:r w:rsidRPr="000F5698">
        <w:rPr>
          <w:rFonts w:ascii="宋体" w:hAnsi="宋体" w:cs="宋体" w:hint="eastAsia"/>
        </w:rPr>
        <w:t>。</w:t>
      </w:r>
    </w:p>
    <w:p w:rsidR="00FD1667" w:rsidRPr="000F5698" w:rsidRDefault="00370524" w:rsidP="00FD778B">
      <w:pPr>
        <w:ind w:firstLine="420"/>
        <w:jc w:val="center"/>
        <w:rPr>
          <w:rFonts w:ascii="宋体" w:hAnsi="宋体" w:cs="宋体" w:hint="eastAsia"/>
        </w:rPr>
      </w:pPr>
      <w:r w:rsidRPr="000F5698">
        <w:rPr>
          <w:rFonts w:ascii="宋体" w:hAnsi="宋体" w:cs="宋体" w:hint="eastAsia"/>
        </w:rPr>
        <w:pict>
          <v:shape id="_x0000_i1036" type="#_x0000_t75" style="width:424.5pt;height:302.4pt">
            <v:imagedata r:id="rId19" o:title="dark"/>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游戏主场景的视差滚动效果</w:t>
      </w:r>
    </w:p>
    <w:p w:rsidR="00FD1667" w:rsidRPr="000F5698" w:rsidRDefault="00FD1667" w:rsidP="006149FA">
      <w:pPr>
        <w:numPr>
          <w:ilvl w:val="0"/>
          <w:numId w:val="49"/>
        </w:numPr>
        <w:ind w:firstLineChars="0"/>
        <w:rPr>
          <w:rFonts w:hint="eastAsia"/>
        </w:rPr>
      </w:pPr>
      <w:r w:rsidRPr="000F5698">
        <w:rPr>
          <w:rFonts w:hint="eastAsia"/>
        </w:rPr>
        <w:t>为了</w:t>
      </w:r>
      <w:r w:rsidR="00B0037F" w:rsidRPr="000F5698">
        <w:rPr>
          <w:rFonts w:hint="eastAsia"/>
        </w:rPr>
        <w:t>使</w:t>
      </w:r>
      <w:r w:rsidRPr="000F5698">
        <w:rPr>
          <w:rFonts w:hint="eastAsia"/>
        </w:rPr>
        <w:t>背景看起来在</w:t>
      </w:r>
      <w:r w:rsidR="00B0037F" w:rsidRPr="000F5698">
        <w:rPr>
          <w:rFonts w:hint="eastAsia"/>
        </w:rPr>
        <w:t>不停地</w:t>
      </w:r>
      <w:r w:rsidRPr="000F5698">
        <w:rPr>
          <w:rFonts w:hint="eastAsia"/>
        </w:rPr>
        <w:t>滚动，</w:t>
      </w:r>
      <w:r w:rsidR="00B0037F" w:rsidRPr="000F5698">
        <w:rPr>
          <w:rFonts w:hint="eastAsia"/>
        </w:rPr>
        <w:t>方法是：</w:t>
      </w:r>
      <w:r w:rsidRPr="000F5698">
        <w:rPr>
          <w:rFonts w:hint="eastAsia"/>
        </w:rPr>
        <w:t>当背景从左侧移出屏幕时将其移动到右侧。在</w:t>
      </w:r>
      <w:r w:rsidRPr="000F5698">
        <w:rPr>
          <w:rFonts w:hint="eastAsia"/>
        </w:rPr>
        <w:t>ActionLayer.m</w:t>
      </w:r>
      <w:r w:rsidRPr="000F5698">
        <w:rPr>
          <w:rFonts w:hint="eastAsia"/>
        </w:rPr>
        <w:t>中找到</w:t>
      </w:r>
      <w:r w:rsidRPr="000F5698">
        <w:rPr>
          <w:rFonts w:hint="eastAsia"/>
        </w:rPr>
        <w:t>updateBackground</w:t>
      </w:r>
      <w:r w:rsidRPr="000F5698">
        <w:rPr>
          <w:rFonts w:hint="eastAsia"/>
        </w:rPr>
        <w:t>方法，并更改其代码如下：</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更新背景内容</w:t>
      </w:r>
    </w:p>
    <w:p w:rsidR="00891FF0" w:rsidRPr="000F5698" w:rsidRDefault="00F216EA" w:rsidP="00891FF0">
      <w:pPr>
        <w:pStyle w:val="ab"/>
        <w:ind w:left="105"/>
        <w:rPr>
          <w:rFonts w:ascii="Menlo Regular" w:eastAsia="宋体" w:hAnsi="Menlo Regular" w:cs="Menlo Regular"/>
          <w:color w:val="auto"/>
          <w:sz w:val="22"/>
          <w:szCs w:val="22"/>
          <w:shd w:val="clear" w:color="auto" w:fill="auto"/>
          <w:lang w:val="en-US" w:eastAsia="zh-CN"/>
        </w:rPr>
      </w:pPr>
      <w:r w:rsidRPr="000F5698">
        <w:rPr>
          <w:color w:val="auto"/>
          <w:lang w:val="en-US"/>
        </w:rPr>
        <w:t>- (void</w:t>
      </w:r>
      <w:proofErr w:type="gramStart"/>
      <w:r w:rsidRPr="000F5698">
        <w:rPr>
          <w:color w:val="auto"/>
          <w:lang w:val="en-US"/>
        </w:rPr>
        <w:t>)updateBackground</w:t>
      </w:r>
      <w:proofErr w:type="gramEnd"/>
      <w:r w:rsidRPr="000F5698">
        <w:rPr>
          <w:color w:val="auto"/>
          <w:lang w:val="en-US"/>
        </w:rPr>
        <w:t>:(ccTime)dt {</w:t>
      </w:r>
    </w:p>
    <w:p w:rsidR="00891FF0" w:rsidRPr="000F5698" w:rsidRDefault="00891FF0" w:rsidP="00891FF0">
      <w:pPr>
        <w:pStyle w:val="ab"/>
        <w:ind w:left="105"/>
        <w:rPr>
          <w:color w:val="auto"/>
        </w:rPr>
      </w:pPr>
      <w:r w:rsidRPr="000F5698">
        <w:rPr>
          <w:color w:val="auto"/>
        </w:rPr>
        <w:t xml:space="preserve">  CGSize size = [CCDirector sharedDirector].winSize;</w:t>
      </w:r>
    </w:p>
    <w:p w:rsidR="00891FF0" w:rsidRPr="000F5698" w:rsidRDefault="00891FF0" w:rsidP="00891FF0">
      <w:pPr>
        <w:pStyle w:val="ab"/>
        <w:ind w:left="105"/>
        <w:rPr>
          <w:color w:val="auto"/>
        </w:rPr>
      </w:pPr>
      <w:r w:rsidRPr="000F5698">
        <w:rPr>
          <w:color w:val="auto"/>
        </w:rPr>
        <w:t xml:space="preserve">  </w:t>
      </w:r>
    </w:p>
    <w:p w:rsidR="00891FF0" w:rsidRPr="000F5698" w:rsidRDefault="00891FF0" w:rsidP="00891FF0">
      <w:pPr>
        <w:pStyle w:val="ab"/>
        <w:ind w:left="105"/>
        <w:rPr>
          <w:color w:val="auto"/>
        </w:rPr>
      </w:pPr>
      <w:r w:rsidRPr="000F5698">
        <w:rPr>
          <w:color w:val="auto"/>
        </w:rPr>
        <w:t xml:space="preserve">  CGPoint backgroundScrollVel = ccp(-size.width, 0);</w:t>
      </w:r>
    </w:p>
    <w:p w:rsidR="00891FF0" w:rsidRPr="000F5698" w:rsidRDefault="00891FF0" w:rsidP="00891FF0">
      <w:pPr>
        <w:pStyle w:val="ab"/>
        <w:ind w:left="105"/>
        <w:rPr>
          <w:color w:val="auto"/>
        </w:rPr>
      </w:pPr>
      <w:r w:rsidRPr="000F5698">
        <w:rPr>
          <w:color w:val="auto"/>
        </w:rPr>
        <w:t xml:space="preserve">  backgroundNode.position =</w:t>
      </w:r>
    </w:p>
    <w:p w:rsidR="00891FF0" w:rsidRPr="000F5698" w:rsidRDefault="00891FF0" w:rsidP="00891FF0">
      <w:pPr>
        <w:pStyle w:val="ab"/>
        <w:ind w:left="105"/>
        <w:rPr>
          <w:color w:val="auto"/>
        </w:rPr>
      </w:pPr>
      <w:r w:rsidRPr="000F5698">
        <w:rPr>
          <w:color w:val="auto"/>
        </w:rPr>
        <w:t xml:space="preserve">  ccpAdd(backgroundNode.position,</w:t>
      </w:r>
    </w:p>
    <w:p w:rsidR="00891FF0" w:rsidRPr="000F5698" w:rsidRDefault="00891FF0" w:rsidP="00891FF0">
      <w:pPr>
        <w:pStyle w:val="ab"/>
        <w:ind w:left="105"/>
        <w:rPr>
          <w:color w:val="auto"/>
        </w:rPr>
      </w:pPr>
      <w:r w:rsidRPr="000F5698">
        <w:rPr>
          <w:color w:val="auto"/>
        </w:rPr>
        <w:t xml:space="preserve">         ccpMult(backgroundScrollVel, dt));</w:t>
      </w:r>
    </w:p>
    <w:p w:rsidR="00891FF0" w:rsidRPr="000F5698" w:rsidRDefault="00891FF0" w:rsidP="00891FF0">
      <w:pPr>
        <w:pStyle w:val="ab"/>
        <w:ind w:left="105"/>
        <w:rPr>
          <w:color w:val="auto"/>
        </w:rPr>
      </w:pPr>
      <w:r w:rsidRPr="000F5698">
        <w:rPr>
          <w:color w:val="auto"/>
        </w:rPr>
        <w:t xml:space="preserve">  CGSize winSize = [CCDirector sharedDirector].winSize;</w:t>
      </w:r>
    </w:p>
    <w:p w:rsidR="00891FF0" w:rsidRPr="000F5698" w:rsidRDefault="00891FF0" w:rsidP="00891FF0">
      <w:pPr>
        <w:pStyle w:val="ab"/>
        <w:ind w:left="105"/>
        <w:rPr>
          <w:color w:val="auto"/>
        </w:rPr>
      </w:pPr>
      <w:r w:rsidRPr="000F5698">
        <w:rPr>
          <w:color w:val="auto"/>
        </w:rPr>
        <w:t xml:space="preserve">  </w:t>
      </w:r>
    </w:p>
    <w:p w:rsidR="00891FF0" w:rsidRPr="000F5698" w:rsidRDefault="00891FF0" w:rsidP="00891FF0">
      <w:pPr>
        <w:pStyle w:val="ab"/>
        <w:ind w:left="105"/>
        <w:rPr>
          <w:color w:val="auto"/>
        </w:rPr>
      </w:pPr>
      <w:r w:rsidRPr="000F5698">
        <w:rPr>
          <w:color w:val="auto"/>
        </w:rPr>
        <w:t xml:space="preserve">  </w:t>
      </w:r>
    </w:p>
    <w:p w:rsidR="00891FF0" w:rsidRPr="000F5698" w:rsidRDefault="00891FF0" w:rsidP="00891FF0">
      <w:pPr>
        <w:pStyle w:val="ab"/>
        <w:ind w:left="105"/>
        <w:rPr>
          <w:color w:val="auto"/>
          <w:lang w:val="en-US"/>
        </w:rPr>
      </w:pPr>
      <w:r w:rsidRPr="000F5698">
        <w:rPr>
          <w:color w:val="auto"/>
          <w:lang w:val="en-US"/>
        </w:rPr>
        <w:t xml:space="preserve">  NSArray *backgrounds = [NSArray arrayWithObjects</w:t>
      </w:r>
      <w:proofErr w:type="gramStart"/>
      <w:r w:rsidRPr="000F5698">
        <w:rPr>
          <w:color w:val="auto"/>
          <w:lang w:val="en-US"/>
        </w:rPr>
        <w:t>:mainBg</w:t>
      </w:r>
      <w:proofErr w:type="gramEnd"/>
      <w:r w:rsidRPr="000F5698">
        <w:rPr>
          <w:color w:val="auto"/>
          <w:lang w:val="en-US"/>
        </w:rPr>
        <w:t>, mainBg2, cloud1, cloud2,cloud3, nil];</w:t>
      </w:r>
    </w:p>
    <w:p w:rsidR="00F216EA" w:rsidRPr="000F5698" w:rsidRDefault="00F216EA" w:rsidP="003F343D">
      <w:pPr>
        <w:pStyle w:val="ab"/>
        <w:ind w:left="105"/>
        <w:rPr>
          <w:color w:val="auto"/>
          <w:lang w:val="en-US"/>
        </w:rPr>
      </w:pPr>
      <w:proofErr w:type="gramStart"/>
      <w:r w:rsidRPr="000F5698">
        <w:rPr>
          <w:color w:val="auto"/>
          <w:lang w:val="en-US"/>
        </w:rPr>
        <w:t>for</w:t>
      </w:r>
      <w:proofErr w:type="gramEnd"/>
      <w:r w:rsidRPr="000F5698">
        <w:rPr>
          <w:color w:val="auto"/>
          <w:lang w:val="en-US"/>
        </w:rPr>
        <w:t xml:space="preserve"> (CCSprite *background in backgrounds) {</w:t>
      </w:r>
    </w:p>
    <w:p w:rsidR="00F216EA" w:rsidRPr="000F5698" w:rsidRDefault="00F216EA" w:rsidP="00F216EA">
      <w:pPr>
        <w:pStyle w:val="ab"/>
        <w:ind w:left="105"/>
        <w:rPr>
          <w:color w:val="auto"/>
          <w:lang w:val="en-US"/>
        </w:rPr>
      </w:pPr>
      <w:r w:rsidRPr="000F5698">
        <w:rPr>
          <w:color w:val="auto"/>
          <w:lang w:val="en-US"/>
        </w:rPr>
        <w:lastRenderedPageBreak/>
        <w:t xml:space="preserve">    </w:t>
      </w:r>
      <w:proofErr w:type="gramStart"/>
      <w:r w:rsidRPr="000F5698">
        <w:rPr>
          <w:color w:val="auto"/>
          <w:lang w:val="en-US"/>
        </w:rPr>
        <w:t>if</w:t>
      </w:r>
      <w:proofErr w:type="gramEnd"/>
      <w:r w:rsidRPr="000F5698">
        <w:rPr>
          <w:color w:val="auto"/>
          <w:lang w:val="en-US"/>
        </w:rPr>
        <w:t xml:space="preserve"> ([backgroundNode convertToWorldSpace:background.position].x &lt; -background.contentSize.width) {</w:t>
      </w:r>
    </w:p>
    <w:p w:rsidR="00F216EA" w:rsidRPr="000F5698" w:rsidRDefault="00F216EA" w:rsidP="00F216EA">
      <w:pPr>
        <w:pStyle w:val="ab"/>
        <w:ind w:left="105"/>
        <w:rPr>
          <w:color w:val="auto"/>
          <w:lang w:val="en-US"/>
        </w:rPr>
      </w:pPr>
      <w:r w:rsidRPr="000F5698">
        <w:rPr>
          <w:color w:val="auto"/>
          <w:lang w:val="en-US"/>
        </w:rPr>
        <w:t xml:space="preserve"> </w:t>
      </w:r>
    </w:p>
    <w:p w:rsidR="00F216EA" w:rsidRPr="000F5698" w:rsidRDefault="00F216EA" w:rsidP="00F216EA">
      <w:pPr>
        <w:pStyle w:val="ab"/>
        <w:ind w:left="105"/>
        <w:rPr>
          <w:color w:val="auto"/>
          <w:lang w:val="en-US"/>
        </w:rPr>
      </w:pPr>
      <w:r w:rsidRPr="000F5698">
        <w:rPr>
          <w:color w:val="auto"/>
          <w:lang w:val="en-US"/>
        </w:rPr>
        <w:t xml:space="preserve">       backgroundNode.position = </w:t>
      </w:r>
      <w:proofErr w:type="gramStart"/>
      <w:r w:rsidRPr="000F5698">
        <w:rPr>
          <w:color w:val="auto"/>
          <w:lang w:val="en-US"/>
        </w:rPr>
        <w:t>ccp(</w:t>
      </w:r>
      <w:proofErr w:type="gramEnd"/>
      <w:r w:rsidRPr="000F5698">
        <w:rPr>
          <w:color w:val="auto"/>
          <w:lang w:val="en-US"/>
        </w:rPr>
        <w:t>winSize.width*4,0);</w:t>
      </w:r>
    </w:p>
    <w:p w:rsidR="00F216EA" w:rsidRPr="000F5698" w:rsidRDefault="00F216EA" w:rsidP="00F216EA">
      <w:pPr>
        <w:pStyle w:val="ab"/>
        <w:ind w:left="105"/>
        <w:rPr>
          <w:color w:val="auto"/>
          <w:lang w:val="en-US"/>
        </w:rPr>
      </w:pPr>
      <w:r w:rsidRPr="000F5698">
        <w:rPr>
          <w:color w:val="auto"/>
          <w:lang w:val="en-US"/>
        </w:rPr>
        <w:t xml:space="preserve">    }</w:t>
      </w:r>
    </w:p>
    <w:p w:rsidR="00F216EA" w:rsidRPr="000F5698" w:rsidRDefault="00F216EA" w:rsidP="00F216EA">
      <w:pPr>
        <w:pStyle w:val="ab"/>
        <w:ind w:left="105"/>
        <w:rPr>
          <w:color w:val="auto"/>
          <w:lang w:val="en-US"/>
        </w:rPr>
      </w:pPr>
      <w:r w:rsidRPr="000F5698">
        <w:rPr>
          <w:color w:val="auto"/>
          <w:lang w:val="en-US"/>
        </w:rPr>
        <w:t xml:space="preserve">  }</w:t>
      </w:r>
    </w:p>
    <w:p w:rsidR="00F216EA" w:rsidRPr="000F5698" w:rsidRDefault="00F216EA" w:rsidP="00F216EA">
      <w:pPr>
        <w:pStyle w:val="ab"/>
        <w:ind w:left="105"/>
        <w:rPr>
          <w:color w:val="auto"/>
          <w:lang w:val="en-US"/>
        </w:rPr>
      </w:pPr>
    </w:p>
    <w:p w:rsidR="00FD1667" w:rsidRPr="000F5698" w:rsidRDefault="00F216EA" w:rsidP="00F216EA">
      <w:pPr>
        <w:pStyle w:val="ab"/>
        <w:ind w:left="105"/>
        <w:rPr>
          <w:color w:val="auto"/>
        </w:rPr>
      </w:pPr>
      <w:r w:rsidRPr="000F5698">
        <w:rPr>
          <w:color w:val="auto"/>
          <w:lang w:val="en-US"/>
        </w:rPr>
        <w:t>}</w:t>
      </w:r>
    </w:p>
    <w:p w:rsidR="00FD1667" w:rsidRPr="000F5698" w:rsidRDefault="00FD1667" w:rsidP="00F216EA">
      <w:pPr>
        <w:pStyle w:val="ab"/>
        <w:ind w:left="105"/>
        <w:rPr>
          <w:rFonts w:hint="eastAsia"/>
          <w:color w:val="auto"/>
        </w:rPr>
      </w:pPr>
      <w:r w:rsidRPr="000F5698">
        <w:rPr>
          <w:color w:val="auto"/>
        </w:rPr>
        <w:t xml:space="preserve">  </w:t>
      </w:r>
    </w:p>
    <w:p w:rsidR="00FD1667" w:rsidRPr="000F5698" w:rsidRDefault="00FD1667" w:rsidP="00FD778B">
      <w:pPr>
        <w:ind w:firstLine="420"/>
        <w:rPr>
          <w:rFonts w:hint="eastAsia"/>
        </w:rPr>
      </w:pPr>
      <w:r w:rsidRPr="000F5698">
        <w:rPr>
          <w:rFonts w:hint="eastAsia"/>
        </w:rPr>
        <w:t>以上代码中新增的部分代码首先定义了一个数组，然后使用</w:t>
      </w:r>
      <w:r w:rsidRPr="000F5698">
        <w:rPr>
          <w:rFonts w:hint="eastAsia"/>
        </w:rPr>
        <w:t>for</w:t>
      </w:r>
      <w:r w:rsidRPr="000F5698">
        <w:rPr>
          <w:rFonts w:hint="eastAsia"/>
        </w:rPr>
        <w:t>循环遍历该数组，当视差滚动节点相对于精灵对象的横轴坐标小于精灵对象自身宽度的负值时，就会将视差滚动节点的横向坐标设置为屏幕宽度的</w:t>
      </w:r>
      <w:r w:rsidRPr="000F5698">
        <w:rPr>
          <w:rFonts w:hint="eastAsia"/>
        </w:rPr>
        <w:t>4</w:t>
      </w:r>
      <w:r w:rsidRPr="000F5698">
        <w:rPr>
          <w:rFonts w:hint="eastAsia"/>
        </w:rPr>
        <w:t>倍位置。之所以设置为屏幕宽度</w:t>
      </w:r>
      <w:r w:rsidRPr="000F5698">
        <w:rPr>
          <w:rFonts w:hint="eastAsia"/>
        </w:rPr>
        <w:t>4</w:t>
      </w:r>
      <w:r w:rsidRPr="000F5698">
        <w:rPr>
          <w:rFonts w:hint="eastAsia"/>
        </w:rPr>
        <w:t>倍的位置，是因为所选用的背景图片是屏幕宽度的</w:t>
      </w:r>
      <w:r w:rsidRPr="000F5698">
        <w:rPr>
          <w:rFonts w:hint="eastAsia"/>
        </w:rPr>
        <w:t>2</w:t>
      </w:r>
      <w:r w:rsidRPr="000F5698">
        <w:rPr>
          <w:rFonts w:hint="eastAsia"/>
        </w:rPr>
        <w:t>倍。</w:t>
      </w:r>
    </w:p>
    <w:p w:rsidR="00FD1667" w:rsidRPr="000F5698" w:rsidRDefault="00FD1667" w:rsidP="00814C75">
      <w:pPr>
        <w:ind w:firstLine="420"/>
        <w:rPr>
          <w:rFonts w:hint="eastAsia"/>
        </w:rPr>
      </w:pPr>
      <w:r w:rsidRPr="000F5698">
        <w:rPr>
          <w:rFonts w:hint="eastAsia"/>
        </w:rPr>
        <w:t>此时再次编译项目，游戏主场景的背景就会连续不断地出现在屏幕中了。如</w:t>
      </w:r>
      <w:r w:rsidR="00814C75" w:rsidRPr="000F5698">
        <w:rPr>
          <w:rFonts w:hint="eastAsia"/>
        </w:rPr>
        <w:t>图</w:t>
      </w:r>
      <w:r w:rsidR="00814C75" w:rsidRPr="000F5698">
        <w:rPr>
          <w:rFonts w:hint="eastAsia"/>
        </w:rPr>
        <w:t>10-</w:t>
      </w:r>
      <w:r w:rsidRPr="000F5698">
        <w:rPr>
          <w:rFonts w:hint="eastAsia"/>
        </w:rPr>
        <w:t>13</w:t>
      </w:r>
      <w:r w:rsidRPr="000F5698">
        <w:rPr>
          <w:rFonts w:hint="eastAsia"/>
        </w:rPr>
        <w:t>所示。</w:t>
      </w:r>
    </w:p>
    <w:p w:rsidR="00FD1667" w:rsidRPr="000F5698" w:rsidRDefault="002B13C2" w:rsidP="00FD778B">
      <w:pPr>
        <w:ind w:firstLine="420"/>
        <w:jc w:val="center"/>
        <w:rPr>
          <w:rFonts w:ascii="宋体" w:hAnsi="宋体" w:cs="宋体" w:hint="eastAsia"/>
        </w:rPr>
      </w:pPr>
      <w:r w:rsidRPr="000F5698">
        <w:rPr>
          <w:rFonts w:ascii="宋体" w:hAnsi="宋体" w:cs="宋体" w:hint="eastAsia"/>
        </w:rPr>
        <w:pict>
          <v:shape id="_x0000_i1037" type="#_x0000_t75" style="width:366.25pt;height:261.1pt">
            <v:imagedata r:id="rId20" o:title="bgrepeat"/>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正常显示的游戏主场景视差滚动效果</w:t>
      </w:r>
    </w:p>
    <w:p w:rsidR="00FD1667" w:rsidRPr="000F5698" w:rsidRDefault="00FD1667" w:rsidP="006149FA">
      <w:pPr>
        <w:ind w:firstLine="420"/>
        <w:rPr>
          <w:rFonts w:hint="eastAsia"/>
        </w:rPr>
      </w:pPr>
      <w:r w:rsidRPr="000F5698">
        <w:rPr>
          <w:rFonts w:hint="eastAsia"/>
        </w:rPr>
        <w:t>此时，游戏主场景的设置工作已完成，接下来将添加游戏中的角色。</w:t>
      </w:r>
    </w:p>
    <w:p w:rsidR="00FD1667" w:rsidRPr="000F5698" w:rsidRDefault="00FD1667" w:rsidP="0021156F">
      <w:pPr>
        <w:pStyle w:val="1041"/>
        <w:rPr>
          <w:rFonts w:hint="eastAsia"/>
        </w:rPr>
      </w:pPr>
      <w:bookmarkStart w:id="29" w:name="_Toc334779847"/>
      <w:bookmarkStart w:id="30" w:name="_Toc336423009"/>
      <w:r w:rsidRPr="000F5698">
        <w:rPr>
          <w:rFonts w:hint="eastAsia"/>
        </w:rPr>
        <w:t>添加游戏角色</w:t>
      </w:r>
      <w:bookmarkEnd w:id="29"/>
      <w:bookmarkEnd w:id="30"/>
    </w:p>
    <w:p w:rsidR="00FD1667" w:rsidRPr="000F5698" w:rsidRDefault="00FD1667" w:rsidP="00FD778B">
      <w:pPr>
        <w:ind w:firstLine="420"/>
        <w:rPr>
          <w:rFonts w:ascii="宋体" w:hAnsi="宋体" w:cs="宋体" w:hint="eastAsia"/>
        </w:rPr>
      </w:pPr>
      <w:r w:rsidRPr="000F5698">
        <w:rPr>
          <w:rFonts w:ascii="宋体" w:hAnsi="宋体" w:cs="宋体" w:hint="eastAsia"/>
        </w:rPr>
        <w:t>游戏中的角色包含两部分，分别是代表玩家的角色和代表敌人的角色。</w:t>
      </w:r>
    </w:p>
    <w:p w:rsidR="00417C62" w:rsidRPr="000F5698" w:rsidRDefault="00FD1667" w:rsidP="00FD778B">
      <w:pPr>
        <w:ind w:firstLine="420"/>
        <w:rPr>
          <w:rFonts w:hint="eastAsia"/>
        </w:rPr>
      </w:pPr>
      <w:r w:rsidRPr="000F5698">
        <w:rPr>
          <w:rFonts w:hint="eastAsia"/>
        </w:rPr>
        <w:t>在添加游戏中的玩家角色之前，首先需要添加游戏开始画面的菜单选项。当玩家触碰</w:t>
      </w:r>
      <w:r w:rsidRPr="000F5698">
        <w:rPr>
          <w:rFonts w:hint="eastAsia"/>
        </w:rPr>
        <w:t>Play</w:t>
      </w:r>
      <w:r w:rsidRPr="000F5698">
        <w:rPr>
          <w:rFonts w:hint="eastAsia"/>
        </w:rPr>
        <w:lastRenderedPageBreak/>
        <w:t>按钮时，才会让玩家角色出现在屏幕之中。</w:t>
      </w:r>
    </w:p>
    <w:p w:rsidR="00417C62" w:rsidRPr="000F5698" w:rsidRDefault="00417C62" w:rsidP="006149FA">
      <w:pPr>
        <w:pStyle w:val="4"/>
        <w:numPr>
          <w:ilvl w:val="0"/>
          <w:numId w:val="50"/>
        </w:numPr>
        <w:rPr>
          <w:rFonts w:hint="eastAsia"/>
        </w:rPr>
      </w:pPr>
      <w:r w:rsidRPr="000F5698">
        <w:rPr>
          <w:rFonts w:hint="eastAsia"/>
        </w:rPr>
        <w:t>添加菜单选项</w:t>
      </w:r>
      <w:r w:rsidR="00984D23" w:rsidRPr="000F5698">
        <w:rPr>
          <w:rFonts w:hint="eastAsia"/>
          <w:lang w:eastAsia="zh-CN"/>
        </w:rPr>
        <w:t>及玩家角色</w:t>
      </w:r>
    </w:p>
    <w:p w:rsidR="00FD1667" w:rsidRPr="000F5698" w:rsidRDefault="00FD1667" w:rsidP="00FD778B">
      <w:pPr>
        <w:ind w:firstLine="420"/>
        <w:rPr>
          <w:rFonts w:hint="eastAsia"/>
        </w:rPr>
      </w:pPr>
      <w:r w:rsidRPr="000F5698">
        <w:rPr>
          <w:rFonts w:hint="eastAsia"/>
        </w:rPr>
        <w:t>首先在</w:t>
      </w:r>
      <w:r w:rsidRPr="000F5698">
        <w:rPr>
          <w:rFonts w:hint="eastAsia"/>
        </w:rPr>
        <w:t>Xcode</w:t>
      </w:r>
      <w:r w:rsidRPr="000F5698">
        <w:rPr>
          <w:rFonts w:hint="eastAsia"/>
        </w:rPr>
        <w:t>中切换到</w:t>
      </w:r>
      <w:r w:rsidRPr="000F5698">
        <w:rPr>
          <w:rFonts w:hint="eastAsia"/>
        </w:rPr>
        <w:t>ActionLayer.h</w:t>
      </w:r>
      <w:r w:rsidRPr="000F5698">
        <w:rPr>
          <w:rFonts w:hint="eastAsia"/>
        </w:rPr>
        <w:t>，并在变量声明部分添加以下代码：</w:t>
      </w:r>
    </w:p>
    <w:p w:rsidR="00FD1667" w:rsidRPr="000F5698" w:rsidRDefault="00FD1667">
      <w:pPr>
        <w:pStyle w:val="ab"/>
        <w:ind w:left="105"/>
        <w:rPr>
          <w:color w:val="auto"/>
        </w:rPr>
      </w:pPr>
      <w:r w:rsidRPr="000F5698">
        <w:rPr>
          <w:color w:val="auto"/>
        </w:rPr>
        <w:t xml:space="preserve">  CCSprite *player;</w:t>
      </w:r>
    </w:p>
    <w:p w:rsidR="00FD1667" w:rsidRPr="000F5698" w:rsidRDefault="005E3EE6">
      <w:pPr>
        <w:pStyle w:val="ab"/>
        <w:ind w:left="105"/>
        <w:rPr>
          <w:color w:val="auto"/>
        </w:rPr>
      </w:pPr>
      <w:r w:rsidRPr="000F5698">
        <w:rPr>
          <w:color w:val="auto"/>
          <w:lang w:val="en-US"/>
        </w:rPr>
        <w:t xml:space="preserve">  </w:t>
      </w:r>
      <w:r w:rsidR="00FD1667" w:rsidRPr="000F5698">
        <w:rPr>
          <w:color w:val="auto"/>
        </w:rPr>
        <w:t>CCLabelBMFont * titleLabel1;</w:t>
      </w:r>
    </w:p>
    <w:p w:rsidR="00FD1667" w:rsidRPr="000F5698" w:rsidRDefault="00FD1667">
      <w:pPr>
        <w:pStyle w:val="ab"/>
        <w:ind w:left="105"/>
        <w:rPr>
          <w:color w:val="auto"/>
        </w:rPr>
      </w:pPr>
      <w:r w:rsidRPr="000F5698">
        <w:rPr>
          <w:color w:val="auto"/>
        </w:rPr>
        <w:t xml:space="preserve">  CCLabelBMFont * titleLabel2;</w:t>
      </w:r>
    </w:p>
    <w:p w:rsidR="00FD1667" w:rsidRPr="000F5698" w:rsidRDefault="00FD1667">
      <w:pPr>
        <w:pStyle w:val="ab"/>
        <w:ind w:left="105"/>
        <w:rPr>
          <w:color w:val="auto"/>
        </w:rPr>
      </w:pPr>
      <w:r w:rsidRPr="000F5698">
        <w:rPr>
          <w:color w:val="auto"/>
        </w:rPr>
        <w:t xml:space="preserve">  CCMenuItemLabel *playItem;</w:t>
      </w:r>
    </w:p>
    <w:p w:rsidR="005E3EE6" w:rsidRPr="000F5698" w:rsidRDefault="005E3EE6">
      <w:pPr>
        <w:pStyle w:val="ab"/>
        <w:ind w:left="105"/>
        <w:rPr>
          <w:rFonts w:hint="eastAsia"/>
          <w:color w:val="auto"/>
        </w:rPr>
      </w:pPr>
      <w:r w:rsidRPr="000F5698">
        <w:rPr>
          <w:color w:val="auto"/>
          <w:lang w:val="en-US"/>
        </w:rPr>
        <w:t>CCSpriteBatchNode *batchNode;</w:t>
      </w:r>
    </w:p>
    <w:p w:rsidR="00FD1667" w:rsidRPr="000F5698" w:rsidRDefault="00FD1667" w:rsidP="00FD778B">
      <w:pPr>
        <w:ind w:firstLine="420"/>
        <w:rPr>
          <w:rFonts w:ascii="宋体" w:hAnsi="宋体" w:cs="宋体" w:hint="eastAsia"/>
        </w:rPr>
      </w:pPr>
      <w:r w:rsidRPr="000F5698">
        <w:rPr>
          <w:rFonts w:ascii="宋体" w:hAnsi="宋体" w:cs="宋体" w:hint="eastAsia"/>
        </w:rPr>
        <w:t>以上代码添加了几个精灵对象，分别是代表玩家角色的精灵对象，以及代表游戏开始画面的几个菜单选项</w:t>
      </w:r>
      <w:r w:rsidR="005E3EE6" w:rsidRPr="000F5698">
        <w:rPr>
          <w:rFonts w:ascii="宋体" w:hAnsi="宋体" w:cs="宋体" w:hint="eastAsia"/>
        </w:rPr>
        <w:t>，同时还定义了一个精灵表单</w:t>
      </w:r>
      <w:r w:rsidRPr="000F5698">
        <w:rPr>
          <w:rFonts w:ascii="宋体" w:hAnsi="宋体" w:cs="宋体" w:hint="eastAsia"/>
        </w:rPr>
        <w:t>。</w:t>
      </w:r>
    </w:p>
    <w:p w:rsidR="00FD1667" w:rsidRPr="000F5698" w:rsidRDefault="00FD1667" w:rsidP="00FD778B">
      <w:pPr>
        <w:ind w:firstLine="420"/>
        <w:rPr>
          <w:rFonts w:hint="eastAsia"/>
        </w:rPr>
      </w:pPr>
      <w:r w:rsidRPr="000F5698">
        <w:rPr>
          <w:rFonts w:hint="eastAsia"/>
        </w:rPr>
        <w:t>切换到</w:t>
      </w:r>
      <w:r w:rsidRPr="000F5698">
        <w:rPr>
          <w:rFonts w:hint="eastAsia"/>
        </w:rPr>
        <w:t>ActionLayer.m</w:t>
      </w:r>
      <w:r w:rsidRPr="000F5698">
        <w:rPr>
          <w:rFonts w:hint="eastAsia"/>
        </w:rPr>
        <w:t>，在</w:t>
      </w:r>
      <w:r w:rsidRPr="000F5698">
        <w:rPr>
          <w:rFonts w:hint="eastAsia"/>
        </w:rPr>
        <w:t>@interface ActionLayer()</w:t>
      </w:r>
      <w:r w:rsidRPr="000F5698">
        <w:rPr>
          <w:rFonts w:hint="eastAsia"/>
        </w:rPr>
        <w:t>的方法声明部分添加以下</w:t>
      </w:r>
      <w:r w:rsidRPr="000F5698">
        <w:rPr>
          <w:rFonts w:hint="eastAsia"/>
        </w:rPr>
        <w:t>5</w:t>
      </w:r>
      <w:r w:rsidRPr="000F5698">
        <w:rPr>
          <w:rFonts w:hint="eastAsia"/>
        </w:rPr>
        <w:t>个方法的声明：</w:t>
      </w:r>
    </w:p>
    <w:p w:rsidR="00FD1667" w:rsidRPr="000F5698" w:rsidRDefault="00FD1667">
      <w:pPr>
        <w:pStyle w:val="ab"/>
        <w:ind w:left="105"/>
        <w:rPr>
          <w:rFonts w:hint="eastAsia"/>
          <w:color w:val="auto"/>
        </w:rPr>
      </w:pPr>
      <w:r w:rsidRPr="000F5698">
        <w:rPr>
          <w:color w:val="auto"/>
        </w:rPr>
        <w:t>- (void)playTapped:(id)sender;</w:t>
      </w:r>
    </w:p>
    <w:p w:rsidR="00FD1667" w:rsidRPr="000F5698" w:rsidRDefault="00FD1667">
      <w:pPr>
        <w:pStyle w:val="ab"/>
        <w:ind w:left="105"/>
        <w:rPr>
          <w:rFonts w:hint="eastAsia"/>
          <w:color w:val="auto"/>
        </w:rPr>
      </w:pPr>
      <w:r w:rsidRPr="000F5698">
        <w:rPr>
          <w:rFonts w:hint="eastAsia"/>
          <w:color w:val="auto"/>
        </w:rPr>
        <w:t>-(void)setupTitle;</w:t>
      </w:r>
    </w:p>
    <w:p w:rsidR="00FD1667" w:rsidRPr="000F5698" w:rsidRDefault="00FD1667">
      <w:pPr>
        <w:pStyle w:val="ab"/>
        <w:ind w:left="105"/>
        <w:rPr>
          <w:rFonts w:hint="eastAsia"/>
          <w:color w:val="auto"/>
        </w:rPr>
      </w:pPr>
      <w:r w:rsidRPr="000F5698">
        <w:rPr>
          <w:color w:val="auto"/>
        </w:rPr>
        <w:t>- (void)invisNode:(CCNode *)sender;</w:t>
      </w:r>
    </w:p>
    <w:p w:rsidR="00FD1667" w:rsidRPr="000F5698" w:rsidRDefault="00FD1667">
      <w:pPr>
        <w:pStyle w:val="ab"/>
        <w:ind w:left="105"/>
        <w:rPr>
          <w:rFonts w:hint="eastAsia"/>
          <w:color w:val="auto"/>
        </w:rPr>
      </w:pPr>
      <w:r w:rsidRPr="000F5698">
        <w:rPr>
          <w:color w:val="auto"/>
        </w:rPr>
        <w:t>- (void)setupBatchNode</w:t>
      </w:r>
      <w:r w:rsidR="00344110" w:rsidRPr="000F5698">
        <w:rPr>
          <w:color w:val="auto"/>
        </w:rPr>
        <w:t>;</w:t>
      </w:r>
    </w:p>
    <w:p w:rsidR="00FD1667" w:rsidRPr="000F5698" w:rsidRDefault="00FD1667">
      <w:pPr>
        <w:pStyle w:val="ab"/>
        <w:ind w:left="105"/>
        <w:rPr>
          <w:rFonts w:hint="eastAsia"/>
          <w:color w:val="auto"/>
        </w:rPr>
      </w:pPr>
      <w:r w:rsidRPr="000F5698">
        <w:rPr>
          <w:color w:val="auto"/>
        </w:rPr>
        <w:t>-(void)spawnPlayer;</w:t>
      </w:r>
    </w:p>
    <w:p w:rsidR="00FD1667" w:rsidRPr="000F5698" w:rsidRDefault="00FD1667" w:rsidP="006149FA">
      <w:pPr>
        <w:numPr>
          <w:ilvl w:val="0"/>
          <w:numId w:val="43"/>
        </w:numPr>
        <w:ind w:firstLineChars="0"/>
        <w:rPr>
          <w:rFonts w:hint="eastAsia"/>
        </w:rPr>
      </w:pPr>
      <w:r w:rsidRPr="000F5698">
        <w:rPr>
          <w:rFonts w:hint="eastAsia"/>
        </w:rPr>
        <w:t>playTapped</w:t>
      </w:r>
      <w:r w:rsidR="00417C62" w:rsidRPr="000F5698">
        <w:rPr>
          <w:rFonts w:hint="eastAsia"/>
        </w:rPr>
        <w:t>：</w:t>
      </w:r>
      <w:r w:rsidRPr="000F5698">
        <w:rPr>
          <w:rFonts w:hint="eastAsia"/>
        </w:rPr>
        <w:t>当用户触碰</w:t>
      </w:r>
      <w:r w:rsidRPr="000F5698">
        <w:rPr>
          <w:rFonts w:hint="eastAsia"/>
        </w:rPr>
        <w:t>Play</w:t>
      </w:r>
      <w:r w:rsidRPr="000F5698">
        <w:rPr>
          <w:rFonts w:hint="eastAsia"/>
        </w:rPr>
        <w:t>按钮时让菜单选项从屏幕中消失，同时调用</w:t>
      </w:r>
      <w:r w:rsidRPr="000F5698">
        <w:rPr>
          <w:rFonts w:hint="eastAsia"/>
        </w:rPr>
        <w:t>spawnPlayer</w:t>
      </w:r>
      <w:r w:rsidRPr="000F5698">
        <w:rPr>
          <w:rFonts w:hint="eastAsia"/>
        </w:rPr>
        <w:t>方法。</w:t>
      </w:r>
    </w:p>
    <w:p w:rsidR="00FD1667" w:rsidRPr="000F5698" w:rsidRDefault="00FD1667" w:rsidP="006149FA">
      <w:pPr>
        <w:numPr>
          <w:ilvl w:val="0"/>
          <w:numId w:val="43"/>
        </w:numPr>
        <w:ind w:firstLineChars="0"/>
        <w:rPr>
          <w:rFonts w:hint="eastAsia"/>
        </w:rPr>
      </w:pPr>
      <w:r w:rsidRPr="000F5698">
        <w:rPr>
          <w:rFonts w:hint="eastAsia"/>
        </w:rPr>
        <w:t>setupTitle</w:t>
      </w:r>
      <w:r w:rsidR="00417C62" w:rsidRPr="000F5698">
        <w:rPr>
          <w:rFonts w:hint="eastAsia"/>
        </w:rPr>
        <w:t>：</w:t>
      </w:r>
      <w:r w:rsidRPr="000F5698">
        <w:rPr>
          <w:rFonts w:hint="eastAsia"/>
        </w:rPr>
        <w:t>在屏幕中添加菜单选项。</w:t>
      </w:r>
    </w:p>
    <w:p w:rsidR="00FD1667" w:rsidRPr="000F5698" w:rsidRDefault="00FD1667" w:rsidP="006149FA">
      <w:pPr>
        <w:numPr>
          <w:ilvl w:val="0"/>
          <w:numId w:val="43"/>
        </w:numPr>
        <w:ind w:firstLineChars="0"/>
        <w:rPr>
          <w:rFonts w:hint="eastAsia"/>
        </w:rPr>
      </w:pPr>
      <w:r w:rsidRPr="000F5698">
        <w:rPr>
          <w:rFonts w:hint="eastAsia"/>
        </w:rPr>
        <w:t>invisNode</w:t>
      </w:r>
      <w:r w:rsidR="00417C62" w:rsidRPr="000F5698">
        <w:rPr>
          <w:rFonts w:hint="eastAsia"/>
        </w:rPr>
        <w:t>：</w:t>
      </w:r>
      <w:r w:rsidRPr="000F5698">
        <w:rPr>
          <w:rFonts w:hint="eastAsia"/>
        </w:rPr>
        <w:t>让节点对象隐藏不再显示。</w:t>
      </w:r>
    </w:p>
    <w:p w:rsidR="00FD1667" w:rsidRPr="000F5698" w:rsidRDefault="00FD1667" w:rsidP="006149FA">
      <w:pPr>
        <w:numPr>
          <w:ilvl w:val="0"/>
          <w:numId w:val="43"/>
        </w:numPr>
        <w:ind w:firstLineChars="0"/>
        <w:rPr>
          <w:rFonts w:hint="eastAsia"/>
        </w:rPr>
      </w:pPr>
      <w:r w:rsidRPr="000F5698">
        <w:rPr>
          <w:rFonts w:hint="eastAsia"/>
        </w:rPr>
        <w:t>setupBatchNode</w:t>
      </w:r>
      <w:r w:rsidR="00417C62" w:rsidRPr="000F5698">
        <w:rPr>
          <w:rFonts w:hint="eastAsia"/>
        </w:rPr>
        <w:t>：</w:t>
      </w:r>
      <w:r w:rsidRPr="000F5698">
        <w:rPr>
          <w:rFonts w:hint="eastAsia"/>
        </w:rPr>
        <w:t>加载精灵表单。</w:t>
      </w:r>
    </w:p>
    <w:p w:rsidR="00FD1667" w:rsidRPr="000F5698" w:rsidRDefault="00FD1667" w:rsidP="006149FA">
      <w:pPr>
        <w:numPr>
          <w:ilvl w:val="0"/>
          <w:numId w:val="43"/>
        </w:numPr>
        <w:ind w:firstLineChars="0"/>
        <w:rPr>
          <w:rFonts w:hint="eastAsia"/>
        </w:rPr>
      </w:pPr>
      <w:r w:rsidRPr="000F5698">
        <w:rPr>
          <w:rFonts w:hint="eastAsia"/>
        </w:rPr>
        <w:t>spawnPlayer</w:t>
      </w:r>
      <w:r w:rsidR="00417C62" w:rsidRPr="000F5698">
        <w:rPr>
          <w:rFonts w:hint="eastAsia"/>
        </w:rPr>
        <w:t>：</w:t>
      </w:r>
      <w:r w:rsidRPr="000F5698">
        <w:rPr>
          <w:rFonts w:hint="eastAsia"/>
        </w:rPr>
        <w:t>让代表玩家的角色出现在游戏的主场景中。</w:t>
      </w:r>
      <w:r w:rsidRPr="000F5698">
        <w:rPr>
          <w:rFonts w:hint="eastAsia"/>
        </w:rPr>
        <w:t xml:space="preserve"> </w:t>
      </w:r>
    </w:p>
    <w:p w:rsidR="00FD1667" w:rsidRPr="000F5698" w:rsidRDefault="00FD1667" w:rsidP="00FD778B">
      <w:pPr>
        <w:ind w:firstLine="420"/>
        <w:rPr>
          <w:rFonts w:hint="eastAsia"/>
        </w:rPr>
      </w:pPr>
      <w:r w:rsidRPr="000F5698">
        <w:rPr>
          <w:rFonts w:hint="eastAsia"/>
        </w:rPr>
        <w:t>在</w:t>
      </w:r>
      <w:r w:rsidRPr="000F5698">
        <w:rPr>
          <w:rFonts w:hint="eastAsia"/>
        </w:rPr>
        <w:t>init</w:t>
      </w:r>
      <w:r w:rsidRPr="000F5698">
        <w:rPr>
          <w:rFonts w:hint="eastAsia"/>
        </w:rPr>
        <w:t>方法前添加这</w:t>
      </w:r>
      <w:r w:rsidRPr="000F5698">
        <w:rPr>
          <w:rFonts w:hint="eastAsia"/>
        </w:rPr>
        <w:t>5</w:t>
      </w:r>
      <w:r w:rsidRPr="000F5698">
        <w:rPr>
          <w:rFonts w:hint="eastAsia"/>
        </w:rPr>
        <w:t>个方法的实现代码如</w:t>
      </w:r>
      <w:r w:rsidR="00A214DA" w:rsidRPr="000F5698">
        <w:rPr>
          <w:rFonts w:hint="eastAsia"/>
        </w:rPr>
        <w:t>代码清单</w:t>
      </w:r>
      <w:r w:rsidR="00A214DA" w:rsidRPr="000F5698">
        <w:rPr>
          <w:rFonts w:hint="eastAsia"/>
        </w:rPr>
        <w:t>10-5</w:t>
      </w:r>
      <w:r w:rsidR="00A214DA" w:rsidRPr="000F5698">
        <w:rPr>
          <w:rFonts w:hint="eastAsia"/>
        </w:rPr>
        <w:t>所示。</w:t>
      </w:r>
    </w:p>
    <w:p w:rsidR="00A214DA" w:rsidRPr="000F5698" w:rsidRDefault="00A214DA" w:rsidP="00A214DA">
      <w:pPr>
        <w:pStyle w:val="a1"/>
        <w:ind w:firstLine="360"/>
        <w:rPr>
          <w:rFonts w:hint="eastAsia"/>
        </w:rPr>
      </w:pPr>
      <w:r w:rsidRPr="000F5698">
        <w:rPr>
          <w:rFonts w:hint="eastAsia"/>
        </w:rPr>
        <w:t>5个方法的实现</w:t>
      </w:r>
    </w:p>
    <w:p w:rsidR="00FD1667" w:rsidRPr="000F5698" w:rsidRDefault="00FD1667">
      <w:pPr>
        <w:pStyle w:val="ab"/>
        <w:ind w:left="105"/>
        <w:rPr>
          <w:color w:val="auto"/>
        </w:rPr>
      </w:pPr>
      <w:r w:rsidRPr="000F5698">
        <w:rPr>
          <w:color w:val="auto"/>
        </w:rPr>
        <w:t>//</w:t>
      </w:r>
      <w:r w:rsidRPr="000F5698">
        <w:rPr>
          <w:rFonts w:hint="eastAsia"/>
          <w:color w:val="auto"/>
        </w:rPr>
        <w:t>点按菜单后的操作</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(void)playTapped:(id)sender {</w:t>
      </w:r>
    </w:p>
    <w:p w:rsidR="00FD1667" w:rsidRPr="000F5698" w:rsidRDefault="00FD1667">
      <w:pPr>
        <w:pStyle w:val="ab"/>
        <w:ind w:left="105"/>
        <w:rPr>
          <w:rFonts w:hint="eastAsia"/>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NSArray * nodes = [NSArray arrayWithObjects:titleLabel1, titleLabel2, playItem, nil];</w:t>
      </w:r>
    </w:p>
    <w:p w:rsidR="00FD1667" w:rsidRPr="000F5698" w:rsidRDefault="00FD1667">
      <w:pPr>
        <w:pStyle w:val="ab"/>
        <w:ind w:left="105"/>
        <w:rPr>
          <w:color w:val="auto"/>
        </w:rPr>
      </w:pPr>
      <w:r w:rsidRPr="000F5698">
        <w:rPr>
          <w:color w:val="auto"/>
        </w:rPr>
        <w:t xml:space="preserve">  for (CCNode *node in nodes) {</w:t>
      </w:r>
    </w:p>
    <w:p w:rsidR="00FD1667" w:rsidRPr="000F5698" w:rsidRDefault="00FD1667">
      <w:pPr>
        <w:pStyle w:val="ab"/>
        <w:ind w:left="105"/>
        <w:rPr>
          <w:color w:val="auto"/>
        </w:rPr>
      </w:pPr>
      <w:r w:rsidRPr="000F5698">
        <w:rPr>
          <w:color w:val="auto"/>
        </w:rPr>
        <w:t xml:space="preserve">    [node runAction:</w:t>
      </w:r>
    </w:p>
    <w:p w:rsidR="00FD1667" w:rsidRPr="000F5698" w:rsidRDefault="00FD1667">
      <w:pPr>
        <w:pStyle w:val="ab"/>
        <w:ind w:left="105"/>
        <w:rPr>
          <w:color w:val="auto"/>
        </w:rPr>
      </w:pPr>
      <w:r w:rsidRPr="000F5698">
        <w:rPr>
          <w:color w:val="auto"/>
        </w:rPr>
        <w:lastRenderedPageBreak/>
        <w:t xml:space="preserve">     [CCSequence actions:</w:t>
      </w:r>
    </w:p>
    <w:p w:rsidR="00FD1667" w:rsidRPr="000F5698" w:rsidRDefault="00FD1667">
      <w:pPr>
        <w:pStyle w:val="ab"/>
        <w:ind w:left="105"/>
        <w:rPr>
          <w:color w:val="auto"/>
        </w:rPr>
      </w:pPr>
      <w:r w:rsidRPr="000F5698">
        <w:rPr>
          <w:color w:val="auto"/>
        </w:rPr>
        <w:t xml:space="preserve">      [CCEaseOut actionWithAction:</w:t>
      </w:r>
    </w:p>
    <w:p w:rsidR="00FD1667" w:rsidRPr="000F5698" w:rsidRDefault="00FD1667">
      <w:pPr>
        <w:pStyle w:val="ab"/>
        <w:ind w:left="105"/>
        <w:rPr>
          <w:color w:val="auto"/>
        </w:rPr>
      </w:pPr>
      <w:r w:rsidRPr="000F5698">
        <w:rPr>
          <w:color w:val="auto"/>
        </w:rPr>
        <w:t xml:space="preserve">       [CCScaleTo actionWithDuration:0.5 scale:0] rate:4.0],</w:t>
      </w:r>
    </w:p>
    <w:p w:rsidR="00FD1667" w:rsidRPr="000F5698" w:rsidRDefault="00FD1667">
      <w:pPr>
        <w:pStyle w:val="ab"/>
        <w:ind w:left="105"/>
        <w:rPr>
          <w:color w:val="auto"/>
        </w:rPr>
      </w:pPr>
      <w:r w:rsidRPr="000F5698">
        <w:rPr>
          <w:color w:val="auto"/>
        </w:rPr>
        <w:t xml:space="preserve">      [CCCallFuncN actionWithTarget:self selector:@selector(invisNode:)],</w:t>
      </w:r>
    </w:p>
    <w:p w:rsidR="00FD1667" w:rsidRPr="000F5698" w:rsidRDefault="00FD1667">
      <w:pPr>
        <w:pStyle w:val="ab"/>
        <w:ind w:left="105"/>
        <w:rPr>
          <w:color w:val="auto"/>
        </w:rPr>
      </w:pPr>
      <w:r w:rsidRPr="000F5698">
        <w:rPr>
          <w:color w:val="auto"/>
        </w:rPr>
        <w:t xml:space="preserve">      nil]];</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[self spawnPlayer];</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r w:rsidRPr="000F5698">
        <w:rPr>
          <w:color w:val="auto"/>
        </w:rPr>
        <w:t>//</w:t>
      </w:r>
      <w:r w:rsidRPr="000F5698">
        <w:rPr>
          <w:rFonts w:hint="eastAsia"/>
          <w:color w:val="auto"/>
        </w:rPr>
        <w:t>让节点对象隐形</w:t>
      </w:r>
    </w:p>
    <w:p w:rsidR="00FD1667" w:rsidRPr="000F5698" w:rsidRDefault="00FD1667">
      <w:pPr>
        <w:pStyle w:val="ab"/>
        <w:ind w:left="105"/>
        <w:rPr>
          <w:color w:val="auto"/>
        </w:rPr>
      </w:pPr>
      <w:r w:rsidRPr="000F5698">
        <w:rPr>
          <w:color w:val="auto"/>
        </w:rPr>
        <w:t>- (void)invisNode:(CCNode *)sender {</w:t>
      </w:r>
    </w:p>
    <w:p w:rsidR="00FD1667" w:rsidRPr="000F5698" w:rsidRDefault="00FD1667">
      <w:pPr>
        <w:pStyle w:val="ab"/>
        <w:ind w:left="105"/>
        <w:rPr>
          <w:color w:val="auto"/>
        </w:rPr>
      </w:pPr>
      <w:r w:rsidRPr="000F5698">
        <w:rPr>
          <w:color w:val="auto"/>
        </w:rPr>
        <w:t xml:space="preserve">  sender.visible = FALSE;</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设置游戏菜单</w:t>
      </w:r>
    </w:p>
    <w:p w:rsidR="00FD1667" w:rsidRPr="000F5698" w:rsidRDefault="00FD1667">
      <w:pPr>
        <w:pStyle w:val="ab"/>
        <w:ind w:left="105"/>
        <w:rPr>
          <w:color w:val="auto"/>
        </w:rPr>
      </w:pPr>
      <w:r w:rsidRPr="000F5698">
        <w:rPr>
          <w:color w:val="auto"/>
        </w:rPr>
        <w:t>- (void)setupTitle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NSString *fontName = @"Arial.fnt";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titleLabel1 = [CCLabelBMFont labelWithString:@"Angel Panda" fntFile:fontName];</w:t>
      </w:r>
    </w:p>
    <w:p w:rsidR="00FD1667" w:rsidRPr="000F5698" w:rsidRDefault="00FD1667">
      <w:pPr>
        <w:pStyle w:val="ab"/>
        <w:ind w:left="105"/>
        <w:rPr>
          <w:color w:val="auto"/>
        </w:rPr>
      </w:pPr>
      <w:r w:rsidRPr="000F5698">
        <w:rPr>
          <w:color w:val="auto"/>
        </w:rPr>
        <w:t xml:space="preserve">  titleLabel1.scale = 0;</w:t>
      </w:r>
    </w:p>
    <w:p w:rsidR="00FD1667" w:rsidRPr="000F5698" w:rsidRDefault="00FD1667">
      <w:pPr>
        <w:pStyle w:val="ab"/>
        <w:ind w:left="105"/>
        <w:rPr>
          <w:color w:val="auto"/>
        </w:rPr>
      </w:pPr>
      <w:r w:rsidRPr="000F5698">
        <w:rPr>
          <w:color w:val="auto"/>
        </w:rPr>
        <w:t xml:space="preserve">  titleLabel1.position = ccp(winSize.width/2, winSize.height * 0.8);</w:t>
      </w:r>
    </w:p>
    <w:p w:rsidR="00FD1667" w:rsidRPr="000F5698" w:rsidRDefault="00FD1667">
      <w:pPr>
        <w:pStyle w:val="ab"/>
        <w:ind w:left="105"/>
        <w:rPr>
          <w:color w:val="auto"/>
        </w:rPr>
      </w:pPr>
      <w:r w:rsidRPr="000F5698">
        <w:rPr>
          <w:color w:val="auto"/>
        </w:rPr>
        <w:t xml:space="preserve">  [self addChild:titleLabel1 z:100];</w:t>
      </w:r>
    </w:p>
    <w:p w:rsidR="00FD1667" w:rsidRPr="000F5698" w:rsidRDefault="00FD1667">
      <w:pPr>
        <w:pStyle w:val="ab"/>
        <w:ind w:left="105"/>
        <w:rPr>
          <w:color w:val="auto"/>
        </w:rPr>
      </w:pPr>
      <w:r w:rsidRPr="000F5698">
        <w:rPr>
          <w:color w:val="auto"/>
        </w:rPr>
        <w:t xml:space="preserve">  [titleLabel1 runAction:</w:t>
      </w:r>
    </w:p>
    <w:p w:rsidR="00FD1667" w:rsidRPr="000F5698" w:rsidRDefault="00FD1667">
      <w:pPr>
        <w:pStyle w:val="ab"/>
        <w:ind w:left="105"/>
        <w:rPr>
          <w:color w:val="auto"/>
        </w:rPr>
      </w:pPr>
      <w:r w:rsidRPr="000F5698">
        <w:rPr>
          <w:color w:val="auto"/>
        </w:rPr>
        <w:t xml:space="preserve">   [CCEaseOut actionWithAction:</w:t>
      </w:r>
    </w:p>
    <w:p w:rsidR="00FD1667" w:rsidRPr="000F5698" w:rsidRDefault="00FD1667">
      <w:pPr>
        <w:pStyle w:val="ab"/>
        <w:ind w:left="105"/>
        <w:rPr>
          <w:color w:val="auto"/>
        </w:rPr>
      </w:pPr>
      <w:r w:rsidRPr="000F5698">
        <w:rPr>
          <w:color w:val="auto"/>
        </w:rPr>
        <w:t xml:space="preserve">    [CCScaleTo actionWithDuration:1.0 scale:1.5] rate:4.0]];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titleLabel2 = [CCLabelBMFont labelWithString:@"The Way Home" fntFile:fontName];</w:t>
      </w:r>
    </w:p>
    <w:p w:rsidR="00FD1667" w:rsidRPr="000F5698" w:rsidRDefault="00FD1667">
      <w:pPr>
        <w:pStyle w:val="ab"/>
        <w:ind w:left="105"/>
        <w:rPr>
          <w:color w:val="auto"/>
        </w:rPr>
      </w:pPr>
      <w:r w:rsidRPr="000F5698">
        <w:rPr>
          <w:color w:val="auto"/>
        </w:rPr>
        <w:t xml:space="preserve">  titleLabel2.position = ccp(winSize.width/2, winSize.height * 0.65);</w:t>
      </w:r>
    </w:p>
    <w:p w:rsidR="00FD1667" w:rsidRPr="000F5698" w:rsidRDefault="00FD1667">
      <w:pPr>
        <w:pStyle w:val="ab"/>
        <w:ind w:left="105"/>
        <w:rPr>
          <w:color w:val="auto"/>
        </w:rPr>
      </w:pPr>
      <w:r w:rsidRPr="000F5698">
        <w:rPr>
          <w:color w:val="auto"/>
        </w:rPr>
        <w:t xml:space="preserve">  titleLabel2.scale = 0;</w:t>
      </w:r>
    </w:p>
    <w:p w:rsidR="00FD1667" w:rsidRPr="000F5698" w:rsidRDefault="00FD1667">
      <w:pPr>
        <w:pStyle w:val="ab"/>
        <w:ind w:left="105"/>
        <w:rPr>
          <w:color w:val="auto"/>
        </w:rPr>
      </w:pPr>
      <w:r w:rsidRPr="000F5698">
        <w:rPr>
          <w:color w:val="auto"/>
        </w:rPr>
        <w:t xml:space="preserve">  [self addChild:titleLabel2 z:100];    </w:t>
      </w:r>
    </w:p>
    <w:p w:rsidR="00FD1667" w:rsidRPr="000F5698" w:rsidRDefault="00FD1667">
      <w:pPr>
        <w:pStyle w:val="ab"/>
        <w:ind w:left="105"/>
        <w:rPr>
          <w:color w:val="auto"/>
        </w:rPr>
      </w:pPr>
      <w:r w:rsidRPr="000F5698">
        <w:rPr>
          <w:color w:val="auto"/>
        </w:rPr>
        <w:t xml:space="preserve">  [titleLabel2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t xml:space="preserve">    [CCDelayTime actionWithDuration:1.0],</w:t>
      </w:r>
    </w:p>
    <w:p w:rsidR="00FD1667" w:rsidRPr="000F5698" w:rsidRDefault="00FD1667">
      <w:pPr>
        <w:pStyle w:val="ab"/>
        <w:ind w:left="105"/>
        <w:rPr>
          <w:color w:val="auto"/>
        </w:rPr>
      </w:pPr>
      <w:r w:rsidRPr="000F5698">
        <w:rPr>
          <w:color w:val="auto"/>
        </w:rPr>
        <w:t xml:space="preserve">    [CCEaseOut actionWithAction:</w:t>
      </w:r>
    </w:p>
    <w:p w:rsidR="00FD1667" w:rsidRPr="000F5698" w:rsidRDefault="00FD1667">
      <w:pPr>
        <w:pStyle w:val="ab"/>
        <w:ind w:left="105"/>
        <w:rPr>
          <w:color w:val="auto"/>
        </w:rPr>
      </w:pPr>
      <w:r w:rsidRPr="000F5698">
        <w:rPr>
          <w:color w:val="auto"/>
        </w:rPr>
        <w:t xml:space="preserve">     [CCScaleTo actionWithDuration:1.0 scale:0.8] rate:4.0],</w:t>
      </w:r>
    </w:p>
    <w:p w:rsidR="00FD1667" w:rsidRPr="000F5698" w:rsidRDefault="00FD1667">
      <w:pPr>
        <w:pStyle w:val="ab"/>
        <w:ind w:left="105"/>
        <w:rPr>
          <w:color w:val="auto"/>
        </w:rPr>
      </w:pPr>
      <w:r w:rsidRPr="000F5698">
        <w:rPr>
          <w:color w:val="auto"/>
        </w:rPr>
        <w:t xml:space="preserve">    nil]];</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color w:val="auto"/>
        </w:rPr>
      </w:pPr>
      <w:r w:rsidRPr="000F5698">
        <w:rPr>
          <w:color w:val="auto"/>
        </w:rPr>
        <w:t xml:space="preserve">  CCLabelBMFont *playLabel = [CCLabelBMFont labelWithString:@"Play" fntFile:fontName];    </w:t>
      </w:r>
    </w:p>
    <w:p w:rsidR="00FD1667" w:rsidRPr="000F5698" w:rsidRDefault="00FD1667">
      <w:pPr>
        <w:pStyle w:val="ab"/>
        <w:ind w:left="105"/>
        <w:rPr>
          <w:color w:val="auto"/>
        </w:rPr>
      </w:pPr>
      <w:r w:rsidRPr="000F5698">
        <w:rPr>
          <w:color w:val="auto"/>
        </w:rPr>
        <w:t xml:space="preserve">  playItem = [CCMenuItemLabel itemWithLabel:playLabel target:self selector:@selector(playTapped:)];</w:t>
      </w:r>
    </w:p>
    <w:p w:rsidR="00FD1667" w:rsidRPr="000F5698" w:rsidRDefault="00FD1667">
      <w:pPr>
        <w:pStyle w:val="ab"/>
        <w:ind w:left="105"/>
        <w:rPr>
          <w:color w:val="auto"/>
        </w:rPr>
      </w:pPr>
      <w:r w:rsidRPr="000F5698">
        <w:rPr>
          <w:color w:val="auto"/>
        </w:rPr>
        <w:t xml:space="preserve">  playItem.scale = 0;</w:t>
      </w:r>
    </w:p>
    <w:p w:rsidR="00FD1667" w:rsidRPr="000F5698" w:rsidRDefault="00FD1667">
      <w:pPr>
        <w:pStyle w:val="ab"/>
        <w:ind w:left="105"/>
        <w:rPr>
          <w:color w:val="auto"/>
        </w:rPr>
      </w:pPr>
      <w:r w:rsidRPr="000F5698">
        <w:rPr>
          <w:color w:val="auto"/>
        </w:rPr>
        <w:t xml:space="preserve">  playItem.position = ccp(winSize.width/2, winSize.height * 0.5);</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CCMenu *menu = [CCMenu menuWithItems:playItem, nil];</w:t>
      </w:r>
    </w:p>
    <w:p w:rsidR="00FD1667" w:rsidRPr="000F5698" w:rsidRDefault="00FD1667">
      <w:pPr>
        <w:pStyle w:val="ab"/>
        <w:ind w:left="105"/>
        <w:rPr>
          <w:color w:val="auto"/>
        </w:rPr>
      </w:pPr>
      <w:r w:rsidRPr="000F5698">
        <w:rPr>
          <w:color w:val="auto"/>
        </w:rPr>
        <w:t xml:space="preserve">  menu.position = CGPointZero;</w:t>
      </w:r>
    </w:p>
    <w:p w:rsidR="00FD1667" w:rsidRPr="000F5698" w:rsidRDefault="00FD1667">
      <w:pPr>
        <w:pStyle w:val="ab"/>
        <w:ind w:left="105"/>
        <w:rPr>
          <w:color w:val="auto"/>
        </w:rPr>
      </w:pPr>
      <w:r w:rsidRPr="000F5698">
        <w:rPr>
          <w:color w:val="auto"/>
        </w:rPr>
        <w:t xml:space="preserve">  [self addChild:menu];</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[playItem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t xml:space="preserve">    [CCDelayTime actionWithDuration:2.0],</w:t>
      </w:r>
    </w:p>
    <w:p w:rsidR="00FD1667" w:rsidRPr="000F5698" w:rsidRDefault="00FD1667">
      <w:pPr>
        <w:pStyle w:val="ab"/>
        <w:ind w:left="105"/>
        <w:rPr>
          <w:color w:val="auto"/>
        </w:rPr>
      </w:pPr>
      <w:r w:rsidRPr="000F5698">
        <w:rPr>
          <w:color w:val="auto"/>
        </w:rPr>
        <w:t xml:space="preserve">    [CCEaseOut actionWithAction:</w:t>
      </w:r>
    </w:p>
    <w:p w:rsidR="00FD1667" w:rsidRPr="000F5698" w:rsidRDefault="00FD1667">
      <w:pPr>
        <w:pStyle w:val="ab"/>
        <w:ind w:left="105"/>
        <w:rPr>
          <w:color w:val="auto"/>
        </w:rPr>
      </w:pPr>
      <w:r w:rsidRPr="000F5698">
        <w:rPr>
          <w:color w:val="auto"/>
        </w:rPr>
        <w:t xml:space="preserve">     [CCScaleTo actionWithDuration:0.5 scale:0.8] rate:4.0],</w:t>
      </w:r>
    </w:p>
    <w:p w:rsidR="00FD1667" w:rsidRPr="000F5698" w:rsidRDefault="00FD1667">
      <w:pPr>
        <w:pStyle w:val="ab"/>
        <w:ind w:left="105"/>
        <w:rPr>
          <w:color w:val="auto"/>
        </w:rPr>
      </w:pPr>
      <w:r w:rsidRPr="000F5698">
        <w:rPr>
          <w:color w:val="auto"/>
        </w:rPr>
        <w:t xml:space="preserve">    nil]];</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r w:rsidRPr="000F5698">
        <w:rPr>
          <w:color w:val="auto"/>
        </w:rPr>
        <w:t>//</w:t>
      </w:r>
      <w:r w:rsidRPr="000F5698">
        <w:rPr>
          <w:rFonts w:hint="eastAsia"/>
          <w:color w:val="auto"/>
        </w:rPr>
        <w:t>添加精灵表单</w:t>
      </w:r>
    </w:p>
    <w:p w:rsidR="00FD1667" w:rsidRPr="000F5698" w:rsidRDefault="00FD1667">
      <w:pPr>
        <w:pStyle w:val="ab"/>
        <w:ind w:left="105"/>
        <w:rPr>
          <w:color w:val="auto"/>
        </w:rPr>
      </w:pPr>
      <w:r w:rsidRPr="000F5698">
        <w:rPr>
          <w:color w:val="auto"/>
        </w:rPr>
        <w:t>- (void)setupBatchNode {</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batchNode = [CCSpriteBatchNode batchNodeWithFile:@"panda.png"];</w:t>
      </w:r>
    </w:p>
    <w:p w:rsidR="00FD1667" w:rsidRPr="000F5698" w:rsidRDefault="00FD1667">
      <w:pPr>
        <w:pStyle w:val="ab"/>
        <w:ind w:left="105"/>
        <w:rPr>
          <w:color w:val="auto"/>
        </w:rPr>
      </w:pPr>
      <w:r w:rsidRPr="000F5698">
        <w:rPr>
          <w:color w:val="auto"/>
        </w:rPr>
        <w:t xml:space="preserve">  [self addChild:batchNode z:-1];</w:t>
      </w:r>
    </w:p>
    <w:p w:rsidR="00FD1667" w:rsidRPr="000F5698" w:rsidRDefault="00FD1667">
      <w:pPr>
        <w:pStyle w:val="ab"/>
        <w:ind w:left="105"/>
        <w:rPr>
          <w:color w:val="auto"/>
        </w:rPr>
      </w:pPr>
      <w:r w:rsidRPr="000F5698">
        <w:rPr>
          <w:color w:val="auto"/>
        </w:rPr>
        <w:t xml:space="preserve">  [[CCSpriteFrameCache sharedSpriteFrameCache] addSpriteFramesWithFile:@"panda.plist"];</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rFonts w:hint="eastAsia"/>
          <w:color w:val="auto"/>
        </w:rPr>
      </w:pPr>
    </w:p>
    <w:p w:rsidR="00FD1667" w:rsidRPr="000F5698" w:rsidRDefault="00FD1667">
      <w:pPr>
        <w:pStyle w:val="ab"/>
        <w:ind w:left="105"/>
        <w:rPr>
          <w:color w:val="auto"/>
        </w:rPr>
      </w:pPr>
      <w:r w:rsidRPr="000F5698">
        <w:rPr>
          <w:color w:val="auto"/>
        </w:rPr>
        <w:t>//</w:t>
      </w:r>
      <w:r w:rsidRPr="000F5698">
        <w:rPr>
          <w:rFonts w:hint="eastAsia"/>
          <w:color w:val="auto"/>
        </w:rPr>
        <w:t>让玩家角色出现</w:t>
      </w:r>
    </w:p>
    <w:p w:rsidR="00FD1667" w:rsidRPr="000F5698" w:rsidRDefault="00FD1667">
      <w:pPr>
        <w:pStyle w:val="ab"/>
        <w:ind w:left="105"/>
        <w:rPr>
          <w:color w:val="auto"/>
        </w:rPr>
      </w:pPr>
      <w:r w:rsidRPr="000F5698">
        <w:rPr>
          <w:color w:val="auto"/>
        </w:rPr>
        <w:t>- (void)spawnPlayer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player = [CCSprite spriteWithSpriteFrameName:@"panda_1.png"];</w:t>
      </w:r>
    </w:p>
    <w:p w:rsidR="00FD1667" w:rsidRPr="000F5698" w:rsidRDefault="00FD1667">
      <w:pPr>
        <w:pStyle w:val="ab"/>
        <w:ind w:left="105"/>
        <w:rPr>
          <w:color w:val="auto"/>
        </w:rPr>
      </w:pPr>
      <w:r w:rsidRPr="000F5698">
        <w:rPr>
          <w:color w:val="auto"/>
        </w:rPr>
        <w:t xml:space="preserve">  player.position = ccp(-player.contentSize.width/2, </w:t>
      </w:r>
    </w:p>
    <w:p w:rsidR="00FD1667" w:rsidRPr="000F5698" w:rsidRDefault="00FD1667">
      <w:pPr>
        <w:pStyle w:val="ab"/>
        <w:ind w:left="105"/>
        <w:rPr>
          <w:color w:val="auto"/>
        </w:rPr>
      </w:pPr>
      <w:r w:rsidRPr="000F5698">
        <w:rPr>
          <w:color w:val="auto"/>
        </w:rPr>
        <w:t xml:space="preserve">                       16+player.contentSize.height/2);</w:t>
      </w:r>
    </w:p>
    <w:p w:rsidR="00FD1667" w:rsidRPr="000F5698" w:rsidRDefault="00FD1667">
      <w:pPr>
        <w:pStyle w:val="ab"/>
        <w:ind w:left="105"/>
        <w:rPr>
          <w:color w:val="auto"/>
        </w:rPr>
      </w:pPr>
      <w:r w:rsidRPr="000F5698">
        <w:rPr>
          <w:color w:val="auto"/>
        </w:rPr>
        <w:t xml:space="preserve">  [batchNode addChild:player z:1];</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[player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lastRenderedPageBreak/>
        <w:t xml:space="preserve">    [CCEaseOut actionWithAction:</w:t>
      </w:r>
    </w:p>
    <w:p w:rsidR="00FD1667" w:rsidRPr="000F5698" w:rsidRDefault="00FD1667">
      <w:pPr>
        <w:pStyle w:val="ab"/>
        <w:ind w:left="105"/>
        <w:rPr>
          <w:color w:val="auto"/>
        </w:rPr>
      </w:pPr>
      <w:r w:rsidRPr="000F5698">
        <w:rPr>
          <w:color w:val="auto"/>
        </w:rPr>
        <w:t xml:space="preserve">     [CCMoveBy actionWithDuration:0.5 </w:t>
      </w:r>
    </w:p>
    <w:p w:rsidR="00FD1667" w:rsidRPr="000F5698" w:rsidRDefault="00FD1667">
      <w:pPr>
        <w:pStyle w:val="ab"/>
        <w:ind w:left="105"/>
        <w:rPr>
          <w:color w:val="auto"/>
        </w:rPr>
      </w:pPr>
      <w:r w:rsidRPr="000F5698">
        <w:rPr>
          <w:color w:val="auto"/>
        </w:rPr>
        <w:t xml:space="preserve">                         position:ccp(player.contentSize.width/2 + winSize.width*0.3, 0)]</w:t>
      </w:r>
    </w:p>
    <w:p w:rsidR="00FD1667" w:rsidRPr="000F5698" w:rsidRDefault="00FD1667">
      <w:pPr>
        <w:pStyle w:val="ab"/>
        <w:ind w:left="105"/>
        <w:rPr>
          <w:color w:val="auto"/>
        </w:rPr>
      </w:pPr>
      <w:r w:rsidRPr="000F5698">
        <w:rPr>
          <w:color w:val="auto"/>
        </w:rPr>
        <w:t xml:space="preserve">                           rate:4.0],</w:t>
      </w:r>
    </w:p>
    <w:p w:rsidR="00FD1667" w:rsidRPr="000F5698" w:rsidRDefault="00FD1667">
      <w:pPr>
        <w:pStyle w:val="ab"/>
        <w:ind w:left="105"/>
        <w:rPr>
          <w:color w:val="auto"/>
        </w:rPr>
      </w:pPr>
      <w:r w:rsidRPr="000F5698">
        <w:rPr>
          <w:color w:val="auto"/>
        </w:rPr>
        <w:t xml:space="preserve">    [CCEaseInOut actionWithAction:</w:t>
      </w:r>
    </w:p>
    <w:p w:rsidR="00FD1667" w:rsidRPr="000F5698" w:rsidRDefault="00FD1667">
      <w:pPr>
        <w:pStyle w:val="ab"/>
        <w:ind w:left="105"/>
        <w:rPr>
          <w:color w:val="auto"/>
        </w:rPr>
      </w:pPr>
      <w:r w:rsidRPr="000F5698">
        <w:rPr>
          <w:color w:val="auto"/>
        </w:rPr>
        <w:t xml:space="preserve">     [CCMoveBy actionWithDuration:0.5 </w:t>
      </w:r>
    </w:p>
    <w:p w:rsidR="00FD1667" w:rsidRPr="000F5698" w:rsidRDefault="00FD1667">
      <w:pPr>
        <w:pStyle w:val="ab"/>
        <w:ind w:left="105"/>
        <w:rPr>
          <w:color w:val="auto"/>
        </w:rPr>
      </w:pPr>
      <w:r w:rsidRPr="000F5698">
        <w:rPr>
          <w:color w:val="auto"/>
        </w:rPr>
        <w:t xml:space="preserve">                         position:ccp(-winSize.width*0.2, 0)]</w:t>
      </w:r>
    </w:p>
    <w:p w:rsidR="00FD1667" w:rsidRPr="000F5698" w:rsidRDefault="00FD1667">
      <w:pPr>
        <w:pStyle w:val="ab"/>
        <w:ind w:left="105"/>
        <w:rPr>
          <w:color w:val="auto"/>
        </w:rPr>
      </w:pPr>
      <w:r w:rsidRPr="000F5698">
        <w:rPr>
          <w:color w:val="auto"/>
        </w:rPr>
        <w:t xml:space="preserve">                             rate:4.0],</w:t>
      </w:r>
    </w:p>
    <w:p w:rsidR="00FD1667" w:rsidRPr="000F5698" w:rsidRDefault="00FD1667">
      <w:pPr>
        <w:pStyle w:val="ab"/>
        <w:ind w:left="105"/>
        <w:rPr>
          <w:color w:val="auto"/>
        </w:rPr>
      </w:pPr>
      <w:r w:rsidRPr="000F5698">
        <w:rPr>
          <w:color w:val="auto"/>
        </w:rPr>
        <w:t xml:space="preserve">    nil]];</w:t>
      </w:r>
    </w:p>
    <w:p w:rsidR="00FD1667" w:rsidRPr="000F5698" w:rsidRDefault="00FD1667">
      <w:pPr>
        <w:pStyle w:val="ab"/>
        <w:ind w:left="105"/>
        <w:rPr>
          <w:color w:val="auto"/>
        </w:rPr>
      </w:pPr>
      <w:r w:rsidRPr="000F5698">
        <w:rPr>
          <w:color w:val="auto"/>
        </w:rPr>
        <w:t xml:space="preserve">  </w:t>
      </w:r>
    </w:p>
    <w:p w:rsidR="00F6029F" w:rsidRPr="000F5698" w:rsidRDefault="00FD1667" w:rsidP="00F6029F">
      <w:pPr>
        <w:pStyle w:val="ab"/>
        <w:ind w:left="105"/>
        <w:rPr>
          <w:color w:val="auto"/>
          <w:lang w:val="en-US"/>
        </w:rPr>
      </w:pPr>
      <w:r w:rsidRPr="000F5698">
        <w:rPr>
          <w:color w:val="auto"/>
        </w:rPr>
        <w:t xml:space="preserve">  </w:t>
      </w:r>
      <w:r w:rsidR="00F6029F" w:rsidRPr="000F5698">
        <w:rPr>
          <w:color w:val="auto"/>
          <w:lang w:val="en-US"/>
        </w:rPr>
        <w:t>NSMutableArray *animFrames = [NSMutableArray arrayWithCapacity</w:t>
      </w:r>
      <w:proofErr w:type="gramStart"/>
      <w:r w:rsidR="00F6029F" w:rsidRPr="000F5698">
        <w:rPr>
          <w:color w:val="auto"/>
          <w:lang w:val="en-US"/>
        </w:rPr>
        <w:t>:2</w:t>
      </w:r>
      <w:proofErr w:type="gramEnd"/>
      <w:r w:rsidR="00F6029F" w:rsidRPr="000F5698">
        <w:rPr>
          <w:color w:val="auto"/>
          <w:lang w:val="en-US"/>
        </w:rPr>
        <w:t>];</w:t>
      </w:r>
    </w:p>
    <w:p w:rsidR="00F6029F" w:rsidRPr="000F5698" w:rsidRDefault="00F6029F" w:rsidP="00F6029F">
      <w:pPr>
        <w:pStyle w:val="ab"/>
        <w:ind w:left="105"/>
        <w:rPr>
          <w:color w:val="auto"/>
          <w:lang w:val="en-US"/>
        </w:rPr>
      </w:pPr>
      <w:r w:rsidRPr="000F5698">
        <w:rPr>
          <w:color w:val="auto"/>
          <w:lang w:val="en-US"/>
        </w:rPr>
        <w:t xml:space="preserve">  </w:t>
      </w:r>
    </w:p>
    <w:p w:rsidR="00F6029F" w:rsidRPr="000F5698" w:rsidRDefault="00F6029F" w:rsidP="00F6029F">
      <w:pPr>
        <w:pStyle w:val="ab"/>
        <w:ind w:left="105"/>
        <w:rPr>
          <w:color w:val="auto"/>
          <w:lang w:val="en-US"/>
        </w:rPr>
      </w:pPr>
      <w:r w:rsidRPr="000F5698">
        <w:rPr>
          <w:color w:val="auto"/>
          <w:lang w:val="en-US"/>
        </w:rPr>
        <w:t xml:space="preserve">  </w:t>
      </w:r>
      <w:proofErr w:type="gramStart"/>
      <w:r w:rsidRPr="000F5698">
        <w:rPr>
          <w:color w:val="auto"/>
          <w:lang w:val="en-US"/>
        </w:rPr>
        <w:t>for(</w:t>
      </w:r>
      <w:proofErr w:type="gramEnd"/>
      <w:r w:rsidRPr="000F5698">
        <w:rPr>
          <w:color w:val="auto"/>
          <w:lang w:val="en-US"/>
        </w:rPr>
        <w:t>int i=1; i&lt;2;i++){</w:t>
      </w:r>
    </w:p>
    <w:p w:rsidR="00F6029F" w:rsidRPr="000F5698" w:rsidRDefault="00F6029F" w:rsidP="00F6029F">
      <w:pPr>
        <w:pStyle w:val="ab"/>
        <w:ind w:left="105"/>
        <w:rPr>
          <w:color w:val="auto"/>
          <w:lang w:val="en-US"/>
        </w:rPr>
      </w:pPr>
      <w:r w:rsidRPr="000F5698">
        <w:rPr>
          <w:color w:val="auto"/>
          <w:lang w:val="en-US"/>
        </w:rPr>
        <w:t xml:space="preserve">    </w:t>
      </w:r>
    </w:p>
    <w:p w:rsidR="00F6029F" w:rsidRPr="000F5698" w:rsidRDefault="00F6029F" w:rsidP="00F6029F">
      <w:pPr>
        <w:pStyle w:val="ab"/>
        <w:ind w:left="105"/>
        <w:rPr>
          <w:color w:val="auto"/>
          <w:lang w:val="en-US"/>
        </w:rPr>
      </w:pPr>
      <w:r w:rsidRPr="000F5698">
        <w:rPr>
          <w:color w:val="auto"/>
          <w:lang w:val="en-US"/>
        </w:rPr>
        <w:t xml:space="preserve">    NSString *frameName = [NSString stringWithFormat:@"panda_%d.png"</w:t>
      </w:r>
      <w:proofErr w:type="gramStart"/>
      <w:r w:rsidRPr="000F5698">
        <w:rPr>
          <w:color w:val="auto"/>
          <w:lang w:val="en-US"/>
        </w:rPr>
        <w:t>,i</w:t>
      </w:r>
      <w:proofErr w:type="gramEnd"/>
      <w:r w:rsidRPr="000F5698">
        <w:rPr>
          <w:color w:val="auto"/>
          <w:lang w:val="en-US"/>
        </w:rPr>
        <w:t>];</w:t>
      </w:r>
    </w:p>
    <w:p w:rsidR="00F6029F" w:rsidRPr="000F5698" w:rsidRDefault="00F6029F" w:rsidP="00F6029F">
      <w:pPr>
        <w:pStyle w:val="ab"/>
        <w:ind w:left="105"/>
        <w:rPr>
          <w:color w:val="auto"/>
          <w:lang w:val="en-US"/>
        </w:rPr>
      </w:pPr>
      <w:r w:rsidRPr="000F5698">
        <w:rPr>
          <w:color w:val="auto"/>
          <w:lang w:val="en-US"/>
        </w:rPr>
        <w:t xml:space="preserve">    CCSpriteFrame *frame = [[CCSpriteFrameCache sharedSpriteFrameCache</w:t>
      </w:r>
      <w:proofErr w:type="gramStart"/>
      <w:r w:rsidRPr="000F5698">
        <w:rPr>
          <w:color w:val="auto"/>
          <w:lang w:val="en-US"/>
        </w:rPr>
        <w:t>]spriteFrameByName:frameName</w:t>
      </w:r>
      <w:proofErr w:type="gramEnd"/>
      <w:r w:rsidRPr="000F5698">
        <w:rPr>
          <w:color w:val="auto"/>
          <w:lang w:val="en-US"/>
        </w:rPr>
        <w:t>];</w:t>
      </w:r>
    </w:p>
    <w:p w:rsidR="00F6029F" w:rsidRPr="000F5698" w:rsidRDefault="00F6029F" w:rsidP="00F6029F">
      <w:pPr>
        <w:pStyle w:val="ab"/>
        <w:ind w:left="105"/>
        <w:rPr>
          <w:color w:val="auto"/>
          <w:lang w:val="en-US"/>
        </w:rPr>
      </w:pPr>
      <w:r w:rsidRPr="000F5698">
        <w:rPr>
          <w:color w:val="auto"/>
          <w:lang w:val="en-US"/>
        </w:rPr>
        <w:t xml:space="preserve">    [</w:t>
      </w:r>
      <w:proofErr w:type="gramStart"/>
      <w:r w:rsidRPr="000F5698">
        <w:rPr>
          <w:color w:val="auto"/>
          <w:lang w:val="en-US"/>
        </w:rPr>
        <w:t>animFrames</w:t>
      </w:r>
      <w:proofErr w:type="gramEnd"/>
      <w:r w:rsidRPr="000F5698">
        <w:rPr>
          <w:color w:val="auto"/>
          <w:lang w:val="en-US"/>
        </w:rPr>
        <w:t xml:space="preserve"> addObject:frame];</w:t>
      </w:r>
    </w:p>
    <w:p w:rsidR="00F6029F" w:rsidRPr="000F5698" w:rsidRDefault="00F6029F" w:rsidP="00F6029F">
      <w:pPr>
        <w:pStyle w:val="ab"/>
        <w:ind w:left="105"/>
        <w:rPr>
          <w:color w:val="auto"/>
          <w:lang w:val="en-US"/>
        </w:rPr>
      </w:pPr>
      <w:r w:rsidRPr="000F5698">
        <w:rPr>
          <w:color w:val="auto"/>
          <w:lang w:val="en-US"/>
        </w:rPr>
        <w:t xml:space="preserve">    </w:t>
      </w:r>
    </w:p>
    <w:p w:rsidR="00F6029F" w:rsidRPr="000F5698" w:rsidRDefault="00F6029F" w:rsidP="00F6029F">
      <w:pPr>
        <w:pStyle w:val="ab"/>
        <w:ind w:left="105"/>
        <w:rPr>
          <w:color w:val="auto"/>
          <w:lang w:val="en-US"/>
        </w:rPr>
      </w:pPr>
      <w:r w:rsidRPr="000F5698">
        <w:rPr>
          <w:color w:val="auto"/>
          <w:lang w:val="en-US"/>
        </w:rPr>
        <w:t xml:space="preserve">  }</w:t>
      </w:r>
    </w:p>
    <w:p w:rsidR="00F6029F" w:rsidRPr="000F5698" w:rsidRDefault="00F6029F" w:rsidP="00F6029F">
      <w:pPr>
        <w:pStyle w:val="ab"/>
        <w:ind w:left="105"/>
        <w:rPr>
          <w:color w:val="auto"/>
          <w:lang w:val="en-US"/>
        </w:rPr>
      </w:pPr>
      <w:r w:rsidRPr="000F5698">
        <w:rPr>
          <w:color w:val="auto"/>
          <w:lang w:val="en-US"/>
        </w:rPr>
        <w:t xml:space="preserve">  </w:t>
      </w:r>
    </w:p>
    <w:p w:rsidR="00F6029F" w:rsidRPr="000F5698" w:rsidRDefault="00F6029F" w:rsidP="00F6029F">
      <w:pPr>
        <w:pStyle w:val="ab"/>
        <w:ind w:left="105"/>
        <w:rPr>
          <w:color w:val="auto"/>
          <w:lang w:val="en-US"/>
        </w:rPr>
      </w:pPr>
      <w:r w:rsidRPr="000F5698">
        <w:rPr>
          <w:color w:val="auto"/>
          <w:lang w:val="en-US"/>
        </w:rPr>
        <w:t xml:space="preserve">  CCAnimation *animation = [CCAnimation animationWithSpriteFrames</w:t>
      </w:r>
      <w:proofErr w:type="gramStart"/>
      <w:r w:rsidRPr="000F5698">
        <w:rPr>
          <w:color w:val="auto"/>
          <w:lang w:val="en-US"/>
        </w:rPr>
        <w:t>:animFrames</w:t>
      </w:r>
      <w:proofErr w:type="gramEnd"/>
      <w:r w:rsidRPr="000F5698">
        <w:rPr>
          <w:color w:val="auto"/>
          <w:lang w:val="en-US"/>
        </w:rPr>
        <w:t xml:space="preserve"> delay:0.2];</w:t>
      </w:r>
    </w:p>
    <w:p w:rsidR="00F6029F" w:rsidRPr="000F5698" w:rsidRDefault="00F6029F" w:rsidP="00F6029F">
      <w:pPr>
        <w:pStyle w:val="ab"/>
        <w:ind w:left="105"/>
        <w:rPr>
          <w:color w:val="auto"/>
          <w:lang w:val="en-US"/>
        </w:rPr>
      </w:pPr>
      <w:r w:rsidRPr="000F5698">
        <w:rPr>
          <w:color w:val="auto"/>
          <w:lang w:val="en-US"/>
        </w:rPr>
        <w:t xml:space="preserve">  [</w:t>
      </w:r>
      <w:proofErr w:type="gramStart"/>
      <w:r w:rsidRPr="000F5698">
        <w:rPr>
          <w:color w:val="auto"/>
          <w:lang w:val="en-US"/>
        </w:rPr>
        <w:t>player</w:t>
      </w:r>
      <w:proofErr w:type="gramEnd"/>
      <w:r w:rsidRPr="000F5698">
        <w:rPr>
          <w:color w:val="auto"/>
          <w:lang w:val="en-US"/>
        </w:rPr>
        <w:t xml:space="preserve"> runAction:[CCRepeatForever actionWithAction:</w:t>
      </w:r>
    </w:p>
    <w:p w:rsidR="00F6029F" w:rsidRPr="000F5698" w:rsidRDefault="00F6029F" w:rsidP="00F6029F">
      <w:pPr>
        <w:pStyle w:val="ab"/>
        <w:ind w:left="105"/>
        <w:rPr>
          <w:color w:val="auto"/>
          <w:lang w:val="en-US"/>
        </w:rPr>
      </w:pPr>
      <w:r w:rsidRPr="000F5698">
        <w:rPr>
          <w:color w:val="auto"/>
          <w:lang w:val="en-US"/>
        </w:rPr>
        <w:t xml:space="preserve">                     [CCAnimate actionWithAnimation</w:t>
      </w:r>
      <w:proofErr w:type="gramStart"/>
      <w:r w:rsidRPr="000F5698">
        <w:rPr>
          <w:color w:val="auto"/>
          <w:lang w:val="en-US"/>
        </w:rPr>
        <w:t>:animation</w:t>
      </w:r>
      <w:proofErr w:type="gramEnd"/>
      <w:r w:rsidRPr="000F5698">
        <w:rPr>
          <w:color w:val="auto"/>
          <w:lang w:val="en-US"/>
        </w:rPr>
        <w:t>]]];</w:t>
      </w:r>
    </w:p>
    <w:p w:rsidR="00FD1667" w:rsidRPr="000F5698" w:rsidRDefault="00FD1667" w:rsidP="00F6029F">
      <w:pPr>
        <w:pStyle w:val="ab"/>
        <w:ind w:left="105"/>
        <w:rPr>
          <w:color w:val="auto"/>
        </w:rPr>
      </w:pP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w:t>
      </w:r>
    </w:p>
    <w:p w:rsidR="00FD1667" w:rsidRPr="000F5698" w:rsidRDefault="00FD1667" w:rsidP="00FD778B">
      <w:pPr>
        <w:ind w:firstLine="420"/>
        <w:rPr>
          <w:rFonts w:ascii="宋体" w:hAnsi="宋体" w:cs="宋体" w:hint="eastAsia"/>
        </w:rPr>
      </w:pPr>
      <w:r w:rsidRPr="000F5698">
        <w:rPr>
          <w:rFonts w:ascii="宋体" w:hAnsi="宋体" w:cs="宋体" w:hint="eastAsia"/>
        </w:rPr>
        <w:t>这几个方法的代码看起来比较多，但其实都比较简单，接下来依次进行详细解释。</w:t>
      </w:r>
    </w:p>
    <w:p w:rsidR="005834DB" w:rsidRPr="000F5698" w:rsidRDefault="00FD1667" w:rsidP="006149FA">
      <w:pPr>
        <w:pStyle w:val="50"/>
        <w:numPr>
          <w:ilvl w:val="0"/>
          <w:numId w:val="46"/>
        </w:numPr>
        <w:rPr>
          <w:rFonts w:hint="eastAsia"/>
        </w:rPr>
      </w:pPr>
      <w:r w:rsidRPr="000F5698">
        <w:rPr>
          <w:rFonts w:hint="eastAsia"/>
        </w:rPr>
        <w:t>playTapped</w:t>
      </w:r>
      <w:r w:rsidR="00F275A2" w:rsidRPr="000F5698">
        <w:rPr>
          <w:lang w:val="en-US"/>
        </w:rPr>
        <w:t>:</w:t>
      </w:r>
    </w:p>
    <w:p w:rsidR="00FD1667" w:rsidRPr="000F5698" w:rsidRDefault="00C2053D" w:rsidP="00FD778B">
      <w:pPr>
        <w:ind w:firstLine="420"/>
        <w:rPr>
          <w:rFonts w:hint="eastAsia"/>
        </w:rPr>
      </w:pPr>
      <w:r w:rsidRPr="000F5698">
        <w:rPr>
          <w:rFonts w:hint="eastAsia"/>
          <w:lang w:val="x-none"/>
        </w:rPr>
        <w:t>该方法</w:t>
      </w:r>
      <w:r w:rsidR="00FD1667" w:rsidRPr="000F5698">
        <w:rPr>
          <w:rFonts w:hint="eastAsia"/>
        </w:rPr>
        <w:t>首先定义了一个节点数组，并将几个菜单选项添加到数组中。接下来使用</w:t>
      </w:r>
      <w:r w:rsidR="00FD1667" w:rsidRPr="000F5698">
        <w:rPr>
          <w:rFonts w:hint="eastAsia"/>
        </w:rPr>
        <w:t>for</w:t>
      </w:r>
      <w:r w:rsidR="00FD1667" w:rsidRPr="000F5698">
        <w:rPr>
          <w:rFonts w:hint="eastAsia"/>
        </w:rPr>
        <w:t>循环遍历节点数组中的所有节点，并让所有的节点都执行一个序列动作（在第</w:t>
      </w:r>
      <w:r w:rsidR="00FD1667" w:rsidRPr="000F5698">
        <w:rPr>
          <w:rFonts w:hint="eastAsia"/>
        </w:rPr>
        <w:t>2</w:t>
      </w:r>
      <w:r w:rsidR="00FD1667" w:rsidRPr="000F5698">
        <w:rPr>
          <w:rFonts w:hint="eastAsia"/>
        </w:rPr>
        <w:t>章和第</w:t>
      </w:r>
      <w:r w:rsidR="00FD1667" w:rsidRPr="000F5698">
        <w:rPr>
          <w:rFonts w:hint="eastAsia"/>
        </w:rPr>
        <w:t>3</w:t>
      </w:r>
      <w:r w:rsidR="00FD1667" w:rsidRPr="000F5698">
        <w:rPr>
          <w:rFonts w:hint="eastAsia"/>
        </w:rPr>
        <w:t>章中都曾对节点动作进行过详细的说明）。执行这里的序列动作，将让节点对象在</w:t>
      </w:r>
      <w:r w:rsidR="00FD1667" w:rsidRPr="000F5698">
        <w:rPr>
          <w:rFonts w:hint="eastAsia"/>
        </w:rPr>
        <w:t>0.5</w:t>
      </w:r>
      <w:r w:rsidR="00FD1667" w:rsidRPr="000F5698">
        <w:rPr>
          <w:rFonts w:hint="eastAsia"/>
        </w:rPr>
        <w:t>秒缩小到原来的一半并淡入，然后让自身调用</w:t>
      </w:r>
      <w:r w:rsidR="00FD1667" w:rsidRPr="000F5698">
        <w:rPr>
          <w:rFonts w:hint="eastAsia"/>
        </w:rPr>
        <w:t>invisNode:</w:t>
      </w:r>
      <w:r w:rsidR="00FD1667" w:rsidRPr="000F5698">
        <w:rPr>
          <w:rFonts w:hint="eastAsia"/>
        </w:rPr>
        <w:t>方法，该方法的作用是让节点对象隐藏不再显示。最后会调用</w:t>
      </w:r>
      <w:r w:rsidR="00FD1667" w:rsidRPr="000F5698">
        <w:rPr>
          <w:rFonts w:hint="eastAsia"/>
        </w:rPr>
        <w:t>spawnPlayer</w:t>
      </w:r>
      <w:r w:rsidR="00FD1667" w:rsidRPr="000F5698">
        <w:rPr>
          <w:rFonts w:hint="eastAsia"/>
        </w:rPr>
        <w:t>方法让玩家角色出现在屏幕中。</w:t>
      </w:r>
    </w:p>
    <w:p w:rsidR="005834DB" w:rsidRPr="000F5698" w:rsidRDefault="00FD1667" w:rsidP="006149FA">
      <w:pPr>
        <w:pStyle w:val="50"/>
        <w:rPr>
          <w:rFonts w:hint="eastAsia"/>
        </w:rPr>
      </w:pPr>
      <w:r w:rsidRPr="000F5698">
        <w:rPr>
          <w:rFonts w:hint="eastAsia"/>
        </w:rPr>
        <w:lastRenderedPageBreak/>
        <w:t>invisNode</w:t>
      </w:r>
      <w:r w:rsidR="00F275A2" w:rsidRPr="000F5698">
        <w:rPr>
          <w:lang w:val="en-US"/>
        </w:rPr>
        <w:t>:</w:t>
      </w:r>
    </w:p>
    <w:p w:rsidR="00FD1667" w:rsidRPr="000F5698" w:rsidRDefault="00C2053D" w:rsidP="00FD778B">
      <w:pPr>
        <w:ind w:firstLine="420"/>
        <w:rPr>
          <w:rFonts w:hint="eastAsia"/>
        </w:rPr>
      </w:pPr>
      <w:r w:rsidRPr="000F5698">
        <w:rPr>
          <w:rFonts w:hint="eastAsia"/>
          <w:lang w:val="x-none"/>
        </w:rPr>
        <w:t>该方法</w:t>
      </w:r>
      <w:r w:rsidR="00FD1667" w:rsidRPr="000F5698">
        <w:rPr>
          <w:rFonts w:hint="eastAsia"/>
        </w:rPr>
        <w:t>让节点对象隐藏不再显示。</w:t>
      </w:r>
    </w:p>
    <w:p w:rsidR="005834DB" w:rsidRPr="000F5698" w:rsidRDefault="00FD1667" w:rsidP="006149FA">
      <w:pPr>
        <w:pStyle w:val="50"/>
        <w:rPr>
          <w:rFonts w:hint="eastAsia"/>
        </w:rPr>
      </w:pPr>
      <w:r w:rsidRPr="000F5698">
        <w:rPr>
          <w:rFonts w:hint="eastAsia"/>
        </w:rPr>
        <w:t>setupTitle</w:t>
      </w:r>
    </w:p>
    <w:p w:rsidR="005834DB" w:rsidRPr="000F5698" w:rsidRDefault="00C2053D" w:rsidP="00FD778B">
      <w:pPr>
        <w:ind w:firstLine="420"/>
        <w:rPr>
          <w:rFonts w:hint="eastAsia"/>
        </w:rPr>
      </w:pPr>
      <w:r w:rsidRPr="000F5698">
        <w:rPr>
          <w:rFonts w:hint="eastAsia"/>
          <w:lang w:val="x-none"/>
        </w:rPr>
        <w:t>该方法</w:t>
      </w:r>
      <w:r w:rsidR="00C7129E" w:rsidRPr="000F5698">
        <w:rPr>
          <w:rFonts w:hint="eastAsia"/>
          <w:lang w:val="x-none"/>
        </w:rPr>
        <w:t>用于</w:t>
      </w:r>
      <w:r w:rsidR="00FD1667" w:rsidRPr="000F5698">
        <w:rPr>
          <w:rFonts w:hint="eastAsia"/>
        </w:rPr>
        <w:t>显示游戏主界面的菜单选项。</w:t>
      </w:r>
    </w:p>
    <w:p w:rsidR="00E269F1" w:rsidRPr="000F5698" w:rsidRDefault="00FD1667" w:rsidP="00FD778B">
      <w:pPr>
        <w:ind w:firstLine="420"/>
        <w:rPr>
          <w:rFonts w:hint="eastAsia"/>
        </w:rPr>
      </w:pPr>
      <w:r w:rsidRPr="000F5698">
        <w:rPr>
          <w:rFonts w:hint="eastAsia"/>
        </w:rPr>
        <w:t>首先使用</w:t>
      </w:r>
      <w:r w:rsidRPr="000F5698">
        <w:rPr>
          <w:rFonts w:hint="eastAsia"/>
        </w:rPr>
        <w:t>CCDirector</w:t>
      </w:r>
      <w:proofErr w:type="gramStart"/>
      <w:r w:rsidRPr="000F5698">
        <w:rPr>
          <w:rFonts w:hint="eastAsia"/>
        </w:rPr>
        <w:t>的单例获取</w:t>
      </w:r>
      <w:proofErr w:type="gramEnd"/>
      <w:r w:rsidRPr="000F5698">
        <w:rPr>
          <w:rFonts w:hint="eastAsia"/>
        </w:rPr>
        <w:t>屏幕的大小，然后设置一个字体名称。接下来的</w:t>
      </w:r>
      <w:r w:rsidR="00E269F1" w:rsidRPr="000F5698">
        <w:rPr>
          <w:rFonts w:hint="eastAsia"/>
        </w:rPr>
        <w:t>两段</w:t>
      </w:r>
      <w:r w:rsidRPr="000F5698">
        <w:rPr>
          <w:rFonts w:hint="eastAsia"/>
        </w:rPr>
        <w:t>代码很类似，分别添加</w:t>
      </w:r>
      <w:r w:rsidRPr="000F5698">
        <w:rPr>
          <w:rFonts w:hint="eastAsia"/>
        </w:rPr>
        <w:t>Angel Panda</w:t>
      </w:r>
      <w:r w:rsidRPr="000F5698">
        <w:rPr>
          <w:rFonts w:hint="eastAsia"/>
        </w:rPr>
        <w:t>和</w:t>
      </w:r>
      <w:r w:rsidRPr="000F5698">
        <w:rPr>
          <w:rFonts w:hint="eastAsia"/>
        </w:rPr>
        <w:t>The Way Home</w:t>
      </w:r>
      <w:r w:rsidRPr="000F5698">
        <w:rPr>
          <w:rFonts w:hint="eastAsia"/>
        </w:rPr>
        <w:t>两个文本标签。</w:t>
      </w:r>
    </w:p>
    <w:p w:rsidR="00A56A0F" w:rsidRPr="000F5698" w:rsidRDefault="00FD1667" w:rsidP="00FD778B">
      <w:pPr>
        <w:ind w:firstLine="420"/>
        <w:rPr>
          <w:rFonts w:hint="eastAsia"/>
        </w:rPr>
      </w:pPr>
      <w:r w:rsidRPr="000F5698">
        <w:rPr>
          <w:rFonts w:hint="eastAsia"/>
        </w:rPr>
        <w:t>在添加文本标签</w:t>
      </w:r>
      <w:r w:rsidRPr="000F5698">
        <w:rPr>
          <w:rFonts w:hint="eastAsia"/>
        </w:rPr>
        <w:t>Angel Panda</w:t>
      </w:r>
      <w:r w:rsidRPr="000F5698">
        <w:rPr>
          <w:rFonts w:hint="eastAsia"/>
        </w:rPr>
        <w:t>的代码中，首先使用</w:t>
      </w:r>
      <w:r w:rsidRPr="000F5698">
        <w:rPr>
          <w:rFonts w:hint="eastAsia"/>
        </w:rPr>
        <w:t>CCLabelBMFont</w:t>
      </w:r>
      <w:r w:rsidRPr="000F5698">
        <w:rPr>
          <w:rFonts w:hint="eastAsia"/>
        </w:rPr>
        <w:t>的类方法</w:t>
      </w:r>
      <w:r w:rsidRPr="000F5698">
        <w:rPr>
          <w:rFonts w:hint="eastAsia"/>
        </w:rPr>
        <w:t>labelWithString</w:t>
      </w:r>
      <w:r w:rsidRPr="000F5698">
        <w:rPr>
          <w:rFonts w:hint="eastAsia"/>
        </w:rPr>
        <w:t>创建并初始化了一个文本标签。接着设置其比例和在屏幕中的位置，然后将其添加为当前层的子节点。最后让该文本标签执行一个动作，即在</w:t>
      </w:r>
      <w:r w:rsidRPr="000F5698">
        <w:rPr>
          <w:rFonts w:hint="eastAsia"/>
        </w:rPr>
        <w:t>1</w:t>
      </w:r>
      <w:r w:rsidRPr="000F5698">
        <w:rPr>
          <w:rFonts w:hint="eastAsia"/>
        </w:rPr>
        <w:t>秒内放大到</w:t>
      </w:r>
      <w:r w:rsidRPr="000F5698">
        <w:rPr>
          <w:rFonts w:hint="eastAsia"/>
        </w:rPr>
        <w:t>1.5</w:t>
      </w:r>
      <w:r w:rsidRPr="000F5698">
        <w:rPr>
          <w:rFonts w:hint="eastAsia"/>
        </w:rPr>
        <w:t>倍大小并淡入。添加文本标签</w:t>
      </w:r>
      <w:r w:rsidRPr="000F5698">
        <w:rPr>
          <w:rFonts w:hint="eastAsia"/>
        </w:rPr>
        <w:t>The Way Home</w:t>
      </w:r>
      <w:r w:rsidRPr="000F5698">
        <w:rPr>
          <w:rFonts w:hint="eastAsia"/>
        </w:rPr>
        <w:t>的代码与之类似。</w:t>
      </w:r>
    </w:p>
    <w:p w:rsidR="00FD1667" w:rsidRPr="000F5698" w:rsidRDefault="00FD1667" w:rsidP="00FD778B">
      <w:pPr>
        <w:ind w:firstLine="420"/>
        <w:rPr>
          <w:rFonts w:hint="eastAsia"/>
        </w:rPr>
      </w:pPr>
      <w:r w:rsidRPr="000F5698">
        <w:rPr>
          <w:rFonts w:hint="eastAsia"/>
        </w:rPr>
        <w:t>接下来添加让用户触碰后调用</w:t>
      </w:r>
      <w:r w:rsidRPr="000F5698">
        <w:rPr>
          <w:rFonts w:hint="eastAsia"/>
        </w:rPr>
        <w:t>playTapped</w:t>
      </w:r>
      <w:r w:rsidRPr="000F5698">
        <w:rPr>
          <w:rFonts w:hint="eastAsia"/>
        </w:rPr>
        <w:t>方法的标签，为此使用</w:t>
      </w:r>
      <w:r w:rsidRPr="000F5698">
        <w:rPr>
          <w:rFonts w:hint="eastAsia"/>
        </w:rPr>
        <w:t>CCMenuItemLabel</w:t>
      </w:r>
      <w:r w:rsidRPr="000F5698">
        <w:rPr>
          <w:rFonts w:hint="eastAsia"/>
        </w:rPr>
        <w:t>的类方法</w:t>
      </w:r>
      <w:r w:rsidRPr="000F5698">
        <w:rPr>
          <w:rFonts w:hint="eastAsia"/>
        </w:rPr>
        <w:t>itemWithLabel</w:t>
      </w:r>
      <w:r w:rsidRPr="000F5698">
        <w:rPr>
          <w:rFonts w:hint="eastAsia"/>
        </w:rPr>
        <w:t>创建并初始化了一个按钮标签。在添加完三个标签后，使用</w:t>
      </w:r>
      <w:r w:rsidRPr="000F5698">
        <w:rPr>
          <w:rFonts w:hint="eastAsia"/>
        </w:rPr>
        <w:t>CCMenu</w:t>
      </w:r>
      <w:r w:rsidRPr="000F5698">
        <w:rPr>
          <w:rFonts w:hint="eastAsia"/>
        </w:rPr>
        <w:t>的类方法</w:t>
      </w:r>
      <w:r w:rsidRPr="000F5698">
        <w:rPr>
          <w:rFonts w:hint="eastAsia"/>
        </w:rPr>
        <w:t>menuWithItems</w:t>
      </w:r>
      <w:r w:rsidRPr="000F5698">
        <w:rPr>
          <w:rFonts w:hint="eastAsia"/>
        </w:rPr>
        <w:t>创建了一个菜单，并将</w:t>
      </w:r>
      <w:r w:rsidRPr="000F5698">
        <w:rPr>
          <w:rFonts w:hint="eastAsia"/>
        </w:rPr>
        <w:t>Play</w:t>
      </w:r>
      <w:r w:rsidRPr="000F5698">
        <w:rPr>
          <w:rFonts w:hint="eastAsia"/>
        </w:rPr>
        <w:t>按钮标签添加为菜单项。最后，让</w:t>
      </w:r>
      <w:r w:rsidRPr="000F5698">
        <w:rPr>
          <w:rFonts w:hint="eastAsia"/>
        </w:rPr>
        <w:t>Play</w:t>
      </w:r>
      <w:r w:rsidRPr="000F5698">
        <w:rPr>
          <w:rFonts w:hint="eastAsia"/>
        </w:rPr>
        <w:t>按钮标签执行一个序列动作，首先延迟</w:t>
      </w:r>
      <w:r w:rsidRPr="000F5698">
        <w:rPr>
          <w:rFonts w:hint="eastAsia"/>
        </w:rPr>
        <w:t>2</w:t>
      </w:r>
      <w:r w:rsidRPr="000F5698">
        <w:rPr>
          <w:rFonts w:hint="eastAsia"/>
        </w:rPr>
        <w:t>秒，然后在</w:t>
      </w:r>
      <w:r w:rsidRPr="000F5698">
        <w:rPr>
          <w:rFonts w:hint="eastAsia"/>
        </w:rPr>
        <w:t>0.5</w:t>
      </w:r>
      <w:r w:rsidRPr="000F5698">
        <w:rPr>
          <w:rFonts w:hint="eastAsia"/>
        </w:rPr>
        <w:t>秒内缩小到原始大小的</w:t>
      </w:r>
      <w:r w:rsidRPr="000F5698">
        <w:rPr>
          <w:rFonts w:hint="eastAsia"/>
        </w:rPr>
        <w:t>0.8</w:t>
      </w:r>
      <w:r w:rsidRPr="000F5698">
        <w:rPr>
          <w:rFonts w:hint="eastAsia"/>
        </w:rPr>
        <w:t>倍并淡入。</w:t>
      </w:r>
    </w:p>
    <w:p w:rsidR="005834DB" w:rsidRPr="000F5698" w:rsidRDefault="00ED71E0" w:rsidP="006149FA">
      <w:pPr>
        <w:pStyle w:val="50"/>
        <w:rPr>
          <w:rFonts w:hint="eastAsia"/>
        </w:rPr>
      </w:pPr>
      <w:r w:rsidRPr="000F5698">
        <w:rPr>
          <w:rFonts w:hint="eastAsia"/>
        </w:rPr>
        <w:t>setupBatchNode</w:t>
      </w:r>
    </w:p>
    <w:p w:rsidR="00C7129E" w:rsidRPr="000F5698" w:rsidRDefault="00C7129E" w:rsidP="00FD778B">
      <w:pPr>
        <w:ind w:firstLine="420"/>
        <w:rPr>
          <w:rFonts w:hint="eastAsia"/>
        </w:rPr>
      </w:pPr>
      <w:r w:rsidRPr="000F5698">
        <w:rPr>
          <w:rFonts w:hint="eastAsia"/>
        </w:rPr>
        <w:t>该方法用于</w:t>
      </w:r>
      <w:r w:rsidR="00FD1667" w:rsidRPr="000F5698">
        <w:rPr>
          <w:rFonts w:hint="eastAsia"/>
        </w:rPr>
        <w:t>加载精灵表单。</w:t>
      </w:r>
      <w:r w:rsidR="00FD1667" w:rsidRPr="000F5698">
        <w:rPr>
          <w:rFonts w:hint="eastAsia"/>
        </w:rPr>
        <w:t>AngelPanda</w:t>
      </w:r>
      <w:r w:rsidR="00FD1667" w:rsidRPr="000F5698">
        <w:rPr>
          <w:rFonts w:hint="eastAsia"/>
        </w:rPr>
        <w:t>游戏中所有游戏角色的图像都保存在使用</w:t>
      </w:r>
      <w:r w:rsidR="00FD1667" w:rsidRPr="000F5698">
        <w:rPr>
          <w:rFonts w:hint="eastAsia"/>
        </w:rPr>
        <w:t>Zwoptex</w:t>
      </w:r>
      <w:r w:rsidR="00FD1667" w:rsidRPr="000F5698">
        <w:rPr>
          <w:rFonts w:hint="eastAsia"/>
        </w:rPr>
        <w:t>创建的精灵表单中，如</w:t>
      </w:r>
      <w:r w:rsidR="00814C75" w:rsidRPr="000F5698">
        <w:rPr>
          <w:rFonts w:hint="eastAsia"/>
        </w:rPr>
        <w:t>图</w:t>
      </w:r>
      <w:r w:rsidR="00814C75" w:rsidRPr="000F5698">
        <w:rPr>
          <w:rFonts w:hint="eastAsia"/>
        </w:rPr>
        <w:t>10-</w:t>
      </w:r>
      <w:r w:rsidR="00FD1667" w:rsidRPr="000F5698">
        <w:rPr>
          <w:rFonts w:hint="eastAsia"/>
        </w:rPr>
        <w:t>14</w:t>
      </w:r>
      <w:r w:rsidR="00FD1667" w:rsidRPr="000F5698">
        <w:rPr>
          <w:rFonts w:hint="eastAsia"/>
        </w:rPr>
        <w:t>所示。</w:t>
      </w:r>
      <w:r w:rsidR="00FD1667" w:rsidRPr="000F5698">
        <w:rPr>
          <w:rFonts w:hint="eastAsia"/>
          <w:kern w:val="0"/>
        </w:rPr>
        <w:t>本书</w:t>
      </w:r>
      <w:r w:rsidR="002D24F4" w:rsidRPr="000F5698">
        <w:rPr>
          <w:kern w:val="0"/>
        </w:rPr>
        <w:t>4.7.2</w:t>
      </w:r>
      <w:r w:rsidR="00FD1667" w:rsidRPr="000F5698">
        <w:rPr>
          <w:rFonts w:hint="eastAsia"/>
          <w:kern w:val="0"/>
        </w:rPr>
        <w:t>节曾详细</w:t>
      </w:r>
      <w:r w:rsidR="00FD1667" w:rsidRPr="000F5698">
        <w:rPr>
          <w:rFonts w:ascii="宋体" w:hAnsi="宋体" w:cs="宋体" w:hint="eastAsia"/>
        </w:rPr>
        <w:t>讲</w:t>
      </w:r>
      <w:r w:rsidR="00FD1667" w:rsidRPr="000F5698">
        <w:rPr>
          <w:rFonts w:hint="eastAsia"/>
        </w:rPr>
        <w:t>解过如何使用</w:t>
      </w:r>
      <w:r w:rsidR="00FD1667" w:rsidRPr="000F5698">
        <w:rPr>
          <w:rFonts w:hint="eastAsia"/>
        </w:rPr>
        <w:t>Zwoptex</w:t>
      </w:r>
      <w:r w:rsidR="00FD1667" w:rsidRPr="000F5698">
        <w:rPr>
          <w:rFonts w:hint="eastAsia"/>
        </w:rPr>
        <w:t>工具制作精灵表单，这里也不再赘述。</w:t>
      </w:r>
    </w:p>
    <w:p w:rsidR="00C7129E" w:rsidRPr="000F5698" w:rsidRDefault="00C7129E" w:rsidP="00C7129E">
      <w:pPr>
        <w:ind w:firstLineChars="0" w:firstLine="0"/>
        <w:jc w:val="center"/>
        <w:rPr>
          <w:rFonts w:ascii="宋体" w:hAnsi="宋体" w:cs="宋体" w:hint="eastAsia"/>
        </w:rPr>
      </w:pPr>
      <w:r w:rsidRPr="000F5698">
        <w:rPr>
          <w:rFonts w:ascii="宋体" w:hAnsi="宋体" w:cs="宋体" w:hint="eastAsia"/>
        </w:rPr>
        <w:lastRenderedPageBreak/>
        <w:pict>
          <v:shape id="_x0000_i1038" type="#_x0000_t75" style="width:366.9pt;height:225.4pt;mso-position-horizontal-relative:page;mso-position-vertical-relative:page" o:bordertopcolor="this" o:borderleftcolor="this" o:borderbottomcolor="this" o:borderrightcolor="this">
            <v:imagedata r:id="rId21" o:title="pandaspritesheet"/>
            <w10:bordertop type="single" width="4"/>
            <w10:borderleft type="single" width="4"/>
            <w10:borderbottom type="single" width="4"/>
            <w10:borderright type="single" width="4"/>
          </v:shape>
        </w:pict>
      </w:r>
    </w:p>
    <w:p w:rsidR="00C7129E" w:rsidRPr="000F5698" w:rsidRDefault="00C7129E" w:rsidP="00C7129E">
      <w:pPr>
        <w:pStyle w:val="1-1"/>
        <w:numPr>
          <w:ilvl w:val="0"/>
          <w:numId w:val="17"/>
        </w:numPr>
        <w:ind w:left="0" w:firstLine="0"/>
        <w:jc w:val="center"/>
        <w:rPr>
          <w:rFonts w:hint="eastAsia"/>
          <w:kern w:val="0"/>
        </w:rPr>
      </w:pPr>
      <w:r w:rsidRPr="000F5698">
        <w:rPr>
          <w:rFonts w:hint="eastAsia"/>
          <w:kern w:val="0"/>
        </w:rPr>
        <w:t>保存了所有游戏角色的精灵表单</w:t>
      </w:r>
    </w:p>
    <w:p w:rsidR="00FD1667" w:rsidRPr="000F5698" w:rsidRDefault="00FD1667" w:rsidP="00FD778B">
      <w:pPr>
        <w:ind w:firstLine="420"/>
        <w:rPr>
          <w:rFonts w:hint="eastAsia"/>
        </w:rPr>
      </w:pPr>
      <w:r w:rsidRPr="000F5698">
        <w:rPr>
          <w:rFonts w:hint="eastAsia"/>
        </w:rPr>
        <w:t>在</w:t>
      </w:r>
      <w:r w:rsidRPr="000F5698">
        <w:rPr>
          <w:rFonts w:hint="eastAsia"/>
        </w:rPr>
        <w:t>setupBatchNode</w:t>
      </w:r>
      <w:r w:rsidRPr="000F5698">
        <w:rPr>
          <w:rFonts w:hint="eastAsia"/>
        </w:rPr>
        <w:t>方法中，首先使用</w:t>
      </w:r>
      <w:r w:rsidRPr="000F5698">
        <w:rPr>
          <w:rFonts w:hint="eastAsia"/>
        </w:rPr>
        <w:t>CCSpriteBatchNode</w:t>
      </w:r>
      <w:r w:rsidRPr="000F5698">
        <w:rPr>
          <w:rFonts w:hint="eastAsia"/>
        </w:rPr>
        <w:t>的类方法</w:t>
      </w:r>
      <w:r w:rsidRPr="000F5698">
        <w:rPr>
          <w:rFonts w:hint="eastAsia"/>
        </w:rPr>
        <w:t>batchNodeWithFile</w:t>
      </w:r>
      <w:r w:rsidRPr="000F5698">
        <w:rPr>
          <w:rFonts w:hint="eastAsia"/>
        </w:rPr>
        <w:t>创建并初始化一个精灵表单，然后将其添加为当前层的子节点，接着使用</w:t>
      </w:r>
      <w:r w:rsidRPr="000F5698">
        <w:rPr>
          <w:rFonts w:hint="eastAsia"/>
        </w:rPr>
        <w:t>CCSpriteFrameCache</w:t>
      </w:r>
      <w:proofErr w:type="gramStart"/>
      <w:r w:rsidRPr="000F5698">
        <w:rPr>
          <w:rFonts w:hint="eastAsia"/>
        </w:rPr>
        <w:t>单例的</w:t>
      </w:r>
      <w:proofErr w:type="gramEnd"/>
      <w:r w:rsidRPr="000F5698">
        <w:rPr>
          <w:rFonts w:hint="eastAsia"/>
        </w:rPr>
        <w:t>addSpriteFramesWithFile</w:t>
      </w:r>
      <w:r w:rsidRPr="000F5698">
        <w:rPr>
          <w:rFonts w:hint="eastAsia"/>
        </w:rPr>
        <w:t>添加</w:t>
      </w:r>
      <w:r w:rsidRPr="000F5698">
        <w:rPr>
          <w:rFonts w:hint="eastAsia"/>
        </w:rPr>
        <w:t>panda.plist</w:t>
      </w:r>
      <w:r w:rsidRPr="000F5698">
        <w:rPr>
          <w:rFonts w:hint="eastAsia"/>
        </w:rPr>
        <w:t>中的精灵</w:t>
      </w:r>
      <w:proofErr w:type="gramStart"/>
      <w:r w:rsidRPr="000F5698">
        <w:rPr>
          <w:rFonts w:hint="eastAsia"/>
        </w:rPr>
        <w:t>帧</w:t>
      </w:r>
      <w:proofErr w:type="gramEnd"/>
      <w:r w:rsidRPr="000F5698">
        <w:rPr>
          <w:rFonts w:hint="eastAsia"/>
        </w:rPr>
        <w:t>信息。其中</w:t>
      </w:r>
      <w:r w:rsidRPr="000F5698">
        <w:rPr>
          <w:rFonts w:hint="eastAsia"/>
        </w:rPr>
        <w:t>panda.png</w:t>
      </w:r>
      <w:r w:rsidRPr="000F5698">
        <w:rPr>
          <w:rFonts w:hint="eastAsia"/>
        </w:rPr>
        <w:t>和</w:t>
      </w:r>
      <w:r w:rsidRPr="000F5698">
        <w:rPr>
          <w:rFonts w:hint="eastAsia"/>
        </w:rPr>
        <w:t>panda.plist</w:t>
      </w:r>
      <w:r w:rsidRPr="000F5698">
        <w:rPr>
          <w:rFonts w:hint="eastAsia"/>
        </w:rPr>
        <w:t>文件是使用</w:t>
      </w:r>
      <w:r w:rsidRPr="000F5698">
        <w:rPr>
          <w:rFonts w:hint="eastAsia"/>
        </w:rPr>
        <w:t>Zwoptex</w:t>
      </w:r>
      <w:r w:rsidRPr="000F5698">
        <w:rPr>
          <w:rFonts w:hint="eastAsia"/>
        </w:rPr>
        <w:t>工具创建并导出的。</w:t>
      </w:r>
    </w:p>
    <w:p w:rsidR="005834DB" w:rsidRPr="000F5698" w:rsidRDefault="005834DB" w:rsidP="006149FA">
      <w:pPr>
        <w:pStyle w:val="50"/>
        <w:rPr>
          <w:rFonts w:hint="eastAsia"/>
        </w:rPr>
      </w:pPr>
      <w:r w:rsidRPr="000F5698">
        <w:rPr>
          <w:rFonts w:hint="eastAsia"/>
        </w:rPr>
        <w:t>spawnPlayer</w:t>
      </w:r>
    </w:p>
    <w:p w:rsidR="00BC4F2A" w:rsidRPr="000F5698" w:rsidRDefault="00BC4F2A" w:rsidP="00FD778B">
      <w:pPr>
        <w:ind w:firstLine="420"/>
        <w:rPr>
          <w:rFonts w:hint="eastAsia"/>
        </w:rPr>
      </w:pPr>
      <w:r w:rsidRPr="000F5698">
        <w:rPr>
          <w:rFonts w:hint="eastAsia"/>
        </w:rPr>
        <w:t>该方法用于</w:t>
      </w:r>
      <w:r w:rsidR="00FD1667" w:rsidRPr="000F5698">
        <w:rPr>
          <w:rFonts w:hint="eastAsia"/>
        </w:rPr>
        <w:t>添加玩家角色。</w:t>
      </w:r>
    </w:p>
    <w:p w:rsidR="00284513" w:rsidRPr="000F5698" w:rsidRDefault="00FD1667" w:rsidP="00FD778B">
      <w:pPr>
        <w:ind w:firstLine="420"/>
        <w:rPr>
          <w:rFonts w:hint="eastAsia"/>
        </w:rPr>
      </w:pPr>
      <w:r w:rsidRPr="000F5698">
        <w:rPr>
          <w:rFonts w:hint="eastAsia"/>
        </w:rPr>
        <w:t>首先使用</w:t>
      </w:r>
      <w:r w:rsidRPr="000F5698">
        <w:rPr>
          <w:rFonts w:hint="eastAsia"/>
        </w:rPr>
        <w:t>CCDirector</w:t>
      </w:r>
      <w:r w:rsidRPr="000F5698">
        <w:rPr>
          <w:rFonts w:hint="eastAsia"/>
        </w:rPr>
        <w:t>获取屏幕的大小</w:t>
      </w:r>
      <w:r w:rsidR="00284513" w:rsidRPr="000F5698">
        <w:rPr>
          <w:rFonts w:hint="eastAsia"/>
        </w:rPr>
        <w:t>，</w:t>
      </w:r>
      <w:r w:rsidRPr="000F5698">
        <w:rPr>
          <w:rFonts w:hint="eastAsia"/>
        </w:rPr>
        <w:t>然后使用</w:t>
      </w:r>
      <w:r w:rsidRPr="000F5698">
        <w:rPr>
          <w:rFonts w:hint="eastAsia"/>
        </w:rPr>
        <w:t>CCSprite</w:t>
      </w:r>
      <w:r w:rsidRPr="000F5698">
        <w:rPr>
          <w:rFonts w:hint="eastAsia"/>
        </w:rPr>
        <w:t>的</w:t>
      </w:r>
      <w:r w:rsidRPr="000F5698">
        <w:rPr>
          <w:rFonts w:hint="eastAsia"/>
        </w:rPr>
        <w:t>spriteWithSpriteFrameName</w:t>
      </w:r>
      <w:r w:rsidRPr="000F5698">
        <w:rPr>
          <w:rFonts w:hint="eastAsia"/>
        </w:rPr>
        <w:t>方法从</w:t>
      </w:r>
      <w:proofErr w:type="gramStart"/>
      <w:r w:rsidRPr="000F5698">
        <w:rPr>
          <w:rFonts w:hint="eastAsia"/>
        </w:rPr>
        <w:t>精灵帧中获取</w:t>
      </w:r>
      <w:proofErr w:type="gramEnd"/>
      <w:r w:rsidRPr="000F5698">
        <w:rPr>
          <w:rFonts w:hint="eastAsia"/>
        </w:rPr>
        <w:t>精灵图片以创建代表玩家的精灵对象。在设置了玩家角色的初始位置后，将其添加为精灵表单的子节点。</w:t>
      </w:r>
    </w:p>
    <w:p w:rsidR="00284513" w:rsidRPr="000F5698" w:rsidRDefault="00FD1667" w:rsidP="00FD778B">
      <w:pPr>
        <w:ind w:firstLine="420"/>
        <w:rPr>
          <w:rFonts w:hint="eastAsia"/>
        </w:rPr>
      </w:pPr>
      <w:r w:rsidRPr="000F5698">
        <w:rPr>
          <w:rFonts w:hint="eastAsia"/>
        </w:rPr>
        <w:t>接着，为了让玩家角色的出现更具动态效果，再次使用一个相对复杂的序列动作。在序列动作中，玩家角色将在</w:t>
      </w:r>
      <w:r w:rsidRPr="000F5698">
        <w:rPr>
          <w:rFonts w:hint="eastAsia"/>
        </w:rPr>
        <w:t>0.5</w:t>
      </w:r>
      <w:r w:rsidRPr="000F5698">
        <w:rPr>
          <w:rFonts w:hint="eastAsia"/>
        </w:rPr>
        <w:t>秒内移动一段距离并淡入，然后在</w:t>
      </w:r>
      <w:r w:rsidRPr="000F5698">
        <w:rPr>
          <w:rFonts w:hint="eastAsia"/>
        </w:rPr>
        <w:t>0.5</w:t>
      </w:r>
      <w:r w:rsidRPr="000F5698">
        <w:rPr>
          <w:rFonts w:hint="eastAsia"/>
        </w:rPr>
        <w:t>秒内移动一段距离，淡出并淡入。接下来，为了让代表玩家角色的熊猫天使更加可爱，为其添加了一个很简单的动画。</w:t>
      </w:r>
    </w:p>
    <w:p w:rsidR="00FD1667" w:rsidRPr="000F5698" w:rsidRDefault="00FD1667" w:rsidP="00FD778B">
      <w:pPr>
        <w:ind w:firstLine="420"/>
        <w:rPr>
          <w:rFonts w:hint="eastAsia"/>
        </w:rPr>
      </w:pPr>
      <w:r w:rsidRPr="000F5698">
        <w:rPr>
          <w:rFonts w:hint="eastAsia"/>
        </w:rPr>
        <w:t>首先创建一个</w:t>
      </w:r>
      <w:r w:rsidRPr="000F5698">
        <w:rPr>
          <w:rFonts w:hint="eastAsia"/>
        </w:rPr>
        <w:t>CCSpriteFrameCache</w:t>
      </w:r>
      <w:r w:rsidRPr="000F5698">
        <w:rPr>
          <w:rFonts w:hint="eastAsia"/>
        </w:rPr>
        <w:t>精灵</w:t>
      </w:r>
      <w:proofErr w:type="gramStart"/>
      <w:r w:rsidRPr="000F5698">
        <w:rPr>
          <w:rFonts w:hint="eastAsia"/>
        </w:rPr>
        <w:t>帧</w:t>
      </w:r>
      <w:proofErr w:type="gramEnd"/>
      <w:r w:rsidRPr="000F5698">
        <w:rPr>
          <w:rFonts w:hint="eastAsia"/>
        </w:rPr>
        <w:t>缓存对象</w:t>
      </w:r>
      <w:r w:rsidR="00284513" w:rsidRPr="000F5698">
        <w:rPr>
          <w:rFonts w:hint="eastAsia"/>
        </w:rPr>
        <w:t>，</w:t>
      </w:r>
      <w:r w:rsidRPr="000F5698">
        <w:rPr>
          <w:rFonts w:hint="eastAsia"/>
        </w:rPr>
        <w:t>然后创建并初始化一个</w:t>
      </w:r>
      <w:r w:rsidRPr="000F5698">
        <w:rPr>
          <w:rFonts w:hint="eastAsia"/>
        </w:rPr>
        <w:t>CCAnimation</w:t>
      </w:r>
      <w:r w:rsidRPr="000F5698">
        <w:rPr>
          <w:rFonts w:hint="eastAsia"/>
        </w:rPr>
        <w:t>动画，为该动画添加两帧，分别是张开翅膀的熊猫天使和收起翅膀的熊猫天使，并设置延迟</w:t>
      </w:r>
      <w:r w:rsidRPr="000F5698">
        <w:rPr>
          <w:rFonts w:hint="eastAsia"/>
        </w:rPr>
        <w:t>0.2</w:t>
      </w:r>
      <w:r w:rsidRPr="000F5698">
        <w:rPr>
          <w:rFonts w:hint="eastAsia"/>
        </w:rPr>
        <w:t>秒。最后，使用</w:t>
      </w:r>
      <w:r w:rsidRPr="000F5698">
        <w:rPr>
          <w:rFonts w:hint="eastAsia"/>
        </w:rPr>
        <w:t>CCRepeatForever</w:t>
      </w:r>
      <w:r w:rsidRPr="000F5698">
        <w:rPr>
          <w:rFonts w:hint="eastAsia"/>
        </w:rPr>
        <w:t>让熊猫天使持续运行该动画，从而让游戏角色更生动逼真。</w:t>
      </w:r>
    </w:p>
    <w:p w:rsidR="00FD1667" w:rsidRPr="000F5698" w:rsidRDefault="00FD1667" w:rsidP="00FD778B">
      <w:pPr>
        <w:ind w:firstLine="420"/>
        <w:rPr>
          <w:rFonts w:hint="eastAsia"/>
        </w:rPr>
      </w:pPr>
      <w:r w:rsidRPr="000F5698">
        <w:rPr>
          <w:rFonts w:hint="eastAsia"/>
        </w:rPr>
        <w:t>在</w:t>
      </w:r>
      <w:r w:rsidRPr="000F5698">
        <w:rPr>
          <w:rFonts w:hint="eastAsia"/>
        </w:rPr>
        <w:t>init</w:t>
      </w:r>
      <w:r w:rsidRPr="000F5698">
        <w:rPr>
          <w:rFonts w:hint="eastAsia"/>
        </w:rPr>
        <w:t>方法中添加以下代码：</w:t>
      </w:r>
    </w:p>
    <w:p w:rsidR="00FD1667" w:rsidRPr="000F5698" w:rsidRDefault="00FD1667">
      <w:pPr>
        <w:pStyle w:val="ab"/>
        <w:ind w:left="105"/>
        <w:rPr>
          <w:color w:val="auto"/>
        </w:rPr>
      </w:pPr>
      <w:r w:rsidRPr="000F5698">
        <w:rPr>
          <w:color w:val="auto"/>
        </w:rPr>
        <w:t xml:space="preserve">    [self setupBatchNode]; </w:t>
      </w:r>
    </w:p>
    <w:p w:rsidR="00FD1667" w:rsidRPr="000F5698" w:rsidRDefault="00FD1667">
      <w:pPr>
        <w:pStyle w:val="ab"/>
        <w:ind w:left="105"/>
        <w:rPr>
          <w:rFonts w:hint="eastAsia"/>
          <w:color w:val="auto"/>
        </w:rPr>
      </w:pPr>
      <w:r w:rsidRPr="000F5698">
        <w:rPr>
          <w:color w:val="auto"/>
        </w:rPr>
        <w:t xml:space="preserve">    [self setupTitle];</w:t>
      </w:r>
    </w:p>
    <w:p w:rsidR="00FD1667" w:rsidRPr="000F5698" w:rsidRDefault="00FD1667" w:rsidP="00F5420C">
      <w:pPr>
        <w:ind w:firstLine="420"/>
        <w:rPr>
          <w:rFonts w:hint="eastAsia"/>
        </w:rPr>
      </w:pPr>
      <w:r w:rsidRPr="000F5698">
        <w:rPr>
          <w:rFonts w:hint="eastAsia"/>
        </w:rPr>
        <w:lastRenderedPageBreak/>
        <w:t>编译运行项目，首先会看到游戏的主场景中出现菜单选项，如</w:t>
      </w:r>
      <w:r w:rsidR="00814C75" w:rsidRPr="000F5698">
        <w:rPr>
          <w:rFonts w:hint="eastAsia"/>
        </w:rPr>
        <w:t>图</w:t>
      </w:r>
      <w:r w:rsidR="00814C75" w:rsidRPr="000F5698">
        <w:rPr>
          <w:rFonts w:hint="eastAsia"/>
        </w:rPr>
        <w:t>10-</w:t>
      </w:r>
      <w:r w:rsidRPr="000F5698">
        <w:rPr>
          <w:rFonts w:hint="eastAsia"/>
        </w:rPr>
        <w:t>15</w:t>
      </w:r>
      <w:r w:rsidRPr="000F5698">
        <w:rPr>
          <w:rFonts w:hint="eastAsia"/>
        </w:rPr>
        <w:t>所示。</w:t>
      </w:r>
    </w:p>
    <w:p w:rsidR="00FD1667" w:rsidRPr="000F5698" w:rsidRDefault="004448B5">
      <w:pPr>
        <w:ind w:firstLineChars="0" w:firstLine="0"/>
        <w:jc w:val="center"/>
        <w:rPr>
          <w:rFonts w:ascii="宋体" w:hAnsi="宋体" w:cs="宋体" w:hint="eastAsia"/>
        </w:rPr>
      </w:pPr>
      <w:r w:rsidRPr="000F5698">
        <w:rPr>
          <w:rFonts w:ascii="宋体" w:hAnsi="宋体" w:cs="宋体" w:hint="eastAsia"/>
        </w:rPr>
        <w:pict>
          <v:shape id="_x0000_i1039" type="#_x0000_t75" style="width:367.5pt;height:265.45pt">
            <v:imagedata r:id="rId22" o:title="start"/>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游戏菜单选项</w:t>
      </w:r>
    </w:p>
    <w:p w:rsidR="00FD1667" w:rsidRPr="000F5698" w:rsidRDefault="00FD1667" w:rsidP="00FD778B">
      <w:pPr>
        <w:ind w:firstLine="420"/>
        <w:rPr>
          <w:rFonts w:hint="eastAsia"/>
        </w:rPr>
      </w:pPr>
      <w:r w:rsidRPr="000F5698">
        <w:rPr>
          <w:rFonts w:hint="eastAsia"/>
        </w:rPr>
        <w:t>触碰</w:t>
      </w:r>
      <w:r w:rsidRPr="000F5698">
        <w:rPr>
          <w:rFonts w:hint="eastAsia"/>
        </w:rPr>
        <w:t>Play</w:t>
      </w:r>
      <w:r w:rsidRPr="000F5698">
        <w:rPr>
          <w:rFonts w:hint="eastAsia"/>
        </w:rPr>
        <w:t>按钮时，文本标签和</w:t>
      </w:r>
      <w:proofErr w:type="gramStart"/>
      <w:r w:rsidRPr="000F5698">
        <w:rPr>
          <w:rFonts w:hint="eastAsia"/>
        </w:rPr>
        <w:t>菜单项会</w:t>
      </w:r>
      <w:r w:rsidR="00886A7C" w:rsidRPr="000F5698">
        <w:rPr>
          <w:rFonts w:hint="eastAsia"/>
        </w:rPr>
        <w:t>从</w:t>
      </w:r>
      <w:proofErr w:type="gramEnd"/>
      <w:r w:rsidR="00886A7C" w:rsidRPr="000F5698">
        <w:rPr>
          <w:rFonts w:hint="eastAsia"/>
        </w:rPr>
        <w:t>屏幕中消失，</w:t>
      </w:r>
      <w:r w:rsidRPr="000F5698">
        <w:rPr>
          <w:rFonts w:hint="eastAsia"/>
        </w:rPr>
        <w:t>而熊猫天使会从屏幕左侧出现，如</w:t>
      </w:r>
      <w:r w:rsidR="00814C75" w:rsidRPr="000F5698">
        <w:rPr>
          <w:rFonts w:hint="eastAsia"/>
        </w:rPr>
        <w:t>图</w:t>
      </w:r>
      <w:r w:rsidR="00814C75" w:rsidRPr="000F5698">
        <w:rPr>
          <w:rFonts w:hint="eastAsia"/>
        </w:rPr>
        <w:t>10-</w:t>
      </w:r>
      <w:r w:rsidRPr="000F5698">
        <w:rPr>
          <w:rFonts w:hint="eastAsia"/>
        </w:rPr>
        <w:t>16</w:t>
      </w:r>
      <w:r w:rsidRPr="000F5698">
        <w:rPr>
          <w:rFonts w:hint="eastAsia"/>
        </w:rPr>
        <w:t>所示。</w:t>
      </w:r>
    </w:p>
    <w:p w:rsidR="00FD1667" w:rsidRPr="000F5698" w:rsidRDefault="00A141DD">
      <w:pPr>
        <w:ind w:firstLineChars="0" w:firstLine="0"/>
        <w:jc w:val="center"/>
        <w:rPr>
          <w:rFonts w:ascii="宋体" w:hAnsi="宋体" w:cs="宋体" w:hint="eastAsia"/>
        </w:rPr>
      </w:pPr>
      <w:r w:rsidRPr="000F5698">
        <w:rPr>
          <w:rFonts w:ascii="宋体" w:hAnsi="宋体" w:cs="宋体" w:hint="eastAsia"/>
        </w:rPr>
        <w:pict>
          <v:shape id="_x0000_i1040" type="#_x0000_t75" style="width:336.85pt;height:235.4pt">
            <v:imagedata r:id="rId23" o:title="begin"/>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熊猫天使出现在屏幕中</w:t>
      </w:r>
    </w:p>
    <w:p w:rsidR="00FD1667" w:rsidRPr="000F5698" w:rsidRDefault="00FD1667" w:rsidP="00F5420C">
      <w:pPr>
        <w:ind w:firstLine="420"/>
        <w:rPr>
          <w:rFonts w:hint="eastAsia"/>
        </w:rPr>
      </w:pPr>
      <w:r w:rsidRPr="000F5698">
        <w:rPr>
          <w:rFonts w:hint="eastAsia"/>
        </w:rPr>
        <w:t>至此，游戏中的玩家角色熊猫天使已经创建完毕。</w:t>
      </w:r>
    </w:p>
    <w:p w:rsidR="00FD1667" w:rsidRPr="000F5698" w:rsidRDefault="00FD1667" w:rsidP="006149FA">
      <w:pPr>
        <w:pStyle w:val="4"/>
        <w:rPr>
          <w:rFonts w:hint="eastAsia"/>
        </w:rPr>
      </w:pPr>
      <w:bookmarkStart w:id="31" w:name="_Toc334779848"/>
      <w:r w:rsidRPr="000F5698">
        <w:rPr>
          <w:rFonts w:hint="eastAsia"/>
        </w:rPr>
        <w:lastRenderedPageBreak/>
        <w:t>添加敌人角色</w:t>
      </w:r>
      <w:bookmarkEnd w:id="31"/>
    </w:p>
    <w:p w:rsidR="00FD1667" w:rsidRPr="000F5698" w:rsidRDefault="00FD1667" w:rsidP="00FD778B">
      <w:pPr>
        <w:ind w:firstLine="420"/>
        <w:rPr>
          <w:rFonts w:ascii="宋体" w:hAnsi="宋体" w:cs="宋体" w:hint="eastAsia"/>
        </w:rPr>
      </w:pPr>
      <w:r w:rsidRPr="000F5698">
        <w:rPr>
          <w:rFonts w:ascii="宋体" w:hAnsi="宋体" w:cs="宋体" w:hint="eastAsia"/>
        </w:rPr>
        <w:t>虽然说添加游戏中的各种敌人，但实际上将要添加两类角色，一类是给玩家带来伤害的真正敌人，而另一类则是给玩家带来奖励分值和疗伤的游戏帮手。因为它们在游戏中的添加方式相似，因此统称为游戏中的敌人角色。</w:t>
      </w:r>
    </w:p>
    <w:p w:rsidR="00FD1667" w:rsidRPr="000F5698" w:rsidRDefault="00FD1667" w:rsidP="00FD778B">
      <w:pPr>
        <w:ind w:firstLine="420"/>
        <w:rPr>
          <w:rFonts w:ascii="宋体" w:hAnsi="宋体" w:cs="宋体" w:hint="eastAsia"/>
        </w:rPr>
      </w:pPr>
      <w:r w:rsidRPr="000F5698">
        <w:rPr>
          <w:rFonts w:ascii="宋体" w:hAnsi="宋体" w:cs="宋体" w:hint="eastAsia"/>
        </w:rPr>
        <w:t>由于这些角色在游戏中将不断产生和消失，而每一次创建新角色时都需要占用一定的内存。为了方便起见，这里将使用一个辅助方法管理敌人角色数组。</w:t>
      </w:r>
    </w:p>
    <w:p w:rsidR="006B5BE1" w:rsidRPr="000F5698" w:rsidRDefault="00FD1667" w:rsidP="00FD778B">
      <w:pPr>
        <w:ind w:firstLine="420"/>
        <w:rPr>
          <w:rFonts w:hint="eastAsia"/>
          <w:kern w:val="0"/>
        </w:rPr>
      </w:pPr>
      <w:r w:rsidRPr="000F5698">
        <w:rPr>
          <w:rFonts w:ascii="宋体" w:hAnsi="宋体" w:cs="宋体" w:hint="eastAsia"/>
          <w:kern w:val="0"/>
        </w:rPr>
        <w:t>在</w:t>
      </w:r>
      <w:r w:rsidRPr="000F5698">
        <w:rPr>
          <w:rFonts w:hint="eastAsia"/>
          <w:kern w:val="0"/>
        </w:rPr>
        <w:t>Xcode</w:t>
      </w:r>
      <w:r w:rsidRPr="000F5698">
        <w:rPr>
          <w:rFonts w:hint="eastAsia"/>
          <w:kern w:val="0"/>
        </w:rPr>
        <w:t>中右键单击</w:t>
      </w:r>
      <w:r w:rsidRPr="000F5698">
        <w:rPr>
          <w:kern w:val="0"/>
        </w:rPr>
        <w:t>Angry</w:t>
      </w:r>
      <w:r w:rsidRPr="000F5698">
        <w:rPr>
          <w:rFonts w:hint="eastAsia"/>
          <w:kern w:val="0"/>
        </w:rPr>
        <w:t xml:space="preserve"> </w:t>
      </w:r>
      <w:r w:rsidRPr="000F5698">
        <w:rPr>
          <w:kern w:val="0"/>
        </w:rPr>
        <w:t>Panda</w:t>
      </w:r>
      <w:r w:rsidRPr="000F5698">
        <w:rPr>
          <w:rFonts w:hint="eastAsia"/>
          <w:kern w:val="0"/>
        </w:rPr>
        <w:t>组，选择</w:t>
      </w:r>
      <w:r w:rsidRPr="000F5698">
        <w:rPr>
          <w:rFonts w:hint="eastAsia"/>
          <w:kern w:val="0"/>
        </w:rPr>
        <w:t>New File</w:t>
      </w:r>
      <w:r w:rsidRPr="000F5698">
        <w:rPr>
          <w:rFonts w:hint="eastAsia"/>
          <w:kern w:val="0"/>
        </w:rPr>
        <w:t>，然后选择</w:t>
      </w:r>
      <w:r w:rsidRPr="000F5698">
        <w:rPr>
          <w:rFonts w:hint="eastAsia"/>
          <w:kern w:val="0"/>
        </w:rPr>
        <w:t>iOS</w:t>
      </w:r>
      <w:r w:rsidRPr="000F5698">
        <w:rPr>
          <w:rFonts w:hint="eastAsia"/>
          <w:kern w:val="0"/>
        </w:rPr>
        <w:t>→</w:t>
      </w:r>
      <w:r w:rsidRPr="000F5698">
        <w:rPr>
          <w:rFonts w:hint="eastAsia"/>
          <w:kern w:val="0"/>
        </w:rPr>
        <w:t>Cocoa Touch</w:t>
      </w:r>
      <w:r w:rsidRPr="000F5698">
        <w:rPr>
          <w:rFonts w:hint="eastAsia"/>
          <w:kern w:val="0"/>
        </w:rPr>
        <w:t>→</w:t>
      </w:r>
      <w:r w:rsidRPr="000F5698">
        <w:rPr>
          <w:rFonts w:hint="eastAsia"/>
          <w:kern w:val="0"/>
        </w:rPr>
        <w:t>Objective-C class</w:t>
      </w:r>
      <w:r w:rsidRPr="000F5698">
        <w:rPr>
          <w:rFonts w:hint="eastAsia"/>
          <w:kern w:val="0"/>
        </w:rPr>
        <w:t>，选择</w:t>
      </w:r>
      <w:r w:rsidRPr="000F5698">
        <w:rPr>
          <w:rFonts w:hint="eastAsia"/>
          <w:kern w:val="0"/>
        </w:rPr>
        <w:t>Next</w:t>
      </w:r>
      <w:r w:rsidRPr="000F5698">
        <w:rPr>
          <w:rFonts w:hint="eastAsia"/>
          <w:kern w:val="0"/>
        </w:rPr>
        <w:t>。选择</w:t>
      </w:r>
      <w:r w:rsidRPr="000F5698">
        <w:rPr>
          <w:rFonts w:hint="eastAsia"/>
          <w:kern w:val="0"/>
        </w:rPr>
        <w:t>Subclass of NSObject</w:t>
      </w:r>
      <w:r w:rsidRPr="000F5698">
        <w:rPr>
          <w:rFonts w:hint="eastAsia"/>
          <w:kern w:val="0"/>
        </w:rPr>
        <w:t>，单击</w:t>
      </w:r>
      <w:r w:rsidRPr="000F5698">
        <w:rPr>
          <w:rFonts w:hint="eastAsia"/>
          <w:kern w:val="0"/>
        </w:rPr>
        <w:t>Next</w:t>
      </w:r>
      <w:r w:rsidRPr="000F5698">
        <w:rPr>
          <w:rFonts w:hint="eastAsia"/>
          <w:kern w:val="0"/>
        </w:rPr>
        <w:t>，将文件命名为</w:t>
      </w:r>
      <w:r w:rsidRPr="000F5698">
        <w:rPr>
          <w:kern w:val="0"/>
        </w:rPr>
        <w:t>SpriteArray</w:t>
      </w:r>
      <w:r w:rsidRPr="000F5698">
        <w:rPr>
          <w:rFonts w:hint="eastAsia"/>
          <w:kern w:val="0"/>
        </w:rPr>
        <w:t>.m</w:t>
      </w:r>
      <w:r w:rsidRPr="000F5698">
        <w:rPr>
          <w:rFonts w:hint="eastAsia"/>
          <w:kern w:val="0"/>
        </w:rPr>
        <w:t>，单击</w:t>
      </w:r>
      <w:r w:rsidRPr="000F5698">
        <w:rPr>
          <w:rFonts w:hint="eastAsia"/>
          <w:kern w:val="0"/>
        </w:rPr>
        <w:t>Save</w:t>
      </w:r>
      <w:r w:rsidRPr="000F5698">
        <w:rPr>
          <w:rFonts w:hint="eastAsia"/>
          <w:kern w:val="0"/>
        </w:rPr>
        <w:t>。</w:t>
      </w:r>
    </w:p>
    <w:p w:rsidR="00FD1667" w:rsidRPr="000F5698" w:rsidRDefault="00FD1667" w:rsidP="006149FA">
      <w:pPr>
        <w:numPr>
          <w:ilvl w:val="0"/>
          <w:numId w:val="53"/>
        </w:numPr>
        <w:ind w:firstLineChars="0"/>
        <w:rPr>
          <w:rFonts w:ascii="宋体" w:hAnsi="宋体" w:cs="宋体" w:hint="eastAsia"/>
          <w:kern w:val="0"/>
        </w:rPr>
      </w:pPr>
      <w:r w:rsidRPr="000F5698">
        <w:rPr>
          <w:rFonts w:hint="eastAsia"/>
          <w:kern w:val="0"/>
        </w:rPr>
        <w:t>切换到</w:t>
      </w:r>
      <w:r w:rsidRPr="000F5698">
        <w:rPr>
          <w:rFonts w:hint="eastAsia"/>
          <w:kern w:val="0"/>
        </w:rPr>
        <w:t>SpriteArray.h</w:t>
      </w:r>
      <w:r w:rsidRPr="000F5698">
        <w:rPr>
          <w:rFonts w:ascii="宋体" w:hAnsi="宋体" w:cs="宋体" w:hint="eastAsia"/>
          <w:kern w:val="0"/>
        </w:rPr>
        <w:t>，使用以下代码替代其中的内容：</w:t>
      </w:r>
    </w:p>
    <w:p w:rsidR="00FD1667" w:rsidRPr="000F5698" w:rsidRDefault="00FD1667">
      <w:pPr>
        <w:pStyle w:val="ab"/>
        <w:ind w:left="105"/>
        <w:rPr>
          <w:color w:val="auto"/>
        </w:rPr>
      </w:pPr>
      <w:r w:rsidRPr="000F5698">
        <w:rPr>
          <w:color w:val="auto"/>
        </w:rPr>
        <w:t>#import "cocos2d.h"</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@interface SpriteArray : NSObject {</w:t>
      </w:r>
    </w:p>
    <w:p w:rsidR="00FD1667" w:rsidRPr="000F5698" w:rsidRDefault="00FD1667">
      <w:pPr>
        <w:pStyle w:val="ab"/>
        <w:ind w:left="105"/>
        <w:rPr>
          <w:color w:val="auto"/>
        </w:rPr>
      </w:pPr>
      <w:r w:rsidRPr="000F5698">
        <w:rPr>
          <w:color w:val="auto"/>
        </w:rPr>
        <w:t xml:space="preserve">  CCArray * _array;</w:t>
      </w:r>
    </w:p>
    <w:p w:rsidR="00FD1667" w:rsidRPr="000F5698" w:rsidRDefault="00FD1667">
      <w:pPr>
        <w:pStyle w:val="ab"/>
        <w:ind w:left="105"/>
        <w:rPr>
          <w:color w:val="auto"/>
        </w:rPr>
      </w:pPr>
      <w:r w:rsidRPr="000F5698">
        <w:rPr>
          <w:color w:val="auto"/>
        </w:rPr>
        <w:t xml:space="preserve">  int _nextItem;</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@property (readonly) CCArray * array;</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(id)initWithCapacity:(int)capacity spriteFrameName:(NSString *)spriteFrameName batchNode:(CCSpriteBatchNode *)batchNode;</w:t>
      </w:r>
    </w:p>
    <w:p w:rsidR="00FD1667" w:rsidRPr="000F5698" w:rsidRDefault="00FD1667">
      <w:pPr>
        <w:pStyle w:val="ab"/>
        <w:ind w:left="105"/>
        <w:rPr>
          <w:color w:val="auto"/>
        </w:rPr>
      </w:pPr>
      <w:r w:rsidRPr="000F5698">
        <w:rPr>
          <w:color w:val="auto"/>
        </w:rPr>
        <w:t>- (id)nextSprite;</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@end</w:t>
      </w:r>
    </w:p>
    <w:p w:rsidR="00FD1667" w:rsidRPr="000F5698" w:rsidRDefault="00FD1667" w:rsidP="00FD778B">
      <w:pPr>
        <w:ind w:firstLine="420"/>
        <w:rPr>
          <w:rFonts w:hint="eastAsia"/>
        </w:rPr>
      </w:pPr>
      <w:r w:rsidRPr="000F5698">
        <w:rPr>
          <w:rFonts w:hint="eastAsia"/>
        </w:rPr>
        <w:t>在以上代码中，首先</w:t>
      </w:r>
      <w:r w:rsidR="00745DDC" w:rsidRPr="000F5698">
        <w:rPr>
          <w:rFonts w:hint="eastAsia"/>
        </w:rPr>
        <w:t>声明</w:t>
      </w:r>
      <w:r w:rsidRPr="000F5698">
        <w:rPr>
          <w:rFonts w:hint="eastAsia"/>
        </w:rPr>
        <w:t>了</w:t>
      </w:r>
      <w:r w:rsidRPr="000F5698">
        <w:rPr>
          <w:rFonts w:hint="eastAsia"/>
        </w:rPr>
        <w:t>SpriteArray</w:t>
      </w:r>
      <w:r w:rsidRPr="000F5698">
        <w:rPr>
          <w:rFonts w:hint="eastAsia"/>
        </w:rPr>
        <w:t>类，它直接继承自</w:t>
      </w:r>
      <w:r w:rsidRPr="000F5698">
        <w:rPr>
          <w:rFonts w:hint="eastAsia"/>
        </w:rPr>
        <w:t>NSObject</w:t>
      </w:r>
      <w:r w:rsidRPr="000F5698">
        <w:rPr>
          <w:rFonts w:hint="eastAsia"/>
        </w:rPr>
        <w:t>。同时声明了两个实例变量，一个用于保存精灵对象的数组，而另一个代表下一个精灵对象的数字编号。此外，用于保存精灵对象的数组被声明为属性，以便在游戏的主场景中调用。最后，</w:t>
      </w:r>
      <w:r w:rsidR="00745DDC" w:rsidRPr="000F5698">
        <w:rPr>
          <w:rFonts w:hint="eastAsia"/>
        </w:rPr>
        <w:t>声明</w:t>
      </w:r>
      <w:r w:rsidRPr="000F5698">
        <w:rPr>
          <w:rFonts w:hint="eastAsia"/>
        </w:rPr>
        <w:t>了两个实例方法，分别用于创建精灵数组和获取下一个精灵对象。</w:t>
      </w:r>
    </w:p>
    <w:p w:rsidR="00FD1667" w:rsidRPr="000F5698" w:rsidRDefault="00FD1667" w:rsidP="006149FA">
      <w:pPr>
        <w:numPr>
          <w:ilvl w:val="0"/>
          <w:numId w:val="53"/>
        </w:numPr>
        <w:ind w:firstLineChars="0"/>
        <w:rPr>
          <w:rFonts w:hint="eastAsia"/>
        </w:rPr>
      </w:pPr>
      <w:r w:rsidRPr="000F5698">
        <w:rPr>
          <w:rFonts w:hint="eastAsia"/>
        </w:rPr>
        <w:t>在</w:t>
      </w:r>
      <w:r w:rsidRPr="000F5698">
        <w:rPr>
          <w:rFonts w:hint="eastAsia"/>
        </w:rPr>
        <w:t>Xcode</w:t>
      </w:r>
      <w:r w:rsidRPr="000F5698">
        <w:rPr>
          <w:rFonts w:hint="eastAsia"/>
        </w:rPr>
        <w:t>中切换到</w:t>
      </w:r>
      <w:r w:rsidRPr="000F5698">
        <w:rPr>
          <w:rFonts w:hint="eastAsia"/>
        </w:rPr>
        <w:t>SpriteArray.m</w:t>
      </w:r>
      <w:r w:rsidRPr="000F5698">
        <w:rPr>
          <w:rFonts w:hint="eastAsia"/>
        </w:rPr>
        <w:t>，并使用以下代码替代其中的内容：</w:t>
      </w:r>
    </w:p>
    <w:p w:rsidR="00FD1667" w:rsidRPr="000F5698" w:rsidRDefault="00FD1667">
      <w:pPr>
        <w:pStyle w:val="ab"/>
        <w:ind w:left="105"/>
        <w:rPr>
          <w:color w:val="auto"/>
        </w:rPr>
      </w:pPr>
      <w:r w:rsidRPr="000F5698">
        <w:rPr>
          <w:color w:val="auto"/>
        </w:rPr>
        <w:t>#import "SpriteArray.h"</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@implementation SpriteArray</w:t>
      </w:r>
    </w:p>
    <w:p w:rsidR="00FD1667" w:rsidRPr="000F5698" w:rsidRDefault="00FD1667">
      <w:pPr>
        <w:pStyle w:val="ab"/>
        <w:ind w:left="105"/>
        <w:rPr>
          <w:color w:val="auto"/>
        </w:rPr>
      </w:pPr>
      <w:r w:rsidRPr="000F5698">
        <w:rPr>
          <w:color w:val="auto"/>
        </w:rPr>
        <w:t>@synthesize array = _array;</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(id)initWithCapacity:(int)capacity spriteFrameName:(NSString *)spriteFrameName batchNode:(CCSpriteBatchNode *)batchNode {</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color w:val="auto"/>
        </w:rPr>
      </w:pPr>
      <w:r w:rsidRPr="000F5698">
        <w:rPr>
          <w:color w:val="auto"/>
        </w:rPr>
        <w:t xml:space="preserve">  if ((self = [super init]))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_array = </w:t>
      </w:r>
    </w:p>
    <w:p w:rsidR="00FD1667" w:rsidRPr="000F5698" w:rsidRDefault="00FD1667">
      <w:pPr>
        <w:pStyle w:val="ab"/>
        <w:ind w:left="105"/>
        <w:rPr>
          <w:color w:val="auto"/>
        </w:rPr>
      </w:pPr>
      <w:r w:rsidRPr="000F5698">
        <w:rPr>
          <w:color w:val="auto"/>
        </w:rPr>
        <w:t xml:space="preserve">    [[CCArray alloc] initWithCapacity:capacity];</w:t>
      </w:r>
    </w:p>
    <w:p w:rsidR="00FD1667" w:rsidRPr="000F5698" w:rsidRDefault="00FD1667">
      <w:pPr>
        <w:pStyle w:val="ab"/>
        <w:ind w:left="105"/>
        <w:rPr>
          <w:color w:val="auto"/>
        </w:rPr>
      </w:pPr>
      <w:r w:rsidRPr="000F5698">
        <w:rPr>
          <w:color w:val="auto"/>
        </w:rPr>
        <w:t xml:space="preserve">    for(int i = 0; i &lt; capacity; ++i) {            </w:t>
      </w:r>
    </w:p>
    <w:p w:rsidR="00FD1667" w:rsidRPr="000F5698" w:rsidRDefault="00FD1667">
      <w:pPr>
        <w:pStyle w:val="ab"/>
        <w:ind w:left="105"/>
        <w:rPr>
          <w:color w:val="auto"/>
        </w:rPr>
      </w:pPr>
      <w:r w:rsidRPr="000F5698">
        <w:rPr>
          <w:color w:val="auto"/>
        </w:rPr>
        <w:t xml:space="preserve">      CCSprite *sprite = [CCSprite </w:t>
      </w:r>
    </w:p>
    <w:p w:rsidR="00FD1667" w:rsidRPr="000F5698" w:rsidRDefault="00FD1667">
      <w:pPr>
        <w:pStyle w:val="ab"/>
        <w:ind w:left="105"/>
        <w:rPr>
          <w:color w:val="auto"/>
        </w:rPr>
      </w:pPr>
      <w:r w:rsidRPr="000F5698">
        <w:rPr>
          <w:color w:val="auto"/>
        </w:rPr>
        <w:t xml:space="preserve">                          spriteWithSpriteFrameName:spriteFrameName];</w:t>
      </w:r>
    </w:p>
    <w:p w:rsidR="00FD1667" w:rsidRPr="000F5698" w:rsidRDefault="00FD1667">
      <w:pPr>
        <w:pStyle w:val="ab"/>
        <w:ind w:left="105"/>
        <w:rPr>
          <w:color w:val="auto"/>
        </w:rPr>
      </w:pPr>
      <w:r w:rsidRPr="000F5698">
        <w:rPr>
          <w:color w:val="auto"/>
        </w:rPr>
        <w:t xml:space="preserve">      sprite.visible = NO;</w:t>
      </w:r>
    </w:p>
    <w:p w:rsidR="00FD1667" w:rsidRPr="000F5698" w:rsidRDefault="00FD1667">
      <w:pPr>
        <w:pStyle w:val="ab"/>
        <w:ind w:left="105"/>
        <w:rPr>
          <w:color w:val="auto"/>
        </w:rPr>
      </w:pPr>
      <w:r w:rsidRPr="000F5698">
        <w:rPr>
          <w:color w:val="auto"/>
        </w:rPr>
        <w:t xml:space="preserve">      [batchNode addChild:sprite];</w:t>
      </w:r>
    </w:p>
    <w:p w:rsidR="00FD1667" w:rsidRPr="000F5698" w:rsidRDefault="00FD1667">
      <w:pPr>
        <w:pStyle w:val="ab"/>
        <w:ind w:left="105"/>
        <w:rPr>
          <w:color w:val="auto"/>
        </w:rPr>
      </w:pPr>
      <w:r w:rsidRPr="000F5698">
        <w:rPr>
          <w:color w:val="auto"/>
        </w:rPr>
        <w:t xml:space="preserve">      [_array addObject:sprite];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return self;</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(id)nextSprite {</w:t>
      </w:r>
    </w:p>
    <w:p w:rsidR="00FD1667" w:rsidRPr="000F5698" w:rsidRDefault="00FD1667">
      <w:pPr>
        <w:pStyle w:val="ab"/>
        <w:ind w:left="105"/>
        <w:rPr>
          <w:color w:val="auto"/>
        </w:rPr>
      </w:pPr>
      <w:r w:rsidRPr="000F5698">
        <w:rPr>
          <w:color w:val="auto"/>
        </w:rPr>
        <w:t xml:space="preserve">  id retval = [_array objectAtIndex:_nextItem];</w:t>
      </w:r>
    </w:p>
    <w:p w:rsidR="00FD1667" w:rsidRPr="000F5698" w:rsidRDefault="00FD1667">
      <w:pPr>
        <w:pStyle w:val="ab"/>
        <w:ind w:left="105"/>
        <w:rPr>
          <w:color w:val="auto"/>
        </w:rPr>
      </w:pPr>
      <w:r w:rsidRPr="000F5698">
        <w:rPr>
          <w:color w:val="auto"/>
        </w:rPr>
        <w:t xml:space="preserve">  _nextItem++;</w:t>
      </w:r>
    </w:p>
    <w:p w:rsidR="00FD1667" w:rsidRPr="000F5698" w:rsidRDefault="00FD1667">
      <w:pPr>
        <w:pStyle w:val="ab"/>
        <w:ind w:left="105"/>
        <w:rPr>
          <w:color w:val="auto"/>
        </w:rPr>
      </w:pPr>
      <w:r w:rsidRPr="000F5698">
        <w:rPr>
          <w:color w:val="auto"/>
        </w:rPr>
        <w:t xml:space="preserve">  if (_nextItem &gt;= _array.count) _nextItem = 0; </w:t>
      </w:r>
    </w:p>
    <w:p w:rsidR="00FD1667" w:rsidRPr="000F5698" w:rsidRDefault="00FD1667">
      <w:pPr>
        <w:pStyle w:val="ab"/>
        <w:ind w:left="105"/>
        <w:rPr>
          <w:color w:val="auto"/>
        </w:rPr>
      </w:pPr>
      <w:r w:rsidRPr="000F5698">
        <w:rPr>
          <w:color w:val="auto"/>
        </w:rPr>
        <w:t xml:space="preserve">  return retval;</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(void)dealloc {</w:t>
      </w:r>
    </w:p>
    <w:p w:rsidR="00FD1667" w:rsidRPr="000F5698" w:rsidRDefault="00FD1667">
      <w:pPr>
        <w:pStyle w:val="ab"/>
        <w:ind w:left="105"/>
        <w:rPr>
          <w:color w:val="auto"/>
        </w:rPr>
      </w:pPr>
      <w:r w:rsidRPr="000F5698">
        <w:rPr>
          <w:color w:val="auto"/>
        </w:rPr>
        <w:t xml:space="preserve">  [_array release];</w:t>
      </w:r>
    </w:p>
    <w:p w:rsidR="00FD1667" w:rsidRPr="000F5698" w:rsidRDefault="00FD1667">
      <w:pPr>
        <w:pStyle w:val="ab"/>
        <w:ind w:left="105"/>
        <w:rPr>
          <w:color w:val="auto"/>
        </w:rPr>
      </w:pPr>
      <w:r w:rsidRPr="000F5698">
        <w:rPr>
          <w:color w:val="auto"/>
        </w:rPr>
        <w:t xml:space="preserve">  _array = nil;</w:t>
      </w:r>
    </w:p>
    <w:p w:rsidR="00FD1667" w:rsidRPr="000F5698" w:rsidRDefault="00FD1667">
      <w:pPr>
        <w:pStyle w:val="ab"/>
        <w:ind w:left="105"/>
        <w:rPr>
          <w:color w:val="auto"/>
        </w:rPr>
      </w:pPr>
      <w:r w:rsidRPr="000F5698">
        <w:rPr>
          <w:color w:val="auto"/>
        </w:rPr>
        <w:t xml:space="preserve">  [super dealloc];</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@end</w:t>
      </w:r>
    </w:p>
    <w:p w:rsidR="00FD1667" w:rsidRPr="000F5698" w:rsidRDefault="00FD1667" w:rsidP="00FD778B">
      <w:pPr>
        <w:ind w:firstLine="420"/>
        <w:rPr>
          <w:rFonts w:ascii="宋体" w:hAnsi="宋体" w:cs="宋体" w:hint="eastAsia"/>
        </w:rPr>
      </w:pPr>
      <w:r w:rsidRPr="000F5698">
        <w:rPr>
          <w:rFonts w:ascii="宋体" w:hAnsi="宋体" w:cs="宋体" w:hint="eastAsia"/>
        </w:rPr>
        <w:t>在以上代码中，主要是实现了刚才所声明的两个实例方法。</w:t>
      </w:r>
    </w:p>
    <w:p w:rsidR="00FD1667" w:rsidRPr="000F5698" w:rsidRDefault="00FD1667" w:rsidP="00FD778B">
      <w:pPr>
        <w:ind w:firstLine="420"/>
        <w:rPr>
          <w:rFonts w:hint="eastAsia"/>
        </w:rPr>
      </w:pPr>
      <w:r w:rsidRPr="000F5698">
        <w:rPr>
          <w:rFonts w:hint="eastAsia"/>
        </w:rPr>
        <w:t>其中在</w:t>
      </w:r>
      <w:r w:rsidRPr="000F5698">
        <w:rPr>
          <w:rFonts w:hint="eastAsia"/>
        </w:rPr>
        <w:t>initWithCapacity</w:t>
      </w:r>
      <w:r w:rsidRPr="000F5698">
        <w:rPr>
          <w:rFonts w:hint="eastAsia"/>
        </w:rPr>
        <w:t>方法的实现代码中，使用</w:t>
      </w:r>
      <w:r w:rsidRPr="000F5698">
        <w:rPr>
          <w:rFonts w:hint="eastAsia"/>
        </w:rPr>
        <w:t>CCArray</w:t>
      </w:r>
      <w:r w:rsidRPr="000F5698">
        <w:rPr>
          <w:rFonts w:hint="eastAsia"/>
        </w:rPr>
        <w:t>创建并初始化了一个节点数组。然后使用</w:t>
      </w:r>
      <w:r w:rsidRPr="000F5698">
        <w:rPr>
          <w:rFonts w:hint="eastAsia"/>
        </w:rPr>
        <w:t>for</w:t>
      </w:r>
      <w:r w:rsidRPr="000F5698">
        <w:rPr>
          <w:rFonts w:hint="eastAsia"/>
        </w:rPr>
        <w:t>循环为该数组添加精灵对象。最后返回所生成的数组。</w:t>
      </w:r>
      <w:r w:rsidRPr="000F5698">
        <w:rPr>
          <w:rFonts w:hint="eastAsia"/>
        </w:rPr>
        <w:t>nextSprite</w:t>
      </w:r>
      <w:r w:rsidRPr="000F5698">
        <w:rPr>
          <w:rFonts w:hint="eastAsia"/>
        </w:rPr>
        <w:t>方法相对简单，它使用</w:t>
      </w:r>
      <w:r w:rsidRPr="000F5698">
        <w:rPr>
          <w:rFonts w:hint="eastAsia"/>
        </w:rPr>
        <w:t>CCArray</w:t>
      </w:r>
      <w:r w:rsidRPr="000F5698">
        <w:rPr>
          <w:rFonts w:hint="eastAsia"/>
        </w:rPr>
        <w:t>的</w:t>
      </w:r>
      <w:r w:rsidRPr="000F5698">
        <w:rPr>
          <w:rFonts w:hint="eastAsia"/>
        </w:rPr>
        <w:t>objectAtIndex</w:t>
      </w:r>
      <w:r w:rsidRPr="000F5698">
        <w:rPr>
          <w:rFonts w:hint="eastAsia"/>
        </w:rPr>
        <w:t>方法获取下一个精灵对象，并返回所获取的对象。最后</w:t>
      </w:r>
      <w:r w:rsidR="001F07FA" w:rsidRPr="000F5698">
        <w:rPr>
          <w:rFonts w:hint="eastAsia"/>
        </w:rPr>
        <w:t>，</w:t>
      </w:r>
      <w:r w:rsidRPr="000F5698">
        <w:rPr>
          <w:rFonts w:hint="eastAsia"/>
        </w:rPr>
        <w:t>dealloc</w:t>
      </w:r>
      <w:r w:rsidRPr="000F5698">
        <w:rPr>
          <w:rFonts w:hint="eastAsia"/>
        </w:rPr>
        <w:t>方法主要是释放内存。</w:t>
      </w:r>
    </w:p>
    <w:p w:rsidR="00FD1667" w:rsidRPr="000F5698" w:rsidRDefault="00FD1667" w:rsidP="006149FA">
      <w:pPr>
        <w:numPr>
          <w:ilvl w:val="0"/>
          <w:numId w:val="53"/>
        </w:numPr>
        <w:ind w:firstLineChars="0"/>
        <w:rPr>
          <w:rFonts w:hint="eastAsia"/>
        </w:rPr>
      </w:pPr>
      <w:r w:rsidRPr="000F5698">
        <w:rPr>
          <w:rFonts w:hint="eastAsia"/>
        </w:rPr>
        <w:t>切换到</w:t>
      </w:r>
      <w:r w:rsidRPr="000F5698">
        <w:rPr>
          <w:rFonts w:hint="eastAsia"/>
        </w:rPr>
        <w:t>ActionLayer.h</w:t>
      </w:r>
      <w:r w:rsidRPr="000F5698">
        <w:rPr>
          <w:rFonts w:hint="eastAsia"/>
        </w:rPr>
        <w:t>，首先在文件的顶部添加以下代码：</w:t>
      </w:r>
    </w:p>
    <w:p w:rsidR="00FD1667" w:rsidRPr="000F5698" w:rsidRDefault="00FD1667">
      <w:pPr>
        <w:pStyle w:val="ab"/>
        <w:ind w:left="105"/>
        <w:rPr>
          <w:rFonts w:hint="eastAsia"/>
          <w:color w:val="auto"/>
        </w:rPr>
      </w:pPr>
      <w:r w:rsidRPr="000F5698">
        <w:rPr>
          <w:color w:val="auto"/>
        </w:rPr>
        <w:t>#import "SpriteArray.h"</w:t>
      </w:r>
    </w:p>
    <w:p w:rsidR="00FD1667" w:rsidRPr="000F5698" w:rsidRDefault="00FD1667" w:rsidP="00FD778B">
      <w:pPr>
        <w:ind w:firstLine="420"/>
        <w:rPr>
          <w:rFonts w:ascii="宋体" w:hAnsi="宋体" w:cs="宋体" w:hint="eastAsia"/>
        </w:rPr>
      </w:pPr>
      <w:r w:rsidRPr="000F5698">
        <w:rPr>
          <w:rFonts w:ascii="宋体" w:hAnsi="宋体" w:cs="宋体" w:hint="eastAsia"/>
        </w:rPr>
        <w:t>在类声明中添加以下实例变量的</w:t>
      </w:r>
      <w:r w:rsidR="00745DDC" w:rsidRPr="000F5698">
        <w:rPr>
          <w:rFonts w:ascii="宋体" w:hAnsi="宋体" w:cs="宋体" w:hint="eastAsia"/>
        </w:rPr>
        <w:t>声明</w:t>
      </w:r>
      <w:r w:rsidRPr="000F5698">
        <w:rPr>
          <w:rFonts w:ascii="宋体" w:hAnsi="宋体" w:cs="宋体" w:hint="eastAsia"/>
        </w:rPr>
        <w:t>：</w:t>
      </w:r>
    </w:p>
    <w:p w:rsidR="00FD1667" w:rsidRPr="000F5698" w:rsidRDefault="00FD1667">
      <w:pPr>
        <w:pStyle w:val="ab"/>
        <w:ind w:left="105"/>
        <w:rPr>
          <w:color w:val="auto"/>
        </w:rPr>
      </w:pPr>
      <w:r w:rsidRPr="000F5698">
        <w:rPr>
          <w:color w:val="auto"/>
        </w:rPr>
        <w:lastRenderedPageBreak/>
        <w:t xml:space="preserve">  SpriteArray *missleArray;</w:t>
      </w:r>
    </w:p>
    <w:p w:rsidR="00FD1667" w:rsidRPr="000F5698" w:rsidRDefault="00FD1667">
      <w:pPr>
        <w:pStyle w:val="ab"/>
        <w:ind w:left="105"/>
        <w:rPr>
          <w:color w:val="auto"/>
        </w:rPr>
      </w:pPr>
      <w:r w:rsidRPr="000F5698">
        <w:rPr>
          <w:color w:val="auto"/>
        </w:rPr>
        <w:t xml:space="preserve">  SpriteArray *groundObjectsArray;</w:t>
      </w:r>
    </w:p>
    <w:p w:rsidR="00FD1667" w:rsidRPr="000F5698" w:rsidRDefault="00FD1667">
      <w:pPr>
        <w:pStyle w:val="ab"/>
        <w:ind w:left="105"/>
        <w:rPr>
          <w:color w:val="auto"/>
        </w:rPr>
      </w:pPr>
      <w:r w:rsidRPr="000F5698">
        <w:rPr>
          <w:color w:val="auto"/>
        </w:rPr>
        <w:t xml:space="preserve">  SpriteArray *airObjectsArray;</w:t>
      </w:r>
    </w:p>
    <w:p w:rsidR="00FD1667" w:rsidRPr="000F5698" w:rsidRDefault="00FD1667">
      <w:pPr>
        <w:pStyle w:val="ab"/>
        <w:ind w:left="105"/>
        <w:rPr>
          <w:color w:val="auto"/>
        </w:rPr>
      </w:pPr>
      <w:r w:rsidRPr="000F5698">
        <w:rPr>
          <w:color w:val="auto"/>
        </w:rPr>
        <w:t xml:space="preserve">  SpriteArray *coinsArray;</w:t>
      </w:r>
    </w:p>
    <w:p w:rsidR="00FD1667" w:rsidRPr="000F5698" w:rsidRDefault="00FD1667">
      <w:pPr>
        <w:pStyle w:val="ab"/>
        <w:ind w:left="105"/>
        <w:rPr>
          <w:rFonts w:hint="eastAsia"/>
          <w:color w:val="auto"/>
        </w:rPr>
      </w:pPr>
      <w:r w:rsidRPr="000F5698">
        <w:rPr>
          <w:color w:val="auto"/>
        </w:rPr>
        <w:t xml:space="preserve">  SpriteArray *aidArray;</w:t>
      </w:r>
    </w:p>
    <w:p w:rsidR="00FD1667" w:rsidRPr="000F5698" w:rsidRDefault="00FD1667" w:rsidP="00FD778B">
      <w:pPr>
        <w:ind w:firstLine="420"/>
        <w:rPr>
          <w:rFonts w:hint="eastAsia"/>
        </w:rPr>
      </w:pPr>
      <w:r w:rsidRPr="000F5698">
        <w:rPr>
          <w:rFonts w:hint="eastAsia"/>
        </w:rPr>
        <w:t>以上代码添加几个</w:t>
      </w:r>
      <w:r w:rsidRPr="000F5698">
        <w:rPr>
          <w:rFonts w:hint="eastAsia"/>
        </w:rPr>
        <w:t>SpriteArray</w:t>
      </w:r>
      <w:r w:rsidRPr="000F5698">
        <w:rPr>
          <w:rFonts w:hint="eastAsia"/>
        </w:rPr>
        <w:t>类型的变量，分别代表攻击玩家的导弹、地面怪物、从空中攻击玩家的飞机、对玩家的金币奖励和对玩家提供疗伤的医疗包。</w:t>
      </w:r>
    </w:p>
    <w:p w:rsidR="00FD1667" w:rsidRPr="000F5698" w:rsidRDefault="00FD1667" w:rsidP="00FD778B">
      <w:pPr>
        <w:ind w:firstLine="420"/>
        <w:rPr>
          <w:rFonts w:ascii="宋体" w:hAnsi="宋体" w:cs="宋体" w:hint="eastAsia"/>
        </w:rPr>
      </w:pPr>
      <w:r w:rsidRPr="000F5698">
        <w:rPr>
          <w:rFonts w:ascii="宋体" w:hAnsi="宋体" w:cs="宋体" w:hint="eastAsia"/>
        </w:rPr>
        <w:t>同时还要添加几个变量</w:t>
      </w:r>
      <w:r w:rsidR="00745DDC" w:rsidRPr="000F5698">
        <w:rPr>
          <w:rFonts w:ascii="宋体" w:hAnsi="宋体" w:cs="宋体" w:hint="eastAsia"/>
        </w:rPr>
        <w:t>声明</w:t>
      </w:r>
      <w:r w:rsidRPr="000F5698">
        <w:rPr>
          <w:rFonts w:ascii="宋体" w:hAnsi="宋体" w:cs="宋体" w:hint="eastAsia"/>
        </w:rPr>
        <w:t>：</w:t>
      </w:r>
    </w:p>
    <w:p w:rsidR="00FD1667" w:rsidRPr="000F5698" w:rsidRDefault="00FD1667">
      <w:pPr>
        <w:pStyle w:val="ab"/>
        <w:ind w:left="105"/>
        <w:rPr>
          <w:color w:val="auto"/>
        </w:rPr>
      </w:pPr>
      <w:r w:rsidRPr="000F5698">
        <w:rPr>
          <w:color w:val="auto"/>
        </w:rPr>
        <w:t xml:space="preserve">  double nextMissleSpawn;</w:t>
      </w:r>
    </w:p>
    <w:p w:rsidR="00FD1667" w:rsidRPr="000F5698" w:rsidRDefault="00FD1667">
      <w:pPr>
        <w:pStyle w:val="ab"/>
        <w:ind w:left="105"/>
        <w:rPr>
          <w:color w:val="auto"/>
        </w:rPr>
      </w:pPr>
      <w:r w:rsidRPr="000F5698">
        <w:rPr>
          <w:color w:val="auto"/>
        </w:rPr>
        <w:t xml:space="preserve">  double nextGroundObstacleSpawn;</w:t>
      </w:r>
    </w:p>
    <w:p w:rsidR="00FD1667" w:rsidRPr="000F5698" w:rsidRDefault="00FD1667">
      <w:pPr>
        <w:pStyle w:val="ab"/>
        <w:ind w:left="105"/>
        <w:rPr>
          <w:color w:val="auto"/>
        </w:rPr>
      </w:pPr>
      <w:r w:rsidRPr="000F5698">
        <w:rPr>
          <w:color w:val="auto"/>
        </w:rPr>
        <w:t xml:space="preserve">  double nextAirObstacleSpawn;</w:t>
      </w:r>
    </w:p>
    <w:p w:rsidR="00FD1667" w:rsidRPr="000F5698" w:rsidRDefault="00FD1667">
      <w:pPr>
        <w:pStyle w:val="ab"/>
        <w:ind w:left="105"/>
        <w:rPr>
          <w:color w:val="auto"/>
        </w:rPr>
      </w:pPr>
      <w:r w:rsidRPr="000F5698">
        <w:rPr>
          <w:color w:val="auto"/>
        </w:rPr>
        <w:t xml:space="preserve">  double nextCoinSpawn;</w:t>
      </w:r>
    </w:p>
    <w:p w:rsidR="00FD1667" w:rsidRPr="000F5698" w:rsidRDefault="00FD1667">
      <w:pPr>
        <w:pStyle w:val="ab"/>
        <w:ind w:left="105"/>
        <w:rPr>
          <w:rFonts w:hint="eastAsia"/>
          <w:color w:val="auto"/>
        </w:rPr>
      </w:pPr>
      <w:r w:rsidRPr="000F5698">
        <w:rPr>
          <w:color w:val="auto"/>
        </w:rPr>
        <w:t xml:space="preserve">  double nextAid;</w:t>
      </w:r>
    </w:p>
    <w:p w:rsidR="00FD1667" w:rsidRPr="000F5698" w:rsidRDefault="00FD1667">
      <w:pPr>
        <w:pStyle w:val="ab"/>
        <w:ind w:left="105"/>
        <w:rPr>
          <w:rFonts w:hint="eastAsia"/>
          <w:color w:val="auto"/>
        </w:rPr>
      </w:pPr>
      <w:r w:rsidRPr="000F5698">
        <w:rPr>
          <w:rFonts w:hint="eastAsia"/>
          <w:color w:val="auto"/>
        </w:rPr>
        <w:t xml:space="preserve">  </w:t>
      </w:r>
      <w:r w:rsidRPr="000F5698">
        <w:rPr>
          <w:color w:val="auto"/>
        </w:rPr>
        <w:t>double curTime;</w:t>
      </w:r>
    </w:p>
    <w:p w:rsidR="00FD1667" w:rsidRPr="000F5698" w:rsidRDefault="00FD1667" w:rsidP="00FD778B">
      <w:pPr>
        <w:ind w:firstLine="420"/>
        <w:rPr>
          <w:rFonts w:hint="eastAsia"/>
        </w:rPr>
      </w:pPr>
      <w:r w:rsidRPr="000F5698">
        <w:rPr>
          <w:rFonts w:hint="eastAsia"/>
        </w:rPr>
        <w:t>以上代码所</w:t>
      </w:r>
      <w:r w:rsidR="00745DDC" w:rsidRPr="000F5698">
        <w:rPr>
          <w:rFonts w:hint="eastAsia"/>
        </w:rPr>
        <w:t>声明</w:t>
      </w:r>
      <w:r w:rsidRPr="000F5698">
        <w:rPr>
          <w:rFonts w:hint="eastAsia"/>
        </w:rPr>
        <w:t>的变量前五个用于从数组中获取下一个精灵对象，而</w:t>
      </w:r>
      <w:r w:rsidRPr="000F5698">
        <w:rPr>
          <w:rFonts w:hint="eastAsia"/>
        </w:rPr>
        <w:t>curTime</w:t>
      </w:r>
      <w:r w:rsidRPr="000F5698">
        <w:rPr>
          <w:rFonts w:hint="eastAsia"/>
        </w:rPr>
        <w:t>则用于获取游戏中的当前时间。</w:t>
      </w:r>
    </w:p>
    <w:p w:rsidR="00FD1667" w:rsidRPr="000F5698" w:rsidRDefault="00FD1667" w:rsidP="006149FA">
      <w:pPr>
        <w:numPr>
          <w:ilvl w:val="0"/>
          <w:numId w:val="53"/>
        </w:numPr>
        <w:ind w:firstLineChars="0"/>
        <w:rPr>
          <w:rFonts w:hint="eastAsia"/>
        </w:rPr>
      </w:pPr>
      <w:r w:rsidRPr="000F5698">
        <w:rPr>
          <w:rFonts w:hint="eastAsia"/>
        </w:rPr>
        <w:t>切换到</w:t>
      </w:r>
      <w:r w:rsidRPr="000F5698">
        <w:rPr>
          <w:rFonts w:hint="eastAsia"/>
        </w:rPr>
        <w:t>ActionLayer.m</w:t>
      </w:r>
      <w:r w:rsidRPr="000F5698">
        <w:rPr>
          <w:rFonts w:hint="eastAsia"/>
        </w:rPr>
        <w:t>，并在方法声明部分添加以下代码：</w:t>
      </w:r>
    </w:p>
    <w:p w:rsidR="00FD1667" w:rsidRPr="000F5698" w:rsidRDefault="00FD1667">
      <w:pPr>
        <w:pStyle w:val="ab"/>
        <w:ind w:left="105"/>
        <w:rPr>
          <w:color w:val="auto"/>
        </w:rPr>
      </w:pPr>
      <w:r w:rsidRPr="000F5698">
        <w:rPr>
          <w:color w:val="auto"/>
        </w:rPr>
        <w:t>- (void)setupArrays;</w:t>
      </w:r>
      <w:r w:rsidRPr="000F5698">
        <w:rPr>
          <w:color w:val="auto"/>
        </w:rPr>
        <w:br/>
        <w:t>-(void)updateGroundObstacles:(ccTime)dt;</w:t>
      </w:r>
    </w:p>
    <w:p w:rsidR="00FD1667" w:rsidRPr="000F5698" w:rsidRDefault="00FD1667">
      <w:pPr>
        <w:pStyle w:val="ab"/>
        <w:ind w:left="105"/>
        <w:rPr>
          <w:color w:val="auto"/>
        </w:rPr>
      </w:pPr>
      <w:r w:rsidRPr="000F5698">
        <w:rPr>
          <w:color w:val="auto"/>
        </w:rPr>
        <w:t>-(void)updateAirObstacles:(ccTime)dt;</w:t>
      </w:r>
    </w:p>
    <w:p w:rsidR="00FD1667" w:rsidRPr="000F5698" w:rsidRDefault="00FD1667">
      <w:pPr>
        <w:pStyle w:val="ab"/>
        <w:ind w:left="105"/>
        <w:rPr>
          <w:color w:val="auto"/>
        </w:rPr>
      </w:pPr>
      <w:r w:rsidRPr="000F5698">
        <w:rPr>
          <w:color w:val="auto"/>
        </w:rPr>
        <w:t>-(void)updateCoins:(ccTime)dt;</w:t>
      </w:r>
    </w:p>
    <w:p w:rsidR="00FD1667" w:rsidRPr="000F5698" w:rsidRDefault="00FD1667">
      <w:pPr>
        <w:pStyle w:val="ab"/>
        <w:ind w:left="105"/>
        <w:rPr>
          <w:color w:val="auto"/>
        </w:rPr>
      </w:pPr>
      <w:r w:rsidRPr="000F5698">
        <w:rPr>
          <w:color w:val="auto"/>
        </w:rPr>
        <w:t>- (void)updateMissles:(ccTime)dt;</w:t>
      </w:r>
    </w:p>
    <w:p w:rsidR="00FD1667" w:rsidRPr="000F5698" w:rsidRDefault="00FD1667">
      <w:pPr>
        <w:pStyle w:val="ab"/>
        <w:ind w:left="105"/>
        <w:rPr>
          <w:rFonts w:hint="eastAsia"/>
          <w:color w:val="auto"/>
        </w:rPr>
      </w:pPr>
      <w:r w:rsidRPr="000F5698">
        <w:rPr>
          <w:color w:val="auto"/>
        </w:rPr>
        <w:t>-(void)updateAid:(ccTime)dt;</w:t>
      </w:r>
    </w:p>
    <w:p w:rsidR="00FD1667" w:rsidRPr="000F5698" w:rsidRDefault="00FD1667" w:rsidP="00FD778B">
      <w:pPr>
        <w:ind w:firstLine="420"/>
        <w:rPr>
          <w:rFonts w:hint="eastAsia"/>
        </w:rPr>
      </w:pPr>
      <w:r w:rsidRPr="000F5698">
        <w:rPr>
          <w:rFonts w:hint="eastAsia"/>
        </w:rPr>
        <w:t>以上方法中，</w:t>
      </w:r>
      <w:r w:rsidRPr="000F5698">
        <w:rPr>
          <w:rFonts w:hint="eastAsia"/>
        </w:rPr>
        <w:t>setupArrays</w:t>
      </w:r>
      <w:r w:rsidRPr="000F5698">
        <w:rPr>
          <w:rFonts w:hint="eastAsia"/>
        </w:rPr>
        <w:t>用于初始化精灵数组，而其余几个方法分别用于在场景中添加地面怪物，空中攻击玩家的飞机，金币，导弹和急救包。</w:t>
      </w:r>
    </w:p>
    <w:p w:rsidR="00FD1667" w:rsidRPr="000F5698" w:rsidRDefault="00FD1667" w:rsidP="006149FA">
      <w:pPr>
        <w:numPr>
          <w:ilvl w:val="0"/>
          <w:numId w:val="53"/>
        </w:numPr>
        <w:ind w:firstLineChars="0"/>
        <w:rPr>
          <w:rFonts w:hint="eastAsia"/>
        </w:rPr>
      </w:pPr>
      <w:r w:rsidRPr="000F5698">
        <w:rPr>
          <w:rFonts w:hint="eastAsia"/>
        </w:rPr>
        <w:t>在</w:t>
      </w:r>
      <w:r w:rsidRPr="000F5698">
        <w:rPr>
          <w:rFonts w:hint="eastAsia"/>
        </w:rPr>
        <w:t>init</w:t>
      </w:r>
      <w:r w:rsidR="00A214DA" w:rsidRPr="000F5698">
        <w:rPr>
          <w:rFonts w:hint="eastAsia"/>
        </w:rPr>
        <w:t>方法前添加以上方法的实现代码如代码清单</w:t>
      </w:r>
      <w:r w:rsidR="00A214DA" w:rsidRPr="000F5698">
        <w:rPr>
          <w:rFonts w:hint="eastAsia"/>
        </w:rPr>
        <w:t>10-6</w:t>
      </w:r>
      <w:r w:rsidR="00A214DA" w:rsidRPr="000F5698">
        <w:rPr>
          <w:rFonts w:hint="eastAsia"/>
        </w:rPr>
        <w:t>所示。</w:t>
      </w:r>
    </w:p>
    <w:p w:rsidR="00A214DA" w:rsidRPr="000F5698" w:rsidRDefault="00A214DA" w:rsidP="00A214DA">
      <w:pPr>
        <w:pStyle w:val="a1"/>
        <w:ind w:firstLine="360"/>
        <w:rPr>
          <w:rFonts w:hint="eastAsia"/>
        </w:rPr>
      </w:pPr>
      <w:r w:rsidRPr="000F5698">
        <w:rPr>
          <w:rFonts w:hint="eastAsia"/>
          <w:lang w:eastAsia="zh-CN"/>
        </w:rPr>
        <w:t>实现代码</w:t>
      </w:r>
    </w:p>
    <w:p w:rsidR="00FD1667" w:rsidRPr="000F5698" w:rsidRDefault="00FD1667">
      <w:pPr>
        <w:pStyle w:val="ab"/>
        <w:ind w:left="105"/>
        <w:rPr>
          <w:rFonts w:hint="eastAsia"/>
          <w:color w:val="auto"/>
        </w:rPr>
      </w:pPr>
      <w:r w:rsidRPr="000F5698">
        <w:rPr>
          <w:rFonts w:hint="eastAsia"/>
          <w:color w:val="auto"/>
        </w:rPr>
        <w:t>//</w:t>
      </w:r>
      <w:r w:rsidRPr="000F5698">
        <w:rPr>
          <w:rFonts w:hint="eastAsia"/>
          <w:color w:val="auto"/>
        </w:rPr>
        <w:t>添加随机函数</w:t>
      </w:r>
    </w:p>
    <w:p w:rsidR="00FD1667" w:rsidRPr="000F5698" w:rsidRDefault="00FD1667">
      <w:pPr>
        <w:pStyle w:val="ab"/>
        <w:ind w:left="105"/>
        <w:rPr>
          <w:color w:val="auto"/>
        </w:rPr>
      </w:pPr>
      <w:r w:rsidRPr="000F5698">
        <w:rPr>
          <w:color w:val="auto"/>
        </w:rPr>
        <w:t>float randomValueBetween(float low, float high) {</w:t>
      </w:r>
    </w:p>
    <w:p w:rsidR="00FD1667" w:rsidRPr="000F5698" w:rsidRDefault="00FD1667">
      <w:pPr>
        <w:pStyle w:val="ab"/>
        <w:ind w:left="105"/>
        <w:rPr>
          <w:color w:val="auto"/>
        </w:rPr>
      </w:pPr>
      <w:r w:rsidRPr="000F5698">
        <w:rPr>
          <w:color w:val="auto"/>
        </w:rPr>
        <w:t xml:space="preserve">  return (((float) arc4random() / 0xFFFFFFFFu) </w:t>
      </w:r>
    </w:p>
    <w:p w:rsidR="00FD1667" w:rsidRPr="000F5698" w:rsidRDefault="00FD1667">
      <w:pPr>
        <w:pStyle w:val="ab"/>
        <w:ind w:left="105"/>
        <w:rPr>
          <w:color w:val="auto"/>
        </w:rPr>
      </w:pPr>
      <w:r w:rsidRPr="000F5698">
        <w:rPr>
          <w:color w:val="auto"/>
        </w:rPr>
        <w:t xml:space="preserve">          * (high - low)) + low;</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r w:rsidRPr="000F5698">
        <w:rPr>
          <w:color w:val="auto"/>
        </w:rPr>
        <w:t>//</w:t>
      </w:r>
      <w:r w:rsidRPr="000F5698">
        <w:rPr>
          <w:rFonts w:hint="eastAsia"/>
          <w:color w:val="auto"/>
        </w:rPr>
        <w:t>初始化精灵数组</w:t>
      </w:r>
    </w:p>
    <w:p w:rsidR="00FD1667" w:rsidRPr="000F5698" w:rsidRDefault="00FD1667">
      <w:pPr>
        <w:pStyle w:val="ab"/>
        <w:ind w:left="105"/>
        <w:rPr>
          <w:color w:val="auto"/>
        </w:rPr>
      </w:pPr>
      <w:r w:rsidRPr="000F5698">
        <w:rPr>
          <w:color w:val="auto"/>
        </w:rPr>
        <w:t>- (void)setupArrays {</w:t>
      </w:r>
    </w:p>
    <w:p w:rsidR="00FD1667" w:rsidRPr="000F5698" w:rsidRDefault="00FD1667">
      <w:pPr>
        <w:pStyle w:val="ab"/>
        <w:ind w:left="105"/>
        <w:rPr>
          <w:color w:val="auto"/>
        </w:rPr>
      </w:pPr>
      <w:r w:rsidRPr="000F5698">
        <w:rPr>
          <w:color w:val="auto"/>
        </w:rPr>
        <w:t xml:space="preserve">  missleArray = [[SpriteArray alloc] initWithCapacity:30 spriteFrameName:@"missle.png" batchNode:batchNode];</w:t>
      </w:r>
    </w:p>
    <w:p w:rsidR="00FD1667" w:rsidRPr="000F5698" w:rsidRDefault="00FD1667">
      <w:pPr>
        <w:pStyle w:val="ab"/>
        <w:ind w:left="105"/>
        <w:rPr>
          <w:color w:val="auto"/>
        </w:rPr>
      </w:pPr>
      <w:r w:rsidRPr="000F5698">
        <w:rPr>
          <w:color w:val="auto"/>
        </w:rPr>
        <w:t xml:space="preserve">  groundObjectsArray = [[SpriteArray alloc] initWithCapacity:30 spriteFrameName:@"carrot.png" batchNode:batchNode];</w:t>
      </w:r>
    </w:p>
    <w:p w:rsidR="00FD1667" w:rsidRPr="000F5698" w:rsidRDefault="00FD1667">
      <w:pPr>
        <w:pStyle w:val="ab"/>
        <w:ind w:left="105"/>
        <w:rPr>
          <w:color w:val="auto"/>
        </w:rPr>
      </w:pPr>
      <w:r w:rsidRPr="000F5698">
        <w:rPr>
          <w:color w:val="auto"/>
        </w:rPr>
        <w:lastRenderedPageBreak/>
        <w:t xml:space="preserve">  airObjectsArray = [[SpriteArray alloc] initWithCapacity:30 spriteFrameName:@"plane3.png" batchNode:batchNode];</w:t>
      </w:r>
    </w:p>
    <w:p w:rsidR="00FD1667" w:rsidRPr="000F5698" w:rsidRDefault="00FD1667">
      <w:pPr>
        <w:pStyle w:val="ab"/>
        <w:ind w:left="105"/>
        <w:rPr>
          <w:color w:val="auto"/>
        </w:rPr>
      </w:pPr>
      <w:r w:rsidRPr="000F5698">
        <w:rPr>
          <w:color w:val="auto"/>
        </w:rPr>
        <w:t xml:space="preserve">  coinsArray = [[SpriteArray alloc] initWithCapacity:30 spriteFrameName:@"coin.png" batchNode:batchNode];</w:t>
      </w:r>
    </w:p>
    <w:p w:rsidR="00FD1667" w:rsidRPr="000F5698" w:rsidRDefault="00FD1667">
      <w:pPr>
        <w:pStyle w:val="ab"/>
        <w:ind w:left="105"/>
        <w:rPr>
          <w:color w:val="auto"/>
        </w:rPr>
      </w:pPr>
      <w:r w:rsidRPr="000F5698">
        <w:rPr>
          <w:color w:val="auto"/>
        </w:rPr>
        <w:t xml:space="preserve">  aidArray =[[SpriteArray alloc] initWithCapacity:30 spriteFrameName:@"aid.png" batchNode:batchNode];</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r w:rsidRPr="000F5698">
        <w:rPr>
          <w:color w:val="auto"/>
        </w:rPr>
        <w:t>//</w:t>
      </w:r>
      <w:r w:rsidRPr="000F5698">
        <w:rPr>
          <w:rFonts w:hint="eastAsia"/>
          <w:color w:val="auto"/>
        </w:rPr>
        <w:t>添加地面怪物</w:t>
      </w:r>
    </w:p>
    <w:p w:rsidR="00FD1667" w:rsidRPr="000F5698" w:rsidRDefault="00FD1667">
      <w:pPr>
        <w:pStyle w:val="ab"/>
        <w:ind w:left="105"/>
        <w:rPr>
          <w:color w:val="auto"/>
        </w:rPr>
      </w:pPr>
      <w:r w:rsidRPr="000F5698">
        <w:rPr>
          <w:color w:val="auto"/>
        </w:rPr>
        <w:t>-(void)updateGroundObstacles:(ccTime)dt{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判断是否是添加地面怪物的时间？</w:t>
      </w:r>
    </w:p>
    <w:p w:rsidR="00FD1667" w:rsidRPr="000F5698" w:rsidRDefault="00FD1667">
      <w:pPr>
        <w:pStyle w:val="ab"/>
        <w:ind w:left="105"/>
        <w:rPr>
          <w:color w:val="auto"/>
        </w:rPr>
      </w:pPr>
      <w:r w:rsidRPr="000F5698">
        <w:rPr>
          <w:color w:val="auto"/>
        </w:rPr>
        <w:t xml:space="preserve">  curTime = CACurrentMediaTime();</w:t>
      </w:r>
    </w:p>
    <w:p w:rsidR="00FD1667" w:rsidRPr="000F5698" w:rsidRDefault="00FD1667">
      <w:pPr>
        <w:pStyle w:val="ab"/>
        <w:ind w:left="105"/>
        <w:rPr>
          <w:color w:val="auto"/>
        </w:rPr>
      </w:pPr>
      <w:r w:rsidRPr="000F5698">
        <w:rPr>
          <w:color w:val="auto"/>
        </w:rPr>
        <w:t xml:space="preserve">  if (curTime &gt; nextGroundObstacleSpawn)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确认下一次出现地面怪物的时间</w:t>
      </w:r>
    </w:p>
    <w:p w:rsidR="00FD1667" w:rsidRPr="000F5698" w:rsidRDefault="00FD1667">
      <w:pPr>
        <w:pStyle w:val="ab"/>
        <w:ind w:left="105"/>
        <w:rPr>
          <w:color w:val="auto"/>
        </w:rPr>
      </w:pPr>
      <w:r w:rsidRPr="000F5698">
        <w:rPr>
          <w:color w:val="auto"/>
        </w:rPr>
        <w:t xml:space="preserve">    float randSecs = randomValueBetween(3.0, 5.0);</w:t>
      </w:r>
    </w:p>
    <w:p w:rsidR="00FD1667" w:rsidRPr="000F5698" w:rsidRDefault="00FD1667">
      <w:pPr>
        <w:pStyle w:val="ab"/>
        <w:ind w:left="105"/>
        <w:rPr>
          <w:color w:val="auto"/>
        </w:rPr>
      </w:pPr>
      <w:r w:rsidRPr="000F5698">
        <w:rPr>
          <w:color w:val="auto"/>
        </w:rPr>
        <w:t xml:space="preserve">    nextGroundObstacleSpawn = randSecs + curTime;</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计算一个让怪物穿越屏幕的随机时间</w:t>
      </w:r>
    </w:p>
    <w:p w:rsidR="00FD1667" w:rsidRPr="000F5698" w:rsidRDefault="00FD1667">
      <w:pPr>
        <w:pStyle w:val="ab"/>
        <w:ind w:left="105"/>
        <w:rPr>
          <w:color w:val="auto"/>
        </w:rPr>
      </w:pPr>
      <w:r w:rsidRPr="000F5698">
        <w:rPr>
          <w:color w:val="auto"/>
        </w:rPr>
        <w:t xml:space="preserve">    float randDuration = randomValueBetween(1.5, 2.0);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创建一个新的怪物精灵</w:t>
      </w:r>
    </w:p>
    <w:p w:rsidR="00FD1667" w:rsidRPr="000F5698" w:rsidRDefault="00FD1667">
      <w:pPr>
        <w:pStyle w:val="ab"/>
        <w:ind w:left="105"/>
        <w:rPr>
          <w:color w:val="auto"/>
        </w:rPr>
      </w:pPr>
      <w:r w:rsidRPr="000F5698">
        <w:rPr>
          <w:color w:val="auto"/>
        </w:rPr>
        <w:t xml:space="preserve">    CCSprite *groundObject = [groundObjectsArray nextSprite];</w:t>
      </w:r>
    </w:p>
    <w:p w:rsidR="00FD1667" w:rsidRPr="000F5698" w:rsidRDefault="00FD1667">
      <w:pPr>
        <w:pStyle w:val="ab"/>
        <w:ind w:left="105"/>
        <w:rPr>
          <w:color w:val="auto"/>
        </w:rPr>
      </w:pPr>
      <w:r w:rsidRPr="000F5698">
        <w:rPr>
          <w:color w:val="auto"/>
        </w:rPr>
        <w:t xml:space="preserve">    [groundObject stopAllActions];</w:t>
      </w:r>
    </w:p>
    <w:p w:rsidR="00FD1667" w:rsidRPr="000F5698" w:rsidRDefault="00FD1667">
      <w:pPr>
        <w:pStyle w:val="ab"/>
        <w:ind w:left="105"/>
        <w:rPr>
          <w:color w:val="auto"/>
        </w:rPr>
      </w:pPr>
      <w:r w:rsidRPr="000F5698">
        <w:rPr>
          <w:color w:val="auto"/>
        </w:rPr>
        <w:t xml:space="preserve">    groundObject.visible = YES;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设置其初始位置</w:t>
      </w:r>
    </w:p>
    <w:p w:rsidR="00FD1667" w:rsidRPr="000F5698" w:rsidRDefault="00FD1667">
      <w:pPr>
        <w:pStyle w:val="ab"/>
        <w:ind w:left="105"/>
        <w:rPr>
          <w:color w:val="auto"/>
        </w:rPr>
      </w:pPr>
      <w:r w:rsidRPr="000F5698">
        <w:rPr>
          <w:color w:val="auto"/>
        </w:rPr>
        <w:t xml:space="preserve">    groundObject.position = ccp(winSize.width+groundObject.contentSize.width/2, groundObject.contentSize.height/2);</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设置一个随机大小</w:t>
      </w:r>
    </w:p>
    <w:p w:rsidR="00FD1667" w:rsidRPr="000F5698" w:rsidRDefault="00FD1667">
      <w:pPr>
        <w:pStyle w:val="ab"/>
        <w:ind w:left="105"/>
        <w:rPr>
          <w:color w:val="auto"/>
        </w:rPr>
      </w:pPr>
      <w:r w:rsidRPr="000F5698">
        <w:rPr>
          <w:color w:val="auto"/>
        </w:rPr>
        <w:t xml:space="preserve">    int randNum = arc4random() % 3;</w:t>
      </w:r>
    </w:p>
    <w:p w:rsidR="00FD1667" w:rsidRPr="000F5698" w:rsidRDefault="00FD1667">
      <w:pPr>
        <w:pStyle w:val="ab"/>
        <w:ind w:left="105"/>
        <w:rPr>
          <w:color w:val="auto"/>
        </w:rPr>
      </w:pPr>
      <w:r w:rsidRPr="000F5698">
        <w:rPr>
          <w:color w:val="auto"/>
        </w:rPr>
        <w:t xml:space="preserve">    if (randNum == 0) {</w:t>
      </w:r>
    </w:p>
    <w:p w:rsidR="00FD1667" w:rsidRPr="000F5698" w:rsidRDefault="00FD1667">
      <w:pPr>
        <w:pStyle w:val="ab"/>
        <w:ind w:left="105"/>
        <w:rPr>
          <w:color w:val="auto"/>
        </w:rPr>
      </w:pPr>
      <w:r w:rsidRPr="000F5698">
        <w:rPr>
          <w:color w:val="auto"/>
        </w:rPr>
        <w:t xml:space="preserve">      groundObject.scale = 0.5;</w:t>
      </w:r>
    </w:p>
    <w:p w:rsidR="00FD1667" w:rsidRPr="000F5698" w:rsidRDefault="00FD1667">
      <w:pPr>
        <w:pStyle w:val="ab"/>
        <w:ind w:left="105"/>
        <w:rPr>
          <w:color w:val="auto"/>
        </w:rPr>
      </w:pPr>
      <w:r w:rsidRPr="000F5698">
        <w:rPr>
          <w:color w:val="auto"/>
        </w:rPr>
        <w:t xml:space="preserve">    } else if (randNum == 1) {</w:t>
      </w:r>
    </w:p>
    <w:p w:rsidR="00FD1667" w:rsidRPr="000F5698" w:rsidRDefault="00FD1667">
      <w:pPr>
        <w:pStyle w:val="ab"/>
        <w:ind w:left="105"/>
        <w:rPr>
          <w:color w:val="auto"/>
        </w:rPr>
      </w:pPr>
      <w:r w:rsidRPr="000F5698">
        <w:rPr>
          <w:color w:val="auto"/>
        </w:rPr>
        <w:t xml:space="preserve">      groundObject.scale = 0.8;</w:t>
      </w:r>
    </w:p>
    <w:p w:rsidR="00FD1667" w:rsidRPr="000F5698" w:rsidRDefault="00FD1667">
      <w:pPr>
        <w:pStyle w:val="ab"/>
        <w:ind w:left="105"/>
        <w:rPr>
          <w:color w:val="auto"/>
        </w:rPr>
      </w:pPr>
      <w:r w:rsidRPr="000F5698">
        <w:rPr>
          <w:color w:val="auto"/>
        </w:rPr>
        <w:t xml:space="preserve">    } else {</w:t>
      </w:r>
    </w:p>
    <w:p w:rsidR="00FD1667" w:rsidRPr="000F5698" w:rsidRDefault="00FD1667">
      <w:pPr>
        <w:pStyle w:val="ab"/>
        <w:ind w:left="105"/>
        <w:rPr>
          <w:color w:val="auto"/>
        </w:rPr>
      </w:pPr>
      <w:r w:rsidRPr="000F5698">
        <w:rPr>
          <w:color w:val="auto"/>
        </w:rPr>
        <w:t xml:space="preserve">      groundObject.scale = 1.2;</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id delayTime = [CCDelayTime actionWithDuration:4.0f];</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[groundObject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t xml:space="preserve">      delayTime,</w:t>
      </w:r>
    </w:p>
    <w:p w:rsidR="00FD1667" w:rsidRPr="000F5698" w:rsidRDefault="00FD1667">
      <w:pPr>
        <w:pStyle w:val="ab"/>
        <w:ind w:left="105"/>
        <w:rPr>
          <w:color w:val="auto"/>
        </w:rPr>
      </w:pPr>
      <w:r w:rsidRPr="000F5698">
        <w:rPr>
          <w:color w:val="auto"/>
        </w:rPr>
        <w:t xml:space="preserve">      [CCMoveBy actionWithDuration:randDuration position:ccp(-winSize.width-groundObject.contentSize.width, 0)],</w:t>
      </w:r>
    </w:p>
    <w:p w:rsidR="00FD1667" w:rsidRPr="000F5698" w:rsidRDefault="00FD1667">
      <w:pPr>
        <w:pStyle w:val="ab"/>
        <w:ind w:left="105"/>
        <w:rPr>
          <w:color w:val="auto"/>
        </w:rPr>
      </w:pPr>
      <w:r w:rsidRPr="000F5698">
        <w:rPr>
          <w:color w:val="auto"/>
        </w:rPr>
        <w:t xml:space="preserve">      [CCCallFuncN actionWithTarget:self selector:@selector(invisNode:)],</w:t>
      </w:r>
    </w:p>
    <w:p w:rsidR="00FD1667" w:rsidRPr="000F5698" w:rsidRDefault="00FD1667">
      <w:pPr>
        <w:pStyle w:val="ab"/>
        <w:ind w:left="105"/>
        <w:rPr>
          <w:color w:val="auto"/>
        </w:rPr>
      </w:pPr>
      <w:r w:rsidRPr="000F5698">
        <w:rPr>
          <w:color w:val="auto"/>
        </w:rPr>
        <w:t xml:space="preserve">      nil]];  </w:t>
      </w:r>
    </w:p>
    <w:p w:rsidR="00FD1667" w:rsidRPr="000F5698" w:rsidRDefault="00FD1667">
      <w:pPr>
        <w:pStyle w:val="ab"/>
        <w:ind w:left="105"/>
        <w:rPr>
          <w:color w:val="auto"/>
        </w:rPr>
      </w:pPr>
      <w:r w:rsidRPr="000F5698">
        <w:rPr>
          <w:color w:val="auto"/>
        </w:rPr>
        <w:t xml:space="preserve">  }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添加空中攻击玩家的飞机</w:t>
      </w:r>
    </w:p>
    <w:p w:rsidR="00FD1667" w:rsidRPr="000F5698" w:rsidRDefault="00FD1667">
      <w:pPr>
        <w:pStyle w:val="ab"/>
        <w:ind w:left="105"/>
        <w:rPr>
          <w:color w:val="auto"/>
        </w:rPr>
      </w:pPr>
      <w:r w:rsidRPr="000F5698">
        <w:rPr>
          <w:color w:val="auto"/>
        </w:rPr>
        <w:t>-(void)updateAirObstacles:(ccTime)dt{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    </w:t>
      </w:r>
    </w:p>
    <w:p w:rsidR="00FD1667" w:rsidRPr="000F5698" w:rsidRDefault="00FD1667">
      <w:pPr>
        <w:pStyle w:val="ab"/>
        <w:ind w:left="105"/>
        <w:rPr>
          <w:rFonts w:hint="eastAsia"/>
          <w:color w:val="auto"/>
          <w:lang w:eastAsia="zh-CN"/>
        </w:rPr>
      </w:pPr>
      <w:r w:rsidRPr="000F5698">
        <w:rPr>
          <w:color w:val="auto"/>
        </w:rPr>
        <w:t xml:space="preserve">  // </w:t>
      </w:r>
      <w:r w:rsidRPr="000F5698">
        <w:rPr>
          <w:rFonts w:hint="eastAsia"/>
          <w:color w:val="auto"/>
        </w:rPr>
        <w:t>判断是否是出现飞机的时间</w:t>
      </w:r>
    </w:p>
    <w:p w:rsidR="00FD1667" w:rsidRPr="000F5698" w:rsidRDefault="00FD1667">
      <w:pPr>
        <w:pStyle w:val="ab"/>
        <w:ind w:left="105"/>
        <w:rPr>
          <w:color w:val="auto"/>
        </w:rPr>
      </w:pPr>
      <w:r w:rsidRPr="000F5698">
        <w:rPr>
          <w:color w:val="auto"/>
        </w:rPr>
        <w:t xml:space="preserve">  curTime = CACurrentMediaTime();</w:t>
      </w:r>
    </w:p>
    <w:p w:rsidR="00FD1667" w:rsidRPr="000F5698" w:rsidRDefault="00FD1667">
      <w:pPr>
        <w:pStyle w:val="ab"/>
        <w:ind w:left="105"/>
        <w:rPr>
          <w:color w:val="auto"/>
        </w:rPr>
      </w:pPr>
      <w:r w:rsidRPr="000F5698">
        <w:rPr>
          <w:color w:val="auto"/>
        </w:rPr>
        <w:t xml:space="preserve">  if (curTime &gt; nextAirObstacleSpawn)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确认下一次出现飞机的时间</w:t>
      </w:r>
    </w:p>
    <w:p w:rsidR="00FD1667" w:rsidRPr="000F5698" w:rsidRDefault="00FD1667">
      <w:pPr>
        <w:pStyle w:val="ab"/>
        <w:ind w:left="105"/>
        <w:rPr>
          <w:color w:val="auto"/>
        </w:rPr>
      </w:pPr>
      <w:r w:rsidRPr="000F5698">
        <w:rPr>
          <w:color w:val="auto"/>
        </w:rPr>
        <w:t xml:space="preserve">    float randSecs = randomValueBetween(3.0, 5.0);</w:t>
      </w:r>
    </w:p>
    <w:p w:rsidR="00FD1667" w:rsidRPr="000F5698" w:rsidRDefault="00FD1667">
      <w:pPr>
        <w:pStyle w:val="ab"/>
        <w:ind w:left="105"/>
        <w:rPr>
          <w:color w:val="auto"/>
        </w:rPr>
      </w:pPr>
      <w:r w:rsidRPr="000F5698">
        <w:rPr>
          <w:color w:val="auto"/>
        </w:rPr>
        <w:t xml:space="preserve">    nextAirObstacleSpawn = randSecs + curTime;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计算一个随机的</w:t>
      </w:r>
      <w:r w:rsidRPr="000F5698">
        <w:rPr>
          <w:rFonts w:hint="eastAsia"/>
          <w:color w:val="auto"/>
        </w:rPr>
        <w:t>Y</w:t>
      </w:r>
      <w:r w:rsidRPr="000F5698">
        <w:rPr>
          <w:rFonts w:hint="eastAsia"/>
          <w:color w:val="auto"/>
        </w:rPr>
        <w:t>坐标</w:t>
      </w:r>
    </w:p>
    <w:p w:rsidR="00FD1667" w:rsidRPr="000F5698" w:rsidRDefault="00FD1667">
      <w:pPr>
        <w:pStyle w:val="ab"/>
        <w:ind w:left="105"/>
        <w:rPr>
          <w:color w:val="auto"/>
        </w:rPr>
      </w:pPr>
      <w:r w:rsidRPr="000F5698">
        <w:rPr>
          <w:color w:val="auto"/>
        </w:rPr>
        <w:t xml:space="preserve">    float randY = randomValueBetween(0.0, </w:t>
      </w:r>
    </w:p>
    <w:p w:rsidR="00FD1667" w:rsidRPr="000F5698" w:rsidRDefault="00FD1667">
      <w:pPr>
        <w:pStyle w:val="ab"/>
        <w:ind w:left="105"/>
        <w:rPr>
          <w:color w:val="auto"/>
        </w:rPr>
      </w:pPr>
      <w:r w:rsidRPr="000F5698">
        <w:rPr>
          <w:color w:val="auto"/>
        </w:rPr>
        <w:t xml:space="preserve">                                     winSize.height);</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计算一个飞机横穿屏幕的随机时间</w:t>
      </w:r>
    </w:p>
    <w:p w:rsidR="00FD1667" w:rsidRPr="000F5698" w:rsidRDefault="00FD1667">
      <w:pPr>
        <w:pStyle w:val="ab"/>
        <w:ind w:left="105"/>
        <w:rPr>
          <w:color w:val="auto"/>
        </w:rPr>
      </w:pPr>
      <w:r w:rsidRPr="000F5698">
        <w:rPr>
          <w:color w:val="auto"/>
        </w:rPr>
        <w:t xml:space="preserve">    float randDuration = randomValueBetween(1.5, 2.0);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创建一个新的飞机精灵</w:t>
      </w:r>
    </w:p>
    <w:p w:rsidR="00FD1667" w:rsidRPr="000F5698" w:rsidRDefault="00FD1667">
      <w:pPr>
        <w:pStyle w:val="ab"/>
        <w:ind w:left="105"/>
        <w:rPr>
          <w:color w:val="auto"/>
        </w:rPr>
      </w:pPr>
      <w:r w:rsidRPr="000F5698">
        <w:rPr>
          <w:color w:val="auto"/>
        </w:rPr>
        <w:t xml:space="preserve">    CCSprite *airObject = [airObjectsArray nextSprite];</w:t>
      </w:r>
    </w:p>
    <w:p w:rsidR="00FD1667" w:rsidRPr="000F5698" w:rsidRDefault="00FD1667">
      <w:pPr>
        <w:pStyle w:val="ab"/>
        <w:ind w:left="105"/>
        <w:rPr>
          <w:color w:val="auto"/>
        </w:rPr>
      </w:pPr>
      <w:r w:rsidRPr="000F5698">
        <w:rPr>
          <w:color w:val="auto"/>
        </w:rPr>
        <w:t xml:space="preserve">    [airObject stopAllActions];</w:t>
      </w:r>
    </w:p>
    <w:p w:rsidR="00FD1667" w:rsidRPr="000F5698" w:rsidRDefault="00FD1667">
      <w:pPr>
        <w:pStyle w:val="ab"/>
        <w:ind w:left="105"/>
        <w:rPr>
          <w:color w:val="auto"/>
        </w:rPr>
      </w:pPr>
      <w:r w:rsidRPr="000F5698">
        <w:rPr>
          <w:color w:val="auto"/>
        </w:rPr>
        <w:t xml:space="preserve">    airObject.visible = YES;</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设置初始位置</w:t>
      </w:r>
    </w:p>
    <w:p w:rsidR="00FD1667" w:rsidRPr="000F5698" w:rsidRDefault="00FD1667">
      <w:pPr>
        <w:pStyle w:val="ab"/>
        <w:ind w:left="105"/>
        <w:rPr>
          <w:color w:val="auto"/>
        </w:rPr>
      </w:pPr>
      <w:r w:rsidRPr="000F5698">
        <w:rPr>
          <w:color w:val="auto"/>
        </w:rPr>
        <w:t xml:space="preserve">    airObject.position = ccp(winSize.width+airObject.contentSize.width/2, randY);</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设置随机大小</w:t>
      </w:r>
    </w:p>
    <w:p w:rsidR="00FD1667" w:rsidRPr="000F5698" w:rsidRDefault="00FD1667">
      <w:pPr>
        <w:pStyle w:val="ab"/>
        <w:ind w:left="105"/>
        <w:rPr>
          <w:color w:val="auto"/>
        </w:rPr>
      </w:pPr>
      <w:r w:rsidRPr="000F5698">
        <w:rPr>
          <w:color w:val="auto"/>
        </w:rPr>
        <w:t xml:space="preserve">    int randNum = arc4random() % 3;</w:t>
      </w:r>
    </w:p>
    <w:p w:rsidR="00FD1667" w:rsidRPr="000F5698" w:rsidRDefault="00FD1667">
      <w:pPr>
        <w:pStyle w:val="ab"/>
        <w:ind w:left="105"/>
        <w:rPr>
          <w:color w:val="auto"/>
        </w:rPr>
      </w:pPr>
      <w:r w:rsidRPr="000F5698">
        <w:rPr>
          <w:color w:val="auto"/>
        </w:rPr>
        <w:t xml:space="preserve">    if (randNum == 0) {</w:t>
      </w:r>
    </w:p>
    <w:p w:rsidR="00FD1667" w:rsidRPr="000F5698" w:rsidRDefault="00FD1667">
      <w:pPr>
        <w:pStyle w:val="ab"/>
        <w:ind w:left="105"/>
        <w:rPr>
          <w:color w:val="auto"/>
        </w:rPr>
      </w:pPr>
      <w:r w:rsidRPr="000F5698">
        <w:rPr>
          <w:color w:val="auto"/>
        </w:rPr>
        <w:t xml:space="preserve">      airObject.scale = 0.5;</w:t>
      </w:r>
    </w:p>
    <w:p w:rsidR="00FD1667" w:rsidRPr="000F5698" w:rsidRDefault="00FD1667">
      <w:pPr>
        <w:pStyle w:val="ab"/>
        <w:ind w:left="105"/>
        <w:rPr>
          <w:color w:val="auto"/>
        </w:rPr>
      </w:pPr>
      <w:r w:rsidRPr="000F5698">
        <w:rPr>
          <w:color w:val="auto"/>
        </w:rPr>
        <w:t xml:space="preserve">    } else if (randNum == 1) {</w:t>
      </w:r>
    </w:p>
    <w:p w:rsidR="00FD1667" w:rsidRPr="000F5698" w:rsidRDefault="00FD1667">
      <w:pPr>
        <w:pStyle w:val="ab"/>
        <w:ind w:left="105"/>
        <w:rPr>
          <w:color w:val="auto"/>
        </w:rPr>
      </w:pPr>
      <w:r w:rsidRPr="000F5698">
        <w:rPr>
          <w:color w:val="auto"/>
        </w:rPr>
        <w:t xml:space="preserve">      airObject.scale = 0.8;</w:t>
      </w:r>
    </w:p>
    <w:p w:rsidR="00FD1667" w:rsidRPr="000F5698" w:rsidRDefault="00FD1667">
      <w:pPr>
        <w:pStyle w:val="ab"/>
        <w:ind w:left="105"/>
        <w:rPr>
          <w:color w:val="auto"/>
        </w:rPr>
      </w:pPr>
      <w:r w:rsidRPr="000F5698">
        <w:rPr>
          <w:color w:val="auto"/>
        </w:rPr>
        <w:t xml:space="preserve">    } else {</w:t>
      </w:r>
    </w:p>
    <w:p w:rsidR="00FD1667" w:rsidRPr="000F5698" w:rsidRDefault="00FD1667">
      <w:pPr>
        <w:pStyle w:val="ab"/>
        <w:ind w:left="105"/>
        <w:rPr>
          <w:color w:val="auto"/>
        </w:rPr>
      </w:pPr>
      <w:r w:rsidRPr="000F5698">
        <w:rPr>
          <w:color w:val="auto"/>
        </w:rPr>
        <w:t xml:space="preserve">      airObject.scale = 1.0;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让其穿过屏幕，然后消失</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id delayTime = [CCDelayTime actionWithDuration:4.0f];</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[airObject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t xml:space="preserve">    delayTime,</w:t>
      </w:r>
    </w:p>
    <w:p w:rsidR="00FD1667" w:rsidRPr="000F5698" w:rsidRDefault="00FD1667">
      <w:pPr>
        <w:pStyle w:val="ab"/>
        <w:ind w:left="105"/>
        <w:rPr>
          <w:color w:val="auto"/>
        </w:rPr>
      </w:pPr>
      <w:r w:rsidRPr="000F5698">
        <w:rPr>
          <w:color w:val="auto"/>
        </w:rPr>
        <w:t xml:space="preserve">    [CCMoveBy actionWithDuration:randDuration position:ccp(-winSize.width-airObject.contentSize.width, 0)],</w:t>
      </w:r>
    </w:p>
    <w:p w:rsidR="00FD1667" w:rsidRPr="000F5698" w:rsidRDefault="00FD1667">
      <w:pPr>
        <w:pStyle w:val="ab"/>
        <w:ind w:left="105"/>
        <w:rPr>
          <w:color w:val="auto"/>
        </w:rPr>
      </w:pPr>
      <w:r w:rsidRPr="000F5698">
        <w:rPr>
          <w:color w:val="auto"/>
        </w:rPr>
        <w:t xml:space="preserve">    [CCCallFuncN actionWithTarget:self selector:@selector(invisNode:)],</w:t>
      </w:r>
    </w:p>
    <w:p w:rsidR="00FD1667" w:rsidRPr="000F5698" w:rsidRDefault="00FD1667">
      <w:pPr>
        <w:pStyle w:val="ab"/>
        <w:ind w:left="105"/>
        <w:rPr>
          <w:color w:val="auto"/>
        </w:rPr>
      </w:pPr>
      <w:r w:rsidRPr="000F5698">
        <w:rPr>
          <w:color w:val="auto"/>
        </w:rPr>
        <w:t xml:space="preserve">    nil]];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添加奖赏玩家的金币</w:t>
      </w:r>
    </w:p>
    <w:p w:rsidR="00FD1667" w:rsidRPr="000F5698" w:rsidRDefault="00FD1667">
      <w:pPr>
        <w:pStyle w:val="ab"/>
        <w:ind w:left="105"/>
        <w:rPr>
          <w:color w:val="auto"/>
        </w:rPr>
      </w:pPr>
      <w:r w:rsidRPr="000F5698">
        <w:rPr>
          <w:color w:val="auto"/>
        </w:rPr>
        <w:t>-(void)updateCoins:(ccTime)dt{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判断是否该出现金币？</w:t>
      </w:r>
    </w:p>
    <w:p w:rsidR="00FD1667" w:rsidRPr="000F5698" w:rsidRDefault="00FD1667">
      <w:pPr>
        <w:pStyle w:val="ab"/>
        <w:ind w:left="105"/>
        <w:rPr>
          <w:color w:val="auto"/>
        </w:rPr>
      </w:pPr>
      <w:r w:rsidRPr="000F5698">
        <w:rPr>
          <w:color w:val="auto"/>
        </w:rPr>
        <w:t xml:space="preserve">  curTime = CACurrentMediaTime();</w:t>
      </w:r>
    </w:p>
    <w:p w:rsidR="00FD1667" w:rsidRPr="000F5698" w:rsidRDefault="00FD1667">
      <w:pPr>
        <w:pStyle w:val="ab"/>
        <w:ind w:left="105"/>
        <w:rPr>
          <w:color w:val="auto"/>
        </w:rPr>
      </w:pPr>
      <w:r w:rsidRPr="000F5698">
        <w:rPr>
          <w:color w:val="auto"/>
        </w:rPr>
        <w:t xml:space="preserve">  if (curTime &gt; nextCoinSpawn)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计算下一次出现金币的随机时间</w:t>
      </w:r>
    </w:p>
    <w:p w:rsidR="00FD1667" w:rsidRPr="000F5698" w:rsidRDefault="00FD1667">
      <w:pPr>
        <w:pStyle w:val="ab"/>
        <w:ind w:left="105"/>
        <w:rPr>
          <w:color w:val="auto"/>
        </w:rPr>
      </w:pPr>
      <w:r w:rsidRPr="000F5698">
        <w:rPr>
          <w:color w:val="auto"/>
        </w:rPr>
        <w:t xml:space="preserve">    float randSecs = randomValueBetween(3.0, 6.0);</w:t>
      </w:r>
    </w:p>
    <w:p w:rsidR="00FD1667" w:rsidRPr="000F5698" w:rsidRDefault="00FD1667">
      <w:pPr>
        <w:pStyle w:val="ab"/>
        <w:ind w:left="105"/>
        <w:rPr>
          <w:color w:val="auto"/>
        </w:rPr>
      </w:pPr>
      <w:r w:rsidRPr="000F5698">
        <w:rPr>
          <w:color w:val="auto"/>
        </w:rPr>
        <w:lastRenderedPageBreak/>
        <w:t xml:space="preserve">    nextCoinSpawn = randSecs + curTime;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计算一个随机的</w:t>
      </w:r>
      <w:r w:rsidRPr="000F5698">
        <w:rPr>
          <w:rFonts w:hint="eastAsia"/>
          <w:color w:val="auto"/>
        </w:rPr>
        <w:t>y</w:t>
      </w:r>
      <w:r w:rsidRPr="000F5698">
        <w:rPr>
          <w:rFonts w:hint="eastAsia"/>
          <w:color w:val="auto"/>
        </w:rPr>
        <w:t>坐标</w:t>
      </w:r>
    </w:p>
    <w:p w:rsidR="00FD1667" w:rsidRPr="000F5698" w:rsidRDefault="00FD1667">
      <w:pPr>
        <w:pStyle w:val="ab"/>
        <w:ind w:left="105"/>
        <w:rPr>
          <w:color w:val="auto"/>
        </w:rPr>
      </w:pPr>
      <w:r w:rsidRPr="000F5698">
        <w:rPr>
          <w:color w:val="auto"/>
        </w:rPr>
        <w:t xml:space="preserve">    float randY = randomValueBetween(winSize.height/2, </w:t>
      </w:r>
    </w:p>
    <w:p w:rsidR="00FD1667" w:rsidRPr="000F5698" w:rsidRDefault="00FD1667">
      <w:pPr>
        <w:pStyle w:val="ab"/>
        <w:ind w:left="105"/>
        <w:rPr>
          <w:color w:val="auto"/>
        </w:rPr>
      </w:pPr>
      <w:r w:rsidRPr="000F5698">
        <w:rPr>
          <w:color w:val="auto"/>
        </w:rPr>
        <w:t xml:space="preserve">                                     winSize.height-100);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float randCoinNumber = randomValueBetween(2.0, 5.0);</w:t>
      </w:r>
    </w:p>
    <w:p w:rsidR="00FD1667" w:rsidRPr="000F5698" w:rsidRDefault="00FD1667">
      <w:pPr>
        <w:pStyle w:val="ab"/>
        <w:ind w:left="105"/>
        <w:rPr>
          <w:color w:val="auto"/>
        </w:rPr>
      </w:pPr>
      <w:r w:rsidRPr="000F5698">
        <w:rPr>
          <w:color w:val="auto"/>
        </w:rPr>
        <w:t>//    int randNumber =int(randCoinNumber);</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计算金币穿越屏幕的随机时间</w:t>
      </w:r>
    </w:p>
    <w:p w:rsidR="00FD1667" w:rsidRPr="000F5698" w:rsidRDefault="00FD1667">
      <w:pPr>
        <w:pStyle w:val="ab"/>
        <w:ind w:left="105"/>
        <w:rPr>
          <w:color w:val="auto"/>
        </w:rPr>
      </w:pPr>
      <w:r w:rsidRPr="000F5698">
        <w:rPr>
          <w:color w:val="auto"/>
        </w:rPr>
        <w:t xml:space="preserve">    float randDuration = randomValueBetween(3.5, 5.0);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创建一堆金币</w:t>
      </w:r>
    </w:p>
    <w:p w:rsidR="00FD1667" w:rsidRPr="000F5698" w:rsidRDefault="00FD1667">
      <w:pPr>
        <w:pStyle w:val="ab"/>
        <w:ind w:left="105"/>
        <w:rPr>
          <w:color w:val="auto"/>
        </w:rPr>
      </w:pPr>
      <w:r w:rsidRPr="000F5698">
        <w:rPr>
          <w:color w:val="auto"/>
        </w:rPr>
        <w:t xml:space="preserve">    for (int i=1;i&lt;=randCoinNumber;i++)</w:t>
      </w:r>
    </w:p>
    <w:p w:rsidR="00FD1667" w:rsidRPr="000F5698" w:rsidRDefault="00FD1667">
      <w:pPr>
        <w:pStyle w:val="ab"/>
        <w:ind w:left="105"/>
        <w:rPr>
          <w:color w:val="auto"/>
        </w:rPr>
      </w:pPr>
      <w:r w:rsidRPr="000F5698">
        <w:rPr>
          <w:color w:val="auto"/>
        </w:rPr>
        <w:t xml:space="preserve">      for (int j=1;j&lt;=randCoinNumber;j++){</w:t>
      </w:r>
    </w:p>
    <w:p w:rsidR="00FD1667" w:rsidRPr="000F5698" w:rsidRDefault="00FD1667">
      <w:pPr>
        <w:pStyle w:val="ab"/>
        <w:ind w:left="105"/>
        <w:rPr>
          <w:color w:val="auto"/>
        </w:rPr>
      </w:pPr>
      <w:r w:rsidRPr="000F5698">
        <w:rPr>
          <w:color w:val="auto"/>
        </w:rPr>
        <w:t xml:space="preserve">    CCSprite *coins = [coinsArray nextSprite];</w:t>
      </w:r>
    </w:p>
    <w:p w:rsidR="00FD1667" w:rsidRPr="000F5698" w:rsidRDefault="00FD1667">
      <w:pPr>
        <w:pStyle w:val="ab"/>
        <w:ind w:left="105"/>
        <w:rPr>
          <w:color w:val="auto"/>
        </w:rPr>
      </w:pPr>
      <w:r w:rsidRPr="000F5698">
        <w:rPr>
          <w:color w:val="auto"/>
        </w:rPr>
        <w:t xml:space="preserve">    [coins stopAllActions];</w:t>
      </w:r>
    </w:p>
    <w:p w:rsidR="00FD1667" w:rsidRPr="000F5698" w:rsidRDefault="00FD1667">
      <w:pPr>
        <w:pStyle w:val="ab"/>
        <w:ind w:left="105"/>
        <w:rPr>
          <w:color w:val="auto"/>
        </w:rPr>
      </w:pPr>
      <w:r w:rsidRPr="000F5698">
        <w:rPr>
          <w:color w:val="auto"/>
        </w:rPr>
        <w:t xml:space="preserve">    coins.visible = YES;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设置其初始位置</w:t>
      </w:r>
    </w:p>
    <w:p w:rsidR="00FD1667" w:rsidRPr="000F5698" w:rsidRDefault="00FD1667">
      <w:pPr>
        <w:pStyle w:val="ab"/>
        <w:ind w:left="105"/>
        <w:rPr>
          <w:color w:val="auto"/>
        </w:rPr>
      </w:pPr>
      <w:r w:rsidRPr="000F5698">
        <w:rPr>
          <w:color w:val="auto"/>
        </w:rPr>
        <w:t xml:space="preserve">    coins.position = ccp(winSize.width+coins.contentSize.width/2+30*i, randY+30*j);</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让金币穿越屏幕，然后消失</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[coins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[CCMoveBy actionWithDuration:randDuration position:ccp(-winSize.width-coins.contentSize.width, 0)],</w:t>
      </w:r>
    </w:p>
    <w:p w:rsidR="00FD1667" w:rsidRPr="000F5698" w:rsidRDefault="00FD1667">
      <w:pPr>
        <w:pStyle w:val="ab"/>
        <w:ind w:left="105"/>
        <w:rPr>
          <w:color w:val="auto"/>
        </w:rPr>
      </w:pPr>
      <w:r w:rsidRPr="000F5698">
        <w:rPr>
          <w:color w:val="auto"/>
        </w:rPr>
        <w:t xml:space="preserve">      [CCCallFuncN actionWithTarget:self selector:@selector(invisNode:)],</w:t>
      </w:r>
    </w:p>
    <w:p w:rsidR="00FD1667" w:rsidRPr="000F5698" w:rsidRDefault="00FD1667">
      <w:pPr>
        <w:pStyle w:val="ab"/>
        <w:ind w:left="105"/>
        <w:rPr>
          <w:color w:val="auto"/>
        </w:rPr>
      </w:pPr>
      <w:r w:rsidRPr="000F5698">
        <w:rPr>
          <w:color w:val="auto"/>
        </w:rPr>
        <w:t xml:space="preserve">      nil]];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添加攻击玩家的导弹</w:t>
      </w:r>
    </w:p>
    <w:p w:rsidR="00FD1667" w:rsidRPr="000F5698" w:rsidRDefault="00FD1667">
      <w:pPr>
        <w:pStyle w:val="ab"/>
        <w:ind w:left="105"/>
        <w:rPr>
          <w:color w:val="auto"/>
        </w:rPr>
      </w:pPr>
      <w:r w:rsidRPr="000F5698">
        <w:rPr>
          <w:color w:val="auto"/>
        </w:rPr>
        <w:lastRenderedPageBreak/>
        <w:t xml:space="preserve">- (void)updateMissles:(ccTime)dt {    </w:t>
      </w:r>
    </w:p>
    <w:p w:rsidR="00FD1667" w:rsidRPr="000F5698" w:rsidRDefault="00FD1667">
      <w:pPr>
        <w:pStyle w:val="ab"/>
        <w:ind w:left="105"/>
        <w:rPr>
          <w:color w:val="auto"/>
        </w:rPr>
      </w:pPr>
      <w:r w:rsidRPr="000F5698">
        <w:rPr>
          <w:color w:val="auto"/>
        </w:rPr>
        <w:t xml:space="preserve">  CGSize winSize = [CCDirector sharedDirector].winSize;    </w:t>
      </w:r>
    </w:p>
    <w:p w:rsidR="00FD1667" w:rsidRPr="000F5698" w:rsidRDefault="00FD1667">
      <w:pPr>
        <w:pStyle w:val="ab"/>
        <w:ind w:left="105"/>
        <w:rPr>
          <w:color w:val="auto"/>
        </w:rPr>
      </w:pPr>
      <w:r w:rsidRPr="000F5698">
        <w:rPr>
          <w:color w:val="auto"/>
        </w:rPr>
        <w:t xml:space="preserve">  BOOL firstSpawn;</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判断是否是出现导弹的时间</w:t>
      </w:r>
    </w:p>
    <w:p w:rsidR="00FD1667" w:rsidRPr="000F5698" w:rsidRDefault="00FD1667">
      <w:pPr>
        <w:pStyle w:val="ab"/>
        <w:ind w:left="105"/>
        <w:rPr>
          <w:color w:val="auto"/>
        </w:rPr>
      </w:pPr>
      <w:r w:rsidRPr="000F5698">
        <w:rPr>
          <w:color w:val="auto"/>
        </w:rPr>
        <w:t xml:space="preserve">  curTime = CACurrentMediaTime();</w:t>
      </w:r>
    </w:p>
    <w:p w:rsidR="00FD1667" w:rsidRPr="000F5698" w:rsidRDefault="00FD1667">
      <w:pPr>
        <w:pStyle w:val="ab"/>
        <w:ind w:left="105"/>
        <w:rPr>
          <w:color w:val="auto"/>
        </w:rPr>
      </w:pPr>
      <w:r w:rsidRPr="000F5698">
        <w:rPr>
          <w:color w:val="auto"/>
        </w:rPr>
        <w:t xml:space="preserve">  if (curTime &gt; nextMissleSpawn)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计算下一次出现导弹的时间</w:t>
      </w:r>
    </w:p>
    <w:p w:rsidR="00FD1667" w:rsidRPr="000F5698" w:rsidRDefault="00FD1667">
      <w:pPr>
        <w:pStyle w:val="ab"/>
        <w:ind w:left="105"/>
        <w:rPr>
          <w:color w:val="auto"/>
        </w:rPr>
      </w:pPr>
      <w:r w:rsidRPr="000F5698">
        <w:rPr>
          <w:color w:val="auto"/>
        </w:rPr>
        <w:t xml:space="preserve">    float randSecs = randomValueBetween(15.0, 18.0);</w:t>
      </w:r>
    </w:p>
    <w:p w:rsidR="00FD1667" w:rsidRPr="000F5698" w:rsidRDefault="00FD1667">
      <w:pPr>
        <w:pStyle w:val="ab"/>
        <w:ind w:left="105"/>
        <w:rPr>
          <w:color w:val="auto"/>
        </w:rPr>
      </w:pPr>
      <w:r w:rsidRPr="000F5698">
        <w:rPr>
          <w:color w:val="auto"/>
        </w:rPr>
        <w:t xml:space="preserve">    nextMissleSpawn = randSecs + curTime;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计算一个随机的</w:t>
      </w:r>
      <w:r w:rsidRPr="000F5698">
        <w:rPr>
          <w:rFonts w:hint="eastAsia"/>
          <w:color w:val="auto"/>
        </w:rPr>
        <w:t>y</w:t>
      </w:r>
      <w:r w:rsidRPr="000F5698">
        <w:rPr>
          <w:rFonts w:hint="eastAsia"/>
          <w:color w:val="auto"/>
        </w:rPr>
        <w:t>坐标</w:t>
      </w:r>
    </w:p>
    <w:p w:rsidR="00FD1667" w:rsidRPr="000F5698" w:rsidRDefault="00FD1667">
      <w:pPr>
        <w:pStyle w:val="ab"/>
        <w:ind w:left="105"/>
        <w:rPr>
          <w:color w:val="auto"/>
        </w:rPr>
      </w:pPr>
      <w:r w:rsidRPr="000F5698">
        <w:rPr>
          <w:color w:val="auto"/>
        </w:rPr>
        <w:t xml:space="preserve">    float randY = randomValueBetween(0.0, </w:t>
      </w:r>
    </w:p>
    <w:p w:rsidR="00FD1667" w:rsidRPr="000F5698" w:rsidRDefault="00FD1667">
      <w:pPr>
        <w:pStyle w:val="ab"/>
        <w:ind w:left="105"/>
        <w:rPr>
          <w:color w:val="auto"/>
        </w:rPr>
      </w:pPr>
      <w:r w:rsidRPr="000F5698">
        <w:rPr>
          <w:color w:val="auto"/>
        </w:rPr>
        <w:t xml:space="preserve">                                     winSize.height);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计算让导弹飞过屏幕的随机时间</w:t>
      </w:r>
    </w:p>
    <w:p w:rsidR="00FD1667" w:rsidRPr="000F5698" w:rsidRDefault="00FD1667">
      <w:pPr>
        <w:pStyle w:val="ab"/>
        <w:ind w:left="105"/>
        <w:rPr>
          <w:color w:val="auto"/>
        </w:rPr>
      </w:pPr>
      <w:r w:rsidRPr="000F5698">
        <w:rPr>
          <w:color w:val="auto"/>
        </w:rPr>
        <w:t xml:space="preserve">    float randDuration = randomValueBetween(0.3, 0.5);</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创建一个新的导弹精灵</w:t>
      </w:r>
    </w:p>
    <w:p w:rsidR="00FD1667" w:rsidRPr="000F5698" w:rsidRDefault="00FD1667">
      <w:pPr>
        <w:pStyle w:val="ab"/>
        <w:ind w:left="105"/>
        <w:rPr>
          <w:color w:val="auto"/>
        </w:rPr>
      </w:pPr>
      <w:r w:rsidRPr="000F5698">
        <w:rPr>
          <w:color w:val="auto"/>
        </w:rPr>
        <w:t xml:space="preserve">    CCSprite *missle = [missleArray nextSprite];</w:t>
      </w:r>
    </w:p>
    <w:p w:rsidR="00FD1667" w:rsidRPr="000F5698" w:rsidRDefault="00FD1667">
      <w:pPr>
        <w:pStyle w:val="ab"/>
        <w:ind w:left="105"/>
        <w:rPr>
          <w:color w:val="auto"/>
        </w:rPr>
      </w:pPr>
      <w:r w:rsidRPr="000F5698">
        <w:rPr>
          <w:color w:val="auto"/>
        </w:rPr>
        <w:t xml:space="preserve">    [missle stopAllActions];</w:t>
      </w:r>
    </w:p>
    <w:p w:rsidR="00FD1667" w:rsidRPr="000F5698" w:rsidRDefault="00FD1667">
      <w:pPr>
        <w:pStyle w:val="ab"/>
        <w:ind w:left="105"/>
        <w:rPr>
          <w:color w:val="auto"/>
        </w:rPr>
      </w:pPr>
      <w:r w:rsidRPr="000F5698">
        <w:rPr>
          <w:color w:val="auto"/>
        </w:rPr>
        <w:t xml:space="preserve">    missle.visible = YES;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设置其初始位置</w:t>
      </w:r>
    </w:p>
    <w:p w:rsidR="00FD1667" w:rsidRPr="000F5698" w:rsidRDefault="00FD1667">
      <w:pPr>
        <w:pStyle w:val="ab"/>
        <w:ind w:left="105"/>
        <w:rPr>
          <w:color w:val="auto"/>
        </w:rPr>
      </w:pPr>
      <w:r w:rsidRPr="000F5698">
        <w:rPr>
          <w:color w:val="auto"/>
        </w:rPr>
        <w:t xml:space="preserve">    missle.position = ccp(winSize.width+missle.contentSize.width/2, randY);</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设置其随机大小</w:t>
      </w:r>
    </w:p>
    <w:p w:rsidR="00FD1667" w:rsidRPr="000F5698" w:rsidRDefault="00FD1667">
      <w:pPr>
        <w:pStyle w:val="ab"/>
        <w:ind w:left="105"/>
        <w:rPr>
          <w:color w:val="auto"/>
        </w:rPr>
      </w:pPr>
      <w:r w:rsidRPr="000F5698">
        <w:rPr>
          <w:color w:val="auto"/>
        </w:rPr>
        <w:t xml:space="preserve">    int randNum = arc4random() % 3;</w:t>
      </w:r>
    </w:p>
    <w:p w:rsidR="00FD1667" w:rsidRPr="000F5698" w:rsidRDefault="00FD1667">
      <w:pPr>
        <w:pStyle w:val="ab"/>
        <w:ind w:left="105"/>
        <w:rPr>
          <w:color w:val="auto"/>
        </w:rPr>
      </w:pPr>
      <w:r w:rsidRPr="000F5698">
        <w:rPr>
          <w:color w:val="auto"/>
        </w:rPr>
        <w:t xml:space="preserve">    if (randNum == 0) {</w:t>
      </w:r>
    </w:p>
    <w:p w:rsidR="00FD1667" w:rsidRPr="000F5698" w:rsidRDefault="00FD1667">
      <w:pPr>
        <w:pStyle w:val="ab"/>
        <w:ind w:left="105"/>
        <w:rPr>
          <w:color w:val="auto"/>
        </w:rPr>
      </w:pPr>
      <w:r w:rsidRPr="000F5698">
        <w:rPr>
          <w:color w:val="auto"/>
        </w:rPr>
        <w:t xml:space="preserve">      missle.scale = 0.5;</w:t>
      </w:r>
    </w:p>
    <w:p w:rsidR="00FD1667" w:rsidRPr="000F5698" w:rsidRDefault="00FD1667">
      <w:pPr>
        <w:pStyle w:val="ab"/>
        <w:ind w:left="105"/>
        <w:rPr>
          <w:color w:val="auto"/>
        </w:rPr>
      </w:pPr>
      <w:r w:rsidRPr="000F5698">
        <w:rPr>
          <w:color w:val="auto"/>
        </w:rPr>
        <w:t xml:space="preserve">    } else if (randNum == 1) {</w:t>
      </w:r>
    </w:p>
    <w:p w:rsidR="00FD1667" w:rsidRPr="000F5698" w:rsidRDefault="00FD1667">
      <w:pPr>
        <w:pStyle w:val="ab"/>
        <w:ind w:left="105"/>
        <w:rPr>
          <w:color w:val="auto"/>
        </w:rPr>
      </w:pPr>
      <w:r w:rsidRPr="000F5698">
        <w:rPr>
          <w:color w:val="auto"/>
        </w:rPr>
        <w:t xml:space="preserve">      missle.scale = 0.7;</w:t>
      </w:r>
    </w:p>
    <w:p w:rsidR="00FD1667" w:rsidRPr="000F5698" w:rsidRDefault="00FD1667">
      <w:pPr>
        <w:pStyle w:val="ab"/>
        <w:ind w:left="105"/>
        <w:rPr>
          <w:color w:val="auto"/>
        </w:rPr>
      </w:pPr>
      <w:r w:rsidRPr="000F5698">
        <w:rPr>
          <w:color w:val="auto"/>
        </w:rPr>
        <w:t xml:space="preserve">    } else {</w:t>
      </w:r>
    </w:p>
    <w:p w:rsidR="00FD1667" w:rsidRPr="000F5698" w:rsidRDefault="00FD1667">
      <w:pPr>
        <w:pStyle w:val="ab"/>
        <w:ind w:left="105"/>
        <w:rPr>
          <w:color w:val="auto"/>
        </w:rPr>
      </w:pPr>
      <w:r w:rsidRPr="000F5698">
        <w:rPr>
          <w:color w:val="auto"/>
        </w:rPr>
        <w:t xml:space="preserve">      missle.scale = 0.8;</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if(firstSpawn!=NO){</w:t>
      </w:r>
    </w:p>
    <w:p w:rsidR="00FD1667" w:rsidRPr="000F5698" w:rsidRDefault="00FD1667">
      <w:pPr>
        <w:pStyle w:val="ab"/>
        <w:ind w:left="105"/>
        <w:rPr>
          <w:rFonts w:hint="eastAsia"/>
          <w:color w:val="auto"/>
        </w:rPr>
      </w:pPr>
      <w:r w:rsidRPr="000F5698">
        <w:rPr>
          <w:rFonts w:hint="eastAsia"/>
          <w:color w:val="auto"/>
        </w:rPr>
        <w:t>//play sound</w:t>
      </w:r>
    </w:p>
    <w:p w:rsidR="00FD1667" w:rsidRPr="000F5698" w:rsidRDefault="00FD1667">
      <w:pPr>
        <w:pStyle w:val="ab"/>
        <w:ind w:left="105"/>
        <w:rPr>
          <w:color w:val="auto"/>
        </w:rPr>
      </w:pPr>
      <w:r w:rsidRPr="000F5698">
        <w:rPr>
          <w:color w:val="auto"/>
        </w:rPr>
        <w:t xml:space="preserve">    }   </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让导弹穿过屏幕然后消失</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id delayTime = [CCDelayTime actionWithDuration:4.0f];</w:t>
      </w:r>
    </w:p>
    <w:p w:rsidR="00FD1667" w:rsidRPr="000F5698" w:rsidRDefault="00FD1667">
      <w:pPr>
        <w:pStyle w:val="ab"/>
        <w:ind w:left="105"/>
        <w:rPr>
          <w:color w:val="auto"/>
        </w:rPr>
      </w:pPr>
      <w:r w:rsidRPr="000F5698">
        <w:rPr>
          <w:color w:val="auto"/>
        </w:rPr>
        <w:t xml:space="preserve">    [missle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t xml:space="preserve">      delayTime,</w:t>
      </w:r>
    </w:p>
    <w:p w:rsidR="00FD1667" w:rsidRPr="000F5698" w:rsidRDefault="00FD1667">
      <w:pPr>
        <w:pStyle w:val="ab"/>
        <w:ind w:left="105"/>
        <w:rPr>
          <w:color w:val="auto"/>
        </w:rPr>
      </w:pPr>
      <w:r w:rsidRPr="000F5698">
        <w:rPr>
          <w:color w:val="auto"/>
        </w:rPr>
        <w:t xml:space="preserve">      [CCMoveBy actionWithDuration:randDuration position:ccp(-winSize.width-missle.contentSize.width, 0)],</w:t>
      </w:r>
    </w:p>
    <w:p w:rsidR="00FD1667" w:rsidRPr="000F5698" w:rsidRDefault="00FD1667">
      <w:pPr>
        <w:pStyle w:val="ab"/>
        <w:ind w:left="105"/>
        <w:rPr>
          <w:color w:val="auto"/>
        </w:rPr>
      </w:pPr>
      <w:r w:rsidRPr="000F5698">
        <w:rPr>
          <w:color w:val="auto"/>
        </w:rPr>
        <w:t xml:space="preserve">      [CCCallFuncN actionWithTarget:self selector:@selector(invisNode:)],</w:t>
      </w:r>
    </w:p>
    <w:p w:rsidR="00FD1667" w:rsidRPr="000F5698" w:rsidRDefault="00FD1667">
      <w:pPr>
        <w:pStyle w:val="ab"/>
        <w:ind w:left="105"/>
        <w:rPr>
          <w:color w:val="auto"/>
        </w:rPr>
      </w:pPr>
      <w:r w:rsidRPr="000F5698">
        <w:rPr>
          <w:color w:val="auto"/>
        </w:rPr>
        <w:t xml:space="preserve">      nil]];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firstSpawn = YES;</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r w:rsidRPr="000F5698">
        <w:rPr>
          <w:color w:val="auto"/>
        </w:rPr>
        <w:t>//</w:t>
      </w:r>
      <w:r w:rsidRPr="000F5698">
        <w:rPr>
          <w:rFonts w:hint="eastAsia"/>
          <w:color w:val="auto"/>
        </w:rPr>
        <w:t>添加对玩家提供疗伤的急救包</w:t>
      </w:r>
    </w:p>
    <w:p w:rsidR="00FD1667" w:rsidRPr="000F5698" w:rsidRDefault="00FD1667">
      <w:pPr>
        <w:pStyle w:val="ab"/>
        <w:ind w:left="105"/>
        <w:rPr>
          <w:color w:val="auto"/>
        </w:rPr>
      </w:pPr>
      <w:r w:rsidRPr="000F5698">
        <w:rPr>
          <w:color w:val="auto"/>
        </w:rPr>
        <w:t xml:space="preserve">- (void)updateAid:(ccTime)dt {    </w:t>
      </w:r>
    </w:p>
    <w:p w:rsidR="00FD1667" w:rsidRPr="000F5698" w:rsidRDefault="00FD1667">
      <w:pPr>
        <w:pStyle w:val="ab"/>
        <w:ind w:left="105"/>
        <w:rPr>
          <w:color w:val="auto"/>
        </w:rPr>
      </w:pPr>
      <w:r w:rsidRPr="000F5698">
        <w:rPr>
          <w:color w:val="auto"/>
        </w:rPr>
        <w:t xml:space="preserve">  CGSize winSize = [CCDirector sharedDirector].winSize;    </w:t>
      </w:r>
    </w:p>
    <w:p w:rsidR="00FD1667" w:rsidRPr="000F5698" w:rsidRDefault="00FD1667">
      <w:pPr>
        <w:pStyle w:val="ab"/>
        <w:ind w:left="105"/>
        <w:rPr>
          <w:color w:val="auto"/>
        </w:rPr>
      </w:pP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判断是否出现急救包</w:t>
      </w:r>
    </w:p>
    <w:p w:rsidR="00FD1667" w:rsidRPr="000F5698" w:rsidRDefault="00FD1667">
      <w:pPr>
        <w:pStyle w:val="ab"/>
        <w:ind w:left="105"/>
        <w:rPr>
          <w:color w:val="auto"/>
        </w:rPr>
      </w:pPr>
      <w:r w:rsidRPr="000F5698">
        <w:rPr>
          <w:color w:val="auto"/>
        </w:rPr>
        <w:t xml:space="preserve">  curTime = CACurrentMediaTime();</w:t>
      </w:r>
    </w:p>
    <w:p w:rsidR="00FD1667" w:rsidRPr="000F5698" w:rsidRDefault="00FD1667">
      <w:pPr>
        <w:pStyle w:val="ab"/>
        <w:ind w:left="105"/>
        <w:rPr>
          <w:color w:val="auto"/>
        </w:rPr>
      </w:pPr>
      <w:r w:rsidRPr="000F5698">
        <w:rPr>
          <w:color w:val="auto"/>
        </w:rPr>
        <w:t xml:space="preserve">  if (curTime &gt; nextAid)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计算下一次出现急救包的时间</w:t>
      </w:r>
    </w:p>
    <w:p w:rsidR="00FD1667" w:rsidRPr="000F5698" w:rsidRDefault="00FD1667">
      <w:pPr>
        <w:pStyle w:val="ab"/>
        <w:ind w:left="105"/>
        <w:rPr>
          <w:color w:val="auto"/>
        </w:rPr>
      </w:pPr>
      <w:r w:rsidRPr="000F5698">
        <w:rPr>
          <w:color w:val="auto"/>
        </w:rPr>
        <w:t xml:space="preserve">    float randSecs = randomValueBetween(18.0, 20.0);</w:t>
      </w:r>
    </w:p>
    <w:p w:rsidR="00FD1667" w:rsidRPr="000F5698" w:rsidRDefault="00FD1667">
      <w:pPr>
        <w:pStyle w:val="ab"/>
        <w:ind w:left="105"/>
        <w:rPr>
          <w:color w:val="auto"/>
        </w:rPr>
      </w:pPr>
      <w:r w:rsidRPr="000F5698">
        <w:rPr>
          <w:color w:val="auto"/>
        </w:rPr>
        <w:t xml:space="preserve">    nextAid = randSecs + curTime;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计算一个随机的</w:t>
      </w:r>
      <w:r w:rsidRPr="000F5698">
        <w:rPr>
          <w:rFonts w:hint="eastAsia"/>
          <w:color w:val="auto"/>
        </w:rPr>
        <w:t>y</w:t>
      </w:r>
      <w:r w:rsidRPr="000F5698">
        <w:rPr>
          <w:rFonts w:hint="eastAsia"/>
          <w:color w:val="auto"/>
        </w:rPr>
        <w:t>坐标</w:t>
      </w:r>
    </w:p>
    <w:p w:rsidR="00FD1667" w:rsidRPr="000F5698" w:rsidRDefault="00FD1667">
      <w:pPr>
        <w:pStyle w:val="ab"/>
        <w:ind w:left="105"/>
        <w:rPr>
          <w:color w:val="auto"/>
        </w:rPr>
      </w:pPr>
      <w:r w:rsidRPr="000F5698">
        <w:rPr>
          <w:color w:val="auto"/>
        </w:rPr>
        <w:t xml:space="preserve">    float randY = randomValueBetween(0.0, </w:t>
      </w:r>
    </w:p>
    <w:p w:rsidR="00FD1667" w:rsidRPr="000F5698" w:rsidRDefault="00FD1667">
      <w:pPr>
        <w:pStyle w:val="ab"/>
        <w:ind w:left="105"/>
        <w:rPr>
          <w:color w:val="auto"/>
        </w:rPr>
      </w:pPr>
      <w:r w:rsidRPr="000F5698">
        <w:rPr>
          <w:color w:val="auto"/>
        </w:rPr>
        <w:t xml:space="preserve">                                     winSize.height);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计算急救包穿过屏幕的随机时间</w:t>
      </w:r>
    </w:p>
    <w:p w:rsidR="00FD1667" w:rsidRPr="000F5698" w:rsidRDefault="00FD1667">
      <w:pPr>
        <w:pStyle w:val="ab"/>
        <w:ind w:left="105"/>
        <w:rPr>
          <w:color w:val="auto"/>
        </w:rPr>
      </w:pPr>
      <w:r w:rsidRPr="000F5698">
        <w:rPr>
          <w:color w:val="auto"/>
        </w:rPr>
        <w:t xml:space="preserve">    float randDuration = randomValueBetween(2.5, 4.0);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创建一个新的急救包精灵</w:t>
      </w:r>
    </w:p>
    <w:p w:rsidR="00FD1667" w:rsidRPr="000F5698" w:rsidRDefault="00FD1667">
      <w:pPr>
        <w:pStyle w:val="ab"/>
        <w:ind w:left="105"/>
        <w:rPr>
          <w:color w:val="auto"/>
        </w:rPr>
      </w:pPr>
      <w:r w:rsidRPr="000F5698">
        <w:rPr>
          <w:color w:val="auto"/>
        </w:rPr>
        <w:t xml:space="preserve">    CCSprite *aid = [aidArray nextSprite];</w:t>
      </w:r>
    </w:p>
    <w:p w:rsidR="00FD1667" w:rsidRPr="000F5698" w:rsidRDefault="00FD1667">
      <w:pPr>
        <w:pStyle w:val="ab"/>
        <w:ind w:left="105"/>
        <w:rPr>
          <w:color w:val="auto"/>
        </w:rPr>
      </w:pPr>
      <w:r w:rsidRPr="000F5698">
        <w:rPr>
          <w:color w:val="auto"/>
        </w:rPr>
        <w:t xml:space="preserve">    [aid stopAllActions];</w:t>
      </w:r>
    </w:p>
    <w:p w:rsidR="00FD1667" w:rsidRPr="000F5698" w:rsidRDefault="00FD1667">
      <w:pPr>
        <w:pStyle w:val="ab"/>
        <w:ind w:left="105"/>
        <w:rPr>
          <w:color w:val="auto"/>
        </w:rPr>
      </w:pPr>
      <w:r w:rsidRPr="000F5698">
        <w:rPr>
          <w:color w:val="auto"/>
        </w:rPr>
        <w:lastRenderedPageBreak/>
        <w:t xml:space="preserve">    aid.visible = YES;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设置其初始位置</w:t>
      </w:r>
    </w:p>
    <w:p w:rsidR="00FD1667" w:rsidRPr="000F5698" w:rsidRDefault="00FD1667">
      <w:pPr>
        <w:pStyle w:val="ab"/>
        <w:ind w:left="105"/>
        <w:rPr>
          <w:color w:val="auto"/>
        </w:rPr>
      </w:pPr>
      <w:r w:rsidRPr="000F5698">
        <w:rPr>
          <w:color w:val="auto"/>
        </w:rPr>
        <w:t xml:space="preserve">    aid.position = ccp(winSize.width+aid.contentSize.width/2, randY);</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设置其随机大小</w:t>
      </w:r>
    </w:p>
    <w:p w:rsidR="00FD1667" w:rsidRPr="000F5698" w:rsidRDefault="00FD1667">
      <w:pPr>
        <w:pStyle w:val="ab"/>
        <w:ind w:left="105"/>
        <w:rPr>
          <w:color w:val="auto"/>
        </w:rPr>
      </w:pPr>
      <w:r w:rsidRPr="000F5698">
        <w:rPr>
          <w:color w:val="auto"/>
        </w:rPr>
        <w:t xml:space="preserve">    int randNum = arc4random() % 3;</w:t>
      </w:r>
    </w:p>
    <w:p w:rsidR="00FD1667" w:rsidRPr="000F5698" w:rsidRDefault="00FD1667">
      <w:pPr>
        <w:pStyle w:val="ab"/>
        <w:ind w:left="105"/>
        <w:rPr>
          <w:color w:val="auto"/>
        </w:rPr>
      </w:pPr>
      <w:r w:rsidRPr="000F5698">
        <w:rPr>
          <w:color w:val="auto"/>
        </w:rPr>
        <w:t xml:space="preserve">    if (randNum == 0) {</w:t>
      </w:r>
    </w:p>
    <w:p w:rsidR="00FD1667" w:rsidRPr="000F5698" w:rsidRDefault="00FD1667">
      <w:pPr>
        <w:pStyle w:val="ab"/>
        <w:ind w:left="105"/>
        <w:rPr>
          <w:color w:val="auto"/>
        </w:rPr>
      </w:pPr>
      <w:r w:rsidRPr="000F5698">
        <w:rPr>
          <w:color w:val="auto"/>
        </w:rPr>
        <w:t xml:space="preserve">      aid.scale = 0.45;</w:t>
      </w:r>
    </w:p>
    <w:p w:rsidR="00FD1667" w:rsidRPr="000F5698" w:rsidRDefault="00FD1667">
      <w:pPr>
        <w:pStyle w:val="ab"/>
        <w:ind w:left="105"/>
        <w:rPr>
          <w:color w:val="auto"/>
        </w:rPr>
      </w:pPr>
      <w:r w:rsidRPr="000F5698">
        <w:rPr>
          <w:color w:val="auto"/>
        </w:rPr>
        <w:t xml:space="preserve">    } else if (randNum == 1) {</w:t>
      </w:r>
    </w:p>
    <w:p w:rsidR="00FD1667" w:rsidRPr="000F5698" w:rsidRDefault="00FD1667">
      <w:pPr>
        <w:pStyle w:val="ab"/>
        <w:ind w:left="105"/>
        <w:rPr>
          <w:color w:val="auto"/>
        </w:rPr>
      </w:pPr>
      <w:r w:rsidRPr="000F5698">
        <w:rPr>
          <w:color w:val="auto"/>
        </w:rPr>
        <w:t xml:space="preserve">      aid.scale = 0.65;</w:t>
      </w:r>
    </w:p>
    <w:p w:rsidR="00FD1667" w:rsidRPr="000F5698" w:rsidRDefault="00FD1667">
      <w:pPr>
        <w:pStyle w:val="ab"/>
        <w:ind w:left="105"/>
        <w:rPr>
          <w:color w:val="auto"/>
        </w:rPr>
      </w:pPr>
      <w:r w:rsidRPr="000F5698">
        <w:rPr>
          <w:color w:val="auto"/>
        </w:rPr>
        <w:t xml:space="preserve">    } else {</w:t>
      </w:r>
    </w:p>
    <w:p w:rsidR="00FD1667" w:rsidRPr="000F5698" w:rsidRDefault="00FD1667">
      <w:pPr>
        <w:pStyle w:val="ab"/>
        <w:ind w:left="105"/>
        <w:rPr>
          <w:color w:val="auto"/>
        </w:rPr>
      </w:pPr>
      <w:r w:rsidRPr="000F5698">
        <w:rPr>
          <w:color w:val="auto"/>
        </w:rPr>
        <w:t xml:space="preserve">      aid.scale = 0.9;</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 xml:space="preserve">    // </w:t>
      </w:r>
      <w:r w:rsidRPr="000F5698">
        <w:rPr>
          <w:rFonts w:hint="eastAsia"/>
          <w:color w:val="auto"/>
        </w:rPr>
        <w:t>让急救包穿过屏幕然后消失</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id delayTime = [CCDelayTime actionWithDuration:4.0f];</w:t>
      </w:r>
    </w:p>
    <w:p w:rsidR="00FD1667" w:rsidRPr="000F5698" w:rsidRDefault="00FD1667">
      <w:pPr>
        <w:pStyle w:val="ab"/>
        <w:ind w:left="105"/>
        <w:rPr>
          <w:color w:val="auto"/>
        </w:rPr>
      </w:pPr>
      <w:r w:rsidRPr="000F5698">
        <w:rPr>
          <w:color w:val="auto"/>
        </w:rPr>
        <w:t xml:space="preserve">    [aid runAction:</w:t>
      </w:r>
    </w:p>
    <w:p w:rsidR="00FD1667" w:rsidRPr="000F5698" w:rsidRDefault="00FD1667">
      <w:pPr>
        <w:pStyle w:val="ab"/>
        <w:ind w:left="105"/>
        <w:rPr>
          <w:color w:val="auto"/>
        </w:rPr>
      </w:pPr>
      <w:r w:rsidRPr="000F5698">
        <w:rPr>
          <w:color w:val="auto"/>
        </w:rPr>
        <w:t xml:space="preserve">     [CCSequence actions:</w:t>
      </w:r>
    </w:p>
    <w:p w:rsidR="00FD1667" w:rsidRPr="000F5698" w:rsidRDefault="00FD1667">
      <w:pPr>
        <w:pStyle w:val="ab"/>
        <w:ind w:left="105"/>
        <w:rPr>
          <w:color w:val="auto"/>
        </w:rPr>
      </w:pPr>
      <w:r w:rsidRPr="000F5698">
        <w:rPr>
          <w:color w:val="auto"/>
        </w:rPr>
        <w:t xml:space="preserve">      delayTime,</w:t>
      </w:r>
    </w:p>
    <w:p w:rsidR="00FD1667" w:rsidRPr="000F5698" w:rsidRDefault="00FD1667">
      <w:pPr>
        <w:pStyle w:val="ab"/>
        <w:ind w:left="105"/>
        <w:rPr>
          <w:color w:val="auto"/>
        </w:rPr>
      </w:pPr>
      <w:r w:rsidRPr="000F5698">
        <w:rPr>
          <w:color w:val="auto"/>
        </w:rPr>
        <w:t xml:space="preserve">      [CCMoveBy actionWithDuration:randDuration position:ccp(-winSize.width-aid.contentSize.width, 0)],</w:t>
      </w:r>
    </w:p>
    <w:p w:rsidR="00FD1667" w:rsidRPr="000F5698" w:rsidRDefault="00FD1667">
      <w:pPr>
        <w:pStyle w:val="ab"/>
        <w:ind w:left="105"/>
        <w:rPr>
          <w:color w:val="auto"/>
        </w:rPr>
      </w:pPr>
      <w:r w:rsidRPr="000F5698">
        <w:rPr>
          <w:color w:val="auto"/>
        </w:rPr>
        <w:t xml:space="preserve">      [CCCallFuncN actionWithTarget:self selector:@selector(invisNode:)],</w:t>
      </w:r>
    </w:p>
    <w:p w:rsidR="00FD1667" w:rsidRPr="000F5698" w:rsidRDefault="00FD1667">
      <w:pPr>
        <w:pStyle w:val="ab"/>
        <w:ind w:left="105"/>
        <w:rPr>
          <w:color w:val="auto"/>
        </w:rPr>
      </w:pPr>
      <w:r w:rsidRPr="000F5698">
        <w:rPr>
          <w:color w:val="auto"/>
        </w:rPr>
        <w:t xml:space="preserve">      nil]];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rsidP="00FD778B">
      <w:pPr>
        <w:ind w:firstLine="420"/>
        <w:rPr>
          <w:rFonts w:hint="eastAsia"/>
        </w:rPr>
      </w:pPr>
      <w:r w:rsidRPr="000F5698">
        <w:rPr>
          <w:rFonts w:hint="eastAsia"/>
        </w:rPr>
        <w:t>在各方法的实现代码前，添加了一个</w:t>
      </w:r>
      <w:r w:rsidRPr="000F5698">
        <w:rPr>
          <w:rFonts w:hint="eastAsia"/>
        </w:rPr>
        <w:t>randomValueBetween</w:t>
      </w:r>
      <w:r w:rsidRPr="000F5698">
        <w:rPr>
          <w:rFonts w:hint="eastAsia"/>
        </w:rPr>
        <w:t>随机函数，用于获取两个数值间的随机值。</w:t>
      </w:r>
    </w:p>
    <w:p w:rsidR="00FD1667" w:rsidRPr="000F5698" w:rsidRDefault="00FD1667" w:rsidP="00FD778B">
      <w:pPr>
        <w:ind w:firstLine="420"/>
        <w:rPr>
          <w:rFonts w:hint="eastAsia"/>
        </w:rPr>
      </w:pPr>
      <w:r w:rsidRPr="000F5698">
        <w:rPr>
          <w:rFonts w:hint="eastAsia"/>
        </w:rPr>
        <w:t>接下来看</w:t>
      </w:r>
      <w:r w:rsidRPr="000F5698">
        <w:rPr>
          <w:rFonts w:hint="eastAsia"/>
        </w:rPr>
        <w:t>setupArrays</w:t>
      </w:r>
      <w:r w:rsidRPr="000F5698">
        <w:rPr>
          <w:rFonts w:hint="eastAsia"/>
        </w:rPr>
        <w:t>方法的实现代码，其中调用</w:t>
      </w:r>
      <w:r w:rsidRPr="000F5698">
        <w:rPr>
          <w:rFonts w:hint="eastAsia"/>
        </w:rPr>
        <w:t>SpriteArray</w:t>
      </w:r>
      <w:r w:rsidRPr="000F5698">
        <w:rPr>
          <w:rFonts w:hint="eastAsia"/>
        </w:rPr>
        <w:t>的实例方法创建并初始化了几个精灵数组，分别代表导弹，地面怪物，空中的飞机，金币和急救包。</w:t>
      </w:r>
    </w:p>
    <w:p w:rsidR="00FD1667" w:rsidRPr="000F5698" w:rsidRDefault="00FD1667" w:rsidP="00FD778B">
      <w:pPr>
        <w:ind w:firstLine="420"/>
        <w:rPr>
          <w:rFonts w:hint="eastAsia"/>
        </w:rPr>
      </w:pPr>
      <w:r w:rsidRPr="000F5698">
        <w:rPr>
          <w:rFonts w:hint="eastAsia"/>
        </w:rPr>
        <w:t>接下来的几个方法非常类似，这里只详细解释用于添加导弹的</w:t>
      </w:r>
      <w:r w:rsidRPr="000F5698">
        <w:rPr>
          <w:rFonts w:hint="eastAsia"/>
        </w:rPr>
        <w:t>updateMissles</w:t>
      </w:r>
      <w:r w:rsidRPr="000F5698">
        <w:rPr>
          <w:rFonts w:hint="eastAsia"/>
        </w:rPr>
        <w:t>方法。</w:t>
      </w:r>
    </w:p>
    <w:p w:rsidR="00FD1667" w:rsidRPr="000F5698" w:rsidRDefault="00FD1667" w:rsidP="00FD778B">
      <w:pPr>
        <w:ind w:firstLine="420"/>
        <w:rPr>
          <w:rFonts w:hint="eastAsia"/>
        </w:rPr>
      </w:pPr>
      <w:r w:rsidRPr="000F5698">
        <w:rPr>
          <w:rFonts w:hint="eastAsia"/>
        </w:rPr>
        <w:t>在该方法的实现代码中，首先使用</w:t>
      </w:r>
      <w:r w:rsidRPr="000F5698">
        <w:rPr>
          <w:rFonts w:hint="eastAsia"/>
        </w:rPr>
        <w:t>CCDirector</w:t>
      </w:r>
      <w:proofErr w:type="gramStart"/>
      <w:r w:rsidRPr="000F5698">
        <w:rPr>
          <w:rFonts w:hint="eastAsia"/>
        </w:rPr>
        <w:t>的单例获取</w:t>
      </w:r>
      <w:proofErr w:type="gramEnd"/>
      <w:r w:rsidRPr="000F5698">
        <w:rPr>
          <w:rFonts w:hint="eastAsia"/>
        </w:rPr>
        <w:t>屏幕大小。然后定义一个布尔变量用于判断导弹是否第一次出现在屏幕中。使用</w:t>
      </w:r>
      <w:r w:rsidRPr="000F5698">
        <w:rPr>
          <w:rFonts w:hint="eastAsia"/>
        </w:rPr>
        <w:t>CACurrentMediaTime()</w:t>
      </w:r>
      <w:r w:rsidRPr="000F5698">
        <w:rPr>
          <w:rFonts w:hint="eastAsia"/>
        </w:rPr>
        <w:t>函数获取游戏中的当前时间。然后使用</w:t>
      </w:r>
      <w:r w:rsidRPr="000F5698">
        <w:rPr>
          <w:rFonts w:hint="eastAsia"/>
        </w:rPr>
        <w:t>if</w:t>
      </w:r>
      <w:r w:rsidRPr="000F5698">
        <w:rPr>
          <w:rFonts w:hint="eastAsia"/>
        </w:rPr>
        <w:t>判断，如果当前时间大于下一个导弹的出现时间，则使用随机函数生成一个</w:t>
      </w:r>
      <w:r w:rsidRPr="000F5698">
        <w:rPr>
          <w:rFonts w:hint="eastAsia"/>
        </w:rPr>
        <w:t>randSecs</w:t>
      </w:r>
      <w:r w:rsidRPr="000F5698">
        <w:rPr>
          <w:rFonts w:hint="eastAsia"/>
        </w:rPr>
        <w:t>随机时间间隔，并设置下一个导弹的出现时间为当前时间加上随机时间间隔。接下来</w:t>
      </w:r>
      <w:r w:rsidRPr="000F5698">
        <w:rPr>
          <w:rFonts w:hint="eastAsia"/>
        </w:rPr>
        <w:lastRenderedPageBreak/>
        <w:t>再次使用随机函数生成一个随机数，作为导弹从屏幕中飞行的时间。然后从刚才创建的导弹数组中获取一个导弹精灵，停止其所有的动作，设置其可见，同时设置其在屏幕中的位置。接下来使用</w:t>
      </w:r>
      <w:r w:rsidRPr="000F5698">
        <w:rPr>
          <w:rFonts w:hint="eastAsia"/>
        </w:rPr>
        <w:t>if</w:t>
      </w:r>
      <w:r w:rsidRPr="000F5698">
        <w:rPr>
          <w:rFonts w:hint="eastAsia"/>
        </w:rPr>
        <w:t>判断来确定导弹的显示比例。此时，如果并非第一次出现，则会随后播放音效，其代码将在后续添加。最后，让导弹执行一个序列动作，即首先等待</w:t>
      </w:r>
      <w:r w:rsidRPr="000F5698">
        <w:rPr>
          <w:rFonts w:hint="eastAsia"/>
        </w:rPr>
        <w:t>4</w:t>
      </w:r>
      <w:r w:rsidRPr="000F5698">
        <w:rPr>
          <w:rFonts w:hint="eastAsia"/>
        </w:rPr>
        <w:t>秒，然后在刚才设置的随机时间内从屏幕右侧飞行到左侧，最后让自身从屏幕中消失。</w:t>
      </w:r>
    </w:p>
    <w:p w:rsidR="00FD1667" w:rsidRPr="000F5698" w:rsidRDefault="00FD1667" w:rsidP="00FD778B">
      <w:pPr>
        <w:ind w:firstLine="420"/>
        <w:rPr>
          <w:rFonts w:ascii="宋体" w:hAnsi="宋体" w:cs="宋体" w:hint="eastAsia"/>
        </w:rPr>
      </w:pPr>
      <w:r w:rsidRPr="000F5698">
        <w:rPr>
          <w:rFonts w:ascii="宋体" w:hAnsi="宋体" w:cs="宋体" w:hint="eastAsia"/>
        </w:rPr>
        <w:t>其他几个方法的实现代码和该方法几乎完全相同，这里不再赘述。</w:t>
      </w:r>
    </w:p>
    <w:p w:rsidR="00FD1667" w:rsidRPr="000F5698" w:rsidRDefault="00FD1667" w:rsidP="006149FA">
      <w:pPr>
        <w:numPr>
          <w:ilvl w:val="0"/>
          <w:numId w:val="53"/>
        </w:numPr>
        <w:ind w:firstLineChars="0"/>
        <w:rPr>
          <w:rFonts w:hint="eastAsia"/>
        </w:rPr>
      </w:pPr>
      <w:r w:rsidRPr="000F5698">
        <w:rPr>
          <w:rFonts w:hint="eastAsia"/>
        </w:rPr>
        <w:t>在添加完以上方法的实现代码后，还需要在</w:t>
      </w:r>
      <w:r w:rsidRPr="000F5698">
        <w:rPr>
          <w:rFonts w:hint="eastAsia"/>
        </w:rPr>
        <w:t>update</w:t>
      </w:r>
      <w:r w:rsidRPr="000F5698">
        <w:rPr>
          <w:rFonts w:hint="eastAsia"/>
        </w:rPr>
        <w:t>方法中添加以下代码：</w:t>
      </w:r>
    </w:p>
    <w:p w:rsidR="00FD1667" w:rsidRPr="000F5698" w:rsidRDefault="00545564">
      <w:pPr>
        <w:pStyle w:val="ab"/>
        <w:ind w:left="105"/>
        <w:rPr>
          <w:color w:val="auto"/>
        </w:rPr>
      </w:pPr>
      <w:r w:rsidRPr="000F5698">
        <w:rPr>
          <w:color w:val="auto"/>
        </w:rPr>
        <w:t xml:space="preserve">  </w:t>
      </w:r>
      <w:r w:rsidR="00FD1667" w:rsidRPr="000F5698">
        <w:rPr>
          <w:color w:val="auto"/>
        </w:rPr>
        <w:t>[self updateMissles:dt];</w:t>
      </w:r>
    </w:p>
    <w:p w:rsidR="00FD1667" w:rsidRPr="000F5698" w:rsidRDefault="00FD1667">
      <w:pPr>
        <w:pStyle w:val="ab"/>
        <w:ind w:left="105"/>
        <w:rPr>
          <w:color w:val="auto"/>
        </w:rPr>
      </w:pPr>
      <w:r w:rsidRPr="000F5698">
        <w:rPr>
          <w:color w:val="auto"/>
        </w:rPr>
        <w:t xml:space="preserve">  [self updateAirObstacles:dt];</w:t>
      </w:r>
    </w:p>
    <w:p w:rsidR="00FD1667" w:rsidRPr="000F5698" w:rsidRDefault="00FD1667">
      <w:pPr>
        <w:pStyle w:val="ab"/>
        <w:ind w:left="105"/>
        <w:rPr>
          <w:color w:val="auto"/>
        </w:rPr>
      </w:pPr>
      <w:r w:rsidRPr="000F5698">
        <w:rPr>
          <w:color w:val="auto"/>
        </w:rPr>
        <w:t xml:space="preserve">  [self updateGroundObstacles:dt];</w:t>
      </w:r>
    </w:p>
    <w:p w:rsidR="00FD1667" w:rsidRPr="000F5698" w:rsidRDefault="00FD1667">
      <w:pPr>
        <w:pStyle w:val="ab"/>
        <w:ind w:left="105"/>
        <w:rPr>
          <w:rFonts w:hint="eastAsia"/>
          <w:color w:val="auto"/>
        </w:rPr>
      </w:pPr>
      <w:r w:rsidRPr="000F5698">
        <w:rPr>
          <w:color w:val="auto"/>
        </w:rPr>
        <w:t xml:space="preserve">  [self updateCoins</w:t>
      </w:r>
      <w:r w:rsidRPr="000F5698">
        <w:rPr>
          <w:rFonts w:hint="eastAsia"/>
          <w:color w:val="auto"/>
        </w:rPr>
        <w:t>:dt</w:t>
      </w:r>
      <w:r w:rsidRPr="000F5698">
        <w:rPr>
          <w:color w:val="auto"/>
        </w:rPr>
        <w:t>];</w:t>
      </w:r>
    </w:p>
    <w:p w:rsidR="00FD1667" w:rsidRPr="000F5698" w:rsidRDefault="00FD1667">
      <w:pPr>
        <w:pStyle w:val="ab"/>
        <w:ind w:left="105"/>
        <w:rPr>
          <w:rFonts w:hint="eastAsia"/>
          <w:color w:val="auto"/>
        </w:rPr>
      </w:pPr>
      <w:r w:rsidRPr="000F5698">
        <w:rPr>
          <w:color w:val="auto"/>
        </w:rPr>
        <w:t>[self updateAid:dt];</w:t>
      </w:r>
    </w:p>
    <w:p w:rsidR="00FD1667" w:rsidRPr="000F5698" w:rsidRDefault="00FD1667" w:rsidP="006149FA">
      <w:pPr>
        <w:numPr>
          <w:ilvl w:val="0"/>
          <w:numId w:val="53"/>
        </w:numPr>
        <w:ind w:firstLineChars="0"/>
        <w:rPr>
          <w:rFonts w:hint="eastAsia"/>
        </w:rPr>
      </w:pPr>
      <w:r w:rsidRPr="000F5698">
        <w:rPr>
          <w:rFonts w:hint="eastAsia"/>
        </w:rPr>
        <w:t>还需要在</w:t>
      </w:r>
      <w:r w:rsidRPr="000F5698">
        <w:rPr>
          <w:rFonts w:hint="eastAsia"/>
        </w:rPr>
        <w:t>init</w:t>
      </w:r>
      <w:r w:rsidRPr="000F5698">
        <w:rPr>
          <w:rFonts w:hint="eastAsia"/>
        </w:rPr>
        <w:t>方法中添加以下代码：</w:t>
      </w:r>
    </w:p>
    <w:p w:rsidR="00FD1667" w:rsidRPr="000F5698" w:rsidRDefault="00FD1667">
      <w:pPr>
        <w:pStyle w:val="ab"/>
        <w:ind w:left="105"/>
        <w:rPr>
          <w:rFonts w:hint="eastAsia"/>
          <w:color w:val="auto"/>
        </w:rPr>
      </w:pPr>
      <w:r w:rsidRPr="000F5698">
        <w:rPr>
          <w:color w:val="auto"/>
        </w:rPr>
        <w:t xml:space="preserve">    [self setupArrays];</w:t>
      </w:r>
    </w:p>
    <w:p w:rsidR="00FD1667" w:rsidRPr="000F5698" w:rsidRDefault="00FD1667" w:rsidP="00FD778B">
      <w:pPr>
        <w:ind w:firstLine="420"/>
        <w:rPr>
          <w:rFonts w:ascii="宋体" w:hAnsi="宋体" w:cs="宋体" w:hint="eastAsia"/>
        </w:rPr>
      </w:pPr>
      <w:r w:rsidRPr="000F5698">
        <w:rPr>
          <w:rFonts w:ascii="宋体" w:hAnsi="宋体" w:cs="宋体" w:hint="eastAsia"/>
        </w:rPr>
        <w:t>此时编译运行项目，各种或敌或友的角色就会出现在游戏的主场景中。如</w:t>
      </w:r>
      <w:r w:rsidR="00814C75" w:rsidRPr="000F5698">
        <w:rPr>
          <w:rFonts w:ascii="宋体" w:hAnsi="宋体" w:cs="宋体" w:hint="eastAsia"/>
        </w:rPr>
        <w:t>图10-</w:t>
      </w:r>
      <w:r w:rsidRPr="000F5698">
        <w:rPr>
          <w:rFonts w:ascii="宋体" w:hAnsi="宋体" w:cs="宋体" w:hint="eastAsia"/>
        </w:rPr>
        <w:t>17所示。</w:t>
      </w:r>
    </w:p>
    <w:p w:rsidR="00FD1667" w:rsidRPr="000F5698" w:rsidRDefault="00FC12A4" w:rsidP="00A214DA">
      <w:pPr>
        <w:ind w:firstLineChars="0" w:firstLine="0"/>
        <w:jc w:val="center"/>
        <w:rPr>
          <w:rFonts w:ascii="宋体" w:hAnsi="宋体" w:cs="宋体" w:hint="eastAsia"/>
        </w:rPr>
      </w:pPr>
      <w:r w:rsidRPr="000F5698">
        <w:rPr>
          <w:rFonts w:ascii="宋体" w:hAnsi="宋体" w:cs="宋体" w:hint="eastAsia"/>
        </w:rPr>
        <w:pict>
          <v:shape id="_x0000_i1041" type="#_x0000_t75" style="width:5in;height:251.7pt">
            <v:imagedata r:id="rId24" o:title="enemy"/>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代表敌人的角色出现在屏幕中</w:t>
      </w:r>
    </w:p>
    <w:p w:rsidR="00FD1667" w:rsidRPr="000F5698" w:rsidRDefault="00FD1667" w:rsidP="00FD778B">
      <w:pPr>
        <w:ind w:firstLine="420"/>
        <w:rPr>
          <w:rFonts w:ascii="宋体" w:hAnsi="宋体" w:cs="宋体" w:hint="eastAsia"/>
        </w:rPr>
      </w:pPr>
      <w:r w:rsidRPr="000F5698">
        <w:rPr>
          <w:rFonts w:ascii="宋体" w:hAnsi="宋体" w:cs="宋体" w:hint="eastAsia"/>
        </w:rPr>
        <w:t>至此，已经成功的在游戏场景中添加了代表敌人的角色。下一节将添加玩家和游戏交互的处理机制。</w:t>
      </w:r>
    </w:p>
    <w:p w:rsidR="00FD1667" w:rsidRPr="000F5698" w:rsidRDefault="00FD1667" w:rsidP="0021156F">
      <w:pPr>
        <w:pStyle w:val="1041"/>
        <w:rPr>
          <w:rFonts w:hint="eastAsia"/>
        </w:rPr>
      </w:pPr>
      <w:bookmarkStart w:id="32" w:name="_Toc334779849"/>
      <w:bookmarkStart w:id="33" w:name="_Toc336423010"/>
      <w:r w:rsidRPr="000F5698">
        <w:rPr>
          <w:rFonts w:hint="eastAsia"/>
        </w:rPr>
        <w:lastRenderedPageBreak/>
        <w:t>添加用户交互机制</w:t>
      </w:r>
      <w:bookmarkEnd w:id="32"/>
      <w:bookmarkEnd w:id="33"/>
    </w:p>
    <w:p w:rsidR="00FD1667" w:rsidRPr="000F5698" w:rsidRDefault="00FD1667" w:rsidP="00A214DA">
      <w:pPr>
        <w:ind w:firstLine="420"/>
        <w:rPr>
          <w:rFonts w:hint="eastAsia"/>
        </w:rPr>
      </w:pPr>
      <w:r w:rsidRPr="000F5698">
        <w:rPr>
          <w:rFonts w:hint="eastAsia"/>
        </w:rPr>
        <w:t>现在的游戏场景已经非常生动，但任何一款游戏都需要玩家的互动才会具有游戏性。在</w:t>
      </w:r>
      <w:r w:rsidRPr="000F5698">
        <w:rPr>
          <w:rFonts w:hint="eastAsia"/>
        </w:rPr>
        <w:t>AngelPanda</w:t>
      </w:r>
      <w:r w:rsidRPr="000F5698">
        <w:rPr>
          <w:rFonts w:hint="eastAsia"/>
        </w:rPr>
        <w:t>游戏中，主要的互动方式将模仿</w:t>
      </w:r>
      <w:r w:rsidRPr="000F5698">
        <w:rPr>
          <w:rFonts w:hint="eastAsia"/>
        </w:rPr>
        <w:t>Jetpack Joyride</w:t>
      </w:r>
      <w:r w:rsidRPr="000F5698">
        <w:rPr>
          <w:rFonts w:hint="eastAsia"/>
        </w:rPr>
        <w:t>，即玩家需要触碰屏幕在场景中穿行，并避开各种危险的攻击，同时尽量获得金币奖励，以及急救包的治疗。</w:t>
      </w:r>
    </w:p>
    <w:p w:rsidR="00FD1667" w:rsidRPr="000F5698" w:rsidRDefault="00FD1667" w:rsidP="00FD778B">
      <w:pPr>
        <w:ind w:firstLine="420"/>
        <w:rPr>
          <w:rFonts w:ascii="宋体" w:hAnsi="宋体" w:cs="宋体" w:hint="eastAsia"/>
        </w:rPr>
      </w:pPr>
      <w:r w:rsidRPr="000F5698">
        <w:rPr>
          <w:rFonts w:ascii="宋体" w:hAnsi="宋体" w:cs="宋体" w:hint="eastAsia"/>
        </w:rPr>
        <w:t>在</w:t>
      </w:r>
      <w:r w:rsidRPr="000F5698">
        <w:rPr>
          <w:rFonts w:hint="eastAsia"/>
        </w:rPr>
        <w:t>Xcode</w:t>
      </w:r>
      <w:r w:rsidRPr="000F5698">
        <w:rPr>
          <w:rFonts w:hint="eastAsia"/>
        </w:rPr>
        <w:t>中切换到</w:t>
      </w:r>
      <w:r w:rsidRPr="000F5698">
        <w:rPr>
          <w:rFonts w:hint="eastAsia"/>
        </w:rPr>
        <w:t>ActionLayer.h</w:t>
      </w:r>
      <w:r w:rsidRPr="000F5698">
        <w:rPr>
          <w:rFonts w:hint="eastAsia"/>
        </w:rPr>
        <w:t>，在类声</w:t>
      </w:r>
      <w:r w:rsidRPr="000F5698">
        <w:rPr>
          <w:rFonts w:ascii="宋体" w:hAnsi="宋体" w:cs="宋体" w:hint="eastAsia"/>
        </w:rPr>
        <w:t>明部分添加以下代码：</w:t>
      </w:r>
    </w:p>
    <w:p w:rsidR="00FD1667" w:rsidRPr="000F5698" w:rsidRDefault="00FD1667">
      <w:pPr>
        <w:pStyle w:val="ab"/>
        <w:ind w:left="105"/>
        <w:rPr>
          <w:rFonts w:hint="eastAsia"/>
          <w:color w:val="auto"/>
        </w:rPr>
      </w:pPr>
      <w:r w:rsidRPr="000F5698">
        <w:rPr>
          <w:color w:val="auto"/>
        </w:rPr>
        <w:t>float playerPointsPerSecY;</w:t>
      </w:r>
    </w:p>
    <w:p w:rsidR="00FD1667" w:rsidRPr="000F5698" w:rsidRDefault="00FD1667" w:rsidP="00FD778B">
      <w:pPr>
        <w:ind w:firstLine="420"/>
        <w:rPr>
          <w:rFonts w:ascii="宋体" w:hAnsi="宋体" w:cs="宋体" w:hint="eastAsia"/>
        </w:rPr>
      </w:pPr>
      <w:r w:rsidRPr="000F5698">
        <w:rPr>
          <w:rFonts w:ascii="宋体" w:hAnsi="宋体" w:cs="宋体" w:hint="eastAsia"/>
        </w:rPr>
        <w:t>以上代码只是</w:t>
      </w:r>
      <w:r w:rsidR="00745DDC" w:rsidRPr="000F5698">
        <w:rPr>
          <w:rFonts w:ascii="宋体" w:hAnsi="宋体" w:cs="宋体" w:hint="eastAsia"/>
        </w:rPr>
        <w:t>声明</w:t>
      </w:r>
      <w:r w:rsidRPr="000F5698">
        <w:rPr>
          <w:rFonts w:ascii="宋体" w:hAnsi="宋体" w:cs="宋体" w:hint="eastAsia"/>
        </w:rPr>
        <w:t>了一个代表熊猫天使在y轴上移动速度的变量。</w:t>
      </w:r>
    </w:p>
    <w:p w:rsidR="00FD1667" w:rsidRPr="000F5698" w:rsidRDefault="00FD1667" w:rsidP="00FD778B">
      <w:pPr>
        <w:ind w:firstLine="420"/>
        <w:rPr>
          <w:rFonts w:ascii="宋体" w:hAnsi="宋体" w:cs="宋体" w:hint="eastAsia"/>
        </w:rPr>
      </w:pPr>
      <w:r w:rsidRPr="000F5698">
        <w:rPr>
          <w:rFonts w:hint="eastAsia"/>
        </w:rPr>
        <w:t>在</w:t>
      </w:r>
      <w:r w:rsidRPr="000F5698">
        <w:rPr>
          <w:rFonts w:hint="eastAsia"/>
        </w:rPr>
        <w:t>Xcode</w:t>
      </w:r>
      <w:r w:rsidRPr="000F5698">
        <w:rPr>
          <w:rFonts w:hint="eastAsia"/>
        </w:rPr>
        <w:t>中切换到</w:t>
      </w:r>
      <w:r w:rsidRPr="000F5698">
        <w:rPr>
          <w:rFonts w:hint="eastAsia"/>
        </w:rPr>
        <w:t>ActionLayer.m</w:t>
      </w:r>
      <w:r w:rsidRPr="000F5698">
        <w:rPr>
          <w:rFonts w:hint="eastAsia"/>
        </w:rPr>
        <w:t>，首先在方法声</w:t>
      </w:r>
      <w:r w:rsidRPr="000F5698">
        <w:rPr>
          <w:rFonts w:ascii="宋体" w:hAnsi="宋体" w:cs="宋体" w:hint="eastAsia"/>
        </w:rPr>
        <w:t>明部分添加以下代码：</w:t>
      </w:r>
    </w:p>
    <w:p w:rsidR="00FD1667" w:rsidRPr="000F5698" w:rsidRDefault="00FD1667">
      <w:pPr>
        <w:pStyle w:val="ab"/>
        <w:ind w:left="105"/>
        <w:rPr>
          <w:rFonts w:hint="eastAsia"/>
          <w:color w:val="auto"/>
        </w:rPr>
      </w:pPr>
      <w:r w:rsidRPr="000F5698">
        <w:rPr>
          <w:color w:val="auto"/>
        </w:rPr>
        <w:t>- (void)updatePlayerPos:(ccTime)dt;</w:t>
      </w:r>
    </w:p>
    <w:p w:rsidR="00FD1667" w:rsidRPr="000F5698" w:rsidRDefault="00FD1667" w:rsidP="00FD778B">
      <w:pPr>
        <w:ind w:firstLine="420"/>
        <w:rPr>
          <w:rFonts w:ascii="宋体" w:hAnsi="宋体" w:cs="宋体" w:hint="eastAsia"/>
        </w:rPr>
      </w:pPr>
      <w:r w:rsidRPr="000F5698">
        <w:rPr>
          <w:rFonts w:ascii="宋体" w:hAnsi="宋体" w:cs="宋体" w:hint="eastAsia"/>
        </w:rPr>
        <w:t>在</w:t>
      </w:r>
      <w:r w:rsidRPr="000F5698">
        <w:rPr>
          <w:rFonts w:hint="eastAsia"/>
        </w:rPr>
        <w:t>init</w:t>
      </w:r>
      <w:r w:rsidRPr="000F5698">
        <w:rPr>
          <w:rFonts w:hint="eastAsia"/>
        </w:rPr>
        <w:t>方法</w:t>
      </w:r>
      <w:r w:rsidRPr="000F5698">
        <w:rPr>
          <w:rFonts w:ascii="宋体" w:hAnsi="宋体" w:cs="宋体" w:hint="eastAsia"/>
        </w:rPr>
        <w:t>下面添加以下几个方法：</w:t>
      </w:r>
    </w:p>
    <w:p w:rsidR="00FD1667" w:rsidRPr="000F5698" w:rsidRDefault="00FD1667">
      <w:pPr>
        <w:pStyle w:val="ab"/>
        <w:ind w:left="105"/>
        <w:rPr>
          <w:color w:val="auto"/>
        </w:rPr>
      </w:pPr>
      <w:r w:rsidRPr="000F5698">
        <w:rPr>
          <w:color w:val="auto"/>
        </w:rPr>
        <w:t>//</w:t>
      </w:r>
      <w:r w:rsidRPr="000F5698">
        <w:rPr>
          <w:rFonts w:hint="eastAsia"/>
          <w:color w:val="auto"/>
        </w:rPr>
        <w:t>使用触摸事件来控制熊猫天使</w:t>
      </w:r>
    </w:p>
    <w:p w:rsidR="00FD1667" w:rsidRPr="000F5698" w:rsidRDefault="00FD1667">
      <w:pPr>
        <w:pStyle w:val="ab"/>
        <w:ind w:left="105"/>
        <w:rPr>
          <w:color w:val="auto"/>
        </w:rPr>
      </w:pPr>
      <w:r w:rsidRPr="000F5698">
        <w:rPr>
          <w:color w:val="auto"/>
        </w:rPr>
        <w:t>- (void)ccTouchesBegan:(NSSet *)touches withEvent:(UIEvent *)event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playerPointsPerSecY =100.0f;</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r w:rsidRPr="000F5698">
        <w:rPr>
          <w:color w:val="auto"/>
        </w:rPr>
        <w:t>-(void)ccTouchesEnded:(NSSet *)touches withEvent:(UIEvent *)event{</w:t>
      </w:r>
    </w:p>
    <w:p w:rsidR="00FD1667" w:rsidRPr="000F5698" w:rsidRDefault="00FD1667">
      <w:pPr>
        <w:pStyle w:val="ab"/>
        <w:ind w:left="105"/>
        <w:rPr>
          <w:color w:val="auto"/>
        </w:rPr>
      </w:pPr>
      <w:r w:rsidRPr="000F5698">
        <w:rPr>
          <w:color w:val="auto"/>
        </w:rPr>
        <w:t xml:space="preserve">  playerPointsPerSecY =-150.0f;</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更新熊猫天使的位置</w:t>
      </w:r>
    </w:p>
    <w:p w:rsidR="00FD1667" w:rsidRPr="000F5698" w:rsidRDefault="00FD1667">
      <w:pPr>
        <w:pStyle w:val="ab"/>
        <w:ind w:left="105"/>
        <w:rPr>
          <w:color w:val="auto"/>
        </w:rPr>
      </w:pPr>
      <w:r w:rsidRPr="000F5698">
        <w:rPr>
          <w:color w:val="auto"/>
        </w:rPr>
        <w:t>- (void)updatePlayerPos:(ccTime)dt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float maxY = winSize.height - player.contentSize.height/2;</w:t>
      </w:r>
    </w:p>
    <w:p w:rsidR="00FD1667" w:rsidRPr="000F5698" w:rsidRDefault="00FD1667">
      <w:pPr>
        <w:pStyle w:val="ab"/>
        <w:ind w:left="105"/>
        <w:rPr>
          <w:color w:val="auto"/>
        </w:rPr>
      </w:pPr>
      <w:r w:rsidRPr="000F5698">
        <w:rPr>
          <w:color w:val="auto"/>
        </w:rPr>
        <w:t xml:space="preserve">  float minY = 15+player.contentSize.height/2;</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float newY = player.position.y + (playerPointsPerSecY * dt);</w:t>
      </w:r>
    </w:p>
    <w:p w:rsidR="00FD1667" w:rsidRPr="000F5698" w:rsidRDefault="00FD1667">
      <w:pPr>
        <w:pStyle w:val="ab"/>
        <w:ind w:left="105"/>
        <w:rPr>
          <w:color w:val="auto"/>
        </w:rPr>
      </w:pPr>
      <w:r w:rsidRPr="000F5698">
        <w:rPr>
          <w:color w:val="auto"/>
        </w:rPr>
        <w:t xml:space="preserve">  newY = MIN(MAX(newY, minY), maxY);</w:t>
      </w:r>
    </w:p>
    <w:p w:rsidR="00FD1667" w:rsidRPr="000F5698" w:rsidRDefault="00FD1667">
      <w:pPr>
        <w:pStyle w:val="ab"/>
        <w:ind w:left="105"/>
        <w:rPr>
          <w:color w:val="auto"/>
        </w:rPr>
      </w:pPr>
      <w:r w:rsidRPr="000F5698">
        <w:rPr>
          <w:color w:val="auto"/>
        </w:rPr>
        <w:t xml:space="preserve">  player.position = ccp(player.position.x, newY);</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w:t>
      </w:r>
    </w:p>
    <w:p w:rsidR="00FD1667" w:rsidRPr="000F5698" w:rsidRDefault="00FD1667" w:rsidP="00FD778B">
      <w:pPr>
        <w:ind w:firstLine="420"/>
        <w:rPr>
          <w:rFonts w:hint="eastAsia"/>
        </w:rPr>
      </w:pPr>
      <w:r w:rsidRPr="000F5698">
        <w:rPr>
          <w:rFonts w:hint="eastAsia"/>
        </w:rPr>
        <w:t>在第</w:t>
      </w:r>
      <w:r w:rsidRPr="000F5698">
        <w:rPr>
          <w:rFonts w:hint="eastAsia"/>
        </w:rPr>
        <w:t>5</w:t>
      </w:r>
      <w:r w:rsidRPr="000F5698">
        <w:rPr>
          <w:rFonts w:hint="eastAsia"/>
        </w:rPr>
        <w:t>章中曾详细讲解过</w:t>
      </w:r>
      <w:r w:rsidRPr="000F5698">
        <w:rPr>
          <w:rFonts w:hint="eastAsia"/>
        </w:rPr>
        <w:t>Cocos2D</w:t>
      </w:r>
      <w:r w:rsidRPr="000F5698">
        <w:rPr>
          <w:rFonts w:hint="eastAsia"/>
        </w:rPr>
        <w:t>对触碰事件的处理机制。这里使用的是标准协议代理机</w:t>
      </w:r>
      <w:r w:rsidRPr="000F5698">
        <w:rPr>
          <w:rFonts w:hint="eastAsia"/>
        </w:rPr>
        <w:lastRenderedPageBreak/>
        <w:t>制，在</w:t>
      </w:r>
      <w:r w:rsidRPr="000F5698">
        <w:rPr>
          <w:rFonts w:hint="eastAsia"/>
        </w:rPr>
        <w:t>ccTouchesBegan</w:t>
      </w:r>
      <w:r w:rsidRPr="000F5698">
        <w:rPr>
          <w:rFonts w:hint="eastAsia"/>
        </w:rPr>
        <w:t>方法中，当触碰开始时，让熊猫天使在</w:t>
      </w:r>
      <w:r w:rsidRPr="000F5698">
        <w:rPr>
          <w:rFonts w:hint="eastAsia"/>
        </w:rPr>
        <w:t>y</w:t>
      </w:r>
      <w:r w:rsidRPr="000F5698">
        <w:rPr>
          <w:rFonts w:hint="eastAsia"/>
        </w:rPr>
        <w:t>轴的移动速度设置为</w:t>
      </w:r>
      <w:r w:rsidRPr="000F5698">
        <w:rPr>
          <w:rFonts w:hint="eastAsia"/>
        </w:rPr>
        <w:t>100.0f</w:t>
      </w:r>
      <w:r w:rsidRPr="000F5698">
        <w:rPr>
          <w:rFonts w:hint="eastAsia"/>
        </w:rPr>
        <w:t>。而在</w:t>
      </w:r>
      <w:r w:rsidRPr="000F5698">
        <w:rPr>
          <w:rFonts w:hint="eastAsia"/>
        </w:rPr>
        <w:t>ccTouchesEnded</w:t>
      </w:r>
      <w:r w:rsidRPr="000F5698">
        <w:rPr>
          <w:rFonts w:hint="eastAsia"/>
        </w:rPr>
        <w:t>方法中，当触碰结束时，让熊猫天使在</w:t>
      </w:r>
      <w:r w:rsidRPr="000F5698">
        <w:rPr>
          <w:rFonts w:hint="eastAsia"/>
        </w:rPr>
        <w:t>y</w:t>
      </w:r>
      <w:r w:rsidRPr="000F5698">
        <w:rPr>
          <w:rFonts w:hint="eastAsia"/>
        </w:rPr>
        <w:t>轴的移动速度设置为</w:t>
      </w:r>
      <w:r w:rsidRPr="000F5698">
        <w:rPr>
          <w:rFonts w:hint="eastAsia"/>
        </w:rPr>
        <w:t>-150.0f</w:t>
      </w:r>
      <w:r w:rsidRPr="000F5698">
        <w:rPr>
          <w:rFonts w:hint="eastAsia"/>
        </w:rPr>
        <w:t>。如果这里直接将熊猫天使的位置设置为在</w:t>
      </w:r>
      <w:r w:rsidRPr="000F5698">
        <w:rPr>
          <w:rFonts w:hint="eastAsia"/>
        </w:rPr>
        <w:t>y</w:t>
      </w:r>
      <w:proofErr w:type="gramStart"/>
      <w:r w:rsidRPr="000F5698">
        <w:rPr>
          <w:rFonts w:hint="eastAsia"/>
        </w:rPr>
        <w:t>轴增加</w:t>
      </w:r>
      <w:proofErr w:type="gramEnd"/>
      <w:r w:rsidRPr="000F5698">
        <w:rPr>
          <w:rFonts w:hint="eastAsia"/>
        </w:rPr>
        <w:t>或减少一定的数值，并不会得到很好的效果。因此还需要通过</w:t>
      </w:r>
      <w:r w:rsidRPr="000F5698">
        <w:rPr>
          <w:rFonts w:hint="eastAsia"/>
        </w:rPr>
        <w:t>updatePlayerPos</w:t>
      </w:r>
      <w:r w:rsidRPr="000F5698">
        <w:rPr>
          <w:rFonts w:hint="eastAsia"/>
        </w:rPr>
        <w:t>方法每帧更新该位置。</w:t>
      </w:r>
    </w:p>
    <w:p w:rsidR="00FD1667" w:rsidRPr="000F5698" w:rsidRDefault="00FD1667" w:rsidP="00FD778B">
      <w:pPr>
        <w:ind w:firstLine="420"/>
        <w:rPr>
          <w:rFonts w:hint="eastAsia"/>
        </w:rPr>
      </w:pPr>
      <w:r w:rsidRPr="000F5698">
        <w:rPr>
          <w:rFonts w:hint="eastAsia"/>
        </w:rPr>
        <w:t>在</w:t>
      </w:r>
      <w:r w:rsidRPr="000F5698">
        <w:rPr>
          <w:rFonts w:hint="eastAsia"/>
        </w:rPr>
        <w:t>updatePlayerPos</w:t>
      </w:r>
      <w:r w:rsidRPr="000F5698">
        <w:rPr>
          <w:rFonts w:hint="eastAsia"/>
        </w:rPr>
        <w:t>方法中，首先获取屏幕的大小，然后设置了熊猫天使在</w:t>
      </w:r>
      <w:r w:rsidRPr="000F5698">
        <w:rPr>
          <w:rFonts w:hint="eastAsia"/>
        </w:rPr>
        <w:t>y</w:t>
      </w:r>
      <w:r w:rsidRPr="000F5698">
        <w:rPr>
          <w:rFonts w:hint="eastAsia"/>
        </w:rPr>
        <w:t>轴的最高点和最低点（因为场景中有草地）。最后将熊猫天使在</w:t>
      </w:r>
      <w:r w:rsidRPr="000F5698">
        <w:rPr>
          <w:rFonts w:hint="eastAsia"/>
        </w:rPr>
        <w:t>y</w:t>
      </w:r>
      <w:r w:rsidRPr="000F5698">
        <w:rPr>
          <w:rFonts w:hint="eastAsia"/>
        </w:rPr>
        <w:t>轴的新位置设置为当前位置加上位置的变动。</w:t>
      </w:r>
    </w:p>
    <w:p w:rsidR="00FD1667" w:rsidRPr="000F5698" w:rsidRDefault="00FD1667" w:rsidP="00FD778B">
      <w:pPr>
        <w:ind w:firstLine="420"/>
        <w:rPr>
          <w:rFonts w:hint="eastAsia"/>
        </w:rPr>
      </w:pPr>
      <w:r w:rsidRPr="000F5698">
        <w:rPr>
          <w:rFonts w:hint="eastAsia"/>
        </w:rPr>
        <w:t>最后，别忘了在</w:t>
      </w:r>
      <w:r w:rsidRPr="000F5698">
        <w:rPr>
          <w:rFonts w:hint="eastAsia"/>
        </w:rPr>
        <w:t>update</w:t>
      </w:r>
      <w:r w:rsidRPr="000F5698">
        <w:rPr>
          <w:rFonts w:hint="eastAsia"/>
        </w:rPr>
        <w:t>方法中添加一行代码：</w:t>
      </w:r>
    </w:p>
    <w:p w:rsidR="00FD1667" w:rsidRPr="000F5698" w:rsidRDefault="00FD1667">
      <w:pPr>
        <w:pStyle w:val="ab"/>
        <w:ind w:left="105"/>
        <w:rPr>
          <w:rFonts w:hint="eastAsia"/>
          <w:color w:val="auto"/>
        </w:rPr>
      </w:pPr>
      <w:r w:rsidRPr="000F5698">
        <w:rPr>
          <w:color w:val="auto"/>
        </w:rPr>
        <w:t>[self updatePlayerPos:dt];</w:t>
      </w:r>
    </w:p>
    <w:p w:rsidR="00A07640" w:rsidRPr="000F5698" w:rsidRDefault="00CB0C68" w:rsidP="00543247">
      <w:pPr>
        <w:ind w:firstLine="420"/>
        <w:rPr>
          <w:rFonts w:ascii="宋体" w:hAnsi="宋体" w:cs="宋体"/>
        </w:rPr>
      </w:pPr>
      <w:r w:rsidRPr="000F5698">
        <w:rPr>
          <w:rFonts w:ascii="宋体" w:hAnsi="宋体" w:cs="宋体" w:hint="eastAsia"/>
        </w:rPr>
        <w:t>以及在init方法中添加一行代码：</w:t>
      </w:r>
    </w:p>
    <w:p w:rsidR="00A07640" w:rsidRPr="000F5698" w:rsidRDefault="00A07640" w:rsidP="00A07640">
      <w:pPr>
        <w:pStyle w:val="ab"/>
        <w:ind w:left="105"/>
        <w:rPr>
          <w:rFonts w:hint="eastAsia"/>
          <w:color w:val="auto"/>
          <w:lang w:val="en-US"/>
        </w:rPr>
      </w:pPr>
      <w:r w:rsidRPr="000F5698">
        <w:rPr>
          <w:color w:val="auto"/>
          <w:lang w:val="en-US"/>
        </w:rPr>
        <w:t>self.isTouchEnabled = YES;</w:t>
      </w:r>
    </w:p>
    <w:p w:rsidR="00CB0C68" w:rsidRPr="000F5698" w:rsidRDefault="00CB0C68" w:rsidP="00FD778B">
      <w:pPr>
        <w:ind w:firstLine="420"/>
        <w:rPr>
          <w:rFonts w:ascii="宋体" w:hAnsi="宋体" w:cs="宋体" w:hint="eastAsia"/>
        </w:rPr>
      </w:pPr>
    </w:p>
    <w:p w:rsidR="00FD1667" w:rsidRPr="000F5698" w:rsidRDefault="00FD1667" w:rsidP="00FD778B">
      <w:pPr>
        <w:ind w:firstLine="420"/>
        <w:rPr>
          <w:rFonts w:ascii="宋体" w:hAnsi="宋体" w:cs="宋体" w:hint="eastAsia"/>
        </w:rPr>
      </w:pPr>
      <w:r w:rsidRPr="000F5698">
        <w:rPr>
          <w:rFonts w:ascii="宋体" w:hAnsi="宋体" w:cs="宋体" w:hint="eastAsia"/>
        </w:rPr>
        <w:t>此</w:t>
      </w:r>
      <w:r w:rsidRPr="000F5698">
        <w:rPr>
          <w:rFonts w:hint="eastAsia"/>
        </w:rPr>
        <w:t>时编译运行项目，就可以用手指触碰（设备）或鼠标点击（模拟器）控制熊猫天使的移动了。如</w:t>
      </w:r>
      <w:r w:rsidR="00814C75" w:rsidRPr="000F5698">
        <w:rPr>
          <w:rFonts w:hint="eastAsia"/>
        </w:rPr>
        <w:t>图</w:t>
      </w:r>
      <w:r w:rsidR="00814C75" w:rsidRPr="000F5698">
        <w:rPr>
          <w:rFonts w:hint="eastAsia"/>
        </w:rPr>
        <w:t>10-</w:t>
      </w:r>
      <w:r w:rsidRPr="000F5698">
        <w:rPr>
          <w:rFonts w:hint="eastAsia"/>
        </w:rPr>
        <w:t>18</w:t>
      </w:r>
      <w:r w:rsidRPr="000F5698">
        <w:rPr>
          <w:rFonts w:hint="eastAsia"/>
        </w:rPr>
        <w:t>所</w:t>
      </w:r>
      <w:r w:rsidRPr="000F5698">
        <w:rPr>
          <w:rFonts w:ascii="宋体" w:hAnsi="宋体" w:cs="宋体" w:hint="eastAsia"/>
        </w:rPr>
        <w:t>示。</w:t>
      </w:r>
    </w:p>
    <w:p w:rsidR="00FD1667" w:rsidRPr="000F5698" w:rsidRDefault="006C56AB" w:rsidP="00FD778B">
      <w:pPr>
        <w:ind w:firstLine="420"/>
        <w:jc w:val="center"/>
        <w:rPr>
          <w:rFonts w:ascii="宋体" w:hAnsi="宋体" w:cs="宋体" w:hint="eastAsia"/>
        </w:rPr>
      </w:pPr>
      <w:r w:rsidRPr="000F5698">
        <w:rPr>
          <w:rFonts w:ascii="宋体" w:hAnsi="宋体" w:cs="宋体" w:hint="eastAsia"/>
        </w:rPr>
        <w:pict>
          <v:shape id="_x0000_i1042" type="#_x0000_t75" style="width:390.05pt;height:268.6pt">
            <v:imagedata r:id="rId25" o:title="touch"/>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在模拟器中用鼠标控制熊猫天使的移动</w:t>
      </w:r>
    </w:p>
    <w:p w:rsidR="00FD1667" w:rsidRPr="000F5698" w:rsidRDefault="00FD1667" w:rsidP="00FD778B">
      <w:pPr>
        <w:ind w:firstLine="420"/>
        <w:rPr>
          <w:rFonts w:ascii="宋体" w:hAnsi="宋体" w:cs="宋体" w:hint="eastAsia"/>
        </w:rPr>
      </w:pPr>
      <w:r w:rsidRPr="000F5698">
        <w:rPr>
          <w:rFonts w:ascii="宋体" w:hAnsi="宋体" w:cs="宋体" w:hint="eastAsia"/>
        </w:rPr>
        <w:t>至此，已经成功地实现游戏中的交互处理机制，接下来将添加游戏的逻辑和赢输机制。</w:t>
      </w:r>
    </w:p>
    <w:p w:rsidR="00FD1667" w:rsidRPr="000F5698" w:rsidRDefault="00FD1667" w:rsidP="0021156F">
      <w:pPr>
        <w:pStyle w:val="1041"/>
        <w:rPr>
          <w:rFonts w:hint="eastAsia"/>
        </w:rPr>
      </w:pPr>
      <w:bookmarkStart w:id="34" w:name="_Toc334779850"/>
      <w:bookmarkStart w:id="35" w:name="_Toc336423011"/>
      <w:r w:rsidRPr="000F5698">
        <w:rPr>
          <w:rFonts w:hint="eastAsia"/>
        </w:rPr>
        <w:t>添加游戏逻辑</w:t>
      </w:r>
      <w:bookmarkEnd w:id="34"/>
      <w:bookmarkEnd w:id="35"/>
    </w:p>
    <w:p w:rsidR="00765558" w:rsidRPr="000F5698" w:rsidRDefault="00FD1667" w:rsidP="00FD778B">
      <w:pPr>
        <w:ind w:firstLine="420"/>
        <w:rPr>
          <w:rFonts w:ascii="宋体" w:hAnsi="宋体" w:cs="宋体" w:hint="eastAsia"/>
        </w:rPr>
      </w:pPr>
      <w:r w:rsidRPr="000F5698">
        <w:rPr>
          <w:rFonts w:ascii="宋体" w:hAnsi="宋体" w:cs="宋体" w:hint="eastAsia"/>
        </w:rPr>
        <w:t>任何一款游戏都需要有逻辑机制和赢输判断，在这个小游戏中，只要玩家可以操控熊猫天</w:t>
      </w:r>
      <w:r w:rsidRPr="000F5698">
        <w:rPr>
          <w:rFonts w:ascii="宋体" w:hAnsi="宋体" w:cs="宋体" w:hint="eastAsia"/>
        </w:rPr>
        <w:lastRenderedPageBreak/>
        <w:t>使成功飞行1分钟而仍然存活，就算胜利。</w:t>
      </w:r>
    </w:p>
    <w:p w:rsidR="00FD1667" w:rsidRPr="000F5698" w:rsidRDefault="00FD1667" w:rsidP="00FD778B">
      <w:pPr>
        <w:ind w:firstLine="420"/>
        <w:rPr>
          <w:rFonts w:ascii="宋体" w:hAnsi="宋体" w:cs="宋体" w:hint="eastAsia"/>
        </w:rPr>
      </w:pPr>
      <w:r w:rsidRPr="000F5698">
        <w:rPr>
          <w:rFonts w:ascii="宋体" w:hAnsi="宋体" w:cs="宋体" w:hint="eastAsia"/>
        </w:rPr>
        <w:t>在游戏中，当导弹、飞机和地面怪物碰到熊猫天使后，它的生命值会有不同程度的下降。当熊猫天使碰到金币时，会得到金币奖励，而当它碰到急救包时，生命值则会上升。为此，将需要在游戏中添加简单的碰撞检测和赢输判断。</w:t>
      </w:r>
    </w:p>
    <w:p w:rsidR="00FD1667" w:rsidRPr="000F5698" w:rsidRDefault="00FD1667" w:rsidP="006149FA">
      <w:pPr>
        <w:numPr>
          <w:ilvl w:val="0"/>
          <w:numId w:val="54"/>
        </w:numPr>
        <w:ind w:firstLineChars="0"/>
        <w:rPr>
          <w:rFonts w:hint="eastAsia"/>
        </w:rPr>
      </w:pPr>
      <w:r w:rsidRPr="000F5698">
        <w:rPr>
          <w:rFonts w:hint="eastAsia"/>
        </w:rPr>
        <w:t>在</w:t>
      </w:r>
      <w:r w:rsidRPr="000F5698">
        <w:rPr>
          <w:rFonts w:hint="eastAsia"/>
        </w:rPr>
        <w:t>Xcode</w:t>
      </w:r>
      <w:r w:rsidRPr="000F5698">
        <w:rPr>
          <w:rFonts w:hint="eastAsia"/>
        </w:rPr>
        <w:t>中切换到</w:t>
      </w:r>
      <w:r w:rsidRPr="000F5698">
        <w:rPr>
          <w:rFonts w:hint="eastAsia"/>
        </w:rPr>
        <w:t>ActionLayer.h</w:t>
      </w:r>
      <w:r w:rsidRPr="000F5698">
        <w:rPr>
          <w:rFonts w:hint="eastAsia"/>
        </w:rPr>
        <w:t>，在类声明部分添加以下代码：</w:t>
      </w:r>
    </w:p>
    <w:p w:rsidR="00FD1667" w:rsidRPr="000F5698" w:rsidRDefault="00FD1667">
      <w:pPr>
        <w:pStyle w:val="ab"/>
        <w:ind w:left="105"/>
        <w:rPr>
          <w:color w:val="auto"/>
        </w:rPr>
      </w:pPr>
      <w:r w:rsidRPr="000F5698">
        <w:rPr>
          <w:color w:val="auto"/>
        </w:rPr>
        <w:t xml:space="preserve">  int lives;</w:t>
      </w:r>
    </w:p>
    <w:p w:rsidR="00FD1667" w:rsidRPr="000F5698" w:rsidRDefault="00FD1667">
      <w:pPr>
        <w:pStyle w:val="ab"/>
        <w:ind w:left="105"/>
        <w:rPr>
          <w:rFonts w:hint="eastAsia"/>
          <w:color w:val="auto"/>
        </w:rPr>
      </w:pPr>
      <w:r w:rsidRPr="000F5698">
        <w:rPr>
          <w:color w:val="auto"/>
        </w:rPr>
        <w:t xml:space="preserve">  int score; </w:t>
      </w:r>
    </w:p>
    <w:p w:rsidR="00FD1667" w:rsidRPr="000F5698" w:rsidRDefault="00FD1667">
      <w:pPr>
        <w:pStyle w:val="ab"/>
        <w:ind w:left="105"/>
        <w:rPr>
          <w:color w:val="auto"/>
        </w:rPr>
      </w:pPr>
      <w:r w:rsidRPr="000F5698">
        <w:rPr>
          <w:color w:val="auto"/>
        </w:rPr>
        <w:t xml:space="preserve">  double gameOverTime;</w:t>
      </w:r>
    </w:p>
    <w:p w:rsidR="00FD1667" w:rsidRPr="000F5698" w:rsidRDefault="00FD1667">
      <w:pPr>
        <w:pStyle w:val="ab"/>
        <w:ind w:left="105"/>
        <w:rPr>
          <w:rFonts w:hint="eastAsia"/>
          <w:color w:val="auto"/>
        </w:rPr>
      </w:pPr>
      <w:r w:rsidRPr="000F5698">
        <w:rPr>
          <w:color w:val="auto"/>
        </w:rPr>
        <w:t xml:space="preserve">  bool gameOver;</w:t>
      </w:r>
    </w:p>
    <w:p w:rsidR="00FD1667" w:rsidRPr="000F5698" w:rsidRDefault="00FD1667" w:rsidP="00FD778B">
      <w:pPr>
        <w:ind w:firstLine="420"/>
        <w:rPr>
          <w:rFonts w:ascii="宋体" w:hAnsi="宋体" w:cs="宋体" w:hint="eastAsia"/>
        </w:rPr>
      </w:pPr>
      <w:r w:rsidRPr="000F5698">
        <w:rPr>
          <w:rFonts w:ascii="宋体" w:hAnsi="宋体" w:cs="宋体" w:hint="eastAsia"/>
        </w:rPr>
        <w:t>在以上代码中所</w:t>
      </w:r>
      <w:r w:rsidR="00745DDC" w:rsidRPr="000F5698">
        <w:rPr>
          <w:rFonts w:ascii="宋体" w:hAnsi="宋体" w:cs="宋体" w:hint="eastAsia"/>
        </w:rPr>
        <w:t>声明</w:t>
      </w:r>
      <w:r w:rsidRPr="000F5698">
        <w:rPr>
          <w:rFonts w:ascii="宋体" w:hAnsi="宋体" w:cs="宋体" w:hint="eastAsia"/>
        </w:rPr>
        <w:t>的变量分别代表熊猫天使的生命值、玩家的得分、游戏结束的时间和玩家是否赢得了游戏。</w:t>
      </w:r>
    </w:p>
    <w:p w:rsidR="00FD1667" w:rsidRPr="000F5698" w:rsidRDefault="00FD1667" w:rsidP="006149FA">
      <w:pPr>
        <w:numPr>
          <w:ilvl w:val="0"/>
          <w:numId w:val="54"/>
        </w:numPr>
        <w:ind w:firstLineChars="0"/>
        <w:rPr>
          <w:rFonts w:hint="eastAsia"/>
        </w:rPr>
      </w:pPr>
      <w:r w:rsidRPr="000F5698">
        <w:rPr>
          <w:rFonts w:hint="eastAsia"/>
        </w:rPr>
        <w:t>在</w:t>
      </w:r>
      <w:r w:rsidRPr="000F5698">
        <w:rPr>
          <w:rFonts w:hint="eastAsia"/>
        </w:rPr>
        <w:t>@interface ActionLayer:CCLayer</w:t>
      </w:r>
      <w:r w:rsidRPr="000F5698">
        <w:rPr>
          <w:rFonts w:hint="eastAsia"/>
        </w:rPr>
        <w:t>的前面添加以下代码：</w:t>
      </w:r>
    </w:p>
    <w:p w:rsidR="00FD1667" w:rsidRPr="000F5698" w:rsidRDefault="00FD1667">
      <w:pPr>
        <w:pStyle w:val="ab"/>
        <w:ind w:left="105"/>
        <w:rPr>
          <w:color w:val="auto"/>
        </w:rPr>
      </w:pPr>
      <w:r w:rsidRPr="000F5698">
        <w:rPr>
          <w:color w:val="auto"/>
        </w:rPr>
        <w:t>typedef enum {</w:t>
      </w:r>
    </w:p>
    <w:p w:rsidR="00FD1667" w:rsidRPr="000F5698" w:rsidRDefault="00FD1667">
      <w:pPr>
        <w:pStyle w:val="ab"/>
        <w:ind w:left="105"/>
        <w:rPr>
          <w:color w:val="auto"/>
        </w:rPr>
      </w:pPr>
      <w:r w:rsidRPr="000F5698">
        <w:rPr>
          <w:color w:val="auto"/>
        </w:rPr>
        <w:t xml:space="preserve">  kEndReasonWin,</w:t>
      </w:r>
    </w:p>
    <w:p w:rsidR="00FD1667" w:rsidRPr="000F5698" w:rsidRDefault="00FD1667">
      <w:pPr>
        <w:pStyle w:val="ab"/>
        <w:ind w:left="105"/>
        <w:rPr>
          <w:color w:val="auto"/>
        </w:rPr>
      </w:pPr>
      <w:r w:rsidRPr="000F5698">
        <w:rPr>
          <w:color w:val="auto"/>
        </w:rPr>
        <w:t xml:space="preserve">  kEndReasonLose</w:t>
      </w:r>
    </w:p>
    <w:p w:rsidR="00FD1667" w:rsidRPr="000F5698" w:rsidRDefault="00FD1667">
      <w:pPr>
        <w:pStyle w:val="ab"/>
        <w:ind w:left="105"/>
        <w:rPr>
          <w:rFonts w:hint="eastAsia"/>
          <w:color w:val="auto"/>
        </w:rPr>
      </w:pPr>
      <w:r w:rsidRPr="000F5698">
        <w:rPr>
          <w:color w:val="auto"/>
        </w:rPr>
        <w:t>} EndReason;</w:t>
      </w:r>
    </w:p>
    <w:p w:rsidR="00FD1667" w:rsidRPr="000F5698" w:rsidRDefault="00FD1667" w:rsidP="00FD778B">
      <w:pPr>
        <w:ind w:firstLine="420"/>
        <w:rPr>
          <w:rFonts w:ascii="宋体" w:hAnsi="宋体" w:cs="宋体" w:hint="eastAsia"/>
        </w:rPr>
      </w:pPr>
      <w:r w:rsidRPr="000F5698">
        <w:rPr>
          <w:rFonts w:ascii="宋体" w:hAnsi="宋体" w:cs="宋体" w:hint="eastAsia"/>
        </w:rPr>
        <w:t>这里只是</w:t>
      </w:r>
      <w:r w:rsidR="00745DDC" w:rsidRPr="000F5698">
        <w:rPr>
          <w:rFonts w:ascii="宋体" w:hAnsi="宋体" w:cs="宋体" w:hint="eastAsia"/>
        </w:rPr>
        <w:t>声明</w:t>
      </w:r>
      <w:r w:rsidRPr="000F5698">
        <w:rPr>
          <w:rFonts w:ascii="宋体" w:hAnsi="宋体" w:cs="宋体" w:hint="eastAsia"/>
        </w:rPr>
        <w:t>了一个枚举变量，用于说明游戏结束的原因。</w:t>
      </w:r>
    </w:p>
    <w:p w:rsidR="00FD1667" w:rsidRPr="000F5698" w:rsidRDefault="00FD1667" w:rsidP="006149FA">
      <w:pPr>
        <w:numPr>
          <w:ilvl w:val="0"/>
          <w:numId w:val="54"/>
        </w:numPr>
        <w:ind w:firstLineChars="0"/>
        <w:rPr>
          <w:rFonts w:hint="eastAsia"/>
        </w:rPr>
      </w:pPr>
      <w:r w:rsidRPr="000F5698">
        <w:rPr>
          <w:rFonts w:hint="eastAsia"/>
        </w:rPr>
        <w:t>切换到</w:t>
      </w:r>
      <w:r w:rsidRPr="000F5698">
        <w:rPr>
          <w:rFonts w:hint="eastAsia"/>
        </w:rPr>
        <w:t>ActionLayer.m</w:t>
      </w:r>
      <w:r w:rsidRPr="000F5698">
        <w:rPr>
          <w:rFonts w:hint="eastAsia"/>
        </w:rPr>
        <w:t>，在方法声明部分添加以下代码：</w:t>
      </w:r>
    </w:p>
    <w:p w:rsidR="00FD1667" w:rsidRPr="000F5698" w:rsidRDefault="00FD1667">
      <w:pPr>
        <w:pStyle w:val="ab"/>
        <w:ind w:left="105"/>
        <w:rPr>
          <w:color w:val="auto"/>
        </w:rPr>
      </w:pPr>
      <w:r w:rsidRPr="000F5698">
        <w:rPr>
          <w:color w:val="auto"/>
        </w:rPr>
        <w:t>//</w:t>
      </w:r>
      <w:r w:rsidRPr="000F5698">
        <w:rPr>
          <w:rFonts w:hint="eastAsia"/>
          <w:color w:val="auto"/>
        </w:rPr>
        <w:t>碰撞与游戏逻辑</w:t>
      </w:r>
    </w:p>
    <w:p w:rsidR="00FD1667" w:rsidRPr="000F5698" w:rsidRDefault="00FD1667">
      <w:pPr>
        <w:pStyle w:val="ab"/>
        <w:ind w:left="105"/>
        <w:rPr>
          <w:color w:val="auto"/>
        </w:rPr>
      </w:pPr>
      <w:r w:rsidRPr="000F5698">
        <w:rPr>
          <w:color w:val="auto"/>
        </w:rPr>
        <w:t>-(void)updateGameStatus:(ccTime)dt;</w:t>
      </w:r>
    </w:p>
    <w:p w:rsidR="00FD1667" w:rsidRPr="000F5698" w:rsidRDefault="00FD1667">
      <w:pPr>
        <w:pStyle w:val="ab"/>
        <w:ind w:left="105"/>
        <w:rPr>
          <w:color w:val="auto"/>
        </w:rPr>
      </w:pPr>
      <w:r w:rsidRPr="000F5698">
        <w:rPr>
          <w:color w:val="auto"/>
        </w:rPr>
        <w:t>-(void)setupTime;</w:t>
      </w:r>
    </w:p>
    <w:p w:rsidR="00FD1667" w:rsidRPr="000F5698" w:rsidRDefault="00FD1667">
      <w:pPr>
        <w:pStyle w:val="ab"/>
        <w:ind w:left="105"/>
        <w:rPr>
          <w:color w:val="auto"/>
        </w:rPr>
      </w:pPr>
      <w:r w:rsidRPr="000F5698">
        <w:rPr>
          <w:color w:val="auto"/>
        </w:rPr>
        <w:t>- (void)updateCollisions:(ccTime)dt;</w:t>
      </w:r>
    </w:p>
    <w:p w:rsidR="00FD1667" w:rsidRPr="000F5698" w:rsidRDefault="00FD1667">
      <w:pPr>
        <w:pStyle w:val="ab"/>
        <w:ind w:left="105"/>
        <w:rPr>
          <w:color w:val="auto"/>
        </w:rPr>
      </w:pPr>
      <w:r w:rsidRPr="000F5698">
        <w:rPr>
          <w:color w:val="auto"/>
        </w:rPr>
        <w:t>- (void)restartTapped:(id)sender;</w:t>
      </w:r>
    </w:p>
    <w:p w:rsidR="00FD1667" w:rsidRPr="000F5698" w:rsidRDefault="00FD1667">
      <w:pPr>
        <w:pStyle w:val="ab"/>
        <w:ind w:left="105"/>
        <w:rPr>
          <w:rFonts w:hint="eastAsia"/>
          <w:color w:val="auto"/>
        </w:rPr>
      </w:pPr>
      <w:r w:rsidRPr="000F5698">
        <w:rPr>
          <w:color w:val="auto"/>
        </w:rPr>
        <w:t>- (void)endScene:(EndReason)endReason;</w:t>
      </w:r>
    </w:p>
    <w:p w:rsidR="00FD1667" w:rsidRPr="000F5698" w:rsidRDefault="00FD1667" w:rsidP="00FD778B">
      <w:pPr>
        <w:ind w:firstLine="420"/>
        <w:rPr>
          <w:rFonts w:hint="eastAsia"/>
        </w:rPr>
      </w:pPr>
      <w:r w:rsidRPr="000F5698">
        <w:rPr>
          <w:rFonts w:hint="eastAsia"/>
        </w:rPr>
        <w:t>以上方法中，</w:t>
      </w:r>
      <w:r w:rsidRPr="000F5698">
        <w:rPr>
          <w:rFonts w:hint="eastAsia"/>
        </w:rPr>
        <w:t>updateGameStatus</w:t>
      </w:r>
      <w:r w:rsidRPr="000F5698">
        <w:rPr>
          <w:rFonts w:hint="eastAsia"/>
        </w:rPr>
        <w:t>方法用于实时更新游戏状态，</w:t>
      </w:r>
      <w:r w:rsidRPr="000F5698">
        <w:rPr>
          <w:rFonts w:hint="eastAsia"/>
        </w:rPr>
        <w:t>setupTime</w:t>
      </w:r>
      <w:r w:rsidRPr="000F5698">
        <w:rPr>
          <w:rFonts w:hint="eastAsia"/>
        </w:rPr>
        <w:t>用于设置游戏的初始值，</w:t>
      </w:r>
      <w:r w:rsidRPr="000F5698">
        <w:rPr>
          <w:rFonts w:hint="eastAsia"/>
        </w:rPr>
        <w:t>updateCollisions</w:t>
      </w:r>
      <w:r w:rsidRPr="000F5698">
        <w:rPr>
          <w:rFonts w:hint="eastAsia"/>
        </w:rPr>
        <w:t>方法用</w:t>
      </w:r>
      <w:r w:rsidR="00D94564" w:rsidRPr="000F5698">
        <w:rPr>
          <w:rFonts w:hint="eastAsia"/>
        </w:rPr>
        <w:t>于</w:t>
      </w:r>
      <w:r w:rsidRPr="000F5698">
        <w:rPr>
          <w:rFonts w:hint="eastAsia"/>
        </w:rPr>
        <w:t>基本的碰撞检测，</w:t>
      </w:r>
      <w:r w:rsidRPr="000F5698">
        <w:rPr>
          <w:rFonts w:hint="eastAsia"/>
        </w:rPr>
        <w:t>restartTapped</w:t>
      </w:r>
      <w:r w:rsidRPr="000F5698">
        <w:rPr>
          <w:rFonts w:hint="eastAsia"/>
        </w:rPr>
        <w:t>方法是重新启动游戏，而</w:t>
      </w:r>
      <w:r w:rsidRPr="000F5698">
        <w:rPr>
          <w:rFonts w:hint="eastAsia"/>
        </w:rPr>
        <w:t>endScene</w:t>
      </w:r>
      <w:r w:rsidRPr="000F5698">
        <w:rPr>
          <w:rFonts w:hint="eastAsia"/>
        </w:rPr>
        <w:t>方法根据不同的游戏结束原因显示结果。</w:t>
      </w:r>
    </w:p>
    <w:p w:rsidR="00FD1667" w:rsidRPr="000F5698" w:rsidRDefault="00FD1667" w:rsidP="006149FA">
      <w:pPr>
        <w:numPr>
          <w:ilvl w:val="0"/>
          <w:numId w:val="54"/>
        </w:numPr>
        <w:ind w:firstLineChars="0"/>
        <w:rPr>
          <w:rFonts w:hint="eastAsia"/>
        </w:rPr>
      </w:pPr>
      <w:r w:rsidRPr="000F5698">
        <w:rPr>
          <w:rFonts w:hint="eastAsia"/>
        </w:rPr>
        <w:t>在</w:t>
      </w:r>
      <w:r w:rsidRPr="000F5698">
        <w:rPr>
          <w:rFonts w:hint="eastAsia"/>
        </w:rPr>
        <w:t>init</w:t>
      </w:r>
      <w:r w:rsidRPr="000F5698">
        <w:rPr>
          <w:rFonts w:hint="eastAsia"/>
        </w:rPr>
        <w:t>方法前实现这些方法的代码如下：</w:t>
      </w:r>
    </w:p>
    <w:p w:rsidR="00FD1667" w:rsidRPr="000F5698" w:rsidRDefault="00FD1667">
      <w:pPr>
        <w:pStyle w:val="ab"/>
        <w:ind w:left="105"/>
        <w:rPr>
          <w:color w:val="auto"/>
        </w:rPr>
      </w:pPr>
      <w:r w:rsidRPr="000F5698">
        <w:rPr>
          <w:color w:val="auto"/>
        </w:rPr>
        <w:t>-(void)updateGameStatus:(ccTime)dt{</w:t>
      </w:r>
    </w:p>
    <w:p w:rsidR="00FD1667" w:rsidRPr="000F5698" w:rsidRDefault="00FD1667">
      <w:pPr>
        <w:pStyle w:val="ab"/>
        <w:ind w:left="105"/>
        <w:rPr>
          <w:color w:val="auto"/>
        </w:rPr>
      </w:pPr>
      <w:r w:rsidRPr="000F5698">
        <w:rPr>
          <w:color w:val="auto"/>
        </w:rPr>
        <w:t xml:space="preserve">  if (lives &lt;= 0) {</w:t>
      </w:r>
    </w:p>
    <w:p w:rsidR="00FD1667" w:rsidRPr="000F5698" w:rsidRDefault="00FD1667">
      <w:pPr>
        <w:pStyle w:val="ab"/>
        <w:ind w:left="105"/>
        <w:rPr>
          <w:color w:val="auto"/>
        </w:rPr>
      </w:pPr>
      <w:r w:rsidRPr="000F5698">
        <w:rPr>
          <w:color w:val="auto"/>
        </w:rPr>
        <w:t xml:space="preserve">  [player stopAllActions];</w:t>
      </w:r>
    </w:p>
    <w:p w:rsidR="00FD1667" w:rsidRPr="000F5698" w:rsidRDefault="00FD1667">
      <w:pPr>
        <w:pStyle w:val="ab"/>
        <w:ind w:left="105"/>
        <w:rPr>
          <w:color w:val="auto"/>
        </w:rPr>
      </w:pPr>
      <w:r w:rsidRPr="000F5698">
        <w:rPr>
          <w:color w:val="auto"/>
        </w:rPr>
        <w:t xml:space="preserve">   player.visible = FALSE;</w:t>
      </w:r>
    </w:p>
    <w:p w:rsidR="00FD1667" w:rsidRPr="000F5698" w:rsidRDefault="00FD1667">
      <w:pPr>
        <w:pStyle w:val="ab"/>
        <w:ind w:left="105"/>
        <w:rPr>
          <w:color w:val="auto"/>
        </w:rPr>
      </w:pPr>
      <w:r w:rsidRPr="000F5698">
        <w:rPr>
          <w:color w:val="auto"/>
        </w:rPr>
        <w:t xml:space="preserve">  [self endScene:kEndReasonLose];</w:t>
      </w:r>
    </w:p>
    <w:p w:rsidR="00FD1667" w:rsidRPr="000F5698" w:rsidRDefault="00FD1667">
      <w:pPr>
        <w:pStyle w:val="ab"/>
        <w:ind w:left="105"/>
        <w:rPr>
          <w:color w:val="auto"/>
        </w:rPr>
      </w:pPr>
      <w:r w:rsidRPr="000F5698">
        <w:rPr>
          <w:color w:val="auto"/>
        </w:rPr>
        <w:t>} else if (curTime &gt;= gameOverTime) {</w:t>
      </w:r>
    </w:p>
    <w:p w:rsidR="00FD1667" w:rsidRPr="000F5698" w:rsidRDefault="00FD1667">
      <w:pPr>
        <w:pStyle w:val="ab"/>
        <w:ind w:left="105"/>
        <w:rPr>
          <w:color w:val="auto"/>
        </w:rPr>
      </w:pPr>
      <w:r w:rsidRPr="000F5698">
        <w:rPr>
          <w:color w:val="auto"/>
        </w:rPr>
        <w:t xml:space="preserve">  [self endScene:kEndReasonWin];</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r w:rsidRPr="000F5698">
        <w:rPr>
          <w:color w:val="auto"/>
        </w:rPr>
        <w:lastRenderedPageBreak/>
        <w:t>-(void)setupTime{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lives = 10;</w:t>
      </w:r>
    </w:p>
    <w:p w:rsidR="00FD1667" w:rsidRPr="000F5698" w:rsidRDefault="00FD1667">
      <w:pPr>
        <w:pStyle w:val="ab"/>
        <w:ind w:left="105"/>
        <w:rPr>
          <w:color w:val="auto"/>
        </w:rPr>
      </w:pPr>
      <w:r w:rsidRPr="000F5698">
        <w:rPr>
          <w:color w:val="auto"/>
        </w:rPr>
        <w:t xml:space="preserve">  curTime = CACurrentMediaTime();</w:t>
      </w:r>
    </w:p>
    <w:p w:rsidR="00FD1667" w:rsidRPr="000F5698" w:rsidRDefault="00FD1667">
      <w:pPr>
        <w:pStyle w:val="ab"/>
        <w:ind w:left="105"/>
        <w:rPr>
          <w:color w:val="auto"/>
        </w:rPr>
      </w:pPr>
      <w:r w:rsidRPr="000F5698">
        <w:rPr>
          <w:color w:val="auto"/>
        </w:rPr>
        <w:t xml:space="preserve">  gameOverTime = curTime + 30.0;</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r w:rsidRPr="000F5698">
        <w:rPr>
          <w:color w:val="auto"/>
        </w:rPr>
        <w:t>//</w:t>
      </w:r>
      <w:r w:rsidRPr="000F5698">
        <w:rPr>
          <w:rFonts w:hint="eastAsia"/>
          <w:color w:val="auto"/>
        </w:rPr>
        <w:t>简单的碰撞检测</w:t>
      </w:r>
    </w:p>
    <w:p w:rsidR="00FD1667" w:rsidRPr="000F5698" w:rsidRDefault="00FD1667">
      <w:pPr>
        <w:pStyle w:val="ab"/>
        <w:ind w:left="105"/>
        <w:rPr>
          <w:color w:val="auto"/>
        </w:rPr>
      </w:pPr>
      <w:r w:rsidRPr="000F5698">
        <w:rPr>
          <w:color w:val="auto"/>
        </w:rPr>
        <w:t>- (void)updateCollisions:(ccTime)dt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*coins in coinsArray.array) {</w:t>
      </w:r>
    </w:p>
    <w:p w:rsidR="00FD1667" w:rsidRPr="000F5698" w:rsidRDefault="00FD1667">
      <w:pPr>
        <w:pStyle w:val="ab"/>
        <w:ind w:left="105"/>
        <w:rPr>
          <w:color w:val="auto"/>
        </w:rPr>
      </w:pPr>
      <w:r w:rsidRPr="000F5698">
        <w:rPr>
          <w:color w:val="auto"/>
        </w:rPr>
        <w:t xml:space="preserve">    if (!coins.visible) continue;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if(CGRectIntersectsRect(coins.boundingBox, player.boundingBox)){</w:t>
      </w:r>
    </w:p>
    <w:p w:rsidR="00FD1667" w:rsidRPr="000F5698" w:rsidRDefault="00FD1667">
      <w:pPr>
        <w:pStyle w:val="ab"/>
        <w:ind w:left="105"/>
        <w:rPr>
          <w:color w:val="auto"/>
        </w:rPr>
      </w:pPr>
      <w:r w:rsidRPr="000F5698">
        <w:rPr>
          <w:color w:val="auto"/>
        </w:rPr>
        <w:t xml:space="preserve">      coins.visible = NO;           </w:t>
      </w:r>
    </w:p>
    <w:p w:rsidR="00FD1667" w:rsidRPr="000F5698" w:rsidRDefault="00FD1667">
      <w:pPr>
        <w:pStyle w:val="ab"/>
        <w:ind w:left="105"/>
        <w:rPr>
          <w:color w:val="auto"/>
        </w:rPr>
      </w:pPr>
      <w:r w:rsidRPr="000F5698">
        <w:rPr>
          <w:color w:val="auto"/>
        </w:rPr>
        <w:t xml:space="preserve">      score +=100;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*missle in missleArray.array){</w:t>
      </w:r>
    </w:p>
    <w:p w:rsidR="00FD1667" w:rsidRPr="000F5698" w:rsidRDefault="00FD1667">
      <w:pPr>
        <w:pStyle w:val="ab"/>
        <w:ind w:left="105"/>
        <w:rPr>
          <w:color w:val="auto"/>
        </w:rPr>
      </w:pPr>
      <w:r w:rsidRPr="000F5698">
        <w:rPr>
          <w:color w:val="auto"/>
        </w:rPr>
        <w:t xml:space="preserve">    if(!missle.visible)continue;</w:t>
      </w:r>
    </w:p>
    <w:p w:rsidR="00FD1667" w:rsidRPr="000F5698" w:rsidRDefault="00FD1667">
      <w:pPr>
        <w:pStyle w:val="ab"/>
        <w:ind w:left="105"/>
        <w:rPr>
          <w:color w:val="auto"/>
        </w:rPr>
      </w:pPr>
      <w:r w:rsidRPr="000F5698">
        <w:rPr>
          <w:color w:val="auto"/>
        </w:rPr>
        <w:t xml:space="preserve">    if(CGRectIntersectsRect(missle.boundingBox, player.boundingBox)){</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missle.visible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lives-=2;</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*groundObject in groundObjectsArray.array){</w:t>
      </w:r>
    </w:p>
    <w:p w:rsidR="00FD1667" w:rsidRPr="000F5698" w:rsidRDefault="00FD1667">
      <w:pPr>
        <w:pStyle w:val="ab"/>
        <w:ind w:left="105"/>
        <w:rPr>
          <w:color w:val="auto"/>
        </w:rPr>
      </w:pPr>
      <w:r w:rsidRPr="000F5698">
        <w:rPr>
          <w:color w:val="auto"/>
        </w:rPr>
        <w:t xml:space="preserve">    if(!groundObject.visible)continue;</w:t>
      </w:r>
    </w:p>
    <w:p w:rsidR="00FD1667" w:rsidRPr="000F5698" w:rsidRDefault="00FD1667">
      <w:pPr>
        <w:pStyle w:val="ab"/>
        <w:ind w:left="105"/>
        <w:rPr>
          <w:color w:val="auto"/>
        </w:rPr>
      </w:pPr>
      <w:r w:rsidRPr="000F5698">
        <w:rPr>
          <w:color w:val="auto"/>
        </w:rPr>
        <w:t xml:space="preserve">    if(CGRectIntersectsRect(groundObject.boundingBox, player.boundingBox)){</w:t>
      </w:r>
    </w:p>
    <w:p w:rsidR="00FD1667" w:rsidRPr="000F5698" w:rsidRDefault="00FD1667">
      <w:pPr>
        <w:pStyle w:val="ab"/>
        <w:ind w:left="105"/>
        <w:rPr>
          <w:color w:val="auto"/>
        </w:rPr>
      </w:pPr>
      <w:r w:rsidRPr="000F5698">
        <w:rPr>
          <w:color w:val="auto"/>
        </w:rPr>
        <w:t>groundObject.visible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*airObject in airObjectsArray.array){</w:t>
      </w:r>
    </w:p>
    <w:p w:rsidR="00FD1667" w:rsidRPr="000F5698" w:rsidRDefault="00FD1667">
      <w:pPr>
        <w:pStyle w:val="ab"/>
        <w:ind w:left="105"/>
        <w:rPr>
          <w:color w:val="auto"/>
        </w:rPr>
      </w:pPr>
      <w:r w:rsidRPr="000F5698">
        <w:rPr>
          <w:color w:val="auto"/>
        </w:rPr>
        <w:t xml:space="preserve">    if(!airObject.visible)continue;</w:t>
      </w:r>
    </w:p>
    <w:p w:rsidR="00FD1667" w:rsidRPr="000F5698" w:rsidRDefault="00FD1667">
      <w:pPr>
        <w:pStyle w:val="ab"/>
        <w:ind w:left="105"/>
        <w:rPr>
          <w:color w:val="auto"/>
        </w:rPr>
      </w:pPr>
      <w:r w:rsidRPr="000F5698">
        <w:rPr>
          <w:color w:val="auto"/>
        </w:rPr>
        <w:t xml:space="preserve">    if(CGRectIntersectsRect(airObject.boundingBox, player.boundingBox)){</w:t>
      </w:r>
    </w:p>
    <w:p w:rsidR="00FD1667" w:rsidRPr="000F5698" w:rsidRDefault="00FD1667">
      <w:pPr>
        <w:pStyle w:val="ab"/>
        <w:ind w:left="105"/>
        <w:rPr>
          <w:color w:val="auto"/>
        </w:rPr>
      </w:pPr>
      <w:r w:rsidRPr="000F5698">
        <w:rPr>
          <w:color w:val="auto"/>
        </w:rPr>
        <w:t>airObject.visible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*aid in aidArray.array){</w:t>
      </w:r>
    </w:p>
    <w:p w:rsidR="00FD1667" w:rsidRPr="000F5698" w:rsidRDefault="00FD1667">
      <w:pPr>
        <w:pStyle w:val="ab"/>
        <w:ind w:left="105"/>
        <w:rPr>
          <w:color w:val="auto"/>
        </w:rPr>
      </w:pPr>
      <w:r w:rsidRPr="000F5698">
        <w:rPr>
          <w:color w:val="auto"/>
        </w:rPr>
        <w:t xml:space="preserve">    if(!aid.visible)continue;</w:t>
      </w:r>
    </w:p>
    <w:p w:rsidR="00FD1667" w:rsidRPr="000F5698" w:rsidRDefault="00FD1667" w:rsidP="00445FAC">
      <w:pPr>
        <w:pStyle w:val="ab"/>
        <w:ind w:left="105"/>
        <w:rPr>
          <w:color w:val="auto"/>
        </w:rPr>
      </w:pPr>
      <w:r w:rsidRPr="000F5698">
        <w:rPr>
          <w:color w:val="auto"/>
        </w:rPr>
        <w:t xml:space="preserve">    if(CGRectIntersectsRect(aid.boundingBox, player.boundingBox)){</w:t>
      </w:r>
    </w:p>
    <w:p w:rsidR="00FD1667" w:rsidRPr="000F5698" w:rsidRDefault="00FD1667">
      <w:pPr>
        <w:pStyle w:val="ab"/>
        <w:ind w:left="105"/>
        <w:rPr>
          <w:color w:val="auto"/>
        </w:rPr>
      </w:pPr>
      <w:r w:rsidRPr="000F5698">
        <w:rPr>
          <w:color w:val="auto"/>
        </w:rPr>
        <w:t xml:space="preserve">      aid.visible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r w:rsidRPr="000F5698">
        <w:rPr>
          <w:color w:val="auto"/>
        </w:rPr>
        <w:t>//</w:t>
      </w:r>
      <w:r w:rsidRPr="000F5698">
        <w:rPr>
          <w:rFonts w:hint="eastAsia"/>
          <w:color w:val="auto"/>
        </w:rPr>
        <w:t>重启游戏</w:t>
      </w:r>
    </w:p>
    <w:p w:rsidR="00FD1667" w:rsidRPr="000F5698" w:rsidRDefault="00FD1667">
      <w:pPr>
        <w:pStyle w:val="ab"/>
        <w:ind w:left="105"/>
        <w:rPr>
          <w:color w:val="auto"/>
        </w:rPr>
      </w:pPr>
      <w:r w:rsidRPr="000F5698">
        <w:rPr>
          <w:color w:val="auto"/>
        </w:rPr>
        <w:t>- (void)restartTapped:(id)sender {</w:t>
      </w:r>
    </w:p>
    <w:p w:rsidR="00FD1667" w:rsidRPr="000F5698" w:rsidRDefault="00FD1667">
      <w:pPr>
        <w:pStyle w:val="ab"/>
        <w:ind w:left="105"/>
        <w:rPr>
          <w:color w:val="auto"/>
        </w:rPr>
      </w:pPr>
      <w:r w:rsidRPr="000F5698">
        <w:rPr>
          <w:color w:val="auto"/>
        </w:rPr>
        <w:t xml:space="preserve">  [[CCDirector sharedDirector] replaceScene:[CCTransitionZoomFlipX transitionWithDuration:0.5 scene:[ActionLayer scene]]];   </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w:t>
      </w:r>
      <w:r w:rsidRPr="000F5698">
        <w:rPr>
          <w:rFonts w:hint="eastAsia"/>
          <w:color w:val="auto"/>
        </w:rPr>
        <w:t>游戏结束画面</w:t>
      </w:r>
    </w:p>
    <w:p w:rsidR="00FD1667" w:rsidRPr="000F5698" w:rsidRDefault="00FD1667">
      <w:pPr>
        <w:pStyle w:val="ab"/>
        <w:ind w:left="105"/>
        <w:rPr>
          <w:color w:val="auto"/>
        </w:rPr>
      </w:pPr>
      <w:r w:rsidRPr="000F5698">
        <w:rPr>
          <w:color w:val="auto"/>
        </w:rPr>
        <w:t>- (void)endScene:(EndReason)endReason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if (gameOver) return;</w:t>
      </w:r>
    </w:p>
    <w:p w:rsidR="00FD1667" w:rsidRPr="000F5698" w:rsidRDefault="00FD1667">
      <w:pPr>
        <w:pStyle w:val="ab"/>
        <w:ind w:left="105"/>
        <w:rPr>
          <w:color w:val="auto"/>
        </w:rPr>
      </w:pPr>
      <w:r w:rsidRPr="000F5698">
        <w:rPr>
          <w:color w:val="auto"/>
        </w:rPr>
        <w:t xml:space="preserve">  gameOver = true;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NSString *message;</w:t>
      </w:r>
    </w:p>
    <w:p w:rsidR="00FD1667" w:rsidRPr="000F5698" w:rsidRDefault="00FD1667">
      <w:pPr>
        <w:pStyle w:val="ab"/>
        <w:ind w:left="105"/>
        <w:rPr>
          <w:color w:val="auto"/>
        </w:rPr>
      </w:pPr>
      <w:r w:rsidRPr="000F5698">
        <w:rPr>
          <w:color w:val="auto"/>
        </w:rPr>
        <w:t xml:space="preserve">  if (endReason == kEndReasonWin) {</w:t>
      </w:r>
    </w:p>
    <w:p w:rsidR="00FD1667" w:rsidRPr="000F5698" w:rsidRDefault="00FD1667">
      <w:pPr>
        <w:pStyle w:val="ab"/>
        <w:ind w:left="105"/>
        <w:rPr>
          <w:color w:val="auto"/>
        </w:rPr>
      </w:pPr>
      <w:r w:rsidRPr="000F5698">
        <w:rPr>
          <w:color w:val="auto"/>
        </w:rPr>
        <w:t>message = @"You win!";</w:t>
      </w:r>
    </w:p>
    <w:p w:rsidR="00FD1667" w:rsidRPr="000F5698" w:rsidRDefault="00FD1667">
      <w:pPr>
        <w:pStyle w:val="ab"/>
        <w:ind w:left="105"/>
        <w:rPr>
          <w:color w:val="auto"/>
        </w:rPr>
      </w:pPr>
      <w:r w:rsidRPr="000F5698">
        <w:rPr>
          <w:color w:val="auto"/>
        </w:rPr>
        <w:t xml:space="preserve">  } else if (endReason == kEndReasonLose) {</w:t>
      </w:r>
    </w:p>
    <w:p w:rsidR="00FD1667" w:rsidRPr="000F5698" w:rsidRDefault="00FD1667">
      <w:pPr>
        <w:pStyle w:val="ab"/>
        <w:ind w:left="105"/>
        <w:rPr>
          <w:color w:val="auto"/>
        </w:rPr>
      </w:pPr>
      <w:r w:rsidRPr="000F5698">
        <w:rPr>
          <w:color w:val="auto"/>
        </w:rPr>
        <w:t xml:space="preserve">    message = @"You lose!";</w:t>
      </w:r>
    </w:p>
    <w:p w:rsidR="00FD1667" w:rsidRPr="000F5698" w:rsidRDefault="00FD1667">
      <w:pPr>
        <w:pStyle w:val="ab"/>
        <w:ind w:left="105"/>
        <w:rPr>
          <w:color w:val="auto"/>
        </w:rPr>
      </w:pPr>
      <w:r w:rsidRPr="000F5698">
        <w:rPr>
          <w:color w:val="auto"/>
        </w:rPr>
        <w: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CCLabelBMFont *label;</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label = [CCLabelBMFont labelWithString:message fntFile:@"Arial.fnt"];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label.scale = 0.1;</w:t>
      </w:r>
    </w:p>
    <w:p w:rsidR="00FD1667" w:rsidRPr="000F5698" w:rsidRDefault="00FD1667">
      <w:pPr>
        <w:pStyle w:val="ab"/>
        <w:ind w:left="105"/>
        <w:rPr>
          <w:color w:val="auto"/>
        </w:rPr>
      </w:pPr>
      <w:r w:rsidRPr="000F5698">
        <w:rPr>
          <w:color w:val="auto"/>
        </w:rPr>
        <w:t xml:space="preserve">  label.position = ccp(winSize.width/2, winSize.height * 0.6);</w:t>
      </w:r>
    </w:p>
    <w:p w:rsidR="00FD1667" w:rsidRPr="000F5698" w:rsidRDefault="00FD1667">
      <w:pPr>
        <w:pStyle w:val="ab"/>
        <w:ind w:left="105"/>
        <w:rPr>
          <w:color w:val="auto"/>
        </w:rPr>
      </w:pPr>
      <w:r w:rsidRPr="000F5698">
        <w:rPr>
          <w:color w:val="auto"/>
        </w:rPr>
        <w:t xml:space="preserve">  [self addChild:label];</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color w:val="auto"/>
        </w:rPr>
      </w:pPr>
      <w:r w:rsidRPr="000F5698">
        <w:rPr>
          <w:color w:val="auto"/>
        </w:rPr>
        <w:t xml:space="preserve">  CCLabelBMFont *restartLabel;</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restartLabel = [CCLabelBMFont labelWithString:@"Restart" fntFile:@"Arial.fnt"];    </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CCMenuItemLabel *restartItem = [CCMenuItemLabel itemWithLabel:restartLabel target:self selector:@selector(restartTapped:)];</w:t>
      </w:r>
    </w:p>
    <w:p w:rsidR="00FD1667" w:rsidRPr="000F5698" w:rsidRDefault="00FD1667">
      <w:pPr>
        <w:pStyle w:val="ab"/>
        <w:ind w:left="105"/>
        <w:rPr>
          <w:color w:val="auto"/>
        </w:rPr>
      </w:pPr>
      <w:r w:rsidRPr="000F5698">
        <w:rPr>
          <w:color w:val="auto"/>
        </w:rPr>
        <w:t xml:space="preserve">  restartItem.scale = 0.1;</w:t>
      </w:r>
    </w:p>
    <w:p w:rsidR="00FD1667" w:rsidRPr="000F5698" w:rsidRDefault="00FD1667">
      <w:pPr>
        <w:pStyle w:val="ab"/>
        <w:ind w:left="105"/>
        <w:rPr>
          <w:color w:val="auto"/>
        </w:rPr>
      </w:pPr>
      <w:r w:rsidRPr="000F5698">
        <w:rPr>
          <w:color w:val="auto"/>
        </w:rPr>
        <w:t xml:space="preserve">  restartItem.position = ccp(winSize.width/2, winSize.height * 0.4);</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CCMenu *menu = [CCMenu menuWithItems:restartItem, nil];</w:t>
      </w:r>
    </w:p>
    <w:p w:rsidR="00FD1667" w:rsidRPr="000F5698" w:rsidRDefault="00FD1667">
      <w:pPr>
        <w:pStyle w:val="ab"/>
        <w:ind w:left="105"/>
        <w:rPr>
          <w:color w:val="auto"/>
        </w:rPr>
      </w:pPr>
      <w:r w:rsidRPr="000F5698">
        <w:rPr>
          <w:color w:val="auto"/>
        </w:rPr>
        <w:t xml:space="preserve">  menu.position = CGPointZero;</w:t>
      </w:r>
    </w:p>
    <w:p w:rsidR="00FD1667" w:rsidRPr="000F5698" w:rsidRDefault="00FD1667">
      <w:pPr>
        <w:pStyle w:val="ab"/>
        <w:ind w:left="105"/>
        <w:rPr>
          <w:color w:val="auto"/>
        </w:rPr>
      </w:pPr>
      <w:r w:rsidRPr="000F5698">
        <w:rPr>
          <w:color w:val="auto"/>
        </w:rPr>
        <w:t xml:space="preserve">  [self addChild:menu];</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[restartItem runAction:[CCScaleTo actionWithDuration:0.5 scale:1.0]];</w:t>
      </w:r>
    </w:p>
    <w:p w:rsidR="00FD1667" w:rsidRPr="000F5698" w:rsidRDefault="00FD1667">
      <w:pPr>
        <w:pStyle w:val="ab"/>
        <w:ind w:left="105"/>
        <w:rPr>
          <w:color w:val="auto"/>
        </w:rPr>
      </w:pPr>
      <w:r w:rsidRPr="000F5698">
        <w:rPr>
          <w:color w:val="auto"/>
        </w:rPr>
        <w:t xml:space="preserve">  [label runAction:[CCScaleTo actionWithDuration:0.5 scale:1.0]];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w:t>
      </w:r>
    </w:p>
    <w:p w:rsidR="00FD1667" w:rsidRPr="000F5698" w:rsidRDefault="00FD1667" w:rsidP="00FD778B">
      <w:pPr>
        <w:ind w:firstLine="420"/>
        <w:rPr>
          <w:rFonts w:ascii="宋体" w:hAnsi="宋体" w:cs="宋体" w:hint="eastAsia"/>
        </w:rPr>
      </w:pPr>
      <w:r w:rsidRPr="000F5698">
        <w:rPr>
          <w:rFonts w:ascii="宋体" w:hAnsi="宋体" w:cs="宋体" w:hint="eastAsia"/>
        </w:rPr>
        <w:t>以下将分别解释各个方法的作用。</w:t>
      </w:r>
    </w:p>
    <w:p w:rsidR="00D94564" w:rsidRPr="000F5698" w:rsidRDefault="00FD1667" w:rsidP="006149FA">
      <w:pPr>
        <w:pStyle w:val="50"/>
        <w:numPr>
          <w:ilvl w:val="0"/>
          <w:numId w:val="55"/>
        </w:numPr>
        <w:rPr>
          <w:rFonts w:hint="eastAsia"/>
        </w:rPr>
      </w:pPr>
      <w:r w:rsidRPr="000F5698">
        <w:rPr>
          <w:rFonts w:hint="eastAsia"/>
        </w:rPr>
        <w:t>updateGameStatus</w:t>
      </w:r>
    </w:p>
    <w:p w:rsidR="00FD1667" w:rsidRPr="000F5698" w:rsidRDefault="00FD1667" w:rsidP="00FD778B">
      <w:pPr>
        <w:ind w:firstLine="420"/>
        <w:rPr>
          <w:rFonts w:hint="eastAsia"/>
        </w:rPr>
      </w:pPr>
      <w:r w:rsidRPr="000F5698">
        <w:rPr>
          <w:rFonts w:hint="eastAsia"/>
        </w:rPr>
        <w:t>该方法的实现代码中，如果熊猫天使的生命值为</w:t>
      </w:r>
      <w:r w:rsidRPr="000F5698">
        <w:rPr>
          <w:rFonts w:hint="eastAsia"/>
        </w:rPr>
        <w:t>0</w:t>
      </w:r>
      <w:r w:rsidRPr="000F5698">
        <w:rPr>
          <w:rFonts w:hint="eastAsia"/>
        </w:rPr>
        <w:t>，则让游戏角色停止一切动作，同时调用</w:t>
      </w:r>
      <w:r w:rsidRPr="000F5698">
        <w:rPr>
          <w:rFonts w:hint="eastAsia"/>
        </w:rPr>
        <w:t>endScene</w:t>
      </w:r>
      <w:r w:rsidRPr="000F5698">
        <w:rPr>
          <w:rFonts w:hint="eastAsia"/>
        </w:rPr>
        <w:t>方法，并传递参数为</w:t>
      </w:r>
      <w:r w:rsidRPr="000F5698">
        <w:rPr>
          <w:rFonts w:hint="eastAsia"/>
        </w:rPr>
        <w:t>kEndReasonLose</w:t>
      </w:r>
      <w:r w:rsidRPr="000F5698">
        <w:rPr>
          <w:rFonts w:hint="eastAsia"/>
        </w:rPr>
        <w:t>。而如果游戏时间超过了设置的游戏结束时间，则说明玩家赢得了游戏，此时也将调用</w:t>
      </w:r>
      <w:r w:rsidRPr="000F5698">
        <w:rPr>
          <w:rFonts w:hint="eastAsia"/>
        </w:rPr>
        <w:t>endScene</w:t>
      </w:r>
      <w:r w:rsidRPr="000F5698">
        <w:rPr>
          <w:rFonts w:hint="eastAsia"/>
        </w:rPr>
        <w:t>方法，并传递参数为</w:t>
      </w:r>
      <w:r w:rsidRPr="000F5698">
        <w:rPr>
          <w:rFonts w:hint="eastAsia"/>
        </w:rPr>
        <w:t>kEndReasonWin</w:t>
      </w:r>
      <w:r w:rsidRPr="000F5698">
        <w:rPr>
          <w:rFonts w:hint="eastAsia"/>
        </w:rPr>
        <w:t>。</w:t>
      </w:r>
    </w:p>
    <w:p w:rsidR="00D94564" w:rsidRPr="000F5698" w:rsidRDefault="00FD1667" w:rsidP="006149FA">
      <w:pPr>
        <w:pStyle w:val="50"/>
        <w:rPr>
          <w:rFonts w:hint="eastAsia"/>
        </w:rPr>
      </w:pPr>
      <w:r w:rsidRPr="000F5698">
        <w:rPr>
          <w:rFonts w:hint="eastAsia"/>
        </w:rPr>
        <w:t>setupTime</w:t>
      </w:r>
    </w:p>
    <w:p w:rsidR="00FD1667" w:rsidRPr="000F5698" w:rsidRDefault="00D94564" w:rsidP="00FD778B">
      <w:pPr>
        <w:ind w:firstLine="420"/>
        <w:rPr>
          <w:rFonts w:hint="eastAsia"/>
        </w:rPr>
      </w:pPr>
      <w:r w:rsidRPr="000F5698">
        <w:rPr>
          <w:rFonts w:hint="eastAsia"/>
        </w:rPr>
        <w:t>该方法</w:t>
      </w:r>
      <w:r w:rsidR="00FD1667" w:rsidRPr="000F5698">
        <w:rPr>
          <w:rFonts w:hint="eastAsia"/>
        </w:rPr>
        <w:t>很简单</w:t>
      </w:r>
      <w:r w:rsidR="004664F4" w:rsidRPr="000F5698">
        <w:rPr>
          <w:rFonts w:hint="eastAsia"/>
        </w:rPr>
        <w:t>，</w:t>
      </w:r>
      <w:r w:rsidR="00FD1667" w:rsidRPr="000F5698">
        <w:rPr>
          <w:rFonts w:hint="eastAsia"/>
        </w:rPr>
        <w:t>在其中设置了熊猫天使的初始生命值为</w:t>
      </w:r>
      <w:r w:rsidR="00FD1667" w:rsidRPr="000F5698">
        <w:rPr>
          <w:rFonts w:hint="eastAsia"/>
        </w:rPr>
        <w:t>10</w:t>
      </w:r>
      <w:r w:rsidR="00FD1667" w:rsidRPr="000F5698">
        <w:rPr>
          <w:rFonts w:hint="eastAsia"/>
        </w:rPr>
        <w:t>，游戏结束时间为当前时间再加上</w:t>
      </w:r>
      <w:r w:rsidR="00FD1667" w:rsidRPr="000F5698">
        <w:rPr>
          <w:rFonts w:hint="eastAsia"/>
        </w:rPr>
        <w:t>30</w:t>
      </w:r>
      <w:r w:rsidR="00FD1667" w:rsidRPr="000F5698">
        <w:rPr>
          <w:rFonts w:hint="eastAsia"/>
        </w:rPr>
        <w:t>秒。</w:t>
      </w:r>
    </w:p>
    <w:p w:rsidR="00D94564" w:rsidRPr="000F5698" w:rsidRDefault="00FD1667" w:rsidP="006149FA">
      <w:pPr>
        <w:pStyle w:val="50"/>
        <w:rPr>
          <w:rFonts w:hint="eastAsia"/>
        </w:rPr>
      </w:pPr>
      <w:r w:rsidRPr="000F5698">
        <w:rPr>
          <w:rFonts w:hint="eastAsia"/>
        </w:rPr>
        <w:t>updateCollisions</w:t>
      </w:r>
    </w:p>
    <w:p w:rsidR="00D94564" w:rsidRPr="000F5698" w:rsidRDefault="00D94564" w:rsidP="00FD778B">
      <w:pPr>
        <w:ind w:firstLine="420"/>
        <w:rPr>
          <w:rFonts w:hint="eastAsia"/>
        </w:rPr>
      </w:pPr>
      <w:r w:rsidRPr="000F5698">
        <w:rPr>
          <w:rFonts w:hint="eastAsia"/>
        </w:rPr>
        <w:t>该</w:t>
      </w:r>
      <w:r w:rsidR="00FD1667" w:rsidRPr="000F5698">
        <w:rPr>
          <w:rFonts w:hint="eastAsia"/>
        </w:rPr>
        <w:t>方法的代码内容很多，但并不难理解。其中调用了</w:t>
      </w:r>
      <w:r w:rsidRPr="000F5698">
        <w:rPr>
          <w:rFonts w:hint="eastAsia"/>
        </w:rPr>
        <w:t>5</w:t>
      </w:r>
      <w:r w:rsidR="00FD1667" w:rsidRPr="000F5698">
        <w:rPr>
          <w:rFonts w:hint="eastAsia"/>
        </w:rPr>
        <w:t>次</w:t>
      </w:r>
      <w:r w:rsidR="00FD1667" w:rsidRPr="000F5698">
        <w:rPr>
          <w:rFonts w:hint="eastAsia"/>
        </w:rPr>
        <w:t xml:space="preserve">for </w:t>
      </w:r>
      <w:r w:rsidR="00FD1667" w:rsidRPr="000F5698">
        <w:rPr>
          <w:rFonts w:hint="eastAsia"/>
        </w:rPr>
        <w:t>循环。</w:t>
      </w:r>
    </w:p>
    <w:p w:rsidR="004664F4" w:rsidRPr="000F5698" w:rsidRDefault="00FD1667" w:rsidP="00FD778B">
      <w:pPr>
        <w:ind w:firstLine="420"/>
        <w:rPr>
          <w:rFonts w:hint="eastAsia"/>
        </w:rPr>
      </w:pPr>
      <w:r w:rsidRPr="000F5698">
        <w:rPr>
          <w:rFonts w:hint="eastAsia"/>
        </w:rPr>
        <w:t>以第一个循环为例，首先遍历了金币数组中的所有金币，如果金币不可见，则不进行任何操作。此时，如果金币精灵对象的外框和熊猫天使精灵对象的外框相交，则表示二者发生了碰撞，此时金币将消失，玩家将得到</w:t>
      </w:r>
      <w:r w:rsidRPr="000F5698">
        <w:rPr>
          <w:rFonts w:hint="eastAsia"/>
        </w:rPr>
        <w:t>100</w:t>
      </w:r>
      <w:r w:rsidRPr="000F5698">
        <w:rPr>
          <w:rFonts w:hint="eastAsia"/>
        </w:rPr>
        <w:t>分的奖励。</w:t>
      </w:r>
    </w:p>
    <w:p w:rsidR="004664F4" w:rsidRPr="000F5698" w:rsidRDefault="00FD1667" w:rsidP="00FD778B">
      <w:pPr>
        <w:ind w:firstLine="420"/>
        <w:rPr>
          <w:rFonts w:hint="eastAsia"/>
        </w:rPr>
      </w:pPr>
      <w:r w:rsidRPr="000F5698">
        <w:rPr>
          <w:rFonts w:hint="eastAsia"/>
        </w:rPr>
        <w:lastRenderedPageBreak/>
        <w:t>在第二个循环中对导弹和熊猫天使的碰撞进行了判断，如果发生了碰撞，除了让导弹消失，玩家自身将在</w:t>
      </w:r>
      <w:r w:rsidRPr="000F5698">
        <w:rPr>
          <w:rFonts w:hint="eastAsia"/>
        </w:rPr>
        <w:t>1</w:t>
      </w:r>
      <w:r w:rsidRPr="000F5698">
        <w:rPr>
          <w:rFonts w:hint="eastAsia"/>
        </w:rPr>
        <w:t>秒内闪动</w:t>
      </w:r>
      <w:r w:rsidRPr="000F5698">
        <w:rPr>
          <w:rFonts w:hint="eastAsia"/>
        </w:rPr>
        <w:t>9</w:t>
      </w:r>
      <w:r w:rsidRPr="000F5698">
        <w:rPr>
          <w:rFonts w:hint="eastAsia"/>
        </w:rPr>
        <w:t>次，同时生命值会减少</w:t>
      </w:r>
      <w:r w:rsidRPr="000F5698">
        <w:rPr>
          <w:rFonts w:hint="eastAsia"/>
        </w:rPr>
        <w:t>2</w:t>
      </w:r>
      <w:r w:rsidRPr="000F5698">
        <w:rPr>
          <w:rFonts w:hint="eastAsia"/>
        </w:rPr>
        <w:t>。</w:t>
      </w:r>
    </w:p>
    <w:p w:rsidR="00FD1667" w:rsidRPr="000F5698" w:rsidRDefault="00FD1667" w:rsidP="00FD778B">
      <w:pPr>
        <w:ind w:firstLine="420"/>
        <w:rPr>
          <w:rFonts w:hint="eastAsia"/>
        </w:rPr>
      </w:pPr>
      <w:r w:rsidRPr="000F5698">
        <w:rPr>
          <w:rFonts w:hint="eastAsia"/>
        </w:rPr>
        <w:t>其他几个循环中的内容基本相似。</w:t>
      </w:r>
    </w:p>
    <w:p w:rsidR="004664F4" w:rsidRPr="000F5698" w:rsidRDefault="00FD1667" w:rsidP="006149FA">
      <w:pPr>
        <w:pStyle w:val="50"/>
        <w:rPr>
          <w:rFonts w:hint="eastAsia"/>
        </w:rPr>
      </w:pPr>
      <w:r w:rsidRPr="000F5698">
        <w:rPr>
          <w:rFonts w:hint="eastAsia"/>
        </w:rPr>
        <w:t>restartTapped</w:t>
      </w:r>
    </w:p>
    <w:p w:rsidR="00FD1667" w:rsidRPr="000F5698" w:rsidRDefault="00FD1667" w:rsidP="00FD778B">
      <w:pPr>
        <w:ind w:firstLine="420"/>
        <w:rPr>
          <w:rFonts w:hint="eastAsia"/>
        </w:rPr>
      </w:pPr>
      <w:r w:rsidRPr="000F5698">
        <w:rPr>
          <w:rFonts w:hint="eastAsia"/>
        </w:rPr>
        <w:t>作用是让游戏场景在</w:t>
      </w:r>
      <w:r w:rsidRPr="000F5698">
        <w:rPr>
          <w:rFonts w:hint="eastAsia"/>
        </w:rPr>
        <w:t>0.5</w:t>
      </w:r>
      <w:r w:rsidRPr="000F5698">
        <w:rPr>
          <w:rFonts w:hint="eastAsia"/>
        </w:rPr>
        <w:t>秒内跳转到</w:t>
      </w:r>
      <w:r w:rsidRPr="000F5698">
        <w:rPr>
          <w:rFonts w:hint="eastAsia"/>
        </w:rPr>
        <w:t>ActionLayer</w:t>
      </w:r>
      <w:r w:rsidRPr="000F5698">
        <w:rPr>
          <w:rFonts w:hint="eastAsia"/>
        </w:rPr>
        <w:t>的初始场景。</w:t>
      </w:r>
    </w:p>
    <w:p w:rsidR="004664F4" w:rsidRPr="000F5698" w:rsidRDefault="00FD1667" w:rsidP="006149FA">
      <w:pPr>
        <w:pStyle w:val="50"/>
        <w:rPr>
          <w:rFonts w:hint="eastAsia"/>
        </w:rPr>
      </w:pPr>
      <w:r w:rsidRPr="000F5698">
        <w:rPr>
          <w:rFonts w:hint="eastAsia"/>
        </w:rPr>
        <w:t>endScene</w:t>
      </w:r>
    </w:p>
    <w:p w:rsidR="004664F4" w:rsidRPr="000F5698" w:rsidRDefault="004664F4" w:rsidP="00FD778B">
      <w:pPr>
        <w:ind w:firstLine="420"/>
        <w:rPr>
          <w:rFonts w:hint="eastAsia"/>
        </w:rPr>
      </w:pPr>
      <w:r w:rsidRPr="000F5698">
        <w:rPr>
          <w:rFonts w:hint="eastAsia"/>
        </w:rPr>
        <w:t>该</w:t>
      </w:r>
      <w:r w:rsidR="00FD1667" w:rsidRPr="000F5698">
        <w:rPr>
          <w:rFonts w:hint="eastAsia"/>
        </w:rPr>
        <w:t>方法首先使用</w:t>
      </w:r>
      <w:r w:rsidR="00FD1667" w:rsidRPr="000F5698">
        <w:rPr>
          <w:rFonts w:hint="eastAsia"/>
        </w:rPr>
        <w:t>gameOver</w:t>
      </w:r>
      <w:r w:rsidR="00FD1667" w:rsidRPr="000F5698">
        <w:rPr>
          <w:rFonts w:hint="eastAsia"/>
        </w:rPr>
        <w:t>布尔变量进行判断游戏是否结束。接下来获取屏幕的大小，并定义了一个字符串变量。如果游戏结束的</w:t>
      </w:r>
      <w:r w:rsidR="00886A7C" w:rsidRPr="000F5698">
        <w:rPr>
          <w:rFonts w:hint="eastAsia"/>
        </w:rPr>
        <w:t>原因是</w:t>
      </w:r>
      <w:r w:rsidR="00FD1667" w:rsidRPr="000F5698">
        <w:rPr>
          <w:rFonts w:hint="eastAsia"/>
        </w:rPr>
        <w:t>kEndReasonWin</w:t>
      </w:r>
      <w:r w:rsidR="00FD1667" w:rsidRPr="000F5698">
        <w:rPr>
          <w:rFonts w:hint="eastAsia"/>
        </w:rPr>
        <w:t>，即赢得游戏，则设置该字符串为“</w:t>
      </w:r>
      <w:r w:rsidR="00FD1667" w:rsidRPr="000F5698">
        <w:rPr>
          <w:rFonts w:hint="eastAsia"/>
        </w:rPr>
        <w:t>You win!</w:t>
      </w:r>
      <w:r w:rsidR="00FD1667" w:rsidRPr="000F5698">
        <w:t>”</w:t>
      </w:r>
      <w:r w:rsidR="00FD1667" w:rsidRPr="000F5698">
        <w:rPr>
          <w:rFonts w:hint="eastAsia"/>
        </w:rPr>
        <w:t>，反之则设置为“</w:t>
      </w:r>
      <w:r w:rsidR="00FD1667" w:rsidRPr="000F5698">
        <w:rPr>
          <w:rFonts w:hint="eastAsia"/>
        </w:rPr>
        <w:t>You lose!</w:t>
      </w:r>
      <w:r w:rsidR="00FD1667" w:rsidRPr="000F5698">
        <w:t>”</w:t>
      </w:r>
      <w:r w:rsidR="00FD1667" w:rsidRPr="000F5698">
        <w:rPr>
          <w:rFonts w:hint="eastAsia"/>
        </w:rPr>
        <w:t>。</w:t>
      </w:r>
    </w:p>
    <w:p w:rsidR="00FD1667" w:rsidRPr="000F5698" w:rsidRDefault="00FD1667" w:rsidP="00FD778B">
      <w:pPr>
        <w:ind w:firstLine="420"/>
        <w:rPr>
          <w:rFonts w:hint="eastAsia"/>
        </w:rPr>
      </w:pPr>
      <w:r w:rsidRPr="000F5698">
        <w:rPr>
          <w:rFonts w:hint="eastAsia"/>
        </w:rPr>
        <w:t>接下来创建一个文本标签在屏幕中显示游戏的结果。然后创建一个</w:t>
      </w:r>
      <w:r w:rsidRPr="000F5698">
        <w:rPr>
          <w:rFonts w:hint="eastAsia"/>
        </w:rPr>
        <w:t>Restart</w:t>
      </w:r>
      <w:r w:rsidRPr="000F5698">
        <w:rPr>
          <w:rFonts w:hint="eastAsia"/>
        </w:rPr>
        <w:t>菜单项，当玩家触碰该菜单项时会调用</w:t>
      </w:r>
      <w:r w:rsidRPr="000F5698">
        <w:rPr>
          <w:rFonts w:hint="eastAsia"/>
        </w:rPr>
        <w:t>restartTapped</w:t>
      </w:r>
      <w:r w:rsidRPr="000F5698">
        <w:rPr>
          <w:rFonts w:hint="eastAsia"/>
        </w:rPr>
        <w:t>方法。最后创建一个菜单，并将</w:t>
      </w:r>
      <w:r w:rsidRPr="000F5698">
        <w:rPr>
          <w:rFonts w:hint="eastAsia"/>
        </w:rPr>
        <w:t>Restart</w:t>
      </w:r>
      <w:r w:rsidRPr="000F5698">
        <w:rPr>
          <w:rFonts w:hint="eastAsia"/>
        </w:rPr>
        <w:t>菜单项添加到菜单中，然后将菜单添加为当前层的子节点。最后让文本标签和</w:t>
      </w:r>
      <w:r w:rsidRPr="000F5698">
        <w:rPr>
          <w:rFonts w:hint="eastAsia"/>
        </w:rPr>
        <w:t>Restart</w:t>
      </w:r>
      <w:r w:rsidRPr="000F5698">
        <w:rPr>
          <w:rFonts w:hint="eastAsia"/>
        </w:rPr>
        <w:t>菜单项各自执行一个动作。其中</w:t>
      </w:r>
      <w:r w:rsidRPr="000F5698">
        <w:rPr>
          <w:rFonts w:hint="eastAsia"/>
        </w:rPr>
        <w:t>Restart</w:t>
      </w:r>
      <w:r w:rsidRPr="000F5698">
        <w:rPr>
          <w:rFonts w:hint="eastAsia"/>
        </w:rPr>
        <w:t>菜单项在</w:t>
      </w:r>
      <w:r w:rsidRPr="000F5698">
        <w:rPr>
          <w:rFonts w:hint="eastAsia"/>
        </w:rPr>
        <w:t>0.5</w:t>
      </w:r>
      <w:r w:rsidRPr="000F5698">
        <w:rPr>
          <w:rFonts w:hint="eastAsia"/>
        </w:rPr>
        <w:t>秒内缩放到原来的大小，而文本标签也同样如此。</w:t>
      </w:r>
    </w:p>
    <w:p w:rsidR="00FD1667" w:rsidRPr="000F5698" w:rsidRDefault="00FD1667" w:rsidP="006149FA">
      <w:pPr>
        <w:ind w:left="420" w:firstLineChars="0" w:firstLine="0"/>
        <w:rPr>
          <w:rFonts w:hint="eastAsia"/>
        </w:rPr>
      </w:pPr>
      <w:r w:rsidRPr="000F5698">
        <w:rPr>
          <w:rFonts w:hint="eastAsia"/>
        </w:rPr>
        <w:t>当然别忘了在</w:t>
      </w:r>
      <w:r w:rsidRPr="000F5698">
        <w:rPr>
          <w:rFonts w:hint="eastAsia"/>
        </w:rPr>
        <w:t>update</w:t>
      </w:r>
      <w:r w:rsidRPr="000F5698">
        <w:rPr>
          <w:rFonts w:hint="eastAsia"/>
        </w:rPr>
        <w:t>方法中添加以下代码：</w:t>
      </w:r>
    </w:p>
    <w:p w:rsidR="00FD1667" w:rsidRPr="000F5698" w:rsidRDefault="00FD1667">
      <w:pPr>
        <w:pStyle w:val="ab"/>
        <w:ind w:left="105"/>
        <w:rPr>
          <w:rFonts w:hint="eastAsia"/>
          <w:color w:val="auto"/>
        </w:rPr>
      </w:pPr>
      <w:r w:rsidRPr="000F5698">
        <w:rPr>
          <w:color w:val="auto"/>
        </w:rPr>
        <w:t>[self updateGameStatus:dt];</w:t>
      </w:r>
    </w:p>
    <w:p w:rsidR="00FD1667" w:rsidRPr="000F5698" w:rsidRDefault="00FD1667">
      <w:pPr>
        <w:pStyle w:val="ab"/>
        <w:ind w:left="105"/>
        <w:rPr>
          <w:rFonts w:hint="eastAsia"/>
          <w:color w:val="auto"/>
        </w:rPr>
      </w:pPr>
      <w:r w:rsidRPr="000F5698">
        <w:rPr>
          <w:color w:val="auto"/>
        </w:rPr>
        <w:t xml:space="preserve"> [self updateCollisions:dt];</w:t>
      </w:r>
    </w:p>
    <w:p w:rsidR="009C2C9D" w:rsidRPr="000F5698" w:rsidRDefault="009C2C9D" w:rsidP="006149FA">
      <w:pPr>
        <w:ind w:firstLine="420"/>
        <w:rPr>
          <w:rFonts w:hint="eastAsia"/>
        </w:rPr>
      </w:pPr>
      <w:r w:rsidRPr="000F5698">
        <w:rPr>
          <w:rFonts w:hint="eastAsia"/>
        </w:rPr>
        <w:t>以及在</w:t>
      </w:r>
      <w:r w:rsidRPr="000F5698">
        <w:rPr>
          <w:rFonts w:hint="eastAsia"/>
        </w:rPr>
        <w:t>init</w:t>
      </w:r>
      <w:r w:rsidRPr="000F5698">
        <w:rPr>
          <w:rFonts w:hint="eastAsia"/>
        </w:rPr>
        <w:t>方法中添加以下代码：</w:t>
      </w:r>
    </w:p>
    <w:p w:rsidR="005D27A0" w:rsidRPr="000F5698" w:rsidRDefault="005D27A0" w:rsidP="005D27A0">
      <w:pPr>
        <w:pStyle w:val="ab"/>
        <w:ind w:left="105"/>
        <w:rPr>
          <w:rFonts w:hint="eastAsia"/>
          <w:color w:val="auto"/>
          <w:lang w:val="en-US"/>
        </w:rPr>
      </w:pPr>
      <w:r w:rsidRPr="000F5698">
        <w:rPr>
          <w:color w:val="auto"/>
          <w:lang w:val="en-US"/>
        </w:rPr>
        <w:t>[</w:t>
      </w:r>
      <w:proofErr w:type="gramStart"/>
      <w:r w:rsidRPr="000F5698">
        <w:rPr>
          <w:color w:val="auto"/>
          <w:lang w:val="en-US"/>
        </w:rPr>
        <w:t>self</w:t>
      </w:r>
      <w:proofErr w:type="gramEnd"/>
      <w:r w:rsidRPr="000F5698">
        <w:rPr>
          <w:color w:val="auto"/>
          <w:lang w:val="en-US"/>
        </w:rPr>
        <w:t xml:space="preserve"> setupTime];</w:t>
      </w:r>
    </w:p>
    <w:p w:rsidR="00FD1667" w:rsidRPr="000F5698" w:rsidRDefault="00FD1667" w:rsidP="00FD778B">
      <w:pPr>
        <w:ind w:firstLine="420"/>
        <w:rPr>
          <w:rFonts w:hint="eastAsia"/>
        </w:rPr>
      </w:pPr>
      <w:r w:rsidRPr="000F5698">
        <w:rPr>
          <w:rFonts w:hint="eastAsia"/>
        </w:rPr>
        <w:t>编译运行游戏，当游戏成功结束时，将显示“</w:t>
      </w:r>
      <w:r w:rsidRPr="000F5698">
        <w:rPr>
          <w:rFonts w:hint="eastAsia"/>
        </w:rPr>
        <w:t>You win!</w:t>
      </w:r>
      <w:r w:rsidR="00A214DA" w:rsidRPr="000F5698">
        <w:rPr>
          <w:rFonts w:hint="eastAsia"/>
        </w:rPr>
        <w:t>”</w:t>
      </w:r>
      <w:r w:rsidRPr="000F5698">
        <w:rPr>
          <w:rFonts w:hint="eastAsia"/>
        </w:rPr>
        <w:t>，</w:t>
      </w:r>
      <w:r w:rsidR="00E818D8" w:rsidRPr="000F5698">
        <w:rPr>
          <w:rFonts w:hint="eastAsia"/>
        </w:rPr>
        <w:t>如图</w:t>
      </w:r>
      <w:r w:rsidR="00E818D8" w:rsidRPr="000F5698">
        <w:rPr>
          <w:rFonts w:hint="eastAsia"/>
        </w:rPr>
        <w:t>10-19</w:t>
      </w:r>
      <w:r w:rsidR="00E818D8" w:rsidRPr="000F5698">
        <w:rPr>
          <w:rFonts w:hint="eastAsia"/>
        </w:rPr>
        <w:t>所示；</w:t>
      </w:r>
      <w:r w:rsidRPr="000F5698">
        <w:rPr>
          <w:rFonts w:hint="eastAsia"/>
        </w:rPr>
        <w:t>反之显示“</w:t>
      </w:r>
      <w:r w:rsidRPr="000F5698">
        <w:rPr>
          <w:rFonts w:hint="eastAsia"/>
        </w:rPr>
        <w:t>Y</w:t>
      </w:r>
      <w:r w:rsidRPr="000F5698">
        <w:t>o</w:t>
      </w:r>
      <w:r w:rsidRPr="000F5698">
        <w:rPr>
          <w:rFonts w:hint="eastAsia"/>
        </w:rPr>
        <w:t>u lose</w:t>
      </w:r>
      <w:r w:rsidR="00A214DA" w:rsidRPr="000F5698">
        <w:rPr>
          <w:rFonts w:hint="eastAsia"/>
        </w:rPr>
        <w:t>”</w:t>
      </w:r>
      <w:r w:rsidR="00E818D8" w:rsidRPr="000F5698">
        <w:rPr>
          <w:rFonts w:hint="eastAsia"/>
        </w:rPr>
        <w:t>，如</w:t>
      </w:r>
      <w:r w:rsidR="00814C75" w:rsidRPr="000F5698">
        <w:rPr>
          <w:rFonts w:hint="eastAsia"/>
        </w:rPr>
        <w:t>图</w:t>
      </w:r>
      <w:r w:rsidR="00814C75" w:rsidRPr="000F5698">
        <w:rPr>
          <w:rFonts w:hint="eastAsia"/>
        </w:rPr>
        <w:t>10</w:t>
      </w:r>
      <w:r w:rsidRPr="000F5698">
        <w:rPr>
          <w:rFonts w:hint="eastAsia"/>
        </w:rPr>
        <w:t>-20</w:t>
      </w:r>
      <w:r w:rsidRPr="000F5698">
        <w:rPr>
          <w:rFonts w:hint="eastAsia"/>
        </w:rPr>
        <w:t>所示。</w:t>
      </w:r>
    </w:p>
    <w:p w:rsidR="00FD1667" w:rsidRPr="000F5698" w:rsidRDefault="00635F19" w:rsidP="00FD778B">
      <w:pPr>
        <w:ind w:firstLine="420"/>
        <w:jc w:val="center"/>
        <w:rPr>
          <w:rFonts w:ascii="宋体" w:hAnsi="宋体" w:cs="宋体" w:hint="eastAsia"/>
        </w:rPr>
      </w:pPr>
      <w:r w:rsidRPr="000F5698">
        <w:rPr>
          <w:rFonts w:ascii="宋体" w:hAnsi="宋体" w:cs="宋体" w:hint="eastAsia"/>
        </w:rPr>
        <w:lastRenderedPageBreak/>
        <w:pict>
          <v:shape id="_x0000_i1043" type="#_x0000_t75" style="width:395.7pt;height:275.5pt">
            <v:imagedata r:id="rId26" o:title="win"/>
          </v:shape>
        </w:pict>
      </w:r>
    </w:p>
    <w:p w:rsidR="00FD1667" w:rsidRPr="000F5698" w:rsidRDefault="00FD1667" w:rsidP="00814C75">
      <w:pPr>
        <w:pStyle w:val="1-1"/>
        <w:numPr>
          <w:ilvl w:val="0"/>
          <w:numId w:val="17"/>
        </w:numPr>
        <w:ind w:left="0" w:firstLine="0"/>
        <w:jc w:val="center"/>
        <w:rPr>
          <w:rFonts w:hint="eastAsia"/>
          <w:kern w:val="0"/>
        </w:rPr>
      </w:pPr>
      <w:r w:rsidRPr="000F5698">
        <w:rPr>
          <w:rFonts w:hint="eastAsia"/>
          <w:kern w:val="0"/>
        </w:rPr>
        <w:t>赢得游戏的画面</w:t>
      </w:r>
    </w:p>
    <w:p w:rsidR="00FD1667" w:rsidRPr="000F5698" w:rsidRDefault="001F1965" w:rsidP="00FD778B">
      <w:pPr>
        <w:ind w:firstLine="420"/>
        <w:jc w:val="center"/>
        <w:rPr>
          <w:rFonts w:ascii="宋体" w:hAnsi="宋体" w:cs="宋体" w:hint="eastAsia"/>
        </w:rPr>
      </w:pPr>
      <w:r w:rsidRPr="000F5698">
        <w:rPr>
          <w:rFonts w:ascii="宋体" w:hAnsi="宋体" w:cs="宋体" w:hint="eastAsia"/>
        </w:rPr>
        <w:pict>
          <v:shape id="_x0000_i1044" type="#_x0000_t75" style="width:395.7pt;height:276.1pt">
            <v:imagedata r:id="rId27" o:title="lose"/>
          </v:shape>
        </w:pict>
      </w:r>
    </w:p>
    <w:p w:rsidR="00FD1667" w:rsidRPr="000F5698" w:rsidRDefault="00E818D8" w:rsidP="00814C75">
      <w:pPr>
        <w:pStyle w:val="1-1"/>
        <w:numPr>
          <w:ilvl w:val="0"/>
          <w:numId w:val="17"/>
        </w:numPr>
        <w:ind w:left="0" w:firstLine="0"/>
        <w:jc w:val="center"/>
        <w:rPr>
          <w:rFonts w:hint="eastAsia"/>
          <w:kern w:val="0"/>
        </w:rPr>
      </w:pPr>
      <w:r w:rsidRPr="000F5698">
        <w:rPr>
          <w:rFonts w:hint="eastAsia"/>
          <w:kern w:val="0"/>
        </w:rPr>
        <w:t>游戏</w:t>
      </w:r>
      <w:r w:rsidRPr="000F5698">
        <w:rPr>
          <w:rFonts w:hint="eastAsia"/>
          <w:kern w:val="0"/>
          <w:lang w:eastAsia="zh-CN"/>
        </w:rPr>
        <w:t>失败</w:t>
      </w:r>
      <w:r w:rsidRPr="000F5698">
        <w:rPr>
          <w:rFonts w:hint="eastAsia"/>
          <w:kern w:val="0"/>
        </w:rPr>
        <w:t>的画面</w:t>
      </w:r>
    </w:p>
    <w:p w:rsidR="00FD1667" w:rsidRPr="000F5698" w:rsidRDefault="00FD1667" w:rsidP="00FD778B">
      <w:pPr>
        <w:ind w:firstLine="420"/>
        <w:rPr>
          <w:rFonts w:ascii="宋体" w:hAnsi="宋体" w:cs="宋体" w:hint="eastAsia"/>
        </w:rPr>
      </w:pPr>
      <w:r w:rsidRPr="000F5698">
        <w:rPr>
          <w:rFonts w:ascii="宋体" w:hAnsi="宋体" w:cs="宋体" w:hint="eastAsia"/>
        </w:rPr>
        <w:t>至此，游戏的逻辑机制已经添加成功，只需添加</w:t>
      </w:r>
      <w:r w:rsidR="00A30899" w:rsidRPr="000F5698">
        <w:rPr>
          <w:rFonts w:ascii="宋体" w:hAnsi="宋体" w:cs="宋体" w:hint="eastAsia"/>
        </w:rPr>
        <w:t>一些</w:t>
      </w:r>
      <w:r w:rsidRPr="000F5698">
        <w:rPr>
          <w:rFonts w:ascii="宋体" w:hAnsi="宋体" w:cs="宋体" w:hint="eastAsia"/>
        </w:rPr>
        <w:t>音效就大功告成了。</w:t>
      </w:r>
    </w:p>
    <w:p w:rsidR="00FD1667" w:rsidRPr="000F5698" w:rsidRDefault="00FD1667" w:rsidP="0021156F">
      <w:pPr>
        <w:pStyle w:val="1041"/>
        <w:rPr>
          <w:rFonts w:hint="eastAsia"/>
        </w:rPr>
      </w:pPr>
      <w:bookmarkStart w:id="36" w:name="_Toc334779851"/>
      <w:bookmarkStart w:id="37" w:name="_Toc336423012"/>
      <w:r w:rsidRPr="000F5698">
        <w:rPr>
          <w:rFonts w:hint="eastAsia"/>
        </w:rPr>
        <w:lastRenderedPageBreak/>
        <w:t>添加音效</w:t>
      </w:r>
      <w:bookmarkEnd w:id="36"/>
      <w:bookmarkEnd w:id="37"/>
    </w:p>
    <w:p w:rsidR="00FD1667" w:rsidRPr="000F5698" w:rsidRDefault="00FD1667" w:rsidP="00FD778B">
      <w:pPr>
        <w:ind w:firstLine="420"/>
        <w:rPr>
          <w:rFonts w:ascii="宋体" w:hAnsi="宋体" w:cs="宋体" w:hint="eastAsia"/>
        </w:rPr>
      </w:pPr>
      <w:r w:rsidRPr="000F5698">
        <w:rPr>
          <w:rFonts w:ascii="宋体" w:hAnsi="宋体" w:cs="宋体" w:hint="eastAsia"/>
        </w:rPr>
        <w:t>没有音效的游戏总让人觉得不太完整，因此，本节将介绍如何添加背景音乐和音效。</w:t>
      </w:r>
    </w:p>
    <w:p w:rsidR="00FD1667" w:rsidRPr="000F5698" w:rsidRDefault="00FD1667" w:rsidP="006149FA">
      <w:pPr>
        <w:numPr>
          <w:ilvl w:val="0"/>
          <w:numId w:val="56"/>
        </w:numPr>
        <w:ind w:firstLineChars="0"/>
        <w:rPr>
          <w:rFonts w:hint="eastAsia"/>
        </w:rPr>
      </w:pPr>
      <w:r w:rsidRPr="000F5698">
        <w:rPr>
          <w:rFonts w:hint="eastAsia"/>
        </w:rPr>
        <w:t>在</w:t>
      </w:r>
      <w:r w:rsidRPr="000F5698">
        <w:rPr>
          <w:rFonts w:hint="eastAsia"/>
        </w:rPr>
        <w:t>Xcode</w:t>
      </w:r>
      <w:r w:rsidRPr="000F5698">
        <w:rPr>
          <w:rFonts w:hint="eastAsia"/>
        </w:rPr>
        <w:t>中切换到</w:t>
      </w:r>
      <w:r w:rsidRPr="000F5698">
        <w:rPr>
          <w:rFonts w:hint="eastAsia"/>
        </w:rPr>
        <w:t>ActionLayer.m</w:t>
      </w:r>
      <w:r w:rsidRPr="000F5698">
        <w:rPr>
          <w:rFonts w:hint="eastAsia"/>
        </w:rPr>
        <w:t>，在文件的顶部添加以下代码：</w:t>
      </w:r>
    </w:p>
    <w:p w:rsidR="00FD1667" w:rsidRPr="000F5698" w:rsidRDefault="00FD1667">
      <w:pPr>
        <w:pStyle w:val="ab"/>
        <w:ind w:left="105"/>
        <w:rPr>
          <w:rFonts w:hint="eastAsia"/>
          <w:color w:val="auto"/>
        </w:rPr>
      </w:pPr>
      <w:r w:rsidRPr="000F5698">
        <w:rPr>
          <w:color w:val="auto"/>
        </w:rPr>
        <w:t>#import "SimpleAudioEngine.h"</w:t>
      </w:r>
    </w:p>
    <w:p w:rsidR="00FD1667" w:rsidRPr="000F5698" w:rsidRDefault="00FD1667" w:rsidP="006149FA">
      <w:pPr>
        <w:numPr>
          <w:ilvl w:val="0"/>
          <w:numId w:val="56"/>
        </w:numPr>
        <w:ind w:firstLineChars="0"/>
        <w:rPr>
          <w:rFonts w:ascii="宋体" w:hAnsi="宋体" w:cs="宋体" w:hint="eastAsia"/>
        </w:rPr>
      </w:pPr>
      <w:r w:rsidRPr="000F5698">
        <w:rPr>
          <w:rFonts w:ascii="宋体" w:hAnsi="宋体" w:cs="宋体" w:hint="eastAsia"/>
        </w:rPr>
        <w:t>在方法声明部分添加以下代码：</w:t>
      </w:r>
    </w:p>
    <w:p w:rsidR="00FD1667" w:rsidRPr="000F5698" w:rsidRDefault="00FD1667">
      <w:pPr>
        <w:pStyle w:val="ab"/>
        <w:ind w:left="105"/>
        <w:rPr>
          <w:rFonts w:hint="eastAsia"/>
          <w:color w:val="auto"/>
        </w:rPr>
      </w:pPr>
      <w:r w:rsidRPr="000F5698">
        <w:rPr>
          <w:color w:val="auto"/>
        </w:rPr>
        <w:t>-(void)setupSound;</w:t>
      </w:r>
    </w:p>
    <w:p w:rsidR="00FD1667" w:rsidRPr="000F5698" w:rsidRDefault="00FD1667" w:rsidP="006149FA">
      <w:pPr>
        <w:numPr>
          <w:ilvl w:val="0"/>
          <w:numId w:val="56"/>
        </w:numPr>
        <w:ind w:firstLineChars="0"/>
        <w:rPr>
          <w:rFonts w:hint="eastAsia"/>
        </w:rPr>
      </w:pPr>
      <w:r w:rsidRPr="000F5698">
        <w:rPr>
          <w:rFonts w:hint="eastAsia"/>
        </w:rPr>
        <w:t>在</w:t>
      </w:r>
      <w:r w:rsidRPr="000F5698">
        <w:rPr>
          <w:rFonts w:hint="eastAsia"/>
        </w:rPr>
        <w:t>init</w:t>
      </w:r>
      <w:r w:rsidRPr="000F5698">
        <w:rPr>
          <w:rFonts w:hint="eastAsia"/>
        </w:rPr>
        <w:t>方法的前面添加以下代码设置声音：</w:t>
      </w:r>
    </w:p>
    <w:p w:rsidR="00FD1667" w:rsidRPr="000F5698" w:rsidRDefault="00FD1667">
      <w:pPr>
        <w:pStyle w:val="ab"/>
        <w:ind w:left="105"/>
        <w:rPr>
          <w:color w:val="auto"/>
        </w:rPr>
      </w:pPr>
      <w:r w:rsidRPr="000F5698">
        <w:rPr>
          <w:color w:val="auto"/>
        </w:rPr>
        <w:t>//</w:t>
      </w:r>
      <w:r w:rsidRPr="000F5698">
        <w:rPr>
          <w:rFonts w:hint="eastAsia"/>
          <w:color w:val="auto"/>
        </w:rPr>
        <w:t>设置声音</w:t>
      </w:r>
    </w:p>
    <w:p w:rsidR="00FD1667" w:rsidRPr="000F5698" w:rsidRDefault="00FD1667">
      <w:pPr>
        <w:pStyle w:val="ab"/>
        <w:ind w:left="105"/>
        <w:rPr>
          <w:color w:val="auto"/>
        </w:rPr>
      </w:pPr>
      <w:r w:rsidRPr="000F5698">
        <w:rPr>
          <w:color w:val="auto"/>
        </w:rPr>
        <w:t>-(void)setupSound{</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[[SimpleAudioEngine sharedEngine] playBackgroundMusic:@"begin.mp3" loop:YES];</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[[SimpleAudioEngine sharedEngine] preloadEffect:@"angry_girl.mp3"];</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[[SimpleAudioEngine sharedEngine] preloadEffect:@"babylaugh.mp3"];</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[[SimpleAudioEngine sharedEngine] preloadEffect:@"babycry.mp3"];</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[[SimpleAudioEngine sharedEngine] preloadEffect:@"mother.mp3"];</w:t>
      </w:r>
    </w:p>
    <w:p w:rsidR="00FD1667" w:rsidRPr="000F5698" w:rsidRDefault="00FD1667">
      <w:pPr>
        <w:pStyle w:val="ab"/>
        <w:ind w:left="105"/>
        <w:rPr>
          <w:rFonts w:ascii="宋体" w:hAnsi="宋体" w:cs="宋体"/>
          <w:color w:val="auto"/>
        </w:rPr>
      </w:pPr>
      <w:r w:rsidRPr="000F5698">
        <w:rPr>
          <w:rFonts w:ascii="宋体" w:hAnsi="宋体" w:cs="宋体"/>
          <w:color w:val="auto"/>
        </w:rPr>
        <w:t xml:space="preserve">  [[SimpleAudioEngine sharedEngine] preloadEffect:@"coin.mp3"];</w:t>
      </w:r>
    </w:p>
    <w:p w:rsidR="00FD1667" w:rsidRPr="000F5698" w:rsidRDefault="00FD1667">
      <w:pPr>
        <w:pStyle w:val="ab"/>
        <w:ind w:left="105"/>
        <w:rPr>
          <w:rFonts w:ascii="宋体" w:hAnsi="宋体" w:cs="宋体" w:hint="eastAsia"/>
          <w:color w:val="auto"/>
        </w:rPr>
      </w:pPr>
      <w:r w:rsidRPr="000F5698">
        <w:rPr>
          <w:rFonts w:ascii="宋体" w:hAnsi="宋体" w:cs="宋体"/>
          <w:color w:val="auto"/>
        </w:rPr>
        <w:t>}</w:t>
      </w:r>
    </w:p>
    <w:p w:rsidR="00FD1667" w:rsidRPr="000F5698" w:rsidRDefault="00FD1667" w:rsidP="00FD778B">
      <w:pPr>
        <w:ind w:firstLine="420"/>
        <w:rPr>
          <w:rFonts w:hint="eastAsia"/>
        </w:rPr>
      </w:pPr>
      <w:r w:rsidRPr="000F5698">
        <w:rPr>
          <w:rFonts w:hint="eastAsia"/>
        </w:rPr>
        <w:t>以上代码中使用</w:t>
      </w:r>
      <w:r w:rsidRPr="000F5698">
        <w:rPr>
          <w:rFonts w:hint="eastAsia"/>
        </w:rPr>
        <w:t>SimpleAudioEngine</w:t>
      </w:r>
      <w:proofErr w:type="gramStart"/>
      <w:r w:rsidRPr="000F5698">
        <w:rPr>
          <w:rFonts w:hint="eastAsia"/>
        </w:rPr>
        <w:t>的单例来</w:t>
      </w:r>
      <w:proofErr w:type="gramEnd"/>
      <w:r w:rsidRPr="000F5698">
        <w:rPr>
          <w:rFonts w:hint="eastAsia"/>
        </w:rPr>
        <w:t>播放背景音乐，同时预先加载了几个音效文件。关于在</w:t>
      </w:r>
      <w:r w:rsidRPr="000F5698">
        <w:rPr>
          <w:rFonts w:hint="eastAsia"/>
        </w:rPr>
        <w:t>Cocos2D</w:t>
      </w:r>
      <w:r w:rsidRPr="000F5698">
        <w:rPr>
          <w:rFonts w:hint="eastAsia"/>
        </w:rPr>
        <w:t>游戏中添加音效和音乐的更多知识，可以查看本书第</w:t>
      </w:r>
      <w:r w:rsidRPr="000F5698">
        <w:rPr>
          <w:rFonts w:hint="eastAsia"/>
        </w:rPr>
        <w:t>7</w:t>
      </w:r>
      <w:r w:rsidRPr="000F5698">
        <w:rPr>
          <w:rFonts w:hint="eastAsia"/>
        </w:rPr>
        <w:t>章。</w:t>
      </w:r>
    </w:p>
    <w:p w:rsidR="00FD1667" w:rsidRPr="000F5698" w:rsidRDefault="00FD1667" w:rsidP="006149FA">
      <w:pPr>
        <w:numPr>
          <w:ilvl w:val="0"/>
          <w:numId w:val="56"/>
        </w:numPr>
        <w:ind w:firstLineChars="0"/>
        <w:rPr>
          <w:rFonts w:hint="eastAsia"/>
        </w:rPr>
      </w:pPr>
      <w:r w:rsidRPr="000F5698">
        <w:rPr>
          <w:rFonts w:hint="eastAsia"/>
        </w:rPr>
        <w:t>更改</w:t>
      </w:r>
      <w:r w:rsidRPr="000F5698">
        <w:rPr>
          <w:rFonts w:hint="eastAsia"/>
        </w:rPr>
        <w:t>updateCollisions</w:t>
      </w:r>
      <w:r w:rsidRPr="000F5698">
        <w:rPr>
          <w:rFonts w:hint="eastAsia"/>
        </w:rPr>
        <w:t>方法的代码如下：</w:t>
      </w:r>
    </w:p>
    <w:p w:rsidR="00FD1667" w:rsidRPr="000F5698" w:rsidRDefault="00FD1667">
      <w:pPr>
        <w:pStyle w:val="ab"/>
        <w:ind w:left="105"/>
        <w:rPr>
          <w:color w:val="auto"/>
        </w:rPr>
      </w:pPr>
      <w:r w:rsidRPr="000F5698">
        <w:rPr>
          <w:color w:val="auto"/>
        </w:rPr>
        <w:t>//</w:t>
      </w:r>
      <w:r w:rsidRPr="000F5698">
        <w:rPr>
          <w:rFonts w:hint="eastAsia"/>
          <w:color w:val="auto"/>
        </w:rPr>
        <w:t>简单的碰撞检测</w:t>
      </w:r>
    </w:p>
    <w:p w:rsidR="00FD1667" w:rsidRPr="000F5698" w:rsidRDefault="00FD1667">
      <w:pPr>
        <w:pStyle w:val="ab"/>
        <w:ind w:left="105"/>
        <w:rPr>
          <w:color w:val="auto"/>
        </w:rPr>
      </w:pPr>
      <w:r w:rsidRPr="000F5698">
        <w:rPr>
          <w:color w:val="auto"/>
        </w:rPr>
        <w:t>- (void)updateCollisions:(ccTime)dt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*coins in coinsArray.array) {</w:t>
      </w:r>
    </w:p>
    <w:p w:rsidR="00FD1667" w:rsidRPr="000F5698" w:rsidRDefault="00FD1667">
      <w:pPr>
        <w:pStyle w:val="ab"/>
        <w:ind w:left="105"/>
        <w:rPr>
          <w:color w:val="auto"/>
        </w:rPr>
      </w:pPr>
      <w:r w:rsidRPr="000F5698">
        <w:rPr>
          <w:color w:val="auto"/>
        </w:rPr>
        <w:t xml:space="preserve">    if (!coins.visible) continue;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if(CGRectIntersectsRect(coins.boundingBox, player.boundingBox)){</w:t>
      </w:r>
    </w:p>
    <w:p w:rsidR="00FD1667" w:rsidRPr="000F5698" w:rsidRDefault="00FD1667">
      <w:pPr>
        <w:pStyle w:val="ab"/>
        <w:ind w:left="105"/>
        <w:rPr>
          <w:color w:val="auto"/>
        </w:rPr>
      </w:pPr>
      <w:r w:rsidRPr="000F5698">
        <w:rPr>
          <w:color w:val="auto"/>
        </w:rPr>
        <w:t xml:space="preserve">      coins.visible = NO;           </w:t>
      </w:r>
    </w:p>
    <w:p w:rsidR="00FD1667" w:rsidRPr="000F5698" w:rsidRDefault="00FD1667">
      <w:pPr>
        <w:pStyle w:val="ab"/>
        <w:ind w:left="105"/>
        <w:rPr>
          <w:color w:val="auto"/>
        </w:rPr>
      </w:pPr>
      <w:r w:rsidRPr="000F5698">
        <w:rPr>
          <w:color w:val="auto"/>
        </w:rPr>
        <w:t xml:space="preserve">      score +=100;</w:t>
      </w:r>
    </w:p>
    <w:p w:rsidR="00FD1667" w:rsidRPr="000F5698" w:rsidRDefault="00FD1667">
      <w:pPr>
        <w:pStyle w:val="ab"/>
        <w:ind w:left="105"/>
        <w:rPr>
          <w:color w:val="auto"/>
        </w:rPr>
      </w:pPr>
      <w:r w:rsidRPr="000F5698">
        <w:rPr>
          <w:color w:val="auto"/>
        </w:rPr>
        <w:t xml:space="preserve">      [[SimpleAudioEngine sharedEngine]playEffect:@"coin.mp3" pitch:1.0f pan:0.0f gain:0.25f];</w:t>
      </w:r>
    </w:p>
    <w:p w:rsidR="00FD1667" w:rsidRPr="000F5698" w:rsidRDefault="00FD1667">
      <w:pPr>
        <w:pStyle w:val="ab"/>
        <w:ind w:left="105"/>
        <w:rPr>
          <w:color w:val="auto"/>
        </w:rPr>
      </w:pPr>
      <w:r w:rsidRPr="000F5698">
        <w:rPr>
          <w:color w:val="auto"/>
        </w:rPr>
        <w:t xml:space="preserve">    }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lastRenderedPageBreak/>
        <w:t xml:space="preserve">  for (CCSprite *missle in missleArray.array){</w:t>
      </w:r>
    </w:p>
    <w:p w:rsidR="00FD1667" w:rsidRPr="000F5698" w:rsidRDefault="00FD1667">
      <w:pPr>
        <w:pStyle w:val="ab"/>
        <w:ind w:left="105"/>
        <w:rPr>
          <w:color w:val="auto"/>
        </w:rPr>
      </w:pPr>
      <w:r w:rsidRPr="000F5698">
        <w:rPr>
          <w:color w:val="auto"/>
        </w:rPr>
        <w:t xml:space="preserve">    if(!missle.visible)continue;</w:t>
      </w:r>
    </w:p>
    <w:p w:rsidR="00FD1667" w:rsidRPr="000F5698" w:rsidRDefault="00FD1667">
      <w:pPr>
        <w:pStyle w:val="ab"/>
        <w:ind w:left="105"/>
        <w:rPr>
          <w:color w:val="auto"/>
        </w:rPr>
      </w:pPr>
      <w:r w:rsidRPr="000F5698">
        <w:rPr>
          <w:color w:val="auto"/>
        </w:rPr>
        <w:t xml:space="preserve">    if(CGRectIntersectsRect(missle.boundingBox, player.boundingBox)){</w:t>
      </w:r>
    </w:p>
    <w:p w:rsidR="00FD1667" w:rsidRPr="000F5698" w:rsidRDefault="00FD1667">
      <w:pPr>
        <w:pStyle w:val="ab"/>
        <w:ind w:left="105"/>
        <w:rPr>
          <w:color w:val="auto"/>
        </w:rPr>
      </w:pPr>
      <w:r w:rsidRPr="000F5698">
        <w:rPr>
          <w:color w:val="auto"/>
        </w:rPr>
        <w:t xml:space="preserve">      [[SimpleAudioEngine sharedEngine] playEffect:@"angry_girl.mp3" pitch:1.0f pan:0.0f gain:0.25f];</w:t>
      </w:r>
    </w:p>
    <w:p w:rsidR="00FD1667" w:rsidRPr="000F5698" w:rsidRDefault="00FD1667">
      <w:pPr>
        <w:pStyle w:val="ab"/>
        <w:ind w:left="105"/>
        <w:rPr>
          <w:color w:val="auto"/>
        </w:rPr>
      </w:pPr>
      <w:r w:rsidRPr="000F5698">
        <w:rPr>
          <w:color w:val="auto"/>
        </w:rPr>
        <w:t xml:space="preserve">      missle.visible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lives-=2;</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*groundObject in groundObjectsArray.array){</w:t>
      </w:r>
    </w:p>
    <w:p w:rsidR="00FD1667" w:rsidRPr="000F5698" w:rsidRDefault="00FD1667">
      <w:pPr>
        <w:pStyle w:val="ab"/>
        <w:ind w:left="105"/>
        <w:rPr>
          <w:color w:val="auto"/>
        </w:rPr>
      </w:pPr>
      <w:r w:rsidRPr="000F5698">
        <w:rPr>
          <w:color w:val="auto"/>
        </w:rPr>
        <w:t xml:space="preserve">    if(!groundObject.visible)continue;</w:t>
      </w:r>
    </w:p>
    <w:p w:rsidR="00FD1667" w:rsidRPr="000F5698" w:rsidRDefault="00FD1667">
      <w:pPr>
        <w:pStyle w:val="ab"/>
        <w:ind w:left="105"/>
        <w:rPr>
          <w:color w:val="auto"/>
        </w:rPr>
      </w:pPr>
      <w:r w:rsidRPr="000F5698">
        <w:rPr>
          <w:color w:val="auto"/>
        </w:rPr>
        <w:t xml:space="preserve">    if(CGRectIntersectsRect(groundObject.boundingBox, player.boundingBox)){</w:t>
      </w:r>
    </w:p>
    <w:p w:rsidR="00FD1667" w:rsidRPr="000F5698" w:rsidRDefault="00FD1667">
      <w:pPr>
        <w:pStyle w:val="ab"/>
        <w:ind w:left="105"/>
        <w:rPr>
          <w:color w:val="auto"/>
        </w:rPr>
      </w:pPr>
      <w:r w:rsidRPr="000F5698">
        <w:rPr>
          <w:color w:val="auto"/>
        </w:rPr>
        <w:t xml:space="preserve">      [[SimpleAudioEngine sharedEngine] playEffect:@"angry_girl.mp3" pitch:1.0f pan:0.0f gain:0.25f];</w:t>
      </w:r>
    </w:p>
    <w:p w:rsidR="00FD1667" w:rsidRPr="000F5698" w:rsidRDefault="00FD1667">
      <w:pPr>
        <w:pStyle w:val="ab"/>
        <w:ind w:left="105"/>
        <w:rPr>
          <w:color w:val="auto"/>
        </w:rPr>
      </w:pPr>
      <w:r w:rsidRPr="000F5698">
        <w:rPr>
          <w:color w:val="auto"/>
        </w:rPr>
        <w:t xml:space="preserve">      groundObject.visible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*airObject in airObjectsArray.array){</w:t>
      </w:r>
    </w:p>
    <w:p w:rsidR="00FD1667" w:rsidRPr="000F5698" w:rsidRDefault="00FD1667">
      <w:pPr>
        <w:pStyle w:val="ab"/>
        <w:ind w:left="105"/>
        <w:rPr>
          <w:color w:val="auto"/>
        </w:rPr>
      </w:pPr>
      <w:r w:rsidRPr="000F5698">
        <w:rPr>
          <w:color w:val="auto"/>
        </w:rPr>
        <w:t xml:space="preserve">    if(!airObject.visible)continue;</w:t>
      </w:r>
    </w:p>
    <w:p w:rsidR="00FD1667" w:rsidRPr="000F5698" w:rsidRDefault="00FD1667">
      <w:pPr>
        <w:pStyle w:val="ab"/>
        <w:ind w:left="105"/>
        <w:rPr>
          <w:color w:val="auto"/>
        </w:rPr>
      </w:pPr>
      <w:r w:rsidRPr="000F5698">
        <w:rPr>
          <w:color w:val="auto"/>
        </w:rPr>
        <w:t xml:space="preserve">    if(CGRectIntersectsRect(airObject.boundingBox, player.boundingBox)){</w:t>
      </w:r>
    </w:p>
    <w:p w:rsidR="00FD1667" w:rsidRPr="000F5698" w:rsidRDefault="00FD1667">
      <w:pPr>
        <w:pStyle w:val="ab"/>
        <w:ind w:left="105"/>
        <w:rPr>
          <w:color w:val="auto"/>
        </w:rPr>
      </w:pPr>
      <w:r w:rsidRPr="000F5698">
        <w:rPr>
          <w:color w:val="auto"/>
        </w:rPr>
        <w:t xml:space="preserve">      [[SimpleAudioEngine sharedEngine] playEffect:@"angry_girl.mp3" pitch:1.0f pan:0.0f gain:0.25f];</w:t>
      </w:r>
    </w:p>
    <w:p w:rsidR="00FD1667" w:rsidRPr="000F5698" w:rsidRDefault="00FD1667">
      <w:pPr>
        <w:pStyle w:val="ab"/>
        <w:ind w:left="105"/>
        <w:rPr>
          <w:color w:val="auto"/>
        </w:rPr>
      </w:pPr>
      <w:r w:rsidRPr="000F5698">
        <w:rPr>
          <w:color w:val="auto"/>
        </w:rPr>
        <w:t xml:space="preserve">      airObject.visible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for (CCSprite *aid in aidArray.array){</w:t>
      </w:r>
    </w:p>
    <w:p w:rsidR="00FD1667" w:rsidRPr="000F5698" w:rsidRDefault="00FD1667">
      <w:pPr>
        <w:pStyle w:val="ab"/>
        <w:ind w:left="105"/>
        <w:rPr>
          <w:color w:val="auto"/>
        </w:rPr>
      </w:pPr>
      <w:r w:rsidRPr="000F5698">
        <w:rPr>
          <w:color w:val="auto"/>
        </w:rPr>
        <w:t xml:space="preserve">    if(!aid.visible)continue;</w:t>
      </w:r>
    </w:p>
    <w:p w:rsidR="00FD1667" w:rsidRPr="000F5698" w:rsidRDefault="00FD1667">
      <w:pPr>
        <w:pStyle w:val="ab"/>
        <w:ind w:left="105"/>
        <w:rPr>
          <w:color w:val="auto"/>
        </w:rPr>
      </w:pPr>
      <w:r w:rsidRPr="000F5698">
        <w:rPr>
          <w:color w:val="auto"/>
        </w:rPr>
        <w:t xml:space="preserve">    if(CGRectIntersectsRect(aid.boundingBox, player.boundingBox)){</w:t>
      </w:r>
    </w:p>
    <w:p w:rsidR="00FD1667" w:rsidRPr="000F5698" w:rsidRDefault="00FD1667">
      <w:pPr>
        <w:pStyle w:val="ab"/>
        <w:ind w:left="105"/>
        <w:rPr>
          <w:color w:val="auto"/>
        </w:rPr>
      </w:pPr>
      <w:r w:rsidRPr="000F5698">
        <w:rPr>
          <w:color w:val="auto"/>
        </w:rPr>
        <w:t xml:space="preserve">      [[SimpleAudioEngine sharedEngine] playEffect:@"mother.mp3" pitch:1.0f pan:0.0f gain:0.25f];</w:t>
      </w:r>
    </w:p>
    <w:p w:rsidR="00FD1667" w:rsidRPr="000F5698" w:rsidRDefault="00FD1667">
      <w:pPr>
        <w:pStyle w:val="ab"/>
        <w:ind w:left="105"/>
        <w:rPr>
          <w:color w:val="auto"/>
        </w:rPr>
      </w:pPr>
      <w:r w:rsidRPr="000F5698">
        <w:rPr>
          <w:color w:val="auto"/>
        </w:rPr>
        <w:t xml:space="preserve">      aid.visible = NO;</w:t>
      </w:r>
    </w:p>
    <w:p w:rsidR="00FD1667" w:rsidRPr="000F5698" w:rsidRDefault="00FD1667">
      <w:pPr>
        <w:pStyle w:val="ab"/>
        <w:ind w:left="105"/>
        <w:rPr>
          <w:color w:val="auto"/>
        </w:rPr>
      </w:pPr>
      <w:r w:rsidRPr="000F5698">
        <w:rPr>
          <w:color w:val="auto"/>
        </w:rPr>
        <w:t xml:space="preserve">//      [player runAction:[CCBlink actionWithDuration:1.0 blinks:9]];            </w:t>
      </w:r>
    </w:p>
    <w:p w:rsidR="00FD1667" w:rsidRPr="000F5698" w:rsidRDefault="00FD1667">
      <w:pPr>
        <w:pStyle w:val="ab"/>
        <w:ind w:left="105"/>
        <w:rPr>
          <w:color w:val="auto"/>
        </w:rPr>
      </w:pPr>
      <w:r w:rsidRPr="000F5698">
        <w:rPr>
          <w:color w:val="auto"/>
        </w:rPr>
        <w:t xml:space="preserve">      lives++;</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lastRenderedPageBreak/>
        <w:t xml:space="preserve">  </w:t>
      </w:r>
    </w:p>
    <w:p w:rsidR="00FD1667" w:rsidRPr="000F5698" w:rsidRDefault="00FD1667">
      <w:pPr>
        <w:pStyle w:val="ab"/>
        <w:ind w:left="105"/>
        <w:rPr>
          <w:rFonts w:hint="eastAsia"/>
          <w:color w:val="auto"/>
        </w:rPr>
      </w:pPr>
      <w:r w:rsidRPr="000F5698">
        <w:rPr>
          <w:color w:val="auto"/>
        </w:rPr>
        <w:t>}</w:t>
      </w:r>
    </w:p>
    <w:p w:rsidR="00FD1667" w:rsidRPr="000F5698" w:rsidRDefault="00FD1667">
      <w:pPr>
        <w:pStyle w:val="ab"/>
        <w:ind w:left="105"/>
        <w:rPr>
          <w:color w:val="auto"/>
        </w:rPr>
      </w:pPr>
    </w:p>
    <w:p w:rsidR="00FD1667" w:rsidRPr="000F5698" w:rsidRDefault="00FD1667" w:rsidP="00FD778B">
      <w:pPr>
        <w:ind w:firstLine="420"/>
        <w:rPr>
          <w:rFonts w:ascii="宋体" w:hAnsi="宋体" w:cs="宋体" w:hint="eastAsia"/>
          <w:kern w:val="0"/>
        </w:rPr>
      </w:pPr>
      <w:r w:rsidRPr="000F5698">
        <w:rPr>
          <w:rFonts w:ascii="宋体" w:hAnsi="宋体" w:cs="宋体" w:hint="eastAsia"/>
          <w:kern w:val="0"/>
        </w:rPr>
        <w:t>以上代码的变化之处在于，每次发生碰撞时，都会播放对应的音效。</w:t>
      </w:r>
    </w:p>
    <w:p w:rsidR="00FD1667" w:rsidRPr="000F5698" w:rsidRDefault="00FD1667" w:rsidP="006149FA">
      <w:pPr>
        <w:numPr>
          <w:ilvl w:val="0"/>
          <w:numId w:val="56"/>
        </w:numPr>
        <w:ind w:firstLineChars="0"/>
        <w:rPr>
          <w:rFonts w:hint="eastAsia"/>
          <w:kern w:val="0"/>
        </w:rPr>
      </w:pPr>
      <w:r w:rsidRPr="000F5698">
        <w:rPr>
          <w:rFonts w:hint="eastAsia"/>
          <w:kern w:val="0"/>
        </w:rPr>
        <w:t>最后</w:t>
      </w:r>
      <w:bookmarkStart w:id="38" w:name="OLE_LINK6"/>
      <w:bookmarkStart w:id="39" w:name="OLE_LINK7"/>
      <w:r w:rsidRPr="000F5698">
        <w:rPr>
          <w:rFonts w:hint="eastAsia"/>
          <w:kern w:val="0"/>
        </w:rPr>
        <w:t>更改</w:t>
      </w:r>
      <w:r w:rsidRPr="000F5698">
        <w:rPr>
          <w:rFonts w:hint="eastAsia"/>
          <w:kern w:val="0"/>
        </w:rPr>
        <w:t>endScene</w:t>
      </w:r>
      <w:r w:rsidR="00A214DA" w:rsidRPr="000F5698">
        <w:rPr>
          <w:rFonts w:hint="eastAsia"/>
          <w:kern w:val="0"/>
        </w:rPr>
        <w:t>方法的代码</w:t>
      </w:r>
      <w:bookmarkEnd w:id="38"/>
      <w:bookmarkEnd w:id="39"/>
      <w:r w:rsidR="00A214DA" w:rsidRPr="000F5698">
        <w:rPr>
          <w:rFonts w:hint="eastAsia"/>
          <w:kern w:val="0"/>
        </w:rPr>
        <w:t>如代码清单</w:t>
      </w:r>
      <w:r w:rsidR="00A214DA" w:rsidRPr="000F5698">
        <w:rPr>
          <w:rFonts w:hint="eastAsia"/>
          <w:kern w:val="0"/>
        </w:rPr>
        <w:t>10-7</w:t>
      </w:r>
      <w:r w:rsidR="00A214DA" w:rsidRPr="000F5698">
        <w:rPr>
          <w:rFonts w:hint="eastAsia"/>
          <w:kern w:val="0"/>
        </w:rPr>
        <w:t>所示。</w:t>
      </w:r>
    </w:p>
    <w:p w:rsidR="00A214DA" w:rsidRPr="000F5698" w:rsidRDefault="00A214DA" w:rsidP="00A214DA">
      <w:pPr>
        <w:pStyle w:val="a1"/>
        <w:ind w:firstLine="360"/>
        <w:rPr>
          <w:rFonts w:hint="eastAsia"/>
        </w:rPr>
      </w:pPr>
      <w:r w:rsidRPr="000F5698">
        <w:rPr>
          <w:rFonts w:hint="eastAsia"/>
        </w:rPr>
        <w:t>更改endScene方法的代码</w:t>
      </w:r>
    </w:p>
    <w:p w:rsidR="00FD1667" w:rsidRPr="000F5698" w:rsidRDefault="00FD1667">
      <w:pPr>
        <w:pStyle w:val="ab"/>
        <w:ind w:left="105"/>
        <w:rPr>
          <w:color w:val="auto"/>
        </w:rPr>
      </w:pPr>
      <w:r w:rsidRPr="000F5698">
        <w:rPr>
          <w:color w:val="auto"/>
        </w:rPr>
        <w:t>//</w:t>
      </w:r>
      <w:r w:rsidRPr="000F5698">
        <w:rPr>
          <w:rFonts w:hint="eastAsia"/>
          <w:color w:val="auto"/>
        </w:rPr>
        <w:t>游戏结束画面</w:t>
      </w:r>
    </w:p>
    <w:p w:rsidR="00FD1667" w:rsidRPr="000F5698" w:rsidRDefault="00FD1667">
      <w:pPr>
        <w:pStyle w:val="ab"/>
        <w:ind w:left="105"/>
        <w:rPr>
          <w:color w:val="auto"/>
        </w:rPr>
      </w:pPr>
      <w:r w:rsidRPr="000F5698">
        <w:rPr>
          <w:color w:val="auto"/>
        </w:rPr>
        <w:t>- (void)endScene:(EndReason)endReason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if (gameOver) return;</w:t>
      </w:r>
    </w:p>
    <w:p w:rsidR="00FD1667" w:rsidRPr="000F5698" w:rsidRDefault="00FD1667">
      <w:pPr>
        <w:pStyle w:val="ab"/>
        <w:ind w:left="105"/>
        <w:rPr>
          <w:color w:val="auto"/>
        </w:rPr>
      </w:pPr>
      <w:r w:rsidRPr="000F5698">
        <w:rPr>
          <w:color w:val="auto"/>
        </w:rPr>
        <w:t xml:space="preserve">  gameOver = true;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CGSize winSize = [CCDirector sharedDirector].winSize;</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NSString *message;</w:t>
      </w:r>
    </w:p>
    <w:p w:rsidR="00FD1667" w:rsidRPr="000F5698" w:rsidRDefault="00FD1667">
      <w:pPr>
        <w:pStyle w:val="ab"/>
        <w:ind w:left="105"/>
        <w:rPr>
          <w:color w:val="auto"/>
        </w:rPr>
      </w:pPr>
      <w:r w:rsidRPr="000F5698">
        <w:rPr>
          <w:color w:val="auto"/>
        </w:rPr>
        <w:t xml:space="preserve">  if (endReason == kEndReasonWin) {</w:t>
      </w:r>
    </w:p>
    <w:p w:rsidR="00FD1667" w:rsidRPr="000F5698" w:rsidRDefault="00FD1667">
      <w:pPr>
        <w:pStyle w:val="ab"/>
        <w:ind w:left="105"/>
        <w:rPr>
          <w:color w:val="auto"/>
        </w:rPr>
      </w:pPr>
      <w:r w:rsidRPr="000F5698">
        <w:rPr>
          <w:color w:val="auto"/>
        </w:rPr>
        <w:t xml:space="preserve">    [[SimpleAudioEngine sharedEngine]playEffect:@"babylaugh.mp3"];</w:t>
      </w:r>
    </w:p>
    <w:p w:rsidR="00FD1667" w:rsidRPr="000F5698" w:rsidRDefault="00FD1667">
      <w:pPr>
        <w:pStyle w:val="ab"/>
        <w:ind w:left="105"/>
        <w:rPr>
          <w:color w:val="auto"/>
        </w:rPr>
      </w:pPr>
      <w:r w:rsidRPr="000F5698">
        <w:rPr>
          <w:color w:val="auto"/>
        </w:rPr>
        <w:t xml:space="preserve">    message = @"You win!";</w:t>
      </w:r>
    </w:p>
    <w:p w:rsidR="00FD1667" w:rsidRPr="000F5698" w:rsidRDefault="00FD1667">
      <w:pPr>
        <w:pStyle w:val="ab"/>
        <w:ind w:left="105"/>
        <w:rPr>
          <w:color w:val="auto"/>
        </w:rPr>
      </w:pPr>
      <w:r w:rsidRPr="000F5698">
        <w:rPr>
          <w:color w:val="auto"/>
        </w:rPr>
        <w:t xml:space="preserve">  } else if (endReason == kEndReasonLose) {</w:t>
      </w:r>
    </w:p>
    <w:p w:rsidR="00FD1667" w:rsidRPr="000F5698" w:rsidRDefault="00FD1667">
      <w:pPr>
        <w:pStyle w:val="ab"/>
        <w:ind w:left="105"/>
        <w:rPr>
          <w:color w:val="auto"/>
        </w:rPr>
      </w:pPr>
      <w:r w:rsidRPr="000F5698">
        <w:rPr>
          <w:color w:val="auto"/>
        </w:rPr>
        <w:t xml:space="preserve">    message = @"You lose!";</w:t>
      </w:r>
    </w:p>
    <w:p w:rsidR="00FD1667" w:rsidRPr="000F5698" w:rsidRDefault="00FD1667">
      <w:pPr>
        <w:pStyle w:val="ab"/>
        <w:ind w:left="105"/>
        <w:rPr>
          <w:color w:val="auto"/>
        </w:rPr>
      </w:pPr>
      <w:r w:rsidRPr="000F5698">
        <w:rPr>
          <w:color w:val="auto"/>
        </w:rPr>
        <w:t xml:space="preserve">    [[SimpleAudioEngine sharedEngine]playEffect:@"babycry.mp3"];</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CCLabelBMFont *label;</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label = [CCLabelBMFont labelWithString:message fntFile:@"Arial.fnt"];</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label.scale = 0.1;</w:t>
      </w:r>
    </w:p>
    <w:p w:rsidR="00FD1667" w:rsidRPr="000F5698" w:rsidRDefault="00FD1667">
      <w:pPr>
        <w:pStyle w:val="ab"/>
        <w:ind w:left="105"/>
        <w:rPr>
          <w:color w:val="auto"/>
        </w:rPr>
      </w:pPr>
      <w:r w:rsidRPr="000F5698">
        <w:rPr>
          <w:color w:val="auto"/>
        </w:rPr>
        <w:t xml:space="preserve">  label.position = ccp(winSize.width/2, winSize.height * 0.6);</w:t>
      </w:r>
    </w:p>
    <w:p w:rsidR="00FD1667" w:rsidRPr="000F5698" w:rsidRDefault="00FD1667">
      <w:pPr>
        <w:pStyle w:val="ab"/>
        <w:ind w:left="105"/>
        <w:rPr>
          <w:color w:val="auto"/>
        </w:rPr>
      </w:pPr>
      <w:r w:rsidRPr="000F5698">
        <w:rPr>
          <w:color w:val="auto"/>
        </w:rPr>
        <w:t xml:space="preserve">  [self addChild:label];</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CCLabelBMFont *restartLabel;</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restartLabel = [CCLabelBMFont labelWithString:@"Restart" fntFile:@"Arial.fnt"];    </w:t>
      </w:r>
    </w:p>
    <w:p w:rsidR="00FD1667" w:rsidRPr="000F5698" w:rsidRDefault="00FD1667">
      <w:pPr>
        <w:pStyle w:val="ab"/>
        <w:ind w:left="105"/>
        <w:rPr>
          <w:color w:val="auto"/>
        </w:rPr>
      </w:pP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CCMenuItemLabel *restartItem = [CCMenuItemLabel itemWithLabel:restartLabel target:self selector:@selector(restartTapped:)];</w:t>
      </w:r>
    </w:p>
    <w:p w:rsidR="00FD1667" w:rsidRPr="000F5698" w:rsidRDefault="00FD1667">
      <w:pPr>
        <w:pStyle w:val="ab"/>
        <w:ind w:left="105"/>
        <w:rPr>
          <w:color w:val="auto"/>
        </w:rPr>
      </w:pPr>
      <w:r w:rsidRPr="000F5698">
        <w:rPr>
          <w:color w:val="auto"/>
        </w:rPr>
        <w:t xml:space="preserve">  restartItem.scale = 0.1;</w:t>
      </w:r>
    </w:p>
    <w:p w:rsidR="00FD1667" w:rsidRPr="000F5698" w:rsidRDefault="00FD1667">
      <w:pPr>
        <w:pStyle w:val="ab"/>
        <w:ind w:left="105"/>
        <w:rPr>
          <w:color w:val="auto"/>
        </w:rPr>
      </w:pPr>
      <w:r w:rsidRPr="000F5698">
        <w:rPr>
          <w:color w:val="auto"/>
        </w:rPr>
        <w:t xml:space="preserve">  restartItem.position = ccp(winSize.width/2, winSize.height * 0.4);</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lastRenderedPageBreak/>
        <w:t xml:space="preserve">  CCMenu *menu = [CCMenu menuWithItems:restartItem, nil];</w:t>
      </w:r>
    </w:p>
    <w:p w:rsidR="00FD1667" w:rsidRPr="000F5698" w:rsidRDefault="00FD1667">
      <w:pPr>
        <w:pStyle w:val="ab"/>
        <w:ind w:left="105"/>
        <w:rPr>
          <w:color w:val="auto"/>
        </w:rPr>
      </w:pPr>
      <w:r w:rsidRPr="000F5698">
        <w:rPr>
          <w:color w:val="auto"/>
        </w:rPr>
        <w:t xml:space="preserve">  menu.position = CGPointZero;</w:t>
      </w:r>
    </w:p>
    <w:p w:rsidR="00FD1667" w:rsidRPr="000F5698" w:rsidRDefault="00FD1667">
      <w:pPr>
        <w:pStyle w:val="ab"/>
        <w:ind w:left="105"/>
        <w:rPr>
          <w:color w:val="auto"/>
        </w:rPr>
      </w:pPr>
      <w:r w:rsidRPr="000F5698">
        <w:rPr>
          <w:color w:val="auto"/>
        </w:rPr>
        <w:t xml:space="preserve">  [self addChild:menu];</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color w:val="auto"/>
        </w:rPr>
      </w:pPr>
      <w:r w:rsidRPr="000F5698">
        <w:rPr>
          <w:color w:val="auto"/>
        </w:rPr>
        <w:t xml:space="preserve">  [restartItem runAction:[CCScaleTo actionWithDuration:0.5 scale:1.0]];</w:t>
      </w:r>
    </w:p>
    <w:p w:rsidR="00FD1667" w:rsidRPr="000F5698" w:rsidRDefault="00FD1667">
      <w:pPr>
        <w:pStyle w:val="ab"/>
        <w:ind w:left="105"/>
        <w:rPr>
          <w:color w:val="auto"/>
        </w:rPr>
      </w:pPr>
      <w:r w:rsidRPr="000F5698">
        <w:rPr>
          <w:color w:val="auto"/>
        </w:rPr>
        <w:t xml:space="preserve">  [label runAction:[CCScaleTo actionWithDuration:0.5 scale:1.0]];</w:t>
      </w:r>
    </w:p>
    <w:p w:rsidR="00FD1667" w:rsidRPr="000F5698" w:rsidRDefault="00FD1667">
      <w:pPr>
        <w:pStyle w:val="ab"/>
        <w:ind w:left="105"/>
        <w:rPr>
          <w:color w:val="auto"/>
        </w:rPr>
      </w:pPr>
      <w:r w:rsidRPr="000F5698">
        <w:rPr>
          <w:color w:val="auto"/>
        </w:rPr>
        <w:t xml:space="preserve">  </w:t>
      </w:r>
    </w:p>
    <w:p w:rsidR="00FD1667" w:rsidRPr="000F5698" w:rsidRDefault="00FD1667">
      <w:pPr>
        <w:pStyle w:val="ab"/>
        <w:ind w:left="105"/>
        <w:rPr>
          <w:rFonts w:hint="eastAsia"/>
          <w:color w:val="auto"/>
        </w:rPr>
      </w:pPr>
      <w:r w:rsidRPr="000F5698">
        <w:rPr>
          <w:color w:val="auto"/>
        </w:rPr>
        <w:t>}</w:t>
      </w:r>
    </w:p>
    <w:p w:rsidR="00FD1667" w:rsidRPr="000F5698" w:rsidRDefault="00FD1667" w:rsidP="00FD778B">
      <w:pPr>
        <w:ind w:firstLine="420"/>
        <w:rPr>
          <w:rFonts w:hint="eastAsia"/>
          <w:kern w:val="0"/>
        </w:rPr>
      </w:pPr>
      <w:r w:rsidRPr="000F5698">
        <w:rPr>
          <w:rFonts w:hint="eastAsia"/>
          <w:kern w:val="0"/>
        </w:rPr>
        <w:t>在以上代码中，当玩家赢得游戏时，会播放</w:t>
      </w:r>
      <w:r w:rsidRPr="000F5698">
        <w:rPr>
          <w:rFonts w:hint="eastAsia"/>
          <w:kern w:val="0"/>
        </w:rPr>
        <w:t>babylaugh</w:t>
      </w:r>
      <w:r w:rsidRPr="000F5698">
        <w:rPr>
          <w:rFonts w:hint="eastAsia"/>
          <w:kern w:val="0"/>
        </w:rPr>
        <w:t>这个音效；而如果输了，则会播放</w:t>
      </w:r>
      <w:r w:rsidRPr="000F5698">
        <w:rPr>
          <w:rFonts w:hint="eastAsia"/>
          <w:kern w:val="0"/>
        </w:rPr>
        <w:t>babycry</w:t>
      </w:r>
      <w:r w:rsidRPr="000F5698">
        <w:rPr>
          <w:rFonts w:hint="eastAsia"/>
          <w:kern w:val="0"/>
        </w:rPr>
        <w:t>这个音效。</w:t>
      </w:r>
    </w:p>
    <w:p w:rsidR="001F1965" w:rsidRPr="000F5698" w:rsidRDefault="001F1965" w:rsidP="00FE1955">
      <w:pPr>
        <w:ind w:firstLineChars="95" w:firstLine="199"/>
        <w:rPr>
          <w:rFonts w:ascii="宋体" w:hAnsi="宋体" w:cs="宋体" w:hint="eastAsia"/>
          <w:kern w:val="0"/>
        </w:rPr>
      </w:pPr>
      <w:r w:rsidRPr="000F5698">
        <w:rPr>
          <w:rFonts w:hint="eastAsia"/>
          <w:kern w:val="0"/>
        </w:rPr>
        <w:t xml:space="preserve">  </w:t>
      </w:r>
      <w:r w:rsidRPr="000F5698">
        <w:rPr>
          <w:rFonts w:ascii="宋体" w:hAnsi="宋体" w:cs="宋体" w:hint="eastAsia"/>
          <w:kern w:val="0"/>
        </w:rPr>
        <w:t>最后别忘了在init方法中添加以下代码：</w:t>
      </w:r>
    </w:p>
    <w:p w:rsidR="00A65740" w:rsidRPr="000F5698" w:rsidRDefault="00A65740" w:rsidP="00A65740">
      <w:pPr>
        <w:pStyle w:val="ab"/>
        <w:ind w:left="105"/>
        <w:rPr>
          <w:rFonts w:hint="eastAsia"/>
          <w:color w:val="auto"/>
          <w:lang w:val="en-US"/>
        </w:rPr>
      </w:pPr>
      <w:r w:rsidRPr="000F5698">
        <w:rPr>
          <w:color w:val="auto"/>
          <w:lang w:val="en-US"/>
        </w:rPr>
        <w:t>[</w:t>
      </w:r>
      <w:proofErr w:type="gramStart"/>
      <w:r w:rsidRPr="000F5698">
        <w:rPr>
          <w:color w:val="auto"/>
          <w:lang w:val="en-US"/>
        </w:rPr>
        <w:t>self</w:t>
      </w:r>
      <w:proofErr w:type="gramEnd"/>
      <w:r w:rsidRPr="000F5698">
        <w:rPr>
          <w:color w:val="auto"/>
          <w:lang w:val="en-US"/>
        </w:rPr>
        <w:t xml:space="preserve"> setupSound];</w:t>
      </w:r>
    </w:p>
    <w:p w:rsidR="001F1965" w:rsidRPr="000F5698" w:rsidRDefault="001F1965" w:rsidP="00FE1955">
      <w:pPr>
        <w:ind w:firstLineChars="95" w:firstLine="199"/>
        <w:rPr>
          <w:rFonts w:ascii="宋体" w:hAnsi="宋体" w:cs="宋体" w:hint="eastAsia"/>
          <w:kern w:val="0"/>
        </w:rPr>
      </w:pPr>
    </w:p>
    <w:p w:rsidR="00FD1667" w:rsidRPr="000F5698" w:rsidRDefault="00FD1667" w:rsidP="00FD778B">
      <w:pPr>
        <w:ind w:firstLine="420"/>
        <w:rPr>
          <w:rFonts w:ascii="宋体" w:hAnsi="宋体" w:cs="宋体" w:hint="eastAsia"/>
          <w:kern w:val="0"/>
        </w:rPr>
      </w:pPr>
      <w:r w:rsidRPr="000F5698">
        <w:rPr>
          <w:rFonts w:ascii="宋体" w:hAnsi="宋体" w:cs="宋体" w:hint="eastAsia"/>
          <w:kern w:val="0"/>
        </w:rPr>
        <w:t>编译运行游戏，卡通而又俏皮的音乐会伴随着游戏的进程出现。</w:t>
      </w:r>
    </w:p>
    <w:p w:rsidR="00FD1667" w:rsidRPr="000F5698" w:rsidRDefault="00FD1667" w:rsidP="00FD778B">
      <w:pPr>
        <w:ind w:firstLine="420"/>
        <w:rPr>
          <w:rFonts w:ascii="宋体" w:hAnsi="宋体" w:cs="宋体" w:hint="eastAsia"/>
          <w:kern w:val="0"/>
        </w:rPr>
      </w:pPr>
      <w:r w:rsidRPr="000F5698">
        <w:rPr>
          <w:rFonts w:ascii="宋体" w:hAnsi="宋体" w:cs="宋体" w:hint="eastAsia"/>
          <w:kern w:val="0"/>
        </w:rPr>
        <w:t>至此，一个简单而完整的游戏已经大功告成了！</w:t>
      </w:r>
    </w:p>
    <w:p w:rsidR="00FD1667" w:rsidRPr="000F5698" w:rsidRDefault="00FD1667">
      <w:pPr>
        <w:pStyle w:val="20"/>
        <w:rPr>
          <w:rFonts w:hint="eastAsia"/>
        </w:rPr>
      </w:pPr>
      <w:bookmarkStart w:id="40" w:name="_Toc334779852"/>
      <w:bookmarkStart w:id="41" w:name="_Toc336423013"/>
      <w:r w:rsidRPr="000F5698">
        <w:rPr>
          <w:rFonts w:hint="eastAsia"/>
        </w:rPr>
        <w:t>本章小结</w:t>
      </w:r>
      <w:bookmarkEnd w:id="40"/>
      <w:bookmarkEnd w:id="41"/>
    </w:p>
    <w:p w:rsidR="00FD1667" w:rsidRPr="000F5698" w:rsidRDefault="00FD1667" w:rsidP="00FD778B">
      <w:pPr>
        <w:ind w:firstLine="420"/>
        <w:rPr>
          <w:rFonts w:hint="eastAsia"/>
          <w:kern w:val="0"/>
        </w:rPr>
      </w:pPr>
      <w:r w:rsidRPr="000F5698">
        <w:rPr>
          <w:rFonts w:hint="eastAsia"/>
          <w:kern w:val="0"/>
        </w:rPr>
        <w:t>本章首先介绍</w:t>
      </w:r>
      <w:r w:rsidRPr="000F5698">
        <w:rPr>
          <w:rFonts w:hint="eastAsia"/>
          <w:kern w:val="0"/>
        </w:rPr>
        <w:t>iOS</w:t>
      </w:r>
      <w:r w:rsidRPr="000F5698">
        <w:rPr>
          <w:rFonts w:hint="eastAsia"/>
          <w:kern w:val="0"/>
        </w:rPr>
        <w:t>游戏设计与开发的流程；接下来详细介绍了示例游戏</w:t>
      </w:r>
      <w:r w:rsidR="006149FA" w:rsidRPr="000F5698">
        <w:rPr>
          <w:rFonts w:hint="eastAsia"/>
          <w:kern w:val="0"/>
        </w:rPr>
        <w:t>Angel Panda</w:t>
      </w:r>
      <w:r w:rsidRPr="000F5698">
        <w:rPr>
          <w:rFonts w:hint="eastAsia"/>
          <w:kern w:val="0"/>
        </w:rPr>
        <w:t>的设计，包括创</w:t>
      </w:r>
      <w:r w:rsidRPr="000F5698">
        <w:rPr>
          <w:rFonts w:ascii="Cambria" w:eastAsia="MS Mincho" w:hAnsi="Cambria" w:hint="eastAsia"/>
          <w:kern w:val="0"/>
        </w:rPr>
        <w:t>意来源</w:t>
      </w:r>
      <w:r w:rsidRPr="000F5698">
        <w:rPr>
          <w:rFonts w:ascii="Cambria" w:hAnsi="Cambria" w:hint="eastAsia"/>
          <w:kern w:val="0"/>
        </w:rPr>
        <w:t>、</w:t>
      </w:r>
      <w:r w:rsidRPr="000F5698">
        <w:rPr>
          <w:rFonts w:ascii="Cambria" w:eastAsia="MS Mincho" w:hAnsi="Cambria" w:hint="eastAsia"/>
          <w:kern w:val="0"/>
        </w:rPr>
        <w:t>故事背景</w:t>
      </w:r>
      <w:r w:rsidRPr="000F5698">
        <w:rPr>
          <w:rFonts w:ascii="Cambria" w:hAnsi="Cambria" w:hint="eastAsia"/>
          <w:kern w:val="0"/>
        </w:rPr>
        <w:t>、</w:t>
      </w:r>
      <w:r w:rsidRPr="000F5698">
        <w:rPr>
          <w:rFonts w:ascii="Cambria" w:eastAsia="MS Mincho" w:hAnsi="Cambria" w:hint="eastAsia"/>
          <w:kern w:val="0"/>
        </w:rPr>
        <w:t>美</w:t>
      </w:r>
      <w:r w:rsidRPr="000F5698">
        <w:rPr>
          <w:rFonts w:hint="eastAsia"/>
          <w:kern w:val="0"/>
        </w:rPr>
        <w:t>术</w:t>
      </w:r>
      <w:r w:rsidRPr="000F5698">
        <w:rPr>
          <w:rFonts w:ascii="Cambria" w:eastAsia="MS Mincho" w:hAnsi="Cambria" w:hint="eastAsia"/>
          <w:kern w:val="0"/>
        </w:rPr>
        <w:t>和音效</w:t>
      </w:r>
      <w:r w:rsidRPr="000F5698">
        <w:rPr>
          <w:rFonts w:hint="eastAsia"/>
          <w:kern w:val="0"/>
        </w:rPr>
        <w:t>风</w:t>
      </w:r>
      <w:r w:rsidRPr="000F5698">
        <w:rPr>
          <w:rFonts w:ascii="Cambria" w:eastAsia="MS Mincho" w:hAnsi="Cambria" w:hint="eastAsia"/>
          <w:kern w:val="0"/>
        </w:rPr>
        <w:t>格</w:t>
      </w:r>
      <w:r w:rsidRPr="000F5698">
        <w:rPr>
          <w:rFonts w:hint="eastAsia"/>
          <w:kern w:val="0"/>
        </w:rPr>
        <w:t>设计</w:t>
      </w:r>
      <w:r w:rsidRPr="000F5698">
        <w:rPr>
          <w:rFonts w:ascii="Cambria" w:hAnsi="Cambria" w:hint="eastAsia"/>
          <w:kern w:val="0"/>
        </w:rPr>
        <w:t>、</w:t>
      </w:r>
      <w:r w:rsidRPr="000F5698">
        <w:rPr>
          <w:rFonts w:ascii="Cambria" w:eastAsia="MS Mincho" w:hAnsi="Cambria" w:hint="eastAsia"/>
          <w:kern w:val="0"/>
        </w:rPr>
        <w:t>游</w:t>
      </w:r>
      <w:r w:rsidRPr="000F5698">
        <w:rPr>
          <w:rFonts w:hint="eastAsia"/>
          <w:kern w:val="0"/>
        </w:rPr>
        <w:t>戏</w:t>
      </w:r>
      <w:r w:rsidRPr="000F5698">
        <w:rPr>
          <w:rFonts w:ascii="Cambria" w:eastAsia="MS Mincho" w:hAnsi="Cambria" w:hint="eastAsia"/>
          <w:kern w:val="0"/>
        </w:rPr>
        <w:t>操作流程</w:t>
      </w:r>
      <w:r w:rsidRPr="000F5698">
        <w:rPr>
          <w:rFonts w:ascii="Cambria" w:hAnsi="Cambria" w:hint="eastAsia"/>
          <w:kern w:val="0"/>
        </w:rPr>
        <w:t>、</w:t>
      </w:r>
      <w:r w:rsidRPr="000F5698">
        <w:rPr>
          <w:rFonts w:ascii="Cambria" w:eastAsia="MS Mincho" w:hAnsi="Cambria" w:hint="eastAsia"/>
          <w:kern w:val="0"/>
        </w:rPr>
        <w:t>游</w:t>
      </w:r>
      <w:r w:rsidRPr="000F5698">
        <w:rPr>
          <w:rFonts w:hint="eastAsia"/>
          <w:kern w:val="0"/>
        </w:rPr>
        <w:t>戏规则设计</w:t>
      </w:r>
      <w:r w:rsidRPr="000F5698">
        <w:rPr>
          <w:rFonts w:ascii="Cambria" w:hAnsi="Cambria" w:hint="eastAsia"/>
          <w:kern w:val="0"/>
        </w:rPr>
        <w:t>、</w:t>
      </w:r>
      <w:r w:rsidRPr="000F5698">
        <w:rPr>
          <w:rFonts w:ascii="宋体" w:hAnsi="宋体" w:cs="宋体" w:hint="eastAsia"/>
          <w:kern w:val="0"/>
        </w:rPr>
        <w:t>关</w:t>
      </w:r>
      <w:r w:rsidRPr="000F5698">
        <w:rPr>
          <w:rFonts w:ascii="MS Mincho" w:eastAsia="MS Mincho" w:hAnsi="MS Mincho" w:cs="MS Mincho" w:hint="eastAsia"/>
          <w:kern w:val="0"/>
        </w:rPr>
        <w:t>卡</w:t>
      </w:r>
      <w:r w:rsidRPr="000F5698">
        <w:rPr>
          <w:rFonts w:hint="eastAsia"/>
          <w:kern w:val="0"/>
        </w:rPr>
        <w:t>设计</w:t>
      </w:r>
      <w:r w:rsidRPr="000F5698">
        <w:rPr>
          <w:rFonts w:ascii="Cambria" w:hAnsi="Cambria" w:hint="eastAsia"/>
          <w:kern w:val="0"/>
        </w:rPr>
        <w:t>、</w:t>
      </w:r>
      <w:r w:rsidRPr="000F5698">
        <w:rPr>
          <w:rFonts w:ascii="宋体" w:hAnsi="宋体" w:cs="宋体" w:hint="eastAsia"/>
          <w:kern w:val="0"/>
        </w:rPr>
        <w:t>开</w:t>
      </w:r>
      <w:r w:rsidRPr="000F5698">
        <w:rPr>
          <w:rFonts w:hint="eastAsia"/>
          <w:kern w:val="0"/>
        </w:rPr>
        <w:t>发</w:t>
      </w:r>
      <w:r w:rsidRPr="000F5698">
        <w:rPr>
          <w:rFonts w:ascii="Cambria" w:eastAsia="MS Mincho" w:hAnsi="Cambria" w:hint="eastAsia"/>
          <w:kern w:val="0"/>
        </w:rPr>
        <w:t>工具和技</w:t>
      </w:r>
      <w:r w:rsidRPr="000F5698">
        <w:rPr>
          <w:rFonts w:hint="eastAsia"/>
          <w:kern w:val="0"/>
        </w:rPr>
        <w:t>术等。为自己独立开发和设计游戏奠定基础。</w:t>
      </w:r>
    </w:p>
    <w:p w:rsidR="00FD1667" w:rsidRPr="000F5698" w:rsidRDefault="00FD1667" w:rsidP="00FD778B">
      <w:pPr>
        <w:ind w:firstLine="420"/>
        <w:rPr>
          <w:kern w:val="0"/>
        </w:rPr>
      </w:pPr>
      <w:r w:rsidRPr="000F5698">
        <w:rPr>
          <w:kern w:val="0"/>
        </w:rPr>
        <w:t>Angel</w:t>
      </w:r>
      <w:r w:rsidRPr="000F5698">
        <w:rPr>
          <w:rFonts w:hint="eastAsia"/>
          <w:kern w:val="0"/>
        </w:rPr>
        <w:t xml:space="preserve"> Panda</w:t>
      </w:r>
      <w:r w:rsidRPr="000F5698">
        <w:rPr>
          <w:rFonts w:hint="eastAsia"/>
          <w:kern w:val="0"/>
        </w:rPr>
        <w:t>虽然只是一个简单的示例游戏，但其中</w:t>
      </w:r>
      <w:r w:rsidR="00244A5D" w:rsidRPr="000F5698">
        <w:rPr>
          <w:rFonts w:hint="eastAsia"/>
          <w:kern w:val="0"/>
        </w:rPr>
        <w:t>几乎</w:t>
      </w:r>
      <w:r w:rsidRPr="000F5698">
        <w:rPr>
          <w:rFonts w:hint="eastAsia"/>
          <w:kern w:val="0"/>
        </w:rPr>
        <w:t>涵盖了基础篇（除物理引擎外）的所有内容。第</w:t>
      </w:r>
      <w:r w:rsidR="0082562C" w:rsidRPr="000F5698">
        <w:rPr>
          <w:rFonts w:ascii="宋体" w:hAnsi="宋体" w:cs="宋体" w:hint="eastAsia"/>
          <w:kern w:val="0"/>
        </w:rPr>
        <w:t>3</w:t>
      </w:r>
      <w:r w:rsidRPr="000F5698">
        <w:rPr>
          <w:rFonts w:hint="eastAsia"/>
          <w:kern w:val="0"/>
        </w:rPr>
        <w:t>章的核心类是该游戏的基础</w:t>
      </w:r>
      <w:r w:rsidR="001077A4" w:rsidRPr="000F5698">
        <w:rPr>
          <w:rFonts w:hint="eastAsia"/>
          <w:kern w:val="0"/>
        </w:rPr>
        <w:t>；</w:t>
      </w:r>
      <w:r w:rsidRPr="000F5698">
        <w:rPr>
          <w:rFonts w:hint="eastAsia"/>
          <w:kern w:val="0"/>
        </w:rPr>
        <w:t>在主场景的开始画面中用到了文本渲染系统来显示菜单和标签</w:t>
      </w:r>
      <w:r w:rsidR="001077A4" w:rsidRPr="000F5698">
        <w:rPr>
          <w:rFonts w:hint="eastAsia"/>
          <w:kern w:val="0"/>
        </w:rPr>
        <w:t>；</w:t>
      </w:r>
      <w:r w:rsidRPr="000F5698">
        <w:rPr>
          <w:rFonts w:hint="eastAsia"/>
          <w:kern w:val="0"/>
        </w:rPr>
        <w:t>在代表玩家角色出现的部分使用了第</w:t>
      </w:r>
      <w:r w:rsidR="0082562C" w:rsidRPr="000F5698">
        <w:rPr>
          <w:kern w:val="0"/>
        </w:rPr>
        <w:t>4</w:t>
      </w:r>
      <w:r w:rsidRPr="000F5698">
        <w:rPr>
          <w:rFonts w:ascii="宋体" w:hAnsi="宋体" w:cs="宋体" w:hint="eastAsia"/>
          <w:kern w:val="0"/>
        </w:rPr>
        <w:t>章的动作与动画知识</w:t>
      </w:r>
      <w:r w:rsidR="001077A4" w:rsidRPr="000F5698">
        <w:rPr>
          <w:rFonts w:ascii="宋体" w:hAnsi="宋体" w:cs="宋体" w:hint="eastAsia"/>
          <w:kern w:val="0"/>
        </w:rPr>
        <w:t>；</w:t>
      </w:r>
      <w:r w:rsidRPr="000F5698">
        <w:rPr>
          <w:rFonts w:hint="eastAsia"/>
          <w:kern w:val="0"/>
        </w:rPr>
        <w:t>在游戏的主场景中使用触摸事件处理机制来处理用户交互。最后，使用了第</w:t>
      </w:r>
      <w:r w:rsidRPr="000F5698">
        <w:rPr>
          <w:rFonts w:hint="eastAsia"/>
          <w:kern w:val="0"/>
        </w:rPr>
        <w:t>7</w:t>
      </w:r>
      <w:r w:rsidRPr="000F5698">
        <w:rPr>
          <w:rFonts w:ascii="宋体" w:hAnsi="宋体" w:cs="宋体" w:hint="eastAsia"/>
          <w:kern w:val="0"/>
        </w:rPr>
        <w:t>章的知识给游戏添加背景音乐和音效。</w:t>
      </w:r>
      <w:r w:rsidRPr="000F5698">
        <w:rPr>
          <w:rFonts w:hint="eastAsia"/>
          <w:kern w:val="0"/>
        </w:rPr>
        <w:t>通过学习该案例，可以全面掌握之前所学习的</w:t>
      </w:r>
      <w:r w:rsidRPr="000F5698">
        <w:rPr>
          <w:rFonts w:hint="eastAsia"/>
          <w:kern w:val="0"/>
        </w:rPr>
        <w:t>Cocos2D</w:t>
      </w:r>
      <w:r w:rsidRPr="000F5698">
        <w:rPr>
          <w:rFonts w:hint="eastAsia"/>
          <w:kern w:val="0"/>
        </w:rPr>
        <w:t>知识，并将其付诸实际。</w:t>
      </w:r>
    </w:p>
    <w:p w:rsidR="0008258F" w:rsidRPr="000F5698" w:rsidRDefault="00FD1667" w:rsidP="00FD778B">
      <w:pPr>
        <w:ind w:firstLine="420"/>
        <w:rPr>
          <w:rFonts w:hint="eastAsia"/>
          <w:kern w:val="0"/>
        </w:rPr>
      </w:pPr>
      <w:r w:rsidRPr="000F5698">
        <w:rPr>
          <w:rFonts w:hint="eastAsia"/>
          <w:kern w:val="0"/>
        </w:rPr>
        <w:t>第</w:t>
      </w:r>
      <w:r w:rsidRPr="000F5698">
        <w:rPr>
          <w:rFonts w:hint="eastAsia"/>
          <w:kern w:val="0"/>
        </w:rPr>
        <w:t>1</w:t>
      </w:r>
      <w:r w:rsidR="0021156F" w:rsidRPr="000F5698">
        <w:rPr>
          <w:rFonts w:hint="eastAsia"/>
          <w:kern w:val="0"/>
        </w:rPr>
        <w:t>1</w:t>
      </w:r>
      <w:r w:rsidRPr="000F5698">
        <w:rPr>
          <w:rFonts w:hint="eastAsia"/>
          <w:kern w:val="0"/>
        </w:rPr>
        <w:t>章将从零开始</w:t>
      </w:r>
      <w:proofErr w:type="gramStart"/>
      <w:r w:rsidRPr="000F5698">
        <w:rPr>
          <w:rFonts w:hint="eastAsia"/>
          <w:kern w:val="0"/>
        </w:rPr>
        <w:t>一</w:t>
      </w:r>
      <w:proofErr w:type="gramEnd"/>
      <w:r w:rsidRPr="000F5698">
        <w:rPr>
          <w:rFonts w:hint="eastAsia"/>
          <w:kern w:val="0"/>
        </w:rPr>
        <w:t>步步带领读者学习如何设计和实现相对复杂</w:t>
      </w:r>
      <w:r w:rsidRPr="000F5698">
        <w:rPr>
          <w:rFonts w:ascii="宋体" w:hAnsi="宋体" w:cs="宋体" w:hint="eastAsia"/>
          <w:kern w:val="0"/>
        </w:rPr>
        <w:t>，也更为完整</w:t>
      </w:r>
      <w:r w:rsidRPr="000F5698">
        <w:rPr>
          <w:rFonts w:hint="eastAsia"/>
          <w:kern w:val="0"/>
        </w:rPr>
        <w:t>的</w:t>
      </w:r>
      <w:r w:rsidRPr="000F5698">
        <w:rPr>
          <w:rFonts w:hint="eastAsia"/>
          <w:kern w:val="0"/>
        </w:rPr>
        <w:t>Angry Panda</w:t>
      </w:r>
      <w:r w:rsidRPr="000F5698">
        <w:rPr>
          <w:rFonts w:hint="eastAsia"/>
          <w:kern w:val="0"/>
        </w:rPr>
        <w:t>游戏。</w:t>
      </w:r>
    </w:p>
    <w:p w:rsidR="0080511C" w:rsidRPr="000F5698" w:rsidRDefault="0080511C" w:rsidP="00FD778B">
      <w:pPr>
        <w:ind w:firstLine="420"/>
        <w:rPr>
          <w:rFonts w:hint="eastAsia"/>
          <w:kern w:val="0"/>
        </w:rPr>
      </w:pPr>
    </w:p>
    <w:p w:rsidR="0080511C" w:rsidRPr="000F5698" w:rsidRDefault="0080511C" w:rsidP="00FD778B">
      <w:pPr>
        <w:ind w:firstLine="420"/>
        <w:rPr>
          <w:rFonts w:hint="eastAsia"/>
        </w:rPr>
      </w:pPr>
    </w:p>
    <w:sectPr w:rsidR="0080511C" w:rsidRPr="000F5698" w:rsidSect="004C1B91">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720" w:gutter="0"/>
      <w:pgNumType w:start="5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0C8" w:rsidRDefault="00A360C8" w:rsidP="001E233C">
      <w:pPr>
        <w:spacing w:line="240" w:lineRule="auto"/>
        <w:ind w:firstLine="420"/>
      </w:pPr>
      <w:r>
        <w:separator/>
      </w:r>
    </w:p>
  </w:endnote>
  <w:endnote w:type="continuationSeparator" w:id="0">
    <w:p w:rsidR="00A360C8" w:rsidRDefault="00A360C8" w:rsidP="001E233C">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楷体">
    <w:altName w:val="Arial Unicode MS"/>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细等线简体">
    <w:altName w:val="Arial Unicode MS"/>
    <w:charset w:val="86"/>
    <w:family w:val="script"/>
    <w:pitch w:val="fixed"/>
    <w:sig w:usb0="00000000" w:usb1="080E0000" w:usb2="00000010" w:usb3="00000000" w:csb0="00040000" w:csb1="00000000"/>
  </w:font>
  <w:font w:name="ヒラギノ角ゴ Pro W3">
    <w:altName w:val="MS Mincho"/>
    <w:charset w:val="80"/>
    <w:family w:val="auto"/>
    <w:pitch w:val="variable"/>
    <w:sig w:usb0="00000000" w:usb1="7AC7FFFF" w:usb2="00000012" w:usb3="00000000" w:csb0="0002000D" w:csb1="00000000"/>
  </w:font>
  <w:font w:name="华文宋体">
    <w:panose1 w:val="02010600040101010101"/>
    <w:charset w:val="86"/>
    <w:family w:val="auto"/>
    <w:pitch w:val="variable"/>
    <w:sig w:usb0="00000287" w:usb1="080F0000" w:usb2="00000010" w:usb3="00000000" w:csb0="0004009F" w:csb1="00000000"/>
  </w:font>
  <w:font w:name="FFF Intelligent Condensed">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20000287" w:usb1="00000000" w:usb2="00000000" w:usb3="00000000" w:csb0="0000019F" w:csb1="00000000"/>
  </w:font>
  <w:font w:name="Heiti SC Light">
    <w:charset w:val="50"/>
    <w:family w:val="auto"/>
    <w:pitch w:val="variable"/>
    <w:sig w:usb0="8000002F" w:usb1="080E004A" w:usb2="00000010" w:usb3="00000000" w:csb0="00040000" w:csb1="00000000"/>
  </w:font>
  <w:font w:name="Menlo Regular">
    <w:altName w:val="Arial"/>
    <w:charset w:val="00"/>
    <w:family w:val="auto"/>
    <w:pitch w:val="variable"/>
    <w:sig w:usb0="00000000" w:usb1="D200F9FB" w:usb2="02000028" w:usb3="00000000" w:csb0="000001D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24" w:rsidRDefault="00370524">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24" w:rsidRDefault="00370524">
    <w:pPr>
      <w:pStyle w:val="a6"/>
      <w:ind w:firstLine="360"/>
      <w:jc w:val="center"/>
      <w:rPr>
        <w:rFonts w:hint="eastAsia"/>
        <w:lang w:eastAsia="zh-CN"/>
      </w:rPr>
    </w:pPr>
    <w:r>
      <w:fldChar w:fldCharType="begin"/>
    </w:r>
    <w:r>
      <w:instrText xml:space="preserve"> PAGE   \* MERGEFORMAT </w:instrText>
    </w:r>
    <w:r>
      <w:fldChar w:fldCharType="separate"/>
    </w:r>
    <w:r w:rsidR="00B3374D" w:rsidRPr="00B3374D">
      <w:rPr>
        <w:noProof/>
        <w:lang w:val="zh-CN" w:eastAsia="zh-CN"/>
      </w:rPr>
      <w:t>541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24" w:rsidRDefault="00370524">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0C8" w:rsidRDefault="00A360C8" w:rsidP="001E233C">
      <w:pPr>
        <w:spacing w:line="240" w:lineRule="auto"/>
        <w:ind w:firstLine="420"/>
      </w:pPr>
      <w:r>
        <w:separator/>
      </w:r>
    </w:p>
  </w:footnote>
  <w:footnote w:type="continuationSeparator" w:id="0">
    <w:p w:rsidR="00A360C8" w:rsidRDefault="00A360C8" w:rsidP="001E233C">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24" w:rsidRDefault="00370524">
    <w:pPr>
      <w:pStyle w:val="af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24" w:rsidRDefault="00370524">
    <w:pPr>
      <w:pStyle w:val="af3"/>
      <w:ind w:firstLineChars="0" w:firstLine="0"/>
      <w:jc w:val="left"/>
      <w:rPr>
        <w:rFonts w:hint="eastAsia"/>
        <w:lang w:eastAsia="zh-CN"/>
      </w:rPr>
    </w:pPr>
    <w:r>
      <w:rPr>
        <w:rFonts w:hint="eastAsia"/>
      </w:rPr>
      <w:t>《</w:t>
    </w:r>
    <w:r>
      <w:t>Cocos2D</w:t>
    </w:r>
    <w:r>
      <w:t>权威指南》</w:t>
    </w:r>
    <w:r>
      <w:rPr>
        <w:rFonts w:hint="eastAsia"/>
      </w:rPr>
      <w:t>第</w:t>
    </w:r>
    <w:r>
      <w:rPr>
        <w:rFonts w:ascii="Times New Roman" w:hAnsi="Times New Roman" w:hint="eastAsia"/>
        <w:lang w:eastAsia="zh-CN"/>
      </w:rPr>
      <w:t>10</w:t>
    </w:r>
    <w:r>
      <w:rPr>
        <w:rFonts w:hint="eastAsia"/>
      </w:rPr>
      <w:t>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24" w:rsidRDefault="00370524">
    <w:pPr>
      <w:pStyle w:val="af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5C605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00000004"/>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0000005"/>
    <w:multiLevelType w:val="multilevel"/>
    <w:tmpl w:val="00000005"/>
    <w:lvl w:ilvl="0">
      <w:start w:val="1"/>
      <w:numFmt w:val="decimal"/>
      <w:pStyle w:val="2"/>
      <w:lvlText w:val="1.4.%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6"/>
    <w:multiLevelType w:val="multilevel"/>
    <w:tmpl w:val="00000006"/>
    <w:lvl w:ilvl="0">
      <w:start w:val="1"/>
      <w:numFmt w:val="decimal"/>
      <w:pStyle w:val="40"/>
      <w:lvlText w:val="1.5.%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07"/>
    <w:multiLevelType w:val="multilevel"/>
    <w:tmpl w:val="00000007"/>
    <w:lvl w:ilvl="0">
      <w:start w:val="1"/>
      <w:numFmt w:val="decimal"/>
      <w:pStyle w:val="1"/>
      <w:lvlText w:val="4.3.%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8"/>
    <w:multiLevelType w:val="multilevel"/>
    <w:tmpl w:val="F908632A"/>
    <w:lvl w:ilvl="0">
      <w:start w:val="1"/>
      <w:numFmt w:val="decimal"/>
      <w:pStyle w:val="3"/>
      <w:lvlText w:val="10.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0000009"/>
    <w:multiLevelType w:val="multilevel"/>
    <w:tmpl w:val="46C8F0EC"/>
    <w:lvl w:ilvl="0">
      <w:start w:val="1"/>
      <w:numFmt w:val="decimal"/>
      <w:lvlText w:val="%1)"/>
      <w:lvlJc w:val="left"/>
      <w:pPr>
        <w:ind w:left="840" w:hanging="420"/>
      </w:pPr>
      <w:rPr>
        <w:rFonts w:eastAsia="宋体" w:hint="default"/>
        <w:b/>
        <w:i w:val="0"/>
        <w:color w:val="002060"/>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0000000C"/>
    <w:multiLevelType w:val="multilevel"/>
    <w:tmpl w:val="0000000C"/>
    <w:lvl w:ilvl="0">
      <w:start w:val="1"/>
      <w:numFmt w:val="decimal"/>
      <w:pStyle w:val="1-1"/>
      <w:lvlText w:val="图9-%1 "/>
      <w:lvlJc w:val="left"/>
      <w:pPr>
        <w:ind w:left="3681"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nsid w:val="0000000D"/>
    <w:multiLevelType w:val="multilevel"/>
    <w:tmpl w:val="0000000D"/>
    <w:lvl w:ilvl="0">
      <w:start w:val="1"/>
      <w:numFmt w:val="decimal"/>
      <w:pStyle w:val="a"/>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9">
    <w:nsid w:val="0000000E"/>
    <w:multiLevelType w:val="multilevel"/>
    <w:tmpl w:val="BF825E36"/>
    <w:lvl w:ilvl="0">
      <w:start w:val="1"/>
      <w:numFmt w:val="decimal"/>
      <w:pStyle w:val="20"/>
      <w:lvlText w:val="10.%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0000000F"/>
    <w:multiLevelType w:val="multilevel"/>
    <w:tmpl w:val="0000000F"/>
    <w:lvl w:ilvl="0">
      <w:start w:val="1"/>
      <w:numFmt w:val="bullet"/>
      <w:pStyle w:val="a0"/>
      <w:lvlText w:val=""/>
      <w:lvlJc w:val="left"/>
      <w:pPr>
        <w:ind w:left="945" w:hanging="420"/>
      </w:pPr>
      <w:rPr>
        <w:rFonts w:ascii="Wingdings" w:hAnsi="Wingdings" w:hint="default"/>
      </w:rPr>
    </w:lvl>
    <w:lvl w:ilvl="1">
      <w:start w:val="1"/>
      <w:numFmt w:val="bullet"/>
      <w:lvlText w:val=""/>
      <w:lvlJc w:val="left"/>
      <w:pPr>
        <w:ind w:left="1365" w:hanging="420"/>
      </w:pPr>
      <w:rPr>
        <w:rFonts w:ascii="Wingdings" w:hAnsi="Wingdings" w:hint="default"/>
      </w:rPr>
    </w:lvl>
    <w:lvl w:ilvl="2">
      <w:start w:val="1"/>
      <w:numFmt w:val="bullet"/>
      <w:lvlText w:val=""/>
      <w:lvlJc w:val="left"/>
      <w:pPr>
        <w:ind w:left="1785" w:hanging="420"/>
      </w:pPr>
      <w:rPr>
        <w:rFonts w:ascii="Wingdings" w:hAnsi="Wingdings" w:hint="default"/>
      </w:rPr>
    </w:lvl>
    <w:lvl w:ilvl="3">
      <w:start w:val="1"/>
      <w:numFmt w:val="bullet"/>
      <w:lvlText w:val=""/>
      <w:lvlJc w:val="left"/>
      <w:pPr>
        <w:ind w:left="2205" w:hanging="420"/>
      </w:pPr>
      <w:rPr>
        <w:rFonts w:ascii="Wingdings" w:hAnsi="Wingdings" w:hint="default"/>
      </w:rPr>
    </w:lvl>
    <w:lvl w:ilvl="4">
      <w:start w:val="1"/>
      <w:numFmt w:val="bullet"/>
      <w:lvlText w:val=""/>
      <w:lvlJc w:val="left"/>
      <w:pPr>
        <w:ind w:left="2625" w:hanging="420"/>
      </w:pPr>
      <w:rPr>
        <w:rFonts w:ascii="Wingdings" w:hAnsi="Wingdings" w:hint="default"/>
      </w:rPr>
    </w:lvl>
    <w:lvl w:ilvl="5">
      <w:start w:val="1"/>
      <w:numFmt w:val="bullet"/>
      <w:lvlText w:val=""/>
      <w:lvlJc w:val="left"/>
      <w:pPr>
        <w:ind w:left="3045" w:hanging="420"/>
      </w:pPr>
      <w:rPr>
        <w:rFonts w:ascii="Wingdings" w:hAnsi="Wingdings" w:hint="default"/>
      </w:rPr>
    </w:lvl>
    <w:lvl w:ilvl="6">
      <w:start w:val="1"/>
      <w:numFmt w:val="bullet"/>
      <w:lvlText w:val=""/>
      <w:lvlJc w:val="left"/>
      <w:pPr>
        <w:ind w:left="3465" w:hanging="420"/>
      </w:pPr>
      <w:rPr>
        <w:rFonts w:ascii="Wingdings" w:hAnsi="Wingdings" w:hint="default"/>
      </w:rPr>
    </w:lvl>
    <w:lvl w:ilvl="7">
      <w:start w:val="1"/>
      <w:numFmt w:val="bullet"/>
      <w:lvlText w:val=""/>
      <w:lvlJc w:val="left"/>
      <w:pPr>
        <w:ind w:left="3885" w:hanging="420"/>
      </w:pPr>
      <w:rPr>
        <w:rFonts w:ascii="Wingdings" w:hAnsi="Wingdings" w:hint="default"/>
      </w:rPr>
    </w:lvl>
    <w:lvl w:ilvl="8">
      <w:start w:val="1"/>
      <w:numFmt w:val="bullet"/>
      <w:lvlText w:val=""/>
      <w:lvlJc w:val="left"/>
      <w:pPr>
        <w:ind w:left="4305" w:hanging="420"/>
      </w:pPr>
      <w:rPr>
        <w:rFonts w:ascii="Wingdings" w:hAnsi="Wingdings" w:hint="default"/>
      </w:rPr>
    </w:lvl>
  </w:abstractNum>
  <w:abstractNum w:abstractNumId="11">
    <w:nsid w:val="00000010"/>
    <w:multiLevelType w:val="multilevel"/>
    <w:tmpl w:val="00000010"/>
    <w:lvl w:ilvl="0">
      <w:start w:val="1"/>
      <w:numFmt w:val="decimal"/>
      <w:lvlText w:val="步骤%1 "/>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00000015"/>
    <w:multiLevelType w:val="multilevel"/>
    <w:tmpl w:val="00000015"/>
    <w:lvl w:ilvl="0">
      <w:start w:val="1"/>
      <w:numFmt w:val="decimal"/>
      <w:pStyle w:val="5"/>
      <w:lvlText w:val="4.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00000017"/>
    <w:multiLevelType w:val="multilevel"/>
    <w:tmpl w:val="00000017"/>
    <w:lvl w:ilvl="0">
      <w:start w:val="1"/>
      <w:numFmt w:val="decimal"/>
      <w:pStyle w:val="1-10"/>
      <w:lvlText w:val="代码清单4-%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02D96478"/>
    <w:multiLevelType w:val="hybridMultilevel"/>
    <w:tmpl w:val="E782265E"/>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07C41460"/>
    <w:multiLevelType w:val="hybridMultilevel"/>
    <w:tmpl w:val="FF8AE212"/>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07D2C39"/>
    <w:multiLevelType w:val="hybridMultilevel"/>
    <w:tmpl w:val="DB5E3A50"/>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B327D6B"/>
    <w:multiLevelType w:val="hybridMultilevel"/>
    <w:tmpl w:val="9BF0EB14"/>
    <w:lvl w:ilvl="0" w:tplc="E1F2BF6A">
      <w:start w:val="1"/>
      <w:numFmt w:val="decimal"/>
      <w:pStyle w:val="61031"/>
      <w:lvlText w:val="10.3.%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F583741"/>
    <w:multiLevelType w:val="hybridMultilevel"/>
    <w:tmpl w:val="05468F7E"/>
    <w:lvl w:ilvl="0" w:tplc="74CEA71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FA95DF0"/>
    <w:multiLevelType w:val="hybridMultilevel"/>
    <w:tmpl w:val="7EAADA1E"/>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5B96F12"/>
    <w:multiLevelType w:val="hybridMultilevel"/>
    <w:tmpl w:val="94BEA376"/>
    <w:lvl w:ilvl="0" w:tplc="4ED6CC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91D7001"/>
    <w:multiLevelType w:val="hybridMultilevel"/>
    <w:tmpl w:val="4D5AC888"/>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92A6601"/>
    <w:multiLevelType w:val="hybridMultilevel"/>
    <w:tmpl w:val="B226E6EE"/>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19E38AF"/>
    <w:multiLevelType w:val="hybridMultilevel"/>
    <w:tmpl w:val="5C3255A8"/>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2A81D6F"/>
    <w:multiLevelType w:val="hybridMultilevel"/>
    <w:tmpl w:val="D9645E4E"/>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3AAF01DF"/>
    <w:multiLevelType w:val="multilevel"/>
    <w:tmpl w:val="CA64D3AE"/>
    <w:lvl w:ilvl="0">
      <w:start w:val="1"/>
      <w:numFmt w:val="decimal"/>
      <w:lvlText w:val="图10-%1"/>
      <w:lvlJc w:val="left"/>
      <w:pPr>
        <w:ind w:left="3681" w:hanging="420"/>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6">
    <w:nsid w:val="404C608A"/>
    <w:multiLevelType w:val="hybridMultilevel"/>
    <w:tmpl w:val="986CE87A"/>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4672E3D"/>
    <w:multiLevelType w:val="hybridMultilevel"/>
    <w:tmpl w:val="0A606144"/>
    <w:lvl w:ilvl="0" w:tplc="F2CE5184">
      <w:start w:val="1"/>
      <w:numFmt w:val="decimal"/>
      <w:pStyle w:val="1041"/>
      <w:lvlText w:val="10.4.%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265771"/>
    <w:multiLevelType w:val="hybridMultilevel"/>
    <w:tmpl w:val="2DF68D5E"/>
    <w:lvl w:ilvl="0" w:tplc="CA54ACA0">
      <w:start w:val="1"/>
      <w:numFmt w:val="decimal"/>
      <w:pStyle w:val="50"/>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4F3707"/>
    <w:multiLevelType w:val="hybridMultilevel"/>
    <w:tmpl w:val="3F785096"/>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3AF084C"/>
    <w:multiLevelType w:val="hybridMultilevel"/>
    <w:tmpl w:val="E3FCBDD8"/>
    <w:lvl w:ilvl="0" w:tplc="6B063F2A">
      <w:start w:val="1"/>
      <w:numFmt w:val="decimal"/>
      <w:lvlText w:val="%1)"/>
      <w:lvlJc w:val="left"/>
      <w:pPr>
        <w:ind w:left="840" w:hanging="420"/>
      </w:pPr>
      <w:rPr>
        <w:rFonts w:eastAsia="宋体"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8121454"/>
    <w:multiLevelType w:val="hybridMultilevel"/>
    <w:tmpl w:val="1C183FAC"/>
    <w:lvl w:ilvl="0" w:tplc="6B063F2A">
      <w:start w:val="1"/>
      <w:numFmt w:val="decimal"/>
      <w:lvlText w:val="%1)"/>
      <w:lvlJc w:val="left"/>
      <w:pPr>
        <w:ind w:left="840" w:hanging="420"/>
      </w:pPr>
      <w:rPr>
        <w:rFonts w:eastAsia="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9F9169B"/>
    <w:multiLevelType w:val="hybridMultilevel"/>
    <w:tmpl w:val="ED7A2462"/>
    <w:lvl w:ilvl="0" w:tplc="DB2E1160">
      <w:start w:val="1"/>
      <w:numFmt w:val="decimal"/>
      <w:pStyle w:val="a1"/>
      <w:lvlText w:val="代码清单10-%1 "/>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nsid w:val="7E832A5F"/>
    <w:multiLevelType w:val="hybridMultilevel"/>
    <w:tmpl w:val="52502E94"/>
    <w:lvl w:ilvl="0" w:tplc="6B063F2A">
      <w:start w:val="1"/>
      <w:numFmt w:val="decimal"/>
      <w:lvlText w:val="%1)"/>
      <w:lvlJc w:val="left"/>
      <w:pPr>
        <w:ind w:left="0" w:hanging="420"/>
      </w:pPr>
      <w:rPr>
        <w:rFonts w:eastAsia="宋体" w:hint="default"/>
        <w:sz w:val="21"/>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num w:numId="1">
    <w:abstractNumId w:val="12"/>
  </w:num>
  <w:num w:numId="2">
    <w:abstractNumId w:val="2"/>
  </w:num>
  <w:num w:numId="3">
    <w:abstractNumId w:val="13"/>
  </w:num>
  <w:num w:numId="4">
    <w:abstractNumId w:val="7"/>
  </w:num>
  <w:num w:numId="5">
    <w:abstractNumId w:val="4"/>
  </w:num>
  <w:num w:numId="6">
    <w:abstractNumId w:val="9"/>
  </w:num>
  <w:num w:numId="7">
    <w:abstractNumId w:val="8"/>
  </w:num>
  <w:num w:numId="8">
    <w:abstractNumId w:val="1"/>
  </w:num>
  <w:num w:numId="9">
    <w:abstractNumId w:val="10"/>
  </w:num>
  <w:num w:numId="10">
    <w:abstractNumId w:val="5"/>
  </w:num>
  <w:num w:numId="11">
    <w:abstractNumId w:val="3"/>
  </w:num>
  <w:num w:numId="12">
    <w:abstractNumId w:val="6"/>
  </w:num>
  <w:num w:numId="13">
    <w:abstractNumId w:val="11"/>
  </w:num>
  <w:num w:numId="14">
    <w:abstractNumId w:val="21"/>
  </w:num>
  <w:num w:numId="15">
    <w:abstractNumId w:val="17"/>
  </w:num>
  <w:num w:numId="16">
    <w:abstractNumId w:val="27"/>
  </w:num>
  <w:num w:numId="17">
    <w:abstractNumId w:val="25"/>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32"/>
  </w:num>
  <w:num w:numId="38">
    <w:abstractNumId w:val="0"/>
  </w:num>
  <w:num w:numId="39">
    <w:abstractNumId w:val="26"/>
  </w:num>
  <w:num w:numId="40">
    <w:abstractNumId w:val="19"/>
  </w:num>
  <w:num w:numId="41">
    <w:abstractNumId w:val="29"/>
  </w:num>
  <w:num w:numId="42">
    <w:abstractNumId w:val="15"/>
  </w:num>
  <w:num w:numId="43">
    <w:abstractNumId w:val="18"/>
  </w:num>
  <w:num w:numId="44">
    <w:abstractNumId w:val="20"/>
  </w:num>
  <w:num w:numId="45">
    <w:abstractNumId w:val="28"/>
  </w:num>
  <w:num w:numId="46">
    <w:abstractNumId w:val="28"/>
    <w:lvlOverride w:ilvl="0">
      <w:startOverride w:val="1"/>
    </w:lvlOverride>
  </w:num>
  <w:num w:numId="47">
    <w:abstractNumId w:val="31"/>
  </w:num>
  <w:num w:numId="48">
    <w:abstractNumId w:val="22"/>
  </w:num>
  <w:num w:numId="49">
    <w:abstractNumId w:val="16"/>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3"/>
  </w:num>
  <w:num w:numId="52">
    <w:abstractNumId w:val="28"/>
    <w:lvlOverride w:ilvl="0">
      <w:startOverride w:val="1"/>
    </w:lvlOverride>
  </w:num>
  <w:num w:numId="53">
    <w:abstractNumId w:val="14"/>
  </w:num>
  <w:num w:numId="54">
    <w:abstractNumId w:val="24"/>
  </w:num>
  <w:num w:numId="55">
    <w:abstractNumId w:val="28"/>
    <w:lvlOverride w:ilvl="0">
      <w:startOverride w:val="1"/>
    </w:lvlOverride>
  </w:num>
  <w:num w:numId="56">
    <w:abstractNumId w:val="23"/>
  </w:num>
  <w:num w:numId="57">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6353"/>
    <w:rsid w:val="0002008C"/>
    <w:rsid w:val="00031F22"/>
    <w:rsid w:val="00074D2D"/>
    <w:rsid w:val="0008258F"/>
    <w:rsid w:val="0008348C"/>
    <w:rsid w:val="00085CEE"/>
    <w:rsid w:val="000A1C42"/>
    <w:rsid w:val="000A4CA7"/>
    <w:rsid w:val="000A6B1E"/>
    <w:rsid w:val="000E342B"/>
    <w:rsid w:val="000F5698"/>
    <w:rsid w:val="00104949"/>
    <w:rsid w:val="001077A4"/>
    <w:rsid w:val="00113C1B"/>
    <w:rsid w:val="00117017"/>
    <w:rsid w:val="00124E74"/>
    <w:rsid w:val="00144D20"/>
    <w:rsid w:val="00145417"/>
    <w:rsid w:val="00177F81"/>
    <w:rsid w:val="001816DD"/>
    <w:rsid w:val="0019081A"/>
    <w:rsid w:val="00196A00"/>
    <w:rsid w:val="001A3E19"/>
    <w:rsid w:val="001B7683"/>
    <w:rsid w:val="001D60CE"/>
    <w:rsid w:val="001E18B4"/>
    <w:rsid w:val="001E233C"/>
    <w:rsid w:val="001E27AF"/>
    <w:rsid w:val="001E3255"/>
    <w:rsid w:val="001F07FA"/>
    <w:rsid w:val="001F1965"/>
    <w:rsid w:val="00203B64"/>
    <w:rsid w:val="0021156F"/>
    <w:rsid w:val="00244A5D"/>
    <w:rsid w:val="00254D4A"/>
    <w:rsid w:val="00277F09"/>
    <w:rsid w:val="00284513"/>
    <w:rsid w:val="002B13C2"/>
    <w:rsid w:val="002C3B56"/>
    <w:rsid w:val="002C5E16"/>
    <w:rsid w:val="002D0F7F"/>
    <w:rsid w:val="002D24F4"/>
    <w:rsid w:val="003052F6"/>
    <w:rsid w:val="0031726E"/>
    <w:rsid w:val="00320C28"/>
    <w:rsid w:val="0033154A"/>
    <w:rsid w:val="00340E7E"/>
    <w:rsid w:val="0034332D"/>
    <w:rsid w:val="00344110"/>
    <w:rsid w:val="00370524"/>
    <w:rsid w:val="0037066A"/>
    <w:rsid w:val="00376B68"/>
    <w:rsid w:val="003856AB"/>
    <w:rsid w:val="00390590"/>
    <w:rsid w:val="00395BD4"/>
    <w:rsid w:val="003D0049"/>
    <w:rsid w:val="003D75DB"/>
    <w:rsid w:val="003F2470"/>
    <w:rsid w:val="003F343D"/>
    <w:rsid w:val="004014A4"/>
    <w:rsid w:val="00417C62"/>
    <w:rsid w:val="004249BA"/>
    <w:rsid w:val="00427611"/>
    <w:rsid w:val="00436A46"/>
    <w:rsid w:val="004448B5"/>
    <w:rsid w:val="00445FAC"/>
    <w:rsid w:val="004664F4"/>
    <w:rsid w:val="00487366"/>
    <w:rsid w:val="00493859"/>
    <w:rsid w:val="004B1F12"/>
    <w:rsid w:val="004B4548"/>
    <w:rsid w:val="004C1B91"/>
    <w:rsid w:val="004D69AB"/>
    <w:rsid w:val="004E7B4F"/>
    <w:rsid w:val="005001C9"/>
    <w:rsid w:val="005016A1"/>
    <w:rsid w:val="005154B3"/>
    <w:rsid w:val="00543247"/>
    <w:rsid w:val="00545564"/>
    <w:rsid w:val="00561828"/>
    <w:rsid w:val="0057754E"/>
    <w:rsid w:val="00582864"/>
    <w:rsid w:val="005834DB"/>
    <w:rsid w:val="00583693"/>
    <w:rsid w:val="005A25D8"/>
    <w:rsid w:val="005C73D0"/>
    <w:rsid w:val="005D0253"/>
    <w:rsid w:val="005D27A0"/>
    <w:rsid w:val="005E2D8F"/>
    <w:rsid w:val="005E3EE6"/>
    <w:rsid w:val="006149FA"/>
    <w:rsid w:val="00614CA5"/>
    <w:rsid w:val="00624D35"/>
    <w:rsid w:val="00635F19"/>
    <w:rsid w:val="00645A5E"/>
    <w:rsid w:val="00654C3A"/>
    <w:rsid w:val="006564FF"/>
    <w:rsid w:val="00660215"/>
    <w:rsid w:val="00665EC7"/>
    <w:rsid w:val="006A06DD"/>
    <w:rsid w:val="006A4F97"/>
    <w:rsid w:val="006B359A"/>
    <w:rsid w:val="006B5BE1"/>
    <w:rsid w:val="006C56AB"/>
    <w:rsid w:val="006D0D56"/>
    <w:rsid w:val="006D0D65"/>
    <w:rsid w:val="006D24AE"/>
    <w:rsid w:val="006F50BA"/>
    <w:rsid w:val="006F6967"/>
    <w:rsid w:val="00700C30"/>
    <w:rsid w:val="00705EC4"/>
    <w:rsid w:val="00714A6F"/>
    <w:rsid w:val="007364FE"/>
    <w:rsid w:val="00745DDC"/>
    <w:rsid w:val="00752F4E"/>
    <w:rsid w:val="00765558"/>
    <w:rsid w:val="00786175"/>
    <w:rsid w:val="007B3611"/>
    <w:rsid w:val="007F7D6B"/>
    <w:rsid w:val="0080511C"/>
    <w:rsid w:val="00807E85"/>
    <w:rsid w:val="0081000C"/>
    <w:rsid w:val="00814C75"/>
    <w:rsid w:val="00815451"/>
    <w:rsid w:val="00823DDB"/>
    <w:rsid w:val="0082562C"/>
    <w:rsid w:val="00842890"/>
    <w:rsid w:val="00870CA6"/>
    <w:rsid w:val="008853C5"/>
    <w:rsid w:val="0088655E"/>
    <w:rsid w:val="00886A7C"/>
    <w:rsid w:val="00891FF0"/>
    <w:rsid w:val="008B4FCE"/>
    <w:rsid w:val="008D675F"/>
    <w:rsid w:val="008E3A27"/>
    <w:rsid w:val="008E5841"/>
    <w:rsid w:val="0090036E"/>
    <w:rsid w:val="00900D67"/>
    <w:rsid w:val="0090607F"/>
    <w:rsid w:val="00910376"/>
    <w:rsid w:val="00922C64"/>
    <w:rsid w:val="009253CD"/>
    <w:rsid w:val="00942A9B"/>
    <w:rsid w:val="00984D23"/>
    <w:rsid w:val="009875BE"/>
    <w:rsid w:val="009B2826"/>
    <w:rsid w:val="009C2C9D"/>
    <w:rsid w:val="009D5C21"/>
    <w:rsid w:val="009E171A"/>
    <w:rsid w:val="009E5400"/>
    <w:rsid w:val="009E62C8"/>
    <w:rsid w:val="00A07640"/>
    <w:rsid w:val="00A07C0B"/>
    <w:rsid w:val="00A1314D"/>
    <w:rsid w:val="00A141DD"/>
    <w:rsid w:val="00A214DA"/>
    <w:rsid w:val="00A256A1"/>
    <w:rsid w:val="00A30899"/>
    <w:rsid w:val="00A34E27"/>
    <w:rsid w:val="00A360C8"/>
    <w:rsid w:val="00A55BA6"/>
    <w:rsid w:val="00A56A0F"/>
    <w:rsid w:val="00A65740"/>
    <w:rsid w:val="00A65815"/>
    <w:rsid w:val="00A90447"/>
    <w:rsid w:val="00A90DA3"/>
    <w:rsid w:val="00AA1808"/>
    <w:rsid w:val="00AD510B"/>
    <w:rsid w:val="00AD6A79"/>
    <w:rsid w:val="00B0037F"/>
    <w:rsid w:val="00B20E7B"/>
    <w:rsid w:val="00B3374D"/>
    <w:rsid w:val="00B51E77"/>
    <w:rsid w:val="00B64CA4"/>
    <w:rsid w:val="00B87209"/>
    <w:rsid w:val="00B93637"/>
    <w:rsid w:val="00BC4F2A"/>
    <w:rsid w:val="00BD0E88"/>
    <w:rsid w:val="00BF1A28"/>
    <w:rsid w:val="00C04F9F"/>
    <w:rsid w:val="00C10773"/>
    <w:rsid w:val="00C12CBC"/>
    <w:rsid w:val="00C16A8F"/>
    <w:rsid w:val="00C2053D"/>
    <w:rsid w:val="00C256EC"/>
    <w:rsid w:val="00C563D3"/>
    <w:rsid w:val="00C62A44"/>
    <w:rsid w:val="00C7129E"/>
    <w:rsid w:val="00C801A3"/>
    <w:rsid w:val="00C92860"/>
    <w:rsid w:val="00CB0C68"/>
    <w:rsid w:val="00CE1B44"/>
    <w:rsid w:val="00CF0213"/>
    <w:rsid w:val="00CF704B"/>
    <w:rsid w:val="00D079DD"/>
    <w:rsid w:val="00D323E1"/>
    <w:rsid w:val="00D33648"/>
    <w:rsid w:val="00D34A35"/>
    <w:rsid w:val="00D7553F"/>
    <w:rsid w:val="00D81263"/>
    <w:rsid w:val="00D94564"/>
    <w:rsid w:val="00DC0783"/>
    <w:rsid w:val="00DD5C45"/>
    <w:rsid w:val="00DE3193"/>
    <w:rsid w:val="00DF7316"/>
    <w:rsid w:val="00E03619"/>
    <w:rsid w:val="00E14779"/>
    <w:rsid w:val="00E269F1"/>
    <w:rsid w:val="00E40354"/>
    <w:rsid w:val="00E56470"/>
    <w:rsid w:val="00E56EAE"/>
    <w:rsid w:val="00E769B3"/>
    <w:rsid w:val="00E770E9"/>
    <w:rsid w:val="00E818D8"/>
    <w:rsid w:val="00E91695"/>
    <w:rsid w:val="00EA5C03"/>
    <w:rsid w:val="00EB1167"/>
    <w:rsid w:val="00EB6261"/>
    <w:rsid w:val="00EB7DA8"/>
    <w:rsid w:val="00EC428D"/>
    <w:rsid w:val="00ED71E0"/>
    <w:rsid w:val="00EF497D"/>
    <w:rsid w:val="00F104F6"/>
    <w:rsid w:val="00F128B3"/>
    <w:rsid w:val="00F216EA"/>
    <w:rsid w:val="00F275A2"/>
    <w:rsid w:val="00F5420C"/>
    <w:rsid w:val="00F6029F"/>
    <w:rsid w:val="00F6086F"/>
    <w:rsid w:val="00F658C7"/>
    <w:rsid w:val="00F73B12"/>
    <w:rsid w:val="00F73B39"/>
    <w:rsid w:val="00F76B6C"/>
    <w:rsid w:val="00F7732F"/>
    <w:rsid w:val="00F820C5"/>
    <w:rsid w:val="00F84A47"/>
    <w:rsid w:val="00F923FB"/>
    <w:rsid w:val="00FC12A4"/>
    <w:rsid w:val="00FD1667"/>
    <w:rsid w:val="00FD778B"/>
    <w:rsid w:val="00FE1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214DA"/>
    <w:pPr>
      <w:widowControl w:val="0"/>
      <w:spacing w:line="360" w:lineRule="auto"/>
      <w:ind w:firstLineChars="200" w:firstLine="200"/>
      <w:jc w:val="both"/>
    </w:pPr>
    <w:rPr>
      <w:rFonts w:ascii="Times New Roman" w:hAnsi="Times New Roman"/>
      <w:kern w:val="2"/>
      <w:sz w:val="21"/>
      <w:szCs w:val="21"/>
    </w:rPr>
  </w:style>
  <w:style w:type="paragraph" w:styleId="10">
    <w:name w:val="heading 1"/>
    <w:basedOn w:val="a2"/>
    <w:next w:val="a2"/>
    <w:link w:val="1Char"/>
    <w:qFormat/>
    <w:pPr>
      <w:keepNext/>
      <w:keepLines/>
      <w:spacing w:before="340" w:after="330" w:line="576" w:lineRule="auto"/>
      <w:ind w:firstLineChars="0" w:firstLine="0"/>
      <w:jc w:val="center"/>
      <w:outlineLvl w:val="0"/>
    </w:pPr>
    <w:rPr>
      <w:rFonts w:eastAsia="黑体"/>
      <w:bCs/>
      <w:kern w:val="44"/>
      <w:sz w:val="36"/>
      <w:szCs w:val="44"/>
      <w:lang w:val="x-none" w:eastAsia="x-none"/>
    </w:rPr>
  </w:style>
  <w:style w:type="paragraph" w:styleId="20">
    <w:name w:val="heading 2"/>
    <w:basedOn w:val="a2"/>
    <w:next w:val="a2"/>
    <w:link w:val="2Char"/>
    <w:qFormat/>
    <w:rsid w:val="0021156F"/>
    <w:pPr>
      <w:keepNext/>
      <w:keepLines/>
      <w:numPr>
        <w:numId w:val="6"/>
      </w:numPr>
      <w:spacing w:before="260" w:after="260" w:line="413" w:lineRule="auto"/>
      <w:ind w:firstLineChars="0"/>
      <w:outlineLvl w:val="1"/>
    </w:pPr>
    <w:rPr>
      <w:rFonts w:eastAsia="黑体"/>
      <w:bCs/>
      <w:sz w:val="32"/>
      <w:szCs w:val="32"/>
      <w:lang w:val="x-none" w:eastAsia="x-none"/>
    </w:rPr>
  </w:style>
  <w:style w:type="paragraph" w:styleId="3">
    <w:name w:val="heading 3"/>
    <w:basedOn w:val="a2"/>
    <w:next w:val="a2"/>
    <w:link w:val="3Char"/>
    <w:qFormat/>
    <w:rsid w:val="0021156F"/>
    <w:pPr>
      <w:keepNext/>
      <w:keepLines/>
      <w:numPr>
        <w:numId w:val="10"/>
      </w:numPr>
      <w:spacing w:before="260" w:after="260" w:line="413" w:lineRule="auto"/>
      <w:ind w:firstLineChars="0"/>
      <w:outlineLvl w:val="2"/>
    </w:pPr>
    <w:rPr>
      <w:rFonts w:eastAsia="黑体"/>
      <w:bCs/>
      <w:sz w:val="30"/>
      <w:szCs w:val="32"/>
      <w:lang w:val="x-none" w:eastAsia="x-none"/>
    </w:rPr>
  </w:style>
  <w:style w:type="paragraph" w:styleId="4">
    <w:name w:val="heading 4"/>
    <w:basedOn w:val="a2"/>
    <w:next w:val="a2"/>
    <w:link w:val="4Char"/>
    <w:qFormat/>
    <w:pPr>
      <w:keepNext/>
      <w:keepLines/>
      <w:numPr>
        <w:numId w:val="8"/>
      </w:numPr>
      <w:spacing w:before="280" w:after="290" w:line="374" w:lineRule="auto"/>
      <w:ind w:firstLineChars="0"/>
      <w:outlineLvl w:val="3"/>
    </w:pPr>
    <w:rPr>
      <w:rFonts w:eastAsia="黑体"/>
      <w:bCs/>
      <w:sz w:val="28"/>
      <w:szCs w:val="28"/>
      <w:lang w:val="x-none" w:eastAsia="x-none"/>
    </w:rPr>
  </w:style>
  <w:style w:type="paragraph" w:styleId="50">
    <w:name w:val="heading 5"/>
    <w:basedOn w:val="a2"/>
    <w:next w:val="a2"/>
    <w:link w:val="5Char"/>
    <w:qFormat/>
    <w:rsid w:val="005834DB"/>
    <w:pPr>
      <w:keepNext/>
      <w:keepLines/>
      <w:numPr>
        <w:numId w:val="45"/>
      </w:numPr>
      <w:spacing w:before="280" w:after="290" w:line="374" w:lineRule="auto"/>
      <w:ind w:firstLineChars="0"/>
      <w:outlineLvl w:val="4"/>
    </w:pPr>
    <w:rPr>
      <w:rFonts w:eastAsia="黑体"/>
      <w:bCs/>
      <w:szCs w:val="28"/>
      <w:lang w:val="x-none" w:eastAsia="x-none"/>
    </w:rPr>
  </w:style>
  <w:style w:type="character" w:default="1" w:styleId="a3">
    <w:name w:val="Default Paragraph Font"/>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Char">
    <w:name w:val="页脚 Char"/>
    <w:link w:val="a6"/>
    <w:rPr>
      <w:kern w:val="2"/>
      <w:sz w:val="18"/>
      <w:szCs w:val="18"/>
    </w:rPr>
  </w:style>
  <w:style w:type="character" w:customStyle="1" w:styleId="-3Char">
    <w:name w:val="浅色网格 - 强调文字颜色 3 Char"/>
    <w:link w:val="-31"/>
    <w:rPr>
      <w:rFonts w:ascii="宋体" w:hAnsi="宋体" w:cs="宋体"/>
      <w:sz w:val="24"/>
      <w:szCs w:val="24"/>
    </w:rPr>
  </w:style>
  <w:style w:type="character" w:styleId="HTML">
    <w:name w:val="HTML Code"/>
    <w:rPr>
      <w:rFonts w:ascii="宋体" w:eastAsia="宋体" w:hAnsi="宋体" w:cs="宋体"/>
      <w:sz w:val="24"/>
      <w:szCs w:val="24"/>
    </w:rPr>
  </w:style>
  <w:style w:type="character" w:styleId="a7">
    <w:name w:val="Strong"/>
    <w:rPr>
      <w:b/>
      <w:bCs/>
    </w:rPr>
  </w:style>
  <w:style w:type="character" w:customStyle="1" w:styleId="Char0">
    <w:name w:val="编号 Char"/>
    <w:link w:val="a"/>
    <w:rPr>
      <w:rFonts w:ascii="Times New Roman" w:hAnsi="宋体"/>
      <w:kern w:val="2"/>
      <w:sz w:val="21"/>
      <w:szCs w:val="24"/>
    </w:rPr>
  </w:style>
  <w:style w:type="character" w:customStyle="1" w:styleId="2Char">
    <w:name w:val="标题 2 Char"/>
    <w:link w:val="20"/>
    <w:rsid w:val="0021156F"/>
    <w:rPr>
      <w:rFonts w:ascii="Times New Roman" w:eastAsia="黑体" w:hAnsi="Times New Roman"/>
      <w:bCs/>
      <w:kern w:val="2"/>
      <w:sz w:val="32"/>
      <w:szCs w:val="32"/>
      <w:lang w:val="x-none" w:eastAsia="x-none"/>
    </w:rPr>
  </w:style>
  <w:style w:type="character" w:customStyle="1" w:styleId="1Char">
    <w:name w:val="标题 1 Char"/>
    <w:link w:val="10"/>
    <w:rPr>
      <w:rFonts w:ascii="Times New Roman" w:eastAsia="黑体" w:hAnsi="Times New Roman"/>
      <w:bCs/>
      <w:kern w:val="44"/>
      <w:sz w:val="36"/>
      <w:szCs w:val="44"/>
    </w:rPr>
  </w:style>
  <w:style w:type="character" w:customStyle="1" w:styleId="3Char">
    <w:name w:val="标题 3 Char"/>
    <w:link w:val="3"/>
    <w:rsid w:val="0021156F"/>
    <w:rPr>
      <w:rFonts w:ascii="Times New Roman" w:eastAsia="黑体" w:hAnsi="Times New Roman"/>
      <w:bCs/>
      <w:kern w:val="2"/>
      <w:sz w:val="30"/>
      <w:szCs w:val="32"/>
      <w:lang w:val="x-none" w:eastAsia="x-none"/>
    </w:rPr>
  </w:style>
  <w:style w:type="character" w:customStyle="1" w:styleId="Char1">
    <w:name w:val="日期 Char"/>
    <w:link w:val="a8"/>
    <w:rPr>
      <w:kern w:val="2"/>
      <w:sz w:val="21"/>
      <w:szCs w:val="22"/>
    </w:rPr>
  </w:style>
  <w:style w:type="character" w:customStyle="1" w:styleId="Char2">
    <w:name w:val="批注文字 Char"/>
    <w:link w:val="a9"/>
    <w:rPr>
      <w:kern w:val="2"/>
      <w:sz w:val="21"/>
      <w:szCs w:val="22"/>
    </w:rPr>
  </w:style>
  <w:style w:type="character" w:customStyle="1" w:styleId="5Char">
    <w:name w:val="标题 5 Char"/>
    <w:link w:val="50"/>
    <w:rsid w:val="005834DB"/>
    <w:rPr>
      <w:rFonts w:ascii="Times New Roman" w:eastAsia="黑体" w:hAnsi="Times New Roman"/>
      <w:bCs/>
      <w:kern w:val="2"/>
      <w:sz w:val="21"/>
      <w:szCs w:val="28"/>
      <w:lang w:val="x-none" w:eastAsia="x-none"/>
    </w:rPr>
  </w:style>
  <w:style w:type="character" w:customStyle="1" w:styleId="1-2Char">
    <w:name w:val="中等深浅网格 1 - 强调文字颜色 2 Char"/>
    <w:link w:val="1-21"/>
    <w:rPr>
      <w:rFonts w:ascii="Times New Roman" w:hAnsi="宋体"/>
      <w:kern w:val="2"/>
      <w:sz w:val="21"/>
      <w:szCs w:val="21"/>
    </w:rPr>
  </w:style>
  <w:style w:type="character" w:customStyle="1" w:styleId="Char3">
    <w:name w:val="图题 Char"/>
    <w:link w:val="aa"/>
    <w:rPr>
      <w:rFonts w:ascii="Times New Roman" w:hAnsi="Times New Roman"/>
      <w:kern w:val="2"/>
      <w:sz w:val="21"/>
      <w:szCs w:val="21"/>
    </w:rPr>
  </w:style>
  <w:style w:type="character" w:customStyle="1" w:styleId="Char4">
    <w:name w:val="代码清单 Char"/>
    <w:link w:val="ab"/>
    <w:rPr>
      <w:rFonts w:ascii="Courier New" w:eastAsia="楷体" w:hAnsi="Courier New"/>
      <w:color w:val="007400"/>
      <w:sz w:val="18"/>
      <w:szCs w:val="18"/>
      <w:shd w:val="clear" w:color="auto" w:fill="F0F7FE"/>
    </w:rPr>
  </w:style>
  <w:style w:type="character" w:customStyle="1" w:styleId="3Char0">
    <w:name w:val="样式3 Char"/>
    <w:basedOn w:val="3Char"/>
    <w:link w:val="30"/>
    <w:rPr>
      <w:rFonts w:ascii="Times New Roman" w:eastAsia="黑体" w:hAnsi="Times New Roman"/>
      <w:bCs/>
      <w:kern w:val="2"/>
      <w:sz w:val="30"/>
      <w:szCs w:val="32"/>
      <w:lang w:val="x-none" w:eastAsia="x-none"/>
    </w:rPr>
  </w:style>
  <w:style w:type="character" w:customStyle="1" w:styleId="Char5">
    <w:name w:val="批注框文本 Char"/>
    <w:link w:val="ac"/>
    <w:rPr>
      <w:kern w:val="2"/>
      <w:sz w:val="18"/>
      <w:szCs w:val="18"/>
    </w:rPr>
  </w:style>
  <w:style w:type="character" w:customStyle="1" w:styleId="style1">
    <w:name w:val="style1"/>
    <w:basedOn w:val="a3"/>
  </w:style>
  <w:style w:type="character" w:customStyle="1" w:styleId="4Char">
    <w:name w:val="标题 4 Char"/>
    <w:link w:val="4"/>
    <w:rPr>
      <w:rFonts w:ascii="Times New Roman" w:eastAsia="黑体" w:hAnsi="Times New Roman"/>
      <w:bCs/>
      <w:kern w:val="2"/>
      <w:sz w:val="28"/>
      <w:szCs w:val="28"/>
    </w:rPr>
  </w:style>
  <w:style w:type="character" w:customStyle="1" w:styleId="Char6">
    <w:name w:val="文档结构图 Char"/>
    <w:link w:val="ad"/>
    <w:rPr>
      <w:rFonts w:ascii="宋体"/>
      <w:kern w:val="2"/>
      <w:sz w:val="18"/>
      <w:szCs w:val="18"/>
    </w:rPr>
  </w:style>
  <w:style w:type="character" w:customStyle="1" w:styleId="Char7">
    <w:name w:val="批注主题 Char"/>
    <w:link w:val="ae"/>
    <w:rPr>
      <w:b/>
      <w:bCs/>
      <w:kern w:val="2"/>
      <w:sz w:val="21"/>
      <w:szCs w:val="22"/>
    </w:rPr>
  </w:style>
  <w:style w:type="character" w:customStyle="1" w:styleId="Char8">
    <w:name w:val="标题 Char"/>
    <w:link w:val="af"/>
    <w:rPr>
      <w:rFonts w:ascii="Cambria" w:hAnsi="Cambria"/>
      <w:b/>
      <w:bCs/>
      <w:kern w:val="2"/>
      <w:sz w:val="32"/>
      <w:szCs w:val="32"/>
    </w:rPr>
  </w:style>
  <w:style w:type="character" w:customStyle="1" w:styleId="1-1Char">
    <w:name w:val="图1-1 Char"/>
    <w:link w:val="1-1"/>
    <w:rPr>
      <w:rFonts w:ascii="Times New Roman" w:hAnsi="宋体"/>
      <w:kern w:val="2"/>
      <w:sz w:val="18"/>
      <w:szCs w:val="18"/>
      <w:lang w:val="x-none" w:eastAsia="x-none"/>
    </w:rPr>
  </w:style>
  <w:style w:type="character" w:styleId="af0">
    <w:name w:val="Hyperlink"/>
    <w:uiPriority w:val="99"/>
    <w:rPr>
      <w:color w:val="0000FF"/>
      <w:u w:val="single"/>
    </w:rPr>
  </w:style>
  <w:style w:type="character" w:customStyle="1" w:styleId="Char9">
    <w:name w:val="注意 Char"/>
    <w:link w:val="af1"/>
    <w:rPr>
      <w:rFonts w:ascii="Times New Roman" w:eastAsia="楷体" w:hAnsi="Times New Roman"/>
      <w:kern w:val="2"/>
      <w:sz w:val="21"/>
      <w:szCs w:val="24"/>
    </w:rPr>
  </w:style>
  <w:style w:type="character" w:customStyle="1" w:styleId="1-1Char0">
    <w:name w:val="代码清单1-1 Char"/>
    <w:link w:val="1-10"/>
    <w:rPr>
      <w:rFonts w:ascii="黑体" w:eastAsia="黑体" w:hAnsi="宋体"/>
      <w:kern w:val="2"/>
      <w:sz w:val="18"/>
      <w:szCs w:val="18"/>
    </w:rPr>
  </w:style>
  <w:style w:type="character" w:customStyle="1" w:styleId="notetitle1">
    <w:name w:val="notetitle1"/>
    <w:rPr>
      <w:b/>
      <w:bCs/>
      <w:i w:val="0"/>
      <w:iCs w:val="0"/>
      <w:sz w:val="24"/>
      <w:szCs w:val="24"/>
    </w:rPr>
  </w:style>
  <w:style w:type="character" w:styleId="HTML0">
    <w:name w:val="HTML Sample"/>
    <w:rPr>
      <w:rFonts w:ascii="宋体" w:eastAsia="宋体" w:hAnsi="宋体" w:cs="宋体"/>
    </w:rPr>
  </w:style>
  <w:style w:type="character" w:customStyle="1" w:styleId="hilite2">
    <w:name w:val="hilite2"/>
    <w:basedOn w:val="a3"/>
  </w:style>
  <w:style w:type="character" w:customStyle="1" w:styleId="hilite3">
    <w:name w:val="hilite3"/>
    <w:basedOn w:val="a3"/>
  </w:style>
  <w:style w:type="character" w:customStyle="1" w:styleId="4Char0">
    <w:name w:val="样式4 Char"/>
    <w:basedOn w:val="3Char0"/>
    <w:link w:val="40"/>
    <w:rPr>
      <w:rFonts w:ascii="Times New Roman" w:eastAsia="黑体" w:hAnsi="Times New Roman"/>
      <w:bCs/>
      <w:kern w:val="2"/>
      <w:sz w:val="30"/>
      <w:szCs w:val="32"/>
      <w:lang w:val="x-none" w:eastAsia="x-none"/>
    </w:rPr>
  </w:style>
  <w:style w:type="character" w:styleId="af2">
    <w:name w:val="annotation reference"/>
    <w:rPr>
      <w:sz w:val="21"/>
      <w:szCs w:val="21"/>
    </w:rPr>
  </w:style>
  <w:style w:type="character" w:customStyle="1" w:styleId="HTMLChar">
    <w:name w:val="HTML 预设格式 Char"/>
    <w:link w:val="HTML1"/>
    <w:rPr>
      <w:rFonts w:ascii="宋体" w:hAnsi="宋体" w:cs="宋体"/>
      <w:sz w:val="24"/>
      <w:szCs w:val="24"/>
    </w:rPr>
  </w:style>
  <w:style w:type="character" w:customStyle="1" w:styleId="Chara">
    <w:name w:val="页眉 Char"/>
    <w:link w:val="af3"/>
    <w:rPr>
      <w:kern w:val="2"/>
      <w:sz w:val="18"/>
      <w:szCs w:val="18"/>
    </w:rPr>
  </w:style>
  <w:style w:type="character" w:styleId="HTML2">
    <w:name w:val="HTML Definition"/>
    <w:rPr>
      <w:i/>
      <w:iCs/>
    </w:rPr>
  </w:style>
  <w:style w:type="character" w:customStyle="1" w:styleId="1Char0">
    <w:name w:val="样式1 Char"/>
    <w:basedOn w:val="3Char"/>
    <w:link w:val="1"/>
    <w:rPr>
      <w:rFonts w:ascii="Times New Roman" w:eastAsia="黑体" w:hAnsi="Times New Roman"/>
      <w:bCs/>
      <w:kern w:val="2"/>
      <w:sz w:val="30"/>
      <w:szCs w:val="32"/>
      <w:lang w:val="x-none" w:eastAsia="x-none"/>
    </w:rPr>
  </w:style>
  <w:style w:type="character" w:customStyle="1" w:styleId="2Char0">
    <w:name w:val="样式2 Char"/>
    <w:basedOn w:val="3Char"/>
    <w:link w:val="2"/>
    <w:rPr>
      <w:rFonts w:ascii="Times New Roman" w:eastAsia="黑体" w:hAnsi="Times New Roman"/>
      <w:bCs/>
      <w:kern w:val="2"/>
      <w:sz w:val="30"/>
      <w:szCs w:val="32"/>
      <w:lang w:val="x-none" w:eastAsia="x-none"/>
    </w:rPr>
  </w:style>
  <w:style w:type="character" w:customStyle="1" w:styleId="Charb">
    <w:name w:val="项目符号 Char"/>
    <w:basedOn w:val="-3Char"/>
    <w:link w:val="a0"/>
    <w:rPr>
      <w:rFonts w:ascii="宋体" w:hAnsi="宋体" w:cs="宋体"/>
      <w:sz w:val="24"/>
      <w:szCs w:val="24"/>
    </w:rPr>
  </w:style>
  <w:style w:type="character" w:styleId="af4">
    <w:name w:val="FollowedHyperlink"/>
    <w:rPr>
      <w:color w:val="800080"/>
      <w:u w:val="single"/>
    </w:rPr>
  </w:style>
  <w:style w:type="character" w:customStyle="1" w:styleId="5Char0">
    <w:name w:val="样式5 Char"/>
    <w:basedOn w:val="3Char"/>
    <w:link w:val="5"/>
    <w:rPr>
      <w:rFonts w:ascii="Times New Roman" w:eastAsia="黑体" w:hAnsi="Times New Roman"/>
      <w:bCs/>
      <w:kern w:val="2"/>
      <w:sz w:val="30"/>
      <w:szCs w:val="32"/>
      <w:lang w:val="x-none" w:eastAsia="x-none"/>
    </w:rPr>
  </w:style>
  <w:style w:type="character" w:customStyle="1" w:styleId="apple-converted-space">
    <w:name w:val="apple-converted-space"/>
    <w:basedOn w:val="a3"/>
  </w:style>
  <w:style w:type="paragraph" w:customStyle="1" w:styleId="1-21">
    <w:name w:val="中等深浅网格 1 - 强调文字颜色 21"/>
    <w:basedOn w:val="a2"/>
    <w:link w:val="1-2Char"/>
    <w:rPr>
      <w:rFonts w:hAnsi="宋体"/>
      <w:lang w:val="x-none" w:eastAsia="x-none"/>
    </w:rPr>
  </w:style>
  <w:style w:type="paragraph" w:customStyle="1" w:styleId="af5">
    <w:name w:val="图注"/>
    <w:next w:val="a2"/>
    <w:pPr>
      <w:adjustRightInd w:val="0"/>
      <w:snapToGrid w:val="0"/>
      <w:spacing w:before="60" w:after="160"/>
      <w:jc w:val="center"/>
    </w:pPr>
    <w:rPr>
      <w:rFonts w:ascii="方正细等线简体" w:eastAsia="方正细等线简体" w:hAnsi="Times New Roman"/>
      <w:sz w:val="16"/>
      <w:szCs w:val="21"/>
    </w:rPr>
  </w:style>
  <w:style w:type="paragraph" w:styleId="a6">
    <w:name w:val="footer"/>
    <w:basedOn w:val="a2"/>
    <w:link w:val="Char"/>
    <w:pPr>
      <w:tabs>
        <w:tab w:val="center" w:pos="4153"/>
        <w:tab w:val="right" w:pos="8306"/>
      </w:tabs>
      <w:snapToGrid w:val="0"/>
      <w:jc w:val="left"/>
    </w:pPr>
    <w:rPr>
      <w:rFonts w:ascii="Calibri" w:hAnsi="Calibri"/>
      <w:sz w:val="18"/>
      <w:szCs w:val="18"/>
      <w:lang w:val="x-none" w:eastAsia="x-none"/>
    </w:rPr>
  </w:style>
  <w:style w:type="paragraph" w:styleId="a9">
    <w:name w:val="annotation text"/>
    <w:basedOn w:val="a2"/>
    <w:link w:val="Char2"/>
    <w:pPr>
      <w:jc w:val="left"/>
    </w:pPr>
    <w:rPr>
      <w:rFonts w:ascii="Calibri" w:hAnsi="Calibri"/>
      <w:szCs w:val="22"/>
      <w:lang w:val="x-none" w:eastAsia="x-none"/>
    </w:rPr>
  </w:style>
  <w:style w:type="paragraph" w:styleId="ad">
    <w:name w:val="Document Map"/>
    <w:basedOn w:val="a2"/>
    <w:link w:val="Char6"/>
    <w:rPr>
      <w:rFonts w:ascii="宋体" w:hAnsi="Calibri"/>
      <w:sz w:val="18"/>
      <w:szCs w:val="18"/>
      <w:lang w:val="x-none" w:eastAsia="x-none"/>
    </w:rPr>
  </w:style>
  <w:style w:type="paragraph" w:customStyle="1" w:styleId="5">
    <w:name w:val="样式5"/>
    <w:basedOn w:val="3"/>
    <w:link w:val="5Char0"/>
    <w:pPr>
      <w:numPr>
        <w:numId w:val="1"/>
      </w:numPr>
    </w:pPr>
  </w:style>
  <w:style w:type="paragraph" w:customStyle="1" w:styleId="Heading21">
    <w:name w:val="Heading 21"/>
    <w:next w:val="Body"/>
    <w:pPr>
      <w:keepNext/>
      <w:spacing w:before="160"/>
      <w:outlineLvl w:val="1"/>
    </w:pPr>
    <w:rPr>
      <w:rFonts w:ascii="Times New Roman" w:eastAsia="ヒラギノ角ゴ Pro W3" w:hAnsi="Times New Roman"/>
      <w:b/>
      <w:color w:val="000000"/>
      <w:sz w:val="36"/>
    </w:rPr>
  </w:style>
  <w:style w:type="paragraph" w:customStyle="1" w:styleId="-31">
    <w:name w:val="浅色网格 - 强调文字颜色 31"/>
    <w:basedOn w:val="a2"/>
    <w:link w:val="-3Char"/>
    <w:pPr>
      <w:widowControl/>
      <w:spacing w:before="100" w:beforeAutospacing="1" w:after="100" w:afterAutospacing="1"/>
      <w:jc w:val="left"/>
    </w:pPr>
    <w:rPr>
      <w:rFonts w:ascii="宋体" w:hAnsi="宋体"/>
      <w:kern w:val="0"/>
      <w:sz w:val="24"/>
      <w:szCs w:val="24"/>
      <w:lang w:val="x-none" w:eastAsia="x-none"/>
    </w:rPr>
  </w:style>
  <w:style w:type="paragraph" w:customStyle="1" w:styleId="ab">
    <w:name w:val="代码清单"/>
    <w:basedOn w:val="a2"/>
    <w:link w:val="Char4"/>
    <w:pPr>
      <w:widowControl/>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 w:left="50" w:firstLineChars="0" w:firstLine="0"/>
    </w:pPr>
    <w:rPr>
      <w:rFonts w:ascii="Courier New" w:eastAsia="楷体" w:hAnsi="Courier New"/>
      <w:color w:val="007400"/>
      <w:kern w:val="0"/>
      <w:sz w:val="18"/>
      <w:szCs w:val="18"/>
      <w:shd w:val="clear" w:color="auto" w:fill="F0F7FE"/>
      <w:lang w:val="x-none" w:eastAsia="x-none"/>
    </w:rPr>
  </w:style>
  <w:style w:type="paragraph" w:customStyle="1" w:styleId="af1">
    <w:name w:val="注意"/>
    <w:basedOn w:val="a2"/>
    <w:link w:val="Char9"/>
    <w:qFormat/>
    <w:pPr>
      <w:pBdr>
        <w:top w:val="single" w:sz="4" w:space="1" w:color="auto"/>
        <w:bottom w:val="single" w:sz="4" w:space="1" w:color="auto"/>
      </w:pBdr>
      <w:ind w:firstLineChars="0" w:firstLine="0"/>
    </w:pPr>
    <w:rPr>
      <w:rFonts w:eastAsia="楷体"/>
      <w:szCs w:val="24"/>
      <w:lang w:val="x-none" w:eastAsia="x-none"/>
    </w:rPr>
  </w:style>
  <w:style w:type="paragraph" w:customStyle="1" w:styleId="2">
    <w:name w:val="样式2"/>
    <w:basedOn w:val="3"/>
    <w:link w:val="2Char0"/>
    <w:pPr>
      <w:numPr>
        <w:numId w:val="2"/>
      </w:numPr>
    </w:pPr>
  </w:style>
  <w:style w:type="paragraph" w:customStyle="1" w:styleId="30">
    <w:name w:val="样式3"/>
    <w:basedOn w:val="3"/>
    <w:link w:val="3Char0"/>
  </w:style>
  <w:style w:type="paragraph" w:styleId="21">
    <w:name w:val="toc 2"/>
    <w:basedOn w:val="a2"/>
    <w:next w:val="a2"/>
    <w:uiPriority w:val="39"/>
    <w:pPr>
      <w:spacing w:line="240" w:lineRule="auto"/>
      <w:ind w:leftChars="200" w:left="420" w:firstLineChars="0" w:firstLine="0"/>
    </w:pPr>
  </w:style>
  <w:style w:type="paragraph" w:customStyle="1" w:styleId="1-10">
    <w:name w:val="代码清单1-1"/>
    <w:basedOn w:val="a2"/>
    <w:link w:val="1-1Char0"/>
    <w:pPr>
      <w:numPr>
        <w:numId w:val="3"/>
      </w:numPr>
      <w:ind w:firstLineChars="0"/>
    </w:pPr>
    <w:rPr>
      <w:rFonts w:ascii="黑体" w:eastAsia="黑体" w:hAnsi="宋体"/>
      <w:sz w:val="18"/>
      <w:szCs w:val="18"/>
      <w:lang w:val="x-none" w:eastAsia="x-none"/>
    </w:rPr>
  </w:style>
  <w:style w:type="paragraph" w:customStyle="1" w:styleId="1-1">
    <w:name w:val="图1-1"/>
    <w:basedOn w:val="a2"/>
    <w:link w:val="1-1Char"/>
    <w:pPr>
      <w:numPr>
        <w:numId w:val="4"/>
      </w:numPr>
      <w:ind w:firstLineChars="0"/>
    </w:pPr>
    <w:rPr>
      <w:rFonts w:hAnsi="宋体"/>
      <w:sz w:val="18"/>
      <w:szCs w:val="18"/>
      <w:lang w:val="x-none" w:eastAsia="x-none"/>
    </w:rPr>
  </w:style>
  <w:style w:type="paragraph" w:styleId="af">
    <w:name w:val="Title"/>
    <w:basedOn w:val="a2"/>
    <w:next w:val="a2"/>
    <w:link w:val="Char8"/>
    <w:qFormat/>
    <w:pPr>
      <w:spacing w:before="240" w:after="60" w:line="240" w:lineRule="auto"/>
      <w:ind w:firstLineChars="0" w:firstLine="0"/>
      <w:jc w:val="center"/>
      <w:outlineLvl w:val="0"/>
    </w:pPr>
    <w:rPr>
      <w:rFonts w:ascii="Cambria" w:hAnsi="Cambria"/>
      <w:b/>
      <w:bCs/>
      <w:sz w:val="32"/>
      <w:szCs w:val="32"/>
      <w:lang w:val="x-none" w:eastAsia="x-none"/>
    </w:rPr>
  </w:style>
  <w:style w:type="paragraph" w:customStyle="1" w:styleId="2-21">
    <w:name w:val="中等深浅列表 2 - 强调文字颜色 21"/>
    <w:rPr>
      <w:rFonts w:ascii="Times New Roman" w:hAnsi="宋体"/>
      <w:kern w:val="2"/>
      <w:sz w:val="21"/>
      <w:szCs w:val="21"/>
    </w:rPr>
  </w:style>
  <w:style w:type="paragraph" w:customStyle="1" w:styleId="1">
    <w:name w:val="样式1"/>
    <w:basedOn w:val="3"/>
    <w:link w:val="1Char0"/>
    <w:pPr>
      <w:numPr>
        <w:numId w:val="5"/>
      </w:numPr>
    </w:pPr>
  </w:style>
  <w:style w:type="paragraph" w:styleId="41">
    <w:name w:val="toc 4"/>
    <w:basedOn w:val="a2"/>
    <w:next w:val="a2"/>
    <w:pPr>
      <w:spacing w:line="240" w:lineRule="auto"/>
      <w:ind w:leftChars="600" w:left="1260" w:firstLineChars="0" w:firstLine="0"/>
    </w:pPr>
  </w:style>
  <w:style w:type="paragraph" w:styleId="af6">
    <w:name w:val="Normal (Web)"/>
    <w:basedOn w:val="a2"/>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Heading31">
    <w:name w:val="Heading 31"/>
    <w:next w:val="Body"/>
    <w:pPr>
      <w:keepNext/>
      <w:spacing w:before="160"/>
      <w:outlineLvl w:val="2"/>
    </w:pPr>
    <w:rPr>
      <w:rFonts w:ascii="宋体" w:hAnsi="华文宋体" w:cs="华文宋体"/>
      <w:color w:val="000000"/>
      <w:sz w:val="28"/>
      <w:szCs w:val="28"/>
    </w:rPr>
  </w:style>
  <w:style w:type="paragraph" w:styleId="af3">
    <w:name w:val="header"/>
    <w:basedOn w:val="a2"/>
    <w:link w:val="Chara"/>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paragraph" w:customStyle="1" w:styleId="slidetitle">
    <w:name w:val="slidetitle"/>
    <w:basedOn w:val="a2"/>
    <w:pPr>
      <w:widowControl/>
      <w:spacing w:before="60" w:after="60" w:line="240" w:lineRule="auto"/>
      <w:ind w:left="60" w:right="60" w:firstLineChars="0" w:firstLine="0"/>
      <w:jc w:val="left"/>
    </w:pPr>
    <w:rPr>
      <w:rFonts w:ascii="FFF Intelligent Condensed" w:hAnsi="FFF Intelligent Condensed" w:cs="宋体"/>
      <w:color w:val="FFE271"/>
      <w:kern w:val="0"/>
      <w:sz w:val="54"/>
      <w:szCs w:val="54"/>
      <w:u w:val="single"/>
    </w:rPr>
  </w:style>
  <w:style w:type="paragraph" w:styleId="31">
    <w:name w:val="toc 3"/>
    <w:basedOn w:val="a2"/>
    <w:next w:val="a2"/>
    <w:uiPriority w:val="39"/>
    <w:pPr>
      <w:spacing w:line="240" w:lineRule="auto"/>
      <w:ind w:leftChars="400" w:left="840" w:firstLineChars="0" w:firstLine="0"/>
    </w:pPr>
  </w:style>
  <w:style w:type="paragraph" w:customStyle="1" w:styleId="Heading41">
    <w:name w:val="Heading 41"/>
    <w:next w:val="Body"/>
    <w:pPr>
      <w:keepNext/>
      <w:spacing w:before="160"/>
      <w:outlineLvl w:val="3"/>
    </w:pPr>
    <w:rPr>
      <w:rFonts w:ascii="Times New Roman" w:eastAsia="ヒラギノ角ゴ Pro W3" w:hAnsi="Times New Roman"/>
      <w:color w:val="000000"/>
      <w:sz w:val="28"/>
    </w:rPr>
  </w:style>
  <w:style w:type="paragraph" w:customStyle="1" w:styleId="aa">
    <w:name w:val="图题"/>
    <w:basedOn w:val="a2"/>
    <w:link w:val="Char3"/>
    <w:rPr>
      <w:lang w:val="x-none" w:eastAsia="x-none"/>
    </w:rPr>
  </w:style>
  <w:style w:type="paragraph" w:customStyle="1" w:styleId="a">
    <w:name w:val="编号"/>
    <w:basedOn w:val="a2"/>
    <w:link w:val="Char0"/>
    <w:pPr>
      <w:numPr>
        <w:numId w:val="7"/>
      </w:numPr>
      <w:ind w:left="0" w:firstLine="200"/>
    </w:pPr>
    <w:rPr>
      <w:rFonts w:hAnsi="宋体"/>
      <w:szCs w:val="24"/>
      <w:lang w:val="x-none" w:eastAsia="x-none"/>
    </w:rPr>
  </w:style>
  <w:style w:type="paragraph" w:styleId="a8">
    <w:name w:val="Date"/>
    <w:basedOn w:val="a2"/>
    <w:next w:val="a2"/>
    <w:link w:val="Char1"/>
    <w:pPr>
      <w:ind w:leftChars="2500" w:left="100"/>
    </w:pPr>
    <w:rPr>
      <w:rFonts w:ascii="Calibri" w:hAnsi="Calibri"/>
      <w:szCs w:val="22"/>
      <w:lang w:val="x-none" w:eastAsia="x-none"/>
    </w:rPr>
  </w:style>
  <w:style w:type="paragraph" w:styleId="11">
    <w:name w:val="toc 1"/>
    <w:basedOn w:val="a2"/>
    <w:next w:val="a2"/>
    <w:uiPriority w:val="39"/>
    <w:pPr>
      <w:tabs>
        <w:tab w:val="right" w:leader="dot" w:pos="8920"/>
      </w:tabs>
      <w:spacing w:line="240" w:lineRule="auto"/>
      <w:ind w:firstLineChars="0" w:firstLine="0"/>
      <w:jc w:val="center"/>
    </w:pPr>
    <w:rPr>
      <w:sz w:val="24"/>
    </w:rPr>
  </w:style>
  <w:style w:type="paragraph" w:styleId="51">
    <w:name w:val="toc 5"/>
    <w:basedOn w:val="a2"/>
    <w:next w:val="a2"/>
    <w:pPr>
      <w:spacing w:line="240" w:lineRule="auto"/>
      <w:ind w:leftChars="800" w:left="1680" w:firstLineChars="0" w:firstLine="0"/>
    </w:pPr>
  </w:style>
  <w:style w:type="paragraph" w:styleId="ac">
    <w:name w:val="Balloon Text"/>
    <w:basedOn w:val="a2"/>
    <w:link w:val="Char5"/>
    <w:rPr>
      <w:rFonts w:ascii="Calibri" w:hAnsi="Calibri"/>
      <w:sz w:val="18"/>
      <w:szCs w:val="18"/>
      <w:lang w:val="x-none" w:eastAsia="x-none"/>
    </w:rPr>
  </w:style>
  <w:style w:type="paragraph" w:customStyle="1" w:styleId="itemtext">
    <w:name w:val="itemtext"/>
    <w:basedOn w:val="a2"/>
    <w:pPr>
      <w:widowControl/>
      <w:shd w:val="clear" w:color="auto" w:fill="CFD0B3"/>
      <w:spacing w:before="30" w:after="30" w:line="240" w:lineRule="auto"/>
      <w:ind w:left="30" w:right="30" w:firstLineChars="0" w:firstLine="0"/>
      <w:jc w:val="left"/>
    </w:pPr>
    <w:rPr>
      <w:rFonts w:ascii="Verdana" w:hAnsi="Verdana" w:cs="宋体"/>
      <w:color w:val="2C2C00"/>
      <w:kern w:val="0"/>
      <w:sz w:val="30"/>
      <w:szCs w:val="30"/>
    </w:rPr>
  </w:style>
  <w:style w:type="paragraph" w:customStyle="1" w:styleId="itemcode">
    <w:name w:val="itemcode"/>
    <w:basedOn w:val="a2"/>
    <w:pPr>
      <w:widowControl/>
      <w:shd w:val="clear" w:color="auto" w:fill="BABE83"/>
      <w:spacing w:before="30" w:after="30" w:line="240" w:lineRule="auto"/>
      <w:ind w:left="30" w:right="30" w:firstLineChars="0" w:firstLine="0"/>
      <w:jc w:val="left"/>
    </w:pPr>
    <w:rPr>
      <w:rFonts w:ascii="Courier New" w:hAnsi="Courier New" w:cs="Courier New"/>
      <w:b/>
      <w:bCs/>
      <w:color w:val="2C2C00"/>
      <w:kern w:val="0"/>
      <w:sz w:val="33"/>
      <w:szCs w:val="33"/>
    </w:rPr>
  </w:style>
  <w:style w:type="paragraph" w:customStyle="1" w:styleId="af7">
    <w:name w:val="图"/>
    <w:next w:val="a2"/>
    <w:pPr>
      <w:snapToGrid w:val="0"/>
      <w:spacing w:before="240"/>
      <w:jc w:val="center"/>
    </w:pPr>
    <w:rPr>
      <w:rFonts w:ascii="Times New Roman" w:hAnsi="Times New Roman"/>
      <w:szCs w:val="21"/>
    </w:rPr>
  </w:style>
  <w:style w:type="paragraph" w:customStyle="1" w:styleId="a0">
    <w:name w:val="项目符号"/>
    <w:basedOn w:val="-31"/>
    <w:link w:val="Charb"/>
    <w:pPr>
      <w:widowControl w:val="0"/>
      <w:numPr>
        <w:numId w:val="9"/>
      </w:numPr>
      <w:spacing w:before="0" w:beforeAutospacing="0" w:after="0" w:afterAutospacing="0"/>
      <w:ind w:firstLineChars="250"/>
    </w:pPr>
  </w:style>
  <w:style w:type="paragraph" w:customStyle="1" w:styleId="runinhead1">
    <w:name w:val="runinhead1"/>
    <w:basedOn w:val="a2"/>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TOCHeading">
    <w:name w:val="TOC Heading"/>
    <w:basedOn w:val="10"/>
    <w:next w:val="a2"/>
    <w:pPr>
      <w:widowControl/>
      <w:spacing w:before="480" w:after="0" w:line="276" w:lineRule="auto"/>
      <w:jc w:val="left"/>
      <w:outlineLvl w:val="9"/>
    </w:pPr>
    <w:rPr>
      <w:rFonts w:ascii="Cambria" w:eastAsia="宋体" w:hAnsi="Cambria"/>
      <w:color w:val="365F91"/>
      <w:kern w:val="0"/>
      <w:sz w:val="28"/>
      <w:szCs w:val="28"/>
    </w:rPr>
  </w:style>
  <w:style w:type="paragraph" w:styleId="ae">
    <w:name w:val="annotation subject"/>
    <w:basedOn w:val="a9"/>
    <w:next w:val="a9"/>
    <w:link w:val="Char7"/>
    <w:rPr>
      <w:b/>
      <w:bCs/>
    </w:rPr>
  </w:style>
  <w:style w:type="paragraph" w:customStyle="1" w:styleId="Body">
    <w:name w:val="Body"/>
    <w:pPr>
      <w:keepNext/>
      <w:spacing w:after="200"/>
      <w:ind w:firstLine="360"/>
    </w:pPr>
    <w:rPr>
      <w:rFonts w:ascii="Times New Roman" w:eastAsia="ヒラギノ角ゴ Pro W3" w:hAnsi="Times New Roman"/>
      <w:color w:val="000000"/>
    </w:rPr>
  </w:style>
  <w:style w:type="paragraph" w:customStyle="1" w:styleId="itemimage">
    <w:name w:val="itemimage"/>
    <w:basedOn w:val="a2"/>
    <w:pPr>
      <w:widowControl/>
      <w:shd w:val="clear" w:color="auto" w:fill="BABE83"/>
      <w:spacing w:before="30" w:after="30" w:line="240" w:lineRule="auto"/>
      <w:ind w:left="30" w:right="30" w:firstLineChars="0" w:firstLine="0"/>
      <w:jc w:val="left"/>
    </w:pPr>
    <w:rPr>
      <w:rFonts w:ascii="Verdana" w:hAnsi="Verdana" w:cs="宋体"/>
      <w:color w:val="534F2D"/>
      <w:kern w:val="0"/>
      <w:sz w:val="30"/>
      <w:szCs w:val="30"/>
    </w:rPr>
  </w:style>
  <w:style w:type="paragraph" w:styleId="HTML1">
    <w:name w:val="HTML Preformatted"/>
    <w:basedOn w:val="a2"/>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 w:val="24"/>
      <w:szCs w:val="24"/>
      <w:lang w:val="x-none" w:eastAsia="x-none"/>
    </w:rPr>
  </w:style>
  <w:style w:type="paragraph" w:customStyle="1" w:styleId="40">
    <w:name w:val="样式4"/>
    <w:basedOn w:val="30"/>
    <w:link w:val="4Char0"/>
    <w:pPr>
      <w:numPr>
        <w:numId w:val="11"/>
      </w:numPr>
    </w:pPr>
  </w:style>
  <w:style w:type="paragraph" w:customStyle="1" w:styleId="-310">
    <w:name w:val="浅色列表 - 强调文字颜色 31"/>
    <w:rPr>
      <w:kern w:val="2"/>
      <w:sz w:val="21"/>
      <w:szCs w:val="22"/>
    </w:rPr>
  </w:style>
  <w:style w:type="paragraph" w:customStyle="1" w:styleId="61031">
    <w:name w:val="样式610.3.1"/>
    <w:basedOn w:val="3"/>
    <w:link w:val="61031Char"/>
    <w:qFormat/>
    <w:rsid w:val="0021156F"/>
    <w:pPr>
      <w:numPr>
        <w:numId w:val="15"/>
      </w:numPr>
    </w:pPr>
    <w:rPr>
      <w:lang w:eastAsia="zh-CN"/>
    </w:rPr>
  </w:style>
  <w:style w:type="paragraph" w:customStyle="1" w:styleId="1041">
    <w:name w:val="10.4.1"/>
    <w:basedOn w:val="61031"/>
    <w:link w:val="1041Char"/>
    <w:qFormat/>
    <w:rsid w:val="0021156F"/>
    <w:pPr>
      <w:numPr>
        <w:numId w:val="16"/>
      </w:numPr>
    </w:pPr>
  </w:style>
  <w:style w:type="character" w:customStyle="1" w:styleId="61031Char">
    <w:name w:val="样式610.3.1 Char"/>
    <w:basedOn w:val="3Char"/>
    <w:link w:val="61031"/>
    <w:rsid w:val="0021156F"/>
    <w:rPr>
      <w:rFonts w:ascii="Times New Roman" w:eastAsia="黑体" w:hAnsi="Times New Roman"/>
      <w:bCs/>
      <w:kern w:val="2"/>
      <w:sz w:val="30"/>
      <w:szCs w:val="32"/>
      <w:lang w:val="x-none" w:eastAsia="x-none"/>
    </w:rPr>
  </w:style>
  <w:style w:type="paragraph" w:customStyle="1" w:styleId="a1">
    <w:name w:val="代码编号"/>
    <w:basedOn w:val="1-10"/>
    <w:link w:val="Charc"/>
    <w:qFormat/>
    <w:rsid w:val="0008258F"/>
    <w:pPr>
      <w:numPr>
        <w:numId w:val="37"/>
      </w:numPr>
      <w:ind w:left="0" w:firstLineChars="200" w:firstLine="200"/>
    </w:pPr>
    <w:rPr>
      <w:kern w:val="0"/>
    </w:rPr>
  </w:style>
  <w:style w:type="character" w:customStyle="1" w:styleId="1041Char">
    <w:name w:val="10.4.1 Char"/>
    <w:basedOn w:val="61031Char"/>
    <w:link w:val="1041"/>
    <w:rsid w:val="0021156F"/>
    <w:rPr>
      <w:rFonts w:ascii="Times New Roman" w:eastAsia="黑体" w:hAnsi="Times New Roman"/>
      <w:bCs/>
      <w:kern w:val="2"/>
      <w:sz w:val="30"/>
      <w:szCs w:val="32"/>
      <w:lang w:val="x-none" w:eastAsia="x-none"/>
    </w:rPr>
  </w:style>
  <w:style w:type="character" w:customStyle="1" w:styleId="Charc">
    <w:name w:val="代码编号 Char"/>
    <w:link w:val="a1"/>
    <w:rsid w:val="0008258F"/>
    <w:rPr>
      <w:rFonts w:ascii="黑体" w:eastAsia="黑体" w:hAnsi="宋体"/>
      <w:kern w:val="2"/>
      <w:sz w:val="18"/>
      <w:szCs w:val="1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9D258-D8E3-4A32-A938-382F7FF3E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5908</Words>
  <Characters>33681</Characters>
  <Application>Microsoft Office Word</Application>
  <DocSecurity>0</DocSecurity>
  <PresentationFormat/>
  <Lines>280</Lines>
  <Paragraphs>79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第二部分 实战篇</vt:lpstr>
    </vt:vector>
  </TitlesOfParts>
  <Company/>
  <LinksUpToDate>false</LinksUpToDate>
  <CharactersWithSpaces>39510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第二部分 实战篇</dc:title>
  <dc:subject/>
  <dc:creator>xubin</dc:creator>
  <cp:keywords/>
  <dc:description/>
  <cp:lastModifiedBy>beryl</cp:lastModifiedBy>
  <cp:revision>3</cp:revision>
  <dcterms:created xsi:type="dcterms:W3CDTF">2012-10-17T09:45:00Z</dcterms:created>
  <dcterms:modified xsi:type="dcterms:W3CDTF">2012-10-17T09:46:00Z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2052-6.6.0.2461</vt:lpwstr>
  </property>
</Properties>
</file>